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EE3609" w14:textId="77777777" w:rsidR="00E82564" w:rsidRDefault="00E82564" w:rsidP="00E82564">
      <w:pPr>
        <w:spacing w:before="223"/>
        <w:ind w:right="840" w:firstLine="0"/>
        <w:jc w:val="center"/>
        <w:rPr>
          <w:b/>
          <w:spacing w:val="-8"/>
          <w:sz w:val="30"/>
        </w:rPr>
      </w:pPr>
      <w:r>
        <w:rPr>
          <w:b/>
          <w:sz w:val="30"/>
        </w:rPr>
        <w:t>UNI-FACEF</w:t>
      </w:r>
    </w:p>
    <w:p w14:paraId="57004C7F" w14:textId="793135E9" w:rsidR="00E82564" w:rsidRDefault="00E82564" w:rsidP="00E82564">
      <w:pPr>
        <w:spacing w:before="223"/>
        <w:ind w:right="840" w:firstLine="0"/>
        <w:jc w:val="center"/>
        <w:rPr>
          <w:b/>
          <w:sz w:val="30"/>
        </w:rPr>
      </w:pPr>
      <w:r>
        <w:rPr>
          <w:b/>
          <w:sz w:val="30"/>
        </w:rPr>
        <w:t>CENTRO</w:t>
      </w:r>
      <w:r>
        <w:rPr>
          <w:b/>
          <w:spacing w:val="-7"/>
          <w:sz w:val="30"/>
        </w:rPr>
        <w:t xml:space="preserve"> </w:t>
      </w:r>
      <w:r>
        <w:rPr>
          <w:b/>
          <w:sz w:val="28"/>
        </w:rPr>
        <w:t>UNIVERSITÁRIO</w:t>
      </w:r>
      <w:r>
        <w:rPr>
          <w:b/>
          <w:spacing w:val="-2"/>
          <w:sz w:val="28"/>
        </w:rPr>
        <w:t xml:space="preserve"> </w:t>
      </w:r>
      <w:r>
        <w:rPr>
          <w:b/>
          <w:sz w:val="30"/>
        </w:rPr>
        <w:t>DE</w:t>
      </w:r>
      <w:r>
        <w:rPr>
          <w:b/>
          <w:spacing w:val="-7"/>
          <w:sz w:val="30"/>
        </w:rPr>
        <w:t xml:space="preserve"> </w:t>
      </w:r>
      <w:r>
        <w:rPr>
          <w:b/>
          <w:spacing w:val="-2"/>
          <w:sz w:val="30"/>
        </w:rPr>
        <w:t>FRANCA</w:t>
      </w:r>
    </w:p>
    <w:p w14:paraId="6CE0F346" w14:textId="75B90BA2" w:rsidR="008547E0" w:rsidRDefault="008547E0" w:rsidP="00172704">
      <w:pPr>
        <w:pStyle w:val="0-IES"/>
        <w:spacing w:after="0" w:line="360" w:lineRule="auto"/>
        <w:rPr>
          <w:rFonts w:cs="Arial"/>
          <w:sz w:val="28"/>
          <w:szCs w:val="28"/>
        </w:rPr>
      </w:pPr>
    </w:p>
    <w:p w14:paraId="0CE1A95D" w14:textId="77777777" w:rsidR="005D61D4" w:rsidRDefault="005D61D4" w:rsidP="005D61D4"/>
    <w:p w14:paraId="482AFBAC" w14:textId="77777777" w:rsidR="005D61D4" w:rsidRDefault="005D61D4" w:rsidP="005D61D4"/>
    <w:p w14:paraId="3405D9BD" w14:textId="3A98CC2A" w:rsidR="00EF59F6" w:rsidRPr="00EF59F6" w:rsidRDefault="00E82564" w:rsidP="00EF59F6">
      <w:pPr>
        <w:ind w:firstLine="0"/>
        <w:jc w:val="center"/>
        <w:rPr>
          <w:b/>
          <w:sz w:val="28"/>
        </w:rPr>
      </w:pPr>
      <w:r>
        <w:rPr>
          <w:b/>
          <w:sz w:val="28"/>
        </w:rPr>
        <w:t>DEPARTAMENTO DE COMPUTAÇÃO</w:t>
      </w:r>
    </w:p>
    <w:p w14:paraId="5F7F02D9" w14:textId="77777777" w:rsidR="001F6E92" w:rsidRPr="00B01591" w:rsidRDefault="001F6E92" w:rsidP="00172704">
      <w:pPr>
        <w:pStyle w:val="0-Autor"/>
        <w:spacing w:line="360" w:lineRule="auto"/>
        <w:rPr>
          <w:rFonts w:cs="Arial"/>
          <w:szCs w:val="28"/>
        </w:rPr>
      </w:pPr>
    </w:p>
    <w:p w14:paraId="269D1AD9" w14:textId="77777777" w:rsidR="00D80F73" w:rsidRPr="00B01591" w:rsidRDefault="00D80F73" w:rsidP="00172704">
      <w:pPr>
        <w:pStyle w:val="0-Autor"/>
        <w:spacing w:line="360" w:lineRule="auto"/>
        <w:rPr>
          <w:rFonts w:cs="Arial"/>
          <w:szCs w:val="28"/>
        </w:rPr>
      </w:pPr>
    </w:p>
    <w:p w14:paraId="4620D8FB" w14:textId="3987D166" w:rsidR="006C7860" w:rsidRPr="00B30E49" w:rsidRDefault="006C7860" w:rsidP="006C7860">
      <w:pPr>
        <w:ind w:firstLine="0"/>
        <w:jc w:val="center"/>
        <w:rPr>
          <w:rFonts w:eastAsia="Calibri" w:cs="Arial"/>
        </w:rPr>
      </w:pPr>
      <w:r w:rsidRPr="00B30E49">
        <w:rPr>
          <w:rFonts w:eastAsia="Calibri" w:cs="Arial"/>
        </w:rPr>
        <w:t xml:space="preserve">Diego de </w:t>
      </w:r>
      <w:r>
        <w:rPr>
          <w:rFonts w:eastAsia="Calibri" w:cs="Arial"/>
        </w:rPr>
        <w:t>Ol</w:t>
      </w:r>
      <w:r w:rsidRPr="00B30E49">
        <w:rPr>
          <w:rFonts w:eastAsia="Calibri" w:cs="Arial"/>
        </w:rPr>
        <w:t xml:space="preserve">iveira </w:t>
      </w:r>
      <w:r>
        <w:rPr>
          <w:rFonts w:eastAsia="Calibri" w:cs="Arial"/>
        </w:rPr>
        <w:t>M</w:t>
      </w:r>
      <w:r w:rsidRPr="00B30E49">
        <w:rPr>
          <w:rFonts w:eastAsia="Calibri" w:cs="Arial"/>
        </w:rPr>
        <w:t xml:space="preserve">urari </w:t>
      </w:r>
      <w:r>
        <w:rPr>
          <w:rFonts w:eastAsia="Calibri" w:cs="Arial"/>
        </w:rPr>
        <w:t>G</w:t>
      </w:r>
      <w:r w:rsidRPr="00B30E49">
        <w:rPr>
          <w:rFonts w:eastAsia="Calibri" w:cs="Arial"/>
        </w:rPr>
        <w:t>uimaraes</w:t>
      </w:r>
    </w:p>
    <w:p w14:paraId="7530EDAC" w14:textId="77777777" w:rsidR="006C7860" w:rsidRDefault="006C7860" w:rsidP="006C7860">
      <w:pPr>
        <w:ind w:firstLine="0"/>
        <w:jc w:val="center"/>
        <w:rPr>
          <w:rFonts w:eastAsia="Calibri" w:cs="Arial"/>
        </w:rPr>
      </w:pPr>
      <w:r w:rsidRPr="00B30E49">
        <w:rPr>
          <w:rFonts w:eastAsia="Calibri" w:cs="Arial"/>
        </w:rPr>
        <w:t>João Pedro Rosa de Paula</w:t>
      </w:r>
    </w:p>
    <w:p w14:paraId="711ACD2D" w14:textId="77777777" w:rsidR="006C7860" w:rsidRDefault="006C7860" w:rsidP="006C7860">
      <w:pPr>
        <w:ind w:firstLine="0"/>
        <w:jc w:val="center"/>
        <w:rPr>
          <w:rFonts w:eastAsia="Calibri" w:cs="Arial"/>
        </w:rPr>
      </w:pPr>
      <w:r w:rsidRPr="00B30E49">
        <w:rPr>
          <w:rFonts w:eastAsia="Calibri" w:cs="Arial"/>
        </w:rPr>
        <w:t>Gabriel Storti Segalla</w:t>
      </w:r>
    </w:p>
    <w:p w14:paraId="2C3E348E" w14:textId="77777777" w:rsidR="006C7860" w:rsidRDefault="006C7860" w:rsidP="006C7860">
      <w:pPr>
        <w:ind w:firstLine="0"/>
        <w:jc w:val="center"/>
        <w:rPr>
          <w:rFonts w:eastAsia="Calibri" w:cs="Arial"/>
        </w:rPr>
      </w:pPr>
      <w:r w:rsidRPr="00B30E49">
        <w:rPr>
          <w:rFonts w:eastAsia="Calibri" w:cs="Arial"/>
        </w:rPr>
        <w:t xml:space="preserve">Thales </w:t>
      </w:r>
      <w:r>
        <w:rPr>
          <w:rFonts w:eastAsia="Calibri" w:cs="Arial"/>
        </w:rPr>
        <w:t xml:space="preserve">Vinícius </w:t>
      </w:r>
      <w:r w:rsidRPr="00B30E49">
        <w:rPr>
          <w:rFonts w:eastAsia="Calibri" w:cs="Arial"/>
        </w:rPr>
        <w:t>Lea</w:t>
      </w:r>
      <w:r>
        <w:rPr>
          <w:rFonts w:eastAsia="Calibri" w:cs="Arial"/>
        </w:rPr>
        <w:t>l Barcelos</w:t>
      </w:r>
    </w:p>
    <w:p w14:paraId="6972F324" w14:textId="77777777" w:rsidR="006C7860" w:rsidRDefault="006C7860" w:rsidP="006C7860">
      <w:pPr>
        <w:ind w:firstLine="0"/>
        <w:jc w:val="center"/>
        <w:rPr>
          <w:rFonts w:eastAsia="Calibri" w:cs="Arial"/>
        </w:rPr>
      </w:pPr>
      <w:r w:rsidRPr="00B30E49">
        <w:rPr>
          <w:rFonts w:eastAsia="Calibri" w:cs="Arial"/>
        </w:rPr>
        <w:t>Luís Felipe Mozer Chiqueto</w:t>
      </w:r>
    </w:p>
    <w:p w14:paraId="67F1E667" w14:textId="77777777" w:rsidR="006C7860" w:rsidRPr="006C7860" w:rsidRDefault="006C7860" w:rsidP="006C7860"/>
    <w:p w14:paraId="2740CC90" w14:textId="77777777" w:rsidR="00F909A8" w:rsidRPr="00F909A8" w:rsidRDefault="00F909A8" w:rsidP="00172704">
      <w:pPr>
        <w:pStyle w:val="0-Autor"/>
        <w:spacing w:line="360" w:lineRule="auto"/>
        <w:rPr>
          <w:rFonts w:cs="Arial"/>
          <w:szCs w:val="28"/>
        </w:rPr>
      </w:pPr>
    </w:p>
    <w:p w14:paraId="7BF4844E" w14:textId="77777777" w:rsidR="00F909A8" w:rsidRPr="00F909A8" w:rsidRDefault="00F909A8" w:rsidP="00172704">
      <w:pPr>
        <w:pStyle w:val="0-Autor"/>
        <w:spacing w:line="360" w:lineRule="auto"/>
        <w:rPr>
          <w:rFonts w:cs="Arial"/>
          <w:szCs w:val="28"/>
        </w:rPr>
      </w:pPr>
    </w:p>
    <w:p w14:paraId="6E8495ED" w14:textId="77777777" w:rsidR="00F909A8" w:rsidRPr="00F909A8" w:rsidRDefault="00F909A8" w:rsidP="00172704">
      <w:pPr>
        <w:pStyle w:val="0-Autor"/>
        <w:spacing w:line="360" w:lineRule="auto"/>
        <w:rPr>
          <w:rFonts w:cs="Arial"/>
          <w:szCs w:val="28"/>
        </w:rPr>
      </w:pPr>
    </w:p>
    <w:p w14:paraId="6F788D05" w14:textId="1B36E12A" w:rsidR="00ED5129" w:rsidRPr="00EF59F6" w:rsidRDefault="006C7860" w:rsidP="00172704">
      <w:pPr>
        <w:pStyle w:val="0-TitTCC"/>
        <w:spacing w:before="0" w:line="360" w:lineRule="auto"/>
        <w:rPr>
          <w:rFonts w:cs="Arial"/>
          <w:szCs w:val="28"/>
          <w:highlight w:val="yellow"/>
        </w:rPr>
      </w:pPr>
      <w:r>
        <w:rPr>
          <w:rFonts w:cs="Arial"/>
          <w:szCs w:val="28"/>
          <w:highlight w:val="yellow"/>
        </w:rPr>
        <w:t>Controle de doadores</w:t>
      </w:r>
    </w:p>
    <w:p w14:paraId="31F00AB4" w14:textId="77777777" w:rsidR="00D80F73" w:rsidRPr="00B01591" w:rsidRDefault="00D80F73" w:rsidP="00172704">
      <w:pPr>
        <w:pStyle w:val="0-Autor"/>
        <w:spacing w:line="360" w:lineRule="auto"/>
        <w:rPr>
          <w:rFonts w:cs="Arial"/>
          <w:szCs w:val="28"/>
        </w:rPr>
      </w:pPr>
    </w:p>
    <w:p w14:paraId="60D7663E" w14:textId="77777777" w:rsidR="00D80F73" w:rsidRPr="00B01591" w:rsidRDefault="00D80F73" w:rsidP="00172704">
      <w:pPr>
        <w:pStyle w:val="0-Autor"/>
        <w:spacing w:line="360" w:lineRule="auto"/>
        <w:rPr>
          <w:rFonts w:cs="Arial"/>
          <w:szCs w:val="28"/>
        </w:rPr>
      </w:pPr>
    </w:p>
    <w:p w14:paraId="427A43F9" w14:textId="13A0C0E9" w:rsidR="00F909A8" w:rsidRPr="00F909A8" w:rsidRDefault="007040AF" w:rsidP="00172704">
      <w:pPr>
        <w:pStyle w:val="0-TitAFR"/>
        <w:spacing w:before="0" w:line="360" w:lineRule="auto"/>
        <w:rPr>
          <w:rFonts w:cs="Arial"/>
          <w:szCs w:val="28"/>
        </w:rPr>
      </w:pPr>
      <w:r>
        <w:rPr>
          <w:rFonts w:eastAsia="Calibri" w:cs="Arial"/>
          <w:b w:val="0"/>
          <w:bCs/>
          <w:caps w:val="0"/>
          <w:sz w:val="24"/>
          <w:szCs w:val="24"/>
          <w:lang w:eastAsia="en-US"/>
        </w:rPr>
        <w:t>‘</w:t>
      </w:r>
    </w:p>
    <w:p w14:paraId="678E6D10" w14:textId="7E37CC1D" w:rsidR="00ED5129" w:rsidRDefault="00262F3B" w:rsidP="00172704">
      <w:pPr>
        <w:pStyle w:val="0-Natureza"/>
        <w:spacing w:before="0"/>
        <w:ind w:left="3969"/>
        <w:rPr>
          <w:rFonts w:cs="Arial"/>
        </w:rPr>
      </w:pPr>
      <w:r w:rsidRPr="00B01591">
        <w:rPr>
          <w:rFonts w:cs="Arial"/>
        </w:rPr>
        <w:t xml:space="preserve">Trabalho de Graduação apresentado </w:t>
      </w:r>
      <w:r w:rsidR="00E82564">
        <w:rPr>
          <w:rFonts w:cs="Arial"/>
        </w:rPr>
        <w:t>à UNI-Facef</w:t>
      </w:r>
      <w:r w:rsidRPr="00B01591">
        <w:rPr>
          <w:rFonts w:cs="Arial"/>
        </w:rPr>
        <w:t xml:space="preserve">, como parte dos requisitos obrigatórios para </w:t>
      </w:r>
      <w:r w:rsidR="00A03392">
        <w:rPr>
          <w:rFonts w:cs="Arial"/>
        </w:rPr>
        <w:t>conclusão da disciplina de Engenharia de Software II.</w:t>
      </w:r>
    </w:p>
    <w:p w14:paraId="5DFAF533" w14:textId="77777777" w:rsidR="00F909A8" w:rsidRPr="00F909A8" w:rsidRDefault="00F909A8" w:rsidP="00172704">
      <w:pPr>
        <w:ind w:left="3969" w:firstLine="0"/>
        <w:rPr>
          <w:rFonts w:cs="Arial"/>
        </w:rPr>
      </w:pPr>
    </w:p>
    <w:p w14:paraId="7F9D7F10" w14:textId="756B8BA7" w:rsidR="00043528" w:rsidRPr="00B01591" w:rsidRDefault="00043528" w:rsidP="00172704">
      <w:pPr>
        <w:ind w:left="3969" w:firstLine="0"/>
        <w:rPr>
          <w:rFonts w:cs="Arial"/>
        </w:rPr>
      </w:pPr>
      <w:r w:rsidRPr="00A03392">
        <w:rPr>
          <w:rFonts w:cs="Arial"/>
        </w:rPr>
        <w:t xml:space="preserve">Orientador: </w:t>
      </w:r>
      <w:r w:rsidR="00EF59F6" w:rsidRPr="00A03392">
        <w:rPr>
          <w:rFonts w:cs="Arial"/>
        </w:rPr>
        <w:t xml:space="preserve">Prof. </w:t>
      </w:r>
      <w:r w:rsidR="00A03392" w:rsidRPr="00A03392">
        <w:rPr>
          <w:rFonts w:cs="Arial"/>
        </w:rPr>
        <w:t>Me. Carlos Alberto Lucas</w:t>
      </w:r>
    </w:p>
    <w:p w14:paraId="58208B56" w14:textId="77777777" w:rsidR="00325835" w:rsidRDefault="00325835" w:rsidP="00325835"/>
    <w:p w14:paraId="738E4C43" w14:textId="77777777" w:rsidR="00AC73C7" w:rsidRDefault="00AC73C7" w:rsidP="00325835"/>
    <w:p w14:paraId="3510A75E" w14:textId="77777777" w:rsidR="00F909A8" w:rsidRPr="00F909A8" w:rsidRDefault="00F909A8" w:rsidP="00172704">
      <w:pPr>
        <w:pStyle w:val="0-TitAFR"/>
        <w:spacing w:before="0" w:line="360" w:lineRule="auto"/>
        <w:rPr>
          <w:rFonts w:cs="Arial"/>
          <w:szCs w:val="28"/>
        </w:rPr>
      </w:pPr>
    </w:p>
    <w:p w14:paraId="77D97DEC" w14:textId="77777777" w:rsidR="009C50A0" w:rsidRDefault="009C50A0" w:rsidP="00172704">
      <w:pPr>
        <w:pStyle w:val="0-LocalAFR"/>
        <w:spacing w:before="0" w:line="360" w:lineRule="auto"/>
        <w:rPr>
          <w:rFonts w:cs="Arial"/>
        </w:rPr>
      </w:pPr>
    </w:p>
    <w:p w14:paraId="17CD94AA" w14:textId="77777777" w:rsidR="009C50A0" w:rsidRDefault="009C50A0" w:rsidP="00172704">
      <w:pPr>
        <w:pStyle w:val="0-LocalAFR"/>
        <w:spacing w:before="0" w:line="360" w:lineRule="auto"/>
        <w:rPr>
          <w:rFonts w:cs="Arial"/>
        </w:rPr>
      </w:pPr>
    </w:p>
    <w:p w14:paraId="0640D19C" w14:textId="77777777" w:rsidR="009C50A0" w:rsidRDefault="009C50A0" w:rsidP="00172704">
      <w:pPr>
        <w:pStyle w:val="0-LocalAFR"/>
        <w:spacing w:before="0" w:line="360" w:lineRule="auto"/>
        <w:rPr>
          <w:rFonts w:cs="Arial"/>
        </w:rPr>
      </w:pPr>
    </w:p>
    <w:p w14:paraId="042322CF" w14:textId="77777777" w:rsidR="009C50A0" w:rsidRDefault="009C50A0" w:rsidP="00172704">
      <w:pPr>
        <w:pStyle w:val="0-LocalAFR"/>
        <w:spacing w:before="0" w:line="360" w:lineRule="auto"/>
        <w:rPr>
          <w:rFonts w:cs="Arial"/>
        </w:rPr>
      </w:pPr>
    </w:p>
    <w:p w14:paraId="5AF192E5" w14:textId="7FB5FFCC" w:rsidR="00ED5129" w:rsidRPr="00B01591" w:rsidRDefault="00262F3B" w:rsidP="00172704">
      <w:pPr>
        <w:pStyle w:val="0-LocalAFR"/>
        <w:spacing w:before="0" w:line="360" w:lineRule="auto"/>
        <w:rPr>
          <w:rFonts w:cs="Arial"/>
        </w:rPr>
      </w:pPr>
      <w:r w:rsidRPr="00B01591">
        <w:rPr>
          <w:rFonts w:cs="Arial"/>
        </w:rPr>
        <w:t>FRANCA</w:t>
      </w:r>
      <w:r w:rsidR="005D52EB" w:rsidRPr="00B01591">
        <w:rPr>
          <w:rFonts w:cs="Arial"/>
        </w:rPr>
        <w:t>/SP</w:t>
      </w:r>
    </w:p>
    <w:p w14:paraId="5A1A4177" w14:textId="6D9FA643" w:rsidR="0044473D" w:rsidRDefault="00A03392" w:rsidP="00172704">
      <w:pPr>
        <w:pStyle w:val="0-Data"/>
        <w:spacing w:line="360" w:lineRule="auto"/>
        <w:rPr>
          <w:rFonts w:cs="Arial"/>
        </w:rPr>
      </w:pPr>
      <w:r>
        <w:rPr>
          <w:rFonts w:cs="Arial"/>
        </w:rPr>
        <w:t>202</w:t>
      </w:r>
      <w:r w:rsidR="000359BD">
        <w:rPr>
          <w:rFonts w:cs="Arial"/>
        </w:rPr>
        <w:t>4</w:t>
      </w:r>
    </w:p>
    <w:p w14:paraId="2718EE8D" w14:textId="77777777" w:rsidR="00A03392" w:rsidRDefault="00A03392" w:rsidP="00A03392"/>
    <w:p w14:paraId="3363EAC0" w14:textId="77777777" w:rsidR="00A03392" w:rsidRDefault="00A03392" w:rsidP="00BD06F8">
      <w:pPr>
        <w:pStyle w:val="Estilo1"/>
        <w:spacing w:after="0" w:line="360" w:lineRule="auto"/>
        <w:rPr>
          <w:sz w:val="24"/>
          <w:szCs w:val="24"/>
        </w:rPr>
      </w:pPr>
      <w:bookmarkStart w:id="0" w:name="_Toc434489461"/>
    </w:p>
    <w:p w14:paraId="05E1CBA1" w14:textId="3569FA34" w:rsidR="00A03392" w:rsidRDefault="00414C30" w:rsidP="00A03392">
      <w:pPr>
        <w:pStyle w:val="Estilo1"/>
        <w:spacing w:after="0" w:line="360" w:lineRule="auto"/>
        <w:rPr>
          <w:sz w:val="24"/>
          <w:szCs w:val="24"/>
        </w:rPr>
      </w:pPr>
      <w:r>
        <w:rPr>
          <w:sz w:val="24"/>
          <w:szCs w:val="24"/>
        </w:rPr>
        <w:t>1</w:t>
      </w:r>
      <w:r w:rsidR="00BA547D" w:rsidRPr="005571E9">
        <w:rPr>
          <w:sz w:val="24"/>
          <w:szCs w:val="24"/>
        </w:rPr>
        <w:t xml:space="preserve"> </w:t>
      </w:r>
      <w:r w:rsidR="005571E9" w:rsidRPr="005571E9">
        <w:rPr>
          <w:sz w:val="24"/>
          <w:szCs w:val="24"/>
        </w:rPr>
        <w:t>Introdução</w:t>
      </w:r>
      <w:bookmarkStart w:id="1" w:name="_Toc434489512"/>
      <w:bookmarkEnd w:id="0"/>
    </w:p>
    <w:p w14:paraId="3633E54A" w14:textId="77777777" w:rsidR="004A3B29" w:rsidRDefault="004A3B29" w:rsidP="004A3B29">
      <w:pPr>
        <w:pStyle w:val="Estilo1"/>
        <w:rPr>
          <w:b w:val="0"/>
          <w:bCs/>
          <w:sz w:val="24"/>
          <w:szCs w:val="24"/>
        </w:rPr>
      </w:pPr>
      <w:r w:rsidRPr="004A3B29">
        <w:rPr>
          <w:b w:val="0"/>
          <w:bCs/>
          <w:sz w:val="24"/>
          <w:szCs w:val="24"/>
        </w:rPr>
        <w:t>1.0-TAP</w:t>
      </w:r>
    </w:p>
    <w:p w14:paraId="0B2FB08E" w14:textId="47F8FDF8" w:rsidR="004A3B29" w:rsidRPr="004A3B29" w:rsidRDefault="004A3B29" w:rsidP="004A3B29">
      <w:pPr>
        <w:pStyle w:val="Estilo1"/>
        <w:rPr>
          <w:b w:val="0"/>
          <w:bCs/>
          <w:sz w:val="24"/>
          <w:szCs w:val="24"/>
        </w:rPr>
      </w:pPr>
      <w:r w:rsidRPr="004A3B29">
        <w:rPr>
          <w:b w:val="0"/>
          <w:bCs/>
          <w:sz w:val="24"/>
          <w:szCs w:val="24"/>
        </w:rPr>
        <w:t>"TAP" significa "Termo de Abertura do Projeto". É um documento crucial no gerenciamento de projetos, pois formaliza o início de um projeto. O TAP é elaborado durante a fase de inicialização do projeto e serve como uma referência para todos os envolvidos, incluindo os membros da equipe do projeto, os stakeholders e a gerência.</w:t>
      </w:r>
    </w:p>
    <w:p w14:paraId="50B9C316" w14:textId="77777777" w:rsidR="004A3B29" w:rsidRPr="004A3B29" w:rsidRDefault="004A3B29" w:rsidP="004A3B29">
      <w:pPr>
        <w:pStyle w:val="Estilo1"/>
        <w:rPr>
          <w:b w:val="0"/>
          <w:bCs/>
          <w:sz w:val="24"/>
          <w:szCs w:val="24"/>
        </w:rPr>
      </w:pPr>
      <w:r w:rsidRPr="004A3B29">
        <w:rPr>
          <w:b w:val="0"/>
          <w:bCs/>
          <w:sz w:val="24"/>
          <w:szCs w:val="24"/>
        </w:rPr>
        <w:t>A importância do TAP pode ser destacada pelos seguintes pontos:</w:t>
      </w:r>
    </w:p>
    <w:p w14:paraId="58A15154" w14:textId="77777777" w:rsidR="004A3B29" w:rsidRPr="004A3B29" w:rsidRDefault="004A3B29" w:rsidP="004A3B29">
      <w:pPr>
        <w:pStyle w:val="Estilo1"/>
        <w:rPr>
          <w:b w:val="0"/>
          <w:bCs/>
          <w:sz w:val="24"/>
          <w:szCs w:val="24"/>
        </w:rPr>
      </w:pPr>
      <w:r w:rsidRPr="004A3B29">
        <w:rPr>
          <w:b w:val="0"/>
          <w:bCs/>
          <w:sz w:val="24"/>
          <w:szCs w:val="24"/>
        </w:rPr>
        <w:t>- Clareza de Propósito: O TAP define o propósito e os objetivos do projeto de forma clara e concisa. Ele fornece uma visão geral do que será alcançado e por quê.</w:t>
      </w:r>
    </w:p>
    <w:p w14:paraId="3FB9D81C" w14:textId="77777777" w:rsidR="004A3B29" w:rsidRPr="004A3B29" w:rsidRDefault="004A3B29" w:rsidP="004A3B29">
      <w:pPr>
        <w:pStyle w:val="Estilo1"/>
        <w:rPr>
          <w:b w:val="0"/>
          <w:bCs/>
          <w:sz w:val="24"/>
          <w:szCs w:val="24"/>
        </w:rPr>
      </w:pPr>
      <w:r w:rsidRPr="004A3B29">
        <w:rPr>
          <w:b w:val="0"/>
          <w:bCs/>
          <w:sz w:val="24"/>
          <w:szCs w:val="24"/>
        </w:rPr>
        <w:t>- Alinhamento de Expectativas: O TAP ajuda a alinhar as expectativas de todas as partes interessadas. Ao estabelecer claramente o escopo, os requisitos e as entregas do projeto, ele ajuda a evitar mal-entendidos e conflitos durante a execução do projeto.</w:t>
      </w:r>
    </w:p>
    <w:p w14:paraId="57A4923F" w14:textId="77777777" w:rsidR="004A3B29" w:rsidRPr="004A3B29" w:rsidRDefault="004A3B29" w:rsidP="004A3B29">
      <w:pPr>
        <w:pStyle w:val="Estilo1"/>
        <w:rPr>
          <w:b w:val="0"/>
          <w:bCs/>
          <w:sz w:val="24"/>
          <w:szCs w:val="24"/>
        </w:rPr>
      </w:pPr>
      <w:r w:rsidRPr="004A3B29">
        <w:rPr>
          <w:b w:val="0"/>
          <w:bCs/>
          <w:sz w:val="24"/>
          <w:szCs w:val="24"/>
        </w:rPr>
        <w:t>- Base para Decisões Futuras: O TAP serve como uma referência para futuras decisões relacionadas ao projeto. Ele estabelece as premissas iniciais, restrições e requisitos de alto nível, que podem ser utilizados para orientar as decisões ao longo do ciclo de vida do projeto.</w:t>
      </w:r>
    </w:p>
    <w:p w14:paraId="5F8B6030" w14:textId="77777777" w:rsidR="004A3B29" w:rsidRPr="004A3B29" w:rsidRDefault="004A3B29" w:rsidP="004A3B29">
      <w:pPr>
        <w:pStyle w:val="Estilo1"/>
        <w:rPr>
          <w:b w:val="0"/>
          <w:bCs/>
          <w:sz w:val="24"/>
          <w:szCs w:val="24"/>
        </w:rPr>
      </w:pPr>
      <w:r w:rsidRPr="004A3B29">
        <w:rPr>
          <w:b w:val="0"/>
          <w:bCs/>
          <w:sz w:val="24"/>
          <w:szCs w:val="24"/>
        </w:rPr>
        <w:t>- Autorização para o Projeto: O TAP é frequentemente utilizado como base para obter a autorização formal para iniciar o projeto. Ele é revisado e aprovado pelas partes interessadas relevantes, o que confirma o compromisso com o projeto.</w:t>
      </w:r>
    </w:p>
    <w:p w14:paraId="00F60176" w14:textId="77777777" w:rsidR="004A3B29" w:rsidRPr="004A3B29" w:rsidRDefault="004A3B29" w:rsidP="004A3B29">
      <w:pPr>
        <w:pStyle w:val="Estilo1"/>
        <w:rPr>
          <w:b w:val="0"/>
          <w:bCs/>
          <w:sz w:val="24"/>
          <w:szCs w:val="24"/>
        </w:rPr>
      </w:pPr>
    </w:p>
    <w:p w14:paraId="14012243" w14:textId="46B59F1E" w:rsidR="004A3B29" w:rsidRPr="004A3B29" w:rsidRDefault="004A3B29" w:rsidP="004A3B29">
      <w:pPr>
        <w:pStyle w:val="Estilo1"/>
        <w:rPr>
          <w:b w:val="0"/>
          <w:bCs/>
          <w:sz w:val="24"/>
          <w:szCs w:val="24"/>
        </w:rPr>
      </w:pPr>
      <w:r w:rsidRPr="004A3B29">
        <w:rPr>
          <w:b w:val="0"/>
          <w:bCs/>
          <w:sz w:val="24"/>
          <w:szCs w:val="24"/>
        </w:rPr>
        <w:t>A fundamentação do TAP no PMBOK (Project Management Body of Knowledge) está relacionada à sua inclusão como um dos documentos chave na fase de inicialização do projeto. O PMBOK é um guia de melhores práticas em gerenciamento de projetos, publicado pelo Project Management Institute (PMI). Ele define os processos, terminologias e conceitos amplamente aceitos no campo do gerenciamento de projetos.</w:t>
      </w:r>
    </w:p>
    <w:p w14:paraId="525FDCBB" w14:textId="77777777" w:rsidR="006D4C15" w:rsidRDefault="004A3B29" w:rsidP="004A3B29">
      <w:pPr>
        <w:pStyle w:val="Estilo1"/>
        <w:rPr>
          <w:b w:val="0"/>
          <w:bCs/>
          <w:sz w:val="24"/>
          <w:szCs w:val="24"/>
        </w:rPr>
      </w:pPr>
      <w:r w:rsidRPr="004A3B29">
        <w:rPr>
          <w:b w:val="0"/>
          <w:bCs/>
          <w:sz w:val="24"/>
          <w:szCs w:val="24"/>
        </w:rPr>
        <w:lastRenderedPageBreak/>
        <w:t>Dentro do PMBOK, o TAP é parte integrante do processo de desenvolvimento do plano do projeto. Ele fornece uma estrutura para documentar informações essenciais sobre o projeto, como o contexto, a justificativa, os objetivos, as premissas, as restrições, o escopo inicial e os stakeholders-chave. Assim, o TAP desempenha um papel central na fase inicial do ciclo de vida do projeto, estabelecendo as bases para o sucesso futuro.</w:t>
      </w:r>
    </w:p>
    <w:p w14:paraId="32166F54" w14:textId="62C91E8A" w:rsidR="004A3B29" w:rsidRPr="004A3B29" w:rsidRDefault="004A3B29" w:rsidP="004A3B29">
      <w:pPr>
        <w:pStyle w:val="Estilo1"/>
        <w:rPr>
          <w:b w:val="0"/>
          <w:bCs/>
          <w:sz w:val="24"/>
          <w:szCs w:val="24"/>
        </w:rPr>
      </w:pPr>
      <w:r w:rsidRPr="004A3B29">
        <w:rPr>
          <w:b w:val="0"/>
          <w:bCs/>
          <w:sz w:val="24"/>
          <w:szCs w:val="24"/>
        </w:rPr>
        <w:t>1.1-Situação Atual</w:t>
      </w:r>
    </w:p>
    <w:p w14:paraId="6D3ADABB" w14:textId="35F5975D" w:rsidR="004A3B29" w:rsidRPr="004A3B29" w:rsidRDefault="004A3B29" w:rsidP="004A3B29">
      <w:pPr>
        <w:pStyle w:val="Estilo1"/>
        <w:rPr>
          <w:b w:val="0"/>
          <w:bCs/>
          <w:sz w:val="24"/>
          <w:szCs w:val="24"/>
        </w:rPr>
      </w:pPr>
      <w:r w:rsidRPr="004A3B29">
        <w:rPr>
          <w:b w:val="0"/>
          <w:bCs/>
          <w:sz w:val="24"/>
          <w:szCs w:val="24"/>
        </w:rPr>
        <w:t>O cenário atual de controle de doadores da sociedade francana de instrução e trabalho para cegos está em desacordo com o ideal para um projeto de tamanha responsabilidade.</w:t>
      </w:r>
    </w:p>
    <w:p w14:paraId="05E62303" w14:textId="77777777" w:rsidR="004A3B29" w:rsidRPr="004A3B29" w:rsidRDefault="004A3B29" w:rsidP="004A3B29">
      <w:pPr>
        <w:pStyle w:val="Estilo1"/>
        <w:rPr>
          <w:b w:val="0"/>
          <w:bCs/>
          <w:sz w:val="24"/>
          <w:szCs w:val="24"/>
        </w:rPr>
      </w:pPr>
      <w:r w:rsidRPr="004A3B29">
        <w:rPr>
          <w:b w:val="0"/>
          <w:bCs/>
          <w:sz w:val="24"/>
          <w:szCs w:val="24"/>
        </w:rPr>
        <w:t>Não possuem um site com máximas em eficácia e eficiência, sendo assim não tendo um lugar específico para quem deseja fazer algum tipo de doação pelo site, deixando o usuário confuso dentro do site.</w:t>
      </w:r>
    </w:p>
    <w:p w14:paraId="0697B210" w14:textId="77777777" w:rsidR="004A3B29" w:rsidRPr="004A3B29" w:rsidRDefault="004A3B29" w:rsidP="004A3B29">
      <w:pPr>
        <w:pStyle w:val="Estilo1"/>
        <w:rPr>
          <w:b w:val="0"/>
          <w:bCs/>
          <w:sz w:val="24"/>
          <w:szCs w:val="24"/>
        </w:rPr>
      </w:pPr>
      <w:r w:rsidRPr="004A3B29">
        <w:rPr>
          <w:b w:val="0"/>
          <w:bCs/>
          <w:sz w:val="24"/>
          <w:szCs w:val="24"/>
        </w:rPr>
        <w:t>Para quem deseja fazer doações é necessário ir no local da sociedade presencialmente e assim realizar a doação.</w:t>
      </w:r>
    </w:p>
    <w:p w14:paraId="4C79F08F" w14:textId="77777777" w:rsidR="00FA130A" w:rsidRDefault="004A3B29" w:rsidP="004A3B29">
      <w:pPr>
        <w:pStyle w:val="Estilo1"/>
        <w:rPr>
          <w:b w:val="0"/>
          <w:bCs/>
          <w:sz w:val="24"/>
          <w:szCs w:val="24"/>
        </w:rPr>
      </w:pPr>
      <w:r w:rsidRPr="004A3B29">
        <w:rPr>
          <w:b w:val="0"/>
          <w:bCs/>
          <w:sz w:val="24"/>
          <w:szCs w:val="24"/>
        </w:rPr>
        <w:t>Já na administração das doações, todas elas são anotadas manualmente, não tendo um controle exato de quem doou, falha no controle de periodicidade em que cada pessoa faz doações e dificuldade de entrar em contato após uma doação.</w:t>
      </w:r>
    </w:p>
    <w:p w14:paraId="0EA48B04" w14:textId="04946882" w:rsidR="004A3B29" w:rsidRPr="004A3B29" w:rsidRDefault="004A3B29" w:rsidP="004A3B29">
      <w:pPr>
        <w:pStyle w:val="Estilo1"/>
        <w:rPr>
          <w:b w:val="0"/>
          <w:bCs/>
          <w:sz w:val="24"/>
          <w:szCs w:val="24"/>
        </w:rPr>
      </w:pPr>
      <w:r w:rsidRPr="004A3B29">
        <w:rPr>
          <w:b w:val="0"/>
          <w:bCs/>
          <w:sz w:val="24"/>
          <w:szCs w:val="24"/>
        </w:rPr>
        <w:t>1.2-Justificativa do Projeto</w:t>
      </w:r>
    </w:p>
    <w:p w14:paraId="19172460" w14:textId="77777777" w:rsidR="004A3B29" w:rsidRPr="004A3B29" w:rsidRDefault="004A3B29" w:rsidP="004A3B29">
      <w:pPr>
        <w:pStyle w:val="Estilo1"/>
        <w:rPr>
          <w:b w:val="0"/>
          <w:bCs/>
          <w:sz w:val="24"/>
          <w:szCs w:val="24"/>
        </w:rPr>
      </w:pPr>
      <w:r w:rsidRPr="004A3B29">
        <w:rPr>
          <w:b w:val="0"/>
          <w:bCs/>
          <w:sz w:val="24"/>
          <w:szCs w:val="24"/>
        </w:rPr>
        <w:t>Justificativa do Projeto: Com base nessas fraquezas identificadas, é evidente que a organização precisa de uma solução abrangente para melhorar sua comunicação com os doadores, facilitar doações recorrentes e implementar um sistema automatizado para gerenciamento eficiente de doadores Tal sistema pode automatizar processos de comunicação, enviar lembretes de doação e facilitar o gerenciamento de doadores e de doações para famílias necessitadas de forma mais eficiente, permitindo à organização dedicar mais tempo e recursos para se concentrar em suas missões principais e no cultivo de relacionamentos significativos com os doadores.</w:t>
      </w:r>
    </w:p>
    <w:p w14:paraId="61E09EF2" w14:textId="7F48024A" w:rsidR="004A3B29" w:rsidRPr="004A3B29" w:rsidRDefault="004A3B29" w:rsidP="004A3B29">
      <w:pPr>
        <w:pStyle w:val="Estilo1"/>
        <w:rPr>
          <w:b w:val="0"/>
          <w:bCs/>
          <w:sz w:val="24"/>
          <w:szCs w:val="24"/>
        </w:rPr>
      </w:pPr>
      <w:r w:rsidRPr="004A3B29">
        <w:rPr>
          <w:b w:val="0"/>
          <w:bCs/>
          <w:sz w:val="24"/>
          <w:szCs w:val="24"/>
        </w:rPr>
        <w:t xml:space="preserve">Dificuldade de comunicação com os doadores: Esta fraqueza pode resultar em perda de doações potenciais devido à falta de comunicação eficaz com os doadores. Sem uma </w:t>
      </w:r>
      <w:r w:rsidRPr="004A3B29">
        <w:rPr>
          <w:b w:val="0"/>
          <w:bCs/>
          <w:sz w:val="24"/>
          <w:szCs w:val="24"/>
        </w:rPr>
        <w:lastRenderedPageBreak/>
        <w:t>comunicação clara e regular, os doadores podem se sentir desconectados da organização e podem não estar cientes das necessidades atuais ou dos impactos de suas doações. Isso pode resultar em uma diminuição da confiança e do engajamento dos doadores ao longo do tempo.</w:t>
      </w:r>
    </w:p>
    <w:p w14:paraId="013E87E1" w14:textId="77777777" w:rsidR="004A3B29" w:rsidRPr="004A3B29" w:rsidRDefault="004A3B29" w:rsidP="004A3B29">
      <w:pPr>
        <w:pStyle w:val="Estilo1"/>
        <w:rPr>
          <w:b w:val="0"/>
          <w:bCs/>
          <w:sz w:val="24"/>
          <w:szCs w:val="24"/>
        </w:rPr>
      </w:pPr>
      <w:r w:rsidRPr="004A3B29">
        <w:rPr>
          <w:b w:val="0"/>
          <w:bCs/>
          <w:sz w:val="24"/>
          <w:szCs w:val="24"/>
        </w:rPr>
        <w:t>Doadores esquecendo de doar novamente: A falta de lembretes ou sistemas automatizados para incentivar os doadores a contribuir novamente pode levar a uma diminuição das doações recorrentes. Muitas vezes, os doadores podem ter a intenção de contribuir regularmente, mas podem esquecer ou ficar sobrecarregados com outras demandas, resultando em esquecimento e perda de oportunidades de doação contínua.</w:t>
      </w:r>
    </w:p>
    <w:p w14:paraId="56EF6DAC" w14:textId="77777777" w:rsidR="004A3B29" w:rsidRPr="004A3B29" w:rsidRDefault="004A3B29" w:rsidP="004A3B29">
      <w:pPr>
        <w:pStyle w:val="Estilo1"/>
        <w:rPr>
          <w:b w:val="0"/>
          <w:bCs/>
          <w:sz w:val="24"/>
          <w:szCs w:val="24"/>
        </w:rPr>
      </w:pPr>
    </w:p>
    <w:p w14:paraId="0CCCDCFD" w14:textId="117CE2F6" w:rsidR="004A3B29" w:rsidRPr="004A3B29" w:rsidRDefault="004A3B29" w:rsidP="004A3B29">
      <w:pPr>
        <w:pStyle w:val="Estilo1"/>
        <w:rPr>
          <w:b w:val="0"/>
          <w:bCs/>
          <w:sz w:val="24"/>
          <w:szCs w:val="24"/>
        </w:rPr>
      </w:pPr>
      <w:r w:rsidRPr="004A3B29">
        <w:rPr>
          <w:b w:val="0"/>
          <w:bCs/>
          <w:sz w:val="24"/>
          <w:szCs w:val="24"/>
        </w:rPr>
        <w:t>Controle de doadores sendo feito manualmente: O controle manual dos doadores é propenso a erros, consome tempo e recursos, e pode levar a inconsistências nos registros. Além disso, dificulta a análise eficaz de padrões de doação e a segmentação de doadores para estratégias de comunicação, reduzindo assim sua eficácia no estabelecimento e manutenção de relacionamentos significativos com os doadores.</w:t>
      </w:r>
    </w:p>
    <w:p w14:paraId="713953CE" w14:textId="6F9A9121" w:rsidR="004A3B29" w:rsidRPr="004A3B29" w:rsidRDefault="004A3B29" w:rsidP="004A3B29">
      <w:pPr>
        <w:pStyle w:val="Estilo1"/>
        <w:rPr>
          <w:b w:val="0"/>
          <w:bCs/>
          <w:sz w:val="24"/>
          <w:szCs w:val="24"/>
        </w:rPr>
      </w:pPr>
      <w:r w:rsidRPr="004A3B29">
        <w:rPr>
          <w:b w:val="0"/>
          <w:bCs/>
          <w:sz w:val="24"/>
          <w:szCs w:val="24"/>
        </w:rPr>
        <w:t>Controle de famílias em situações carentes: O controle de famílias necessitadas, pode ser muito eficiente em questão do gerenciamento de tempo, não deixando a gerência do instituto esquecer alguma família, além de facilitar a escolha das famílias para receber doação.</w:t>
      </w:r>
    </w:p>
    <w:p w14:paraId="4410A527" w14:textId="07BA0372" w:rsidR="00FA130A" w:rsidRDefault="004A3B29" w:rsidP="004A3B29">
      <w:pPr>
        <w:pStyle w:val="Estilo1"/>
        <w:rPr>
          <w:b w:val="0"/>
          <w:bCs/>
          <w:sz w:val="24"/>
          <w:szCs w:val="24"/>
        </w:rPr>
      </w:pPr>
      <w:r w:rsidRPr="004A3B29">
        <w:rPr>
          <w:b w:val="0"/>
          <w:bCs/>
          <w:sz w:val="24"/>
          <w:szCs w:val="24"/>
        </w:rPr>
        <w:t>1.3-Propósito do Projeto</w:t>
      </w:r>
    </w:p>
    <w:p w14:paraId="0CD07196" w14:textId="16D222E5" w:rsidR="004A3B29" w:rsidRPr="004A3B29" w:rsidRDefault="004A3B29" w:rsidP="004A3B29">
      <w:pPr>
        <w:pStyle w:val="Estilo1"/>
        <w:rPr>
          <w:b w:val="0"/>
          <w:bCs/>
          <w:sz w:val="24"/>
          <w:szCs w:val="24"/>
        </w:rPr>
      </w:pPr>
      <w:r w:rsidRPr="004A3B29">
        <w:rPr>
          <w:b w:val="0"/>
          <w:bCs/>
          <w:sz w:val="24"/>
          <w:szCs w:val="24"/>
        </w:rPr>
        <w:t>O propósito do projeto é a facilitação do controle dos doadores e das doações, de forma que os dados possam ser acessados e centralizados em um sistema, o que possibilitará um melhor controle em geral das doações e dos doadores.</w:t>
      </w:r>
    </w:p>
    <w:p w14:paraId="75018821" w14:textId="434E305D" w:rsidR="004A3B29" w:rsidRPr="004A3B29" w:rsidRDefault="004A3B29" w:rsidP="004A3B29">
      <w:pPr>
        <w:pStyle w:val="Estilo1"/>
        <w:rPr>
          <w:b w:val="0"/>
          <w:bCs/>
          <w:sz w:val="24"/>
          <w:szCs w:val="24"/>
        </w:rPr>
      </w:pPr>
      <w:r w:rsidRPr="004A3B29">
        <w:rPr>
          <w:b w:val="0"/>
          <w:bCs/>
          <w:sz w:val="24"/>
          <w:szCs w:val="24"/>
        </w:rPr>
        <w:t xml:space="preserve">Outro ponto que nosso projeto se apoia é na emissão de relatórios para que exista a possibilidade de tomada de decisão em cima dos dados armazenados no sistema. Também temos como propósito viabilizar a doação remota através do site, uma vez que atualmente </w:t>
      </w:r>
      <w:r w:rsidRPr="004A3B29">
        <w:rPr>
          <w:b w:val="0"/>
          <w:bCs/>
          <w:sz w:val="24"/>
          <w:szCs w:val="24"/>
        </w:rPr>
        <w:lastRenderedPageBreak/>
        <w:t>é inviável realizar uma doação pelo site da sociedade, então será feito uma página que facilitará a doação de qualquer pessoa que tenha o desejo de doar.</w:t>
      </w:r>
    </w:p>
    <w:p w14:paraId="10914D74" w14:textId="1C268F8D" w:rsidR="004A3B29" w:rsidRPr="004A3B29" w:rsidRDefault="004A3B29" w:rsidP="004A3B29">
      <w:pPr>
        <w:pStyle w:val="Estilo1"/>
        <w:rPr>
          <w:b w:val="0"/>
          <w:bCs/>
          <w:sz w:val="24"/>
          <w:szCs w:val="24"/>
        </w:rPr>
      </w:pPr>
      <w:r w:rsidRPr="004A3B29">
        <w:rPr>
          <w:b w:val="0"/>
          <w:bCs/>
          <w:sz w:val="24"/>
          <w:szCs w:val="24"/>
        </w:rPr>
        <w:t>Outra adição que irá auxiliar na facilitação das doações é a criação de um chatbot para auxiliar os doadores no momento da doação</w:t>
      </w:r>
    </w:p>
    <w:p w14:paraId="31550B8C" w14:textId="77777777" w:rsidR="004A3B29" w:rsidRPr="004A3B29" w:rsidRDefault="004A3B29" w:rsidP="004A3B29">
      <w:pPr>
        <w:pStyle w:val="Estilo1"/>
        <w:rPr>
          <w:b w:val="0"/>
          <w:bCs/>
          <w:sz w:val="24"/>
          <w:szCs w:val="24"/>
        </w:rPr>
      </w:pPr>
      <w:r w:rsidRPr="004A3B29">
        <w:rPr>
          <w:b w:val="0"/>
          <w:bCs/>
          <w:sz w:val="24"/>
          <w:szCs w:val="24"/>
        </w:rPr>
        <w:t>Por fim, um dos problemas recorrentes é a falta de doações periódicas, ou seja, um doador doa uma vez e se esquece de doar novamente, ou não tem o interesse, portanto através do nosso sistema serão recebidos dados como telefone e e-mail, onde poderá ser feito o contato direto com os doadores. Dessa forma, também será possível realizar o envio automático de e-mails para cada doador de acordo com a periodicidade das doações.</w:t>
      </w:r>
    </w:p>
    <w:p w14:paraId="2D431C60" w14:textId="136FBE7B" w:rsidR="004A3B29" w:rsidRPr="004A3B29" w:rsidRDefault="004A3B29" w:rsidP="004A3B29">
      <w:pPr>
        <w:pStyle w:val="Estilo1"/>
        <w:rPr>
          <w:b w:val="0"/>
          <w:bCs/>
          <w:sz w:val="24"/>
          <w:szCs w:val="24"/>
        </w:rPr>
      </w:pPr>
      <w:r w:rsidRPr="004A3B29">
        <w:rPr>
          <w:b w:val="0"/>
          <w:bCs/>
          <w:sz w:val="24"/>
          <w:szCs w:val="24"/>
        </w:rPr>
        <w:t>1.4-Descrição do Projeto</w:t>
      </w:r>
    </w:p>
    <w:p w14:paraId="74D9CE1C" w14:textId="28D5584F" w:rsidR="004A3B29" w:rsidRPr="004A3B29" w:rsidRDefault="004A3B29" w:rsidP="004A3B29">
      <w:pPr>
        <w:pStyle w:val="Estilo1"/>
        <w:rPr>
          <w:b w:val="0"/>
          <w:bCs/>
          <w:sz w:val="24"/>
          <w:szCs w:val="24"/>
        </w:rPr>
      </w:pPr>
      <w:r w:rsidRPr="004A3B29">
        <w:rPr>
          <w:b w:val="0"/>
          <w:bCs/>
          <w:sz w:val="24"/>
          <w:szCs w:val="24"/>
        </w:rPr>
        <w:t>1° Levantamento de Requisitos: Primeiramente foi feito um estudo de caso, onde procuramos todas as informações possíveis sobre a instituição, procuramos saber sobre missão, visão, valor, como o sistema era, como a questões de doações era feita e processada. Logo em seguida foram produzidas perguntas que ainda estavam em aberto para assim realizarmos reuniões com os responsáveis pela gestão da instituição para entendermos melhor suas necessidades e expectativas em relação ao sistema. Isso inclui a definição de informações necessárias dos doadores, métodos de pagamento aceitos, tipos de doações, entre outros.</w:t>
      </w:r>
    </w:p>
    <w:p w14:paraId="3CEA8799" w14:textId="5A6F0D6C" w:rsidR="004A3B29" w:rsidRPr="004A3B29" w:rsidRDefault="004A3B29" w:rsidP="004A3B29">
      <w:pPr>
        <w:pStyle w:val="Estilo1"/>
        <w:rPr>
          <w:b w:val="0"/>
          <w:bCs/>
          <w:sz w:val="24"/>
          <w:szCs w:val="24"/>
        </w:rPr>
      </w:pPr>
      <w:r w:rsidRPr="004A3B29">
        <w:rPr>
          <w:b w:val="0"/>
          <w:bCs/>
          <w:sz w:val="24"/>
          <w:szCs w:val="24"/>
        </w:rPr>
        <w:t>2° Após entendermos tudo sobre o levantamento de requisitos e sobre as questões que ainda estavam em dúvidas começamos ativamente na gestão participativa. A primeira questão a ser tratada foi a matriz SWOT, onde avaliamos nos fatores internos as forças e fraquezas e nos fatores externos as oportunidades e ameaças da instituição. Feita a SWOT partimos para o 5W2H, onde nos baseamos nas fraquezas da SWOT. Foi respondidas as questões de o que, por que, onde, quando, por quem, como e quanto custará ser feitas todas essas coisas.</w:t>
      </w:r>
    </w:p>
    <w:p w14:paraId="7921EEA7" w14:textId="6E8FB97B" w:rsidR="004A3B29" w:rsidRPr="004A3B29" w:rsidRDefault="004A3B29" w:rsidP="004A3B29">
      <w:pPr>
        <w:pStyle w:val="Estilo1"/>
        <w:rPr>
          <w:b w:val="0"/>
          <w:bCs/>
          <w:sz w:val="24"/>
          <w:szCs w:val="24"/>
        </w:rPr>
      </w:pPr>
      <w:r w:rsidRPr="004A3B29">
        <w:rPr>
          <w:b w:val="0"/>
          <w:bCs/>
          <w:sz w:val="24"/>
          <w:szCs w:val="24"/>
        </w:rPr>
        <w:t xml:space="preserve">3° Entendido como funcionava todo o sistema de doação e suas funcionalidades, foi iniciado o BPMN para mapear todos os processos e a partir dele será feita a documentação de requisitos onde vamos descrever de forma detalhada as especificações, funcionalidades e </w:t>
      </w:r>
      <w:r w:rsidRPr="004A3B29">
        <w:rPr>
          <w:b w:val="0"/>
          <w:bCs/>
          <w:sz w:val="24"/>
          <w:szCs w:val="24"/>
        </w:rPr>
        <w:lastRenderedPageBreak/>
        <w:t>características que o produto vai possuir, no diagrama de caso de uso irá mostrar maneiras de como o usuário poderá interagir com o sistema, dentro dele não haverá muitos detalhes e ele não mostrará as ordens que os passos serão executados, a EAP garantirá ao gerente do projeto a visibilidade das principais entregas, facilitando o controle de tempo e custo, já o TAP que é o termo de abertura de projeto, que servirá também para ter um gerenciamento mais eficiente, além de permitir iniciar o projeto e ter um parâmetro para a gestão dele.</w:t>
      </w:r>
    </w:p>
    <w:p w14:paraId="25CD80D8" w14:textId="77777777" w:rsidR="004A3B29" w:rsidRPr="004A3B29" w:rsidRDefault="004A3B29" w:rsidP="004A3B29">
      <w:pPr>
        <w:pStyle w:val="Estilo1"/>
        <w:rPr>
          <w:b w:val="0"/>
          <w:bCs/>
          <w:sz w:val="24"/>
          <w:szCs w:val="24"/>
        </w:rPr>
      </w:pPr>
      <w:r w:rsidRPr="004A3B29">
        <w:rPr>
          <w:b w:val="0"/>
          <w:bCs/>
          <w:sz w:val="24"/>
          <w:szCs w:val="24"/>
        </w:rPr>
        <w:t>4° Durante todo o processo de planejamento e desenvolvimento do projeto houve monitoramento como reuniões semanais com integrantes do grupo para o alinhamento da construção do projeto, ocorreu também o envio de perguntas de verificação para os professores e para  gerência da instituição para a validação, Durante as aulas ocorreu diversas reuniões com os gerentes de cada módulo a fim de melhorar a gestão e eficácia da produção do projeto, Após o início do desenvolvimento do BPMN as reuniões foram mais constantes visando a qualidade do projeto levando em conta sua complexidade na produção.</w:t>
      </w:r>
    </w:p>
    <w:p w14:paraId="2B587EB4" w14:textId="7135EC8E" w:rsidR="004A3B29" w:rsidRPr="004A3B29" w:rsidRDefault="004A3B29" w:rsidP="004A3B29">
      <w:pPr>
        <w:pStyle w:val="Estilo1"/>
        <w:rPr>
          <w:b w:val="0"/>
          <w:bCs/>
          <w:sz w:val="24"/>
          <w:szCs w:val="24"/>
        </w:rPr>
      </w:pPr>
      <w:r w:rsidRPr="004A3B29">
        <w:rPr>
          <w:b w:val="0"/>
          <w:bCs/>
          <w:sz w:val="24"/>
          <w:szCs w:val="24"/>
        </w:rPr>
        <w:t>1.5-Premissas</w:t>
      </w:r>
    </w:p>
    <w:p w14:paraId="7D01904F" w14:textId="77777777" w:rsidR="004A3B29" w:rsidRPr="004A3B29" w:rsidRDefault="004A3B29" w:rsidP="004A3B29">
      <w:pPr>
        <w:pStyle w:val="Estilo1"/>
        <w:rPr>
          <w:b w:val="0"/>
          <w:bCs/>
          <w:sz w:val="24"/>
          <w:szCs w:val="24"/>
        </w:rPr>
      </w:pPr>
      <w:r w:rsidRPr="004A3B29">
        <w:rPr>
          <w:b w:val="0"/>
          <w:bCs/>
          <w:sz w:val="24"/>
          <w:szCs w:val="24"/>
        </w:rPr>
        <w:t>Estamos iniciando a partir de uma concepção para aprimorar e simplificar o gerenciamento de doadores por meio do nosso módulo, que se integra a um sistema mais abrangente. Esta solução será acessível tanto em plataformas web quanto. Nossa metodologia adota uma abordagem de divisão de tarefas, visando à unificação progressiva em cada fase concluída do projeto. As interfaces seguem rigorosamente os padrões estabelecidos pelo sistema principal, garantindo que sejam intuitivas e eficazes para os usuários. Além disso, o banco de dados será totalmente integrado ao do projeto final.</w:t>
      </w:r>
    </w:p>
    <w:p w14:paraId="0E15E97F" w14:textId="5A3571BA" w:rsidR="004A3B29" w:rsidRPr="004A3B29" w:rsidRDefault="004A3B29" w:rsidP="004A3B29">
      <w:pPr>
        <w:pStyle w:val="Estilo1"/>
        <w:rPr>
          <w:b w:val="0"/>
          <w:bCs/>
          <w:sz w:val="24"/>
          <w:szCs w:val="24"/>
        </w:rPr>
      </w:pPr>
      <w:r w:rsidRPr="004A3B29">
        <w:rPr>
          <w:b w:val="0"/>
          <w:bCs/>
          <w:sz w:val="24"/>
          <w:szCs w:val="24"/>
        </w:rPr>
        <w:t>1.6-Restrições</w:t>
      </w:r>
    </w:p>
    <w:p w14:paraId="413B5AF6" w14:textId="7EA1236B" w:rsidR="004A3B29" w:rsidRPr="004A3B29" w:rsidRDefault="004A3B29" w:rsidP="004A3B29">
      <w:pPr>
        <w:pStyle w:val="Estilo1"/>
        <w:rPr>
          <w:b w:val="0"/>
          <w:bCs/>
          <w:sz w:val="24"/>
          <w:szCs w:val="24"/>
        </w:rPr>
      </w:pPr>
      <w:r w:rsidRPr="004A3B29">
        <w:rPr>
          <w:b w:val="0"/>
          <w:bCs/>
          <w:sz w:val="24"/>
          <w:szCs w:val="24"/>
        </w:rPr>
        <w:t xml:space="preserve">As restrições, ou dificuldades, aparentes no desenvolvimento estão principalmente relacionadas a falta de tempo dos membros da equipe, que dificulta o desenvolvimento do projeto, além da dificuldade de comunicação presente entre a equipe e a Sociedade, uma vez que pela falta de tempo dos membros a visitação/etnografia se torna inviável, restando </w:t>
      </w:r>
      <w:r w:rsidRPr="004A3B29">
        <w:rPr>
          <w:b w:val="0"/>
          <w:bCs/>
          <w:sz w:val="24"/>
          <w:szCs w:val="24"/>
        </w:rPr>
        <w:lastRenderedPageBreak/>
        <w:t>apenas a comunicação via redes sociais, e a falta de tempo dos membros da instituição acaba dificultando a comunicação por meio das redes sociais.</w:t>
      </w:r>
    </w:p>
    <w:p w14:paraId="0DF7D54E" w14:textId="280DD0A2" w:rsidR="004A3B29" w:rsidRPr="004A3B29" w:rsidRDefault="004A3B29" w:rsidP="004A3B29">
      <w:pPr>
        <w:pStyle w:val="Estilo1"/>
        <w:rPr>
          <w:b w:val="0"/>
          <w:bCs/>
          <w:sz w:val="24"/>
          <w:szCs w:val="24"/>
        </w:rPr>
      </w:pPr>
      <w:r w:rsidRPr="004A3B29">
        <w:rPr>
          <w:b w:val="0"/>
          <w:bCs/>
          <w:sz w:val="24"/>
          <w:szCs w:val="24"/>
        </w:rPr>
        <w:t>Outra dificuldade levantada será a integração de todos os módulos que serão criados pelas outras equipes, ou seja a unificação do projeto</w:t>
      </w:r>
    </w:p>
    <w:p w14:paraId="6F8DCED5" w14:textId="306DDDA6" w:rsidR="004A3B29" w:rsidRPr="004A3B29" w:rsidRDefault="004A3B29" w:rsidP="004A3B29">
      <w:pPr>
        <w:pStyle w:val="Estilo1"/>
        <w:rPr>
          <w:b w:val="0"/>
          <w:bCs/>
          <w:sz w:val="24"/>
          <w:szCs w:val="24"/>
        </w:rPr>
      </w:pPr>
      <w:r w:rsidRPr="004A3B29">
        <w:rPr>
          <w:b w:val="0"/>
          <w:bCs/>
          <w:sz w:val="24"/>
          <w:szCs w:val="24"/>
        </w:rPr>
        <w:t>Já durante a implantação/utilização do sistema uma possível restrição é a possível necessidade de capacitação dos membros que utilizarão o sistema, ou seja a alfabetização digital dos usuários finais.</w:t>
      </w:r>
    </w:p>
    <w:p w14:paraId="1B64E9AD" w14:textId="6FD61E4A" w:rsidR="004A3B29" w:rsidRPr="004A3B29" w:rsidRDefault="004A3B29" w:rsidP="004A3B29">
      <w:pPr>
        <w:pStyle w:val="Estilo1"/>
        <w:rPr>
          <w:b w:val="0"/>
          <w:bCs/>
          <w:sz w:val="24"/>
          <w:szCs w:val="24"/>
        </w:rPr>
      </w:pPr>
      <w:r w:rsidRPr="004A3B29">
        <w:rPr>
          <w:b w:val="0"/>
          <w:bCs/>
          <w:sz w:val="24"/>
          <w:szCs w:val="24"/>
        </w:rPr>
        <w:t>1.7-Stakeholders</w:t>
      </w:r>
    </w:p>
    <w:p w14:paraId="0F68D893" w14:textId="43287E9D" w:rsidR="004A3B29" w:rsidRPr="004A3B29" w:rsidRDefault="004A3B29" w:rsidP="004A3B29">
      <w:pPr>
        <w:pStyle w:val="Estilo1"/>
        <w:rPr>
          <w:b w:val="0"/>
          <w:bCs/>
          <w:sz w:val="24"/>
          <w:szCs w:val="24"/>
        </w:rPr>
      </w:pPr>
      <w:r w:rsidRPr="004A3B29">
        <w:rPr>
          <w:b w:val="0"/>
          <w:bCs/>
          <w:sz w:val="24"/>
          <w:szCs w:val="24"/>
        </w:rPr>
        <w:t>Os stakeholders do projeto serão os operadores do sistema, funcionários da instituição, e também os doadores, usuários que poderão doar através do site ou presencialmente.</w:t>
      </w:r>
    </w:p>
    <w:p w14:paraId="483D0762" w14:textId="136D626A" w:rsidR="004A3B29" w:rsidRPr="004A3B29" w:rsidRDefault="004A3B29" w:rsidP="004A3B29">
      <w:pPr>
        <w:pStyle w:val="Estilo1"/>
        <w:rPr>
          <w:b w:val="0"/>
          <w:bCs/>
          <w:sz w:val="24"/>
          <w:szCs w:val="24"/>
        </w:rPr>
      </w:pPr>
      <w:r w:rsidRPr="004A3B29">
        <w:rPr>
          <w:b w:val="0"/>
          <w:bCs/>
          <w:sz w:val="24"/>
          <w:szCs w:val="24"/>
        </w:rPr>
        <w:t>E através da doação mais atores dentro da instituição são envolvidos, os funcionários responsáveis pelo estoque e o financeiro.</w:t>
      </w:r>
    </w:p>
    <w:p w14:paraId="098724DB" w14:textId="4D616D9F" w:rsidR="004A3B29" w:rsidRPr="004A3B29" w:rsidRDefault="004A3B29" w:rsidP="004A3B29">
      <w:pPr>
        <w:pStyle w:val="Estilo1"/>
        <w:rPr>
          <w:b w:val="0"/>
          <w:bCs/>
          <w:sz w:val="24"/>
          <w:szCs w:val="24"/>
        </w:rPr>
      </w:pPr>
      <w:r w:rsidRPr="004A3B29">
        <w:rPr>
          <w:b w:val="0"/>
          <w:bCs/>
          <w:sz w:val="24"/>
          <w:szCs w:val="24"/>
        </w:rPr>
        <w:t>1.8-Riscos</w:t>
      </w:r>
    </w:p>
    <w:p w14:paraId="5991999A" w14:textId="65973138" w:rsidR="004A3B29" w:rsidRPr="004A3B29" w:rsidRDefault="004A3B29" w:rsidP="004A3B29">
      <w:pPr>
        <w:pStyle w:val="Estilo1"/>
        <w:rPr>
          <w:b w:val="0"/>
          <w:bCs/>
          <w:sz w:val="24"/>
          <w:szCs w:val="24"/>
        </w:rPr>
      </w:pPr>
      <w:r w:rsidRPr="004A3B29">
        <w:rPr>
          <w:b w:val="0"/>
          <w:bCs/>
          <w:sz w:val="24"/>
          <w:szCs w:val="24"/>
        </w:rPr>
        <w:t>Existem possíveis riscos na aplicação do projeto, uma vez que é necessário a obtenção de dados sensíveis dos doadores no cadastro, como por exemplo o CPF deles, desse modo é indiscutível o risco à segurança, sendo necessário uma atenção redobrada à segurança.</w:t>
      </w:r>
    </w:p>
    <w:p w14:paraId="48D69AB6" w14:textId="3C307622" w:rsidR="004A3B29" w:rsidRPr="004A3B29" w:rsidRDefault="004A3B29" w:rsidP="004A3B29">
      <w:pPr>
        <w:pStyle w:val="Estilo1"/>
        <w:rPr>
          <w:b w:val="0"/>
          <w:bCs/>
          <w:sz w:val="24"/>
          <w:szCs w:val="24"/>
        </w:rPr>
      </w:pPr>
      <w:r w:rsidRPr="004A3B29">
        <w:rPr>
          <w:b w:val="0"/>
          <w:bCs/>
          <w:sz w:val="24"/>
          <w:szCs w:val="24"/>
        </w:rPr>
        <w:t>Pela possibilidade da emissão de relatórios para uma tomada de decisão que pode afetar a instituição, é indispensável a qualidade em nosso sistema, tanto em performance quanto em qualidade visual para apresentação.</w:t>
      </w:r>
    </w:p>
    <w:p w14:paraId="74560CC0" w14:textId="5CCD704E" w:rsidR="004A3B29" w:rsidRPr="004A3B29" w:rsidRDefault="004A3B29" w:rsidP="004A3B29">
      <w:pPr>
        <w:pStyle w:val="Estilo1"/>
        <w:rPr>
          <w:b w:val="0"/>
          <w:bCs/>
          <w:sz w:val="24"/>
          <w:szCs w:val="24"/>
        </w:rPr>
      </w:pPr>
      <w:r w:rsidRPr="004A3B29">
        <w:rPr>
          <w:b w:val="0"/>
          <w:bCs/>
          <w:sz w:val="24"/>
          <w:szCs w:val="24"/>
        </w:rPr>
        <w:t>1.9-Marco[Cronograma]</w:t>
      </w:r>
    </w:p>
    <w:p w14:paraId="7C9A7B52" w14:textId="50B57B57" w:rsidR="004A3B29" w:rsidRPr="004A3B29" w:rsidRDefault="004A3B29" w:rsidP="004A3B29">
      <w:pPr>
        <w:pStyle w:val="Estilo1"/>
        <w:rPr>
          <w:b w:val="0"/>
          <w:bCs/>
          <w:sz w:val="24"/>
          <w:szCs w:val="24"/>
        </w:rPr>
      </w:pPr>
      <w:r w:rsidRPr="004A3B29">
        <w:rPr>
          <w:b w:val="0"/>
          <w:bCs/>
          <w:sz w:val="24"/>
          <w:szCs w:val="24"/>
        </w:rPr>
        <w:t>Fevereiro: Criação dos grupos, definição dos gerentes, busca de informações sobre a instituição, estudo da missão, visão e valor, entrevista com os responsáveis do Sociedade Francana de Instrução e Trabalho para Cegos.</w:t>
      </w:r>
    </w:p>
    <w:p w14:paraId="57B7439C" w14:textId="0412C054" w:rsidR="004A3B29" w:rsidRPr="004A3B29" w:rsidRDefault="004A3B29" w:rsidP="004A3B29">
      <w:pPr>
        <w:pStyle w:val="Estilo1"/>
        <w:rPr>
          <w:b w:val="0"/>
          <w:bCs/>
          <w:sz w:val="24"/>
          <w:szCs w:val="24"/>
        </w:rPr>
      </w:pPr>
      <w:r w:rsidRPr="004A3B29">
        <w:rPr>
          <w:b w:val="0"/>
          <w:bCs/>
          <w:sz w:val="24"/>
          <w:szCs w:val="24"/>
        </w:rPr>
        <w:t>Março: Criação da matriz SWOT, criação do 5W2H, do BPMN dos processos atuais da SFITC, criação da Estrutura Analítica do Projeto.</w:t>
      </w:r>
    </w:p>
    <w:p w14:paraId="7F4BCB40" w14:textId="3086B5D4" w:rsidR="004A3B29" w:rsidRPr="004A3B29" w:rsidRDefault="004A3B29" w:rsidP="004A3B29">
      <w:pPr>
        <w:pStyle w:val="Estilo1"/>
        <w:rPr>
          <w:b w:val="0"/>
          <w:bCs/>
          <w:sz w:val="24"/>
          <w:szCs w:val="24"/>
        </w:rPr>
      </w:pPr>
      <w:r w:rsidRPr="004A3B29">
        <w:rPr>
          <w:b w:val="0"/>
          <w:bCs/>
          <w:sz w:val="24"/>
          <w:szCs w:val="24"/>
        </w:rPr>
        <w:lastRenderedPageBreak/>
        <w:t>Abril: Criação do Termo de Abertura do Projeto, do BPMN da solução sistêmica, documentação de requisitos, diagrama de caso de uso e diagrama de classe.</w:t>
      </w:r>
    </w:p>
    <w:p w14:paraId="29CDC9ED" w14:textId="5C915051" w:rsidR="004A3B29" w:rsidRPr="004A3B29" w:rsidRDefault="004A3B29" w:rsidP="004A3B29">
      <w:pPr>
        <w:pStyle w:val="Estilo1"/>
        <w:rPr>
          <w:b w:val="0"/>
          <w:bCs/>
          <w:sz w:val="24"/>
          <w:szCs w:val="24"/>
        </w:rPr>
      </w:pPr>
      <w:r w:rsidRPr="004A3B29">
        <w:rPr>
          <w:b w:val="0"/>
          <w:bCs/>
          <w:sz w:val="24"/>
          <w:szCs w:val="24"/>
        </w:rPr>
        <w:t>Maio: Diagrama de máquina de estado, diagrama de atividade Prototipação das telas(rabiscoframe e wireframes) e criação do modelo conceitual, documentação de portabilidade.</w:t>
      </w:r>
    </w:p>
    <w:p w14:paraId="5D49A83C" w14:textId="577BB5B8" w:rsidR="004A3B29" w:rsidRPr="004A3B29" w:rsidRDefault="004A3B29" w:rsidP="004A3B29">
      <w:pPr>
        <w:pStyle w:val="Estilo1"/>
        <w:rPr>
          <w:b w:val="0"/>
          <w:bCs/>
          <w:sz w:val="24"/>
          <w:szCs w:val="24"/>
        </w:rPr>
      </w:pPr>
      <w:r w:rsidRPr="004A3B29">
        <w:rPr>
          <w:b w:val="0"/>
          <w:bCs/>
          <w:sz w:val="24"/>
          <w:szCs w:val="24"/>
        </w:rPr>
        <w:t>Junho: Matriz de rastreabilidade, protótipo de alta fidelidade, modelagem lógica, diagrama de sequência e métricas.</w:t>
      </w:r>
    </w:p>
    <w:p w14:paraId="280C1FB1" w14:textId="64753580" w:rsidR="004A3B29" w:rsidRPr="004A3B29" w:rsidRDefault="004A3B29" w:rsidP="004A3B29">
      <w:pPr>
        <w:pStyle w:val="Estilo1"/>
        <w:rPr>
          <w:b w:val="0"/>
          <w:bCs/>
          <w:sz w:val="24"/>
          <w:szCs w:val="24"/>
        </w:rPr>
      </w:pPr>
      <w:r w:rsidRPr="004A3B29">
        <w:rPr>
          <w:b w:val="0"/>
          <w:bCs/>
          <w:sz w:val="24"/>
          <w:szCs w:val="24"/>
        </w:rPr>
        <w:t>Julho: Modelagem física, programação das telas, proposta comercial</w:t>
      </w:r>
    </w:p>
    <w:p w14:paraId="5139251A" w14:textId="52956C50" w:rsidR="004A3B29" w:rsidRPr="004A3B29" w:rsidRDefault="004A3B29" w:rsidP="004A3B29">
      <w:pPr>
        <w:pStyle w:val="Estilo1"/>
        <w:rPr>
          <w:b w:val="0"/>
          <w:bCs/>
          <w:sz w:val="24"/>
          <w:szCs w:val="24"/>
        </w:rPr>
      </w:pPr>
      <w:r w:rsidRPr="004A3B29">
        <w:rPr>
          <w:b w:val="0"/>
          <w:bCs/>
          <w:sz w:val="24"/>
          <w:szCs w:val="24"/>
        </w:rPr>
        <w:t>Agosto: Continuação da programação das telas, e início do back-end</w:t>
      </w:r>
    </w:p>
    <w:p w14:paraId="7D883442" w14:textId="62200545" w:rsidR="004A3B29" w:rsidRPr="004A3B29" w:rsidRDefault="004A3B29" w:rsidP="004A3B29">
      <w:pPr>
        <w:pStyle w:val="Estilo1"/>
        <w:rPr>
          <w:b w:val="0"/>
          <w:bCs/>
          <w:sz w:val="24"/>
          <w:szCs w:val="24"/>
        </w:rPr>
      </w:pPr>
      <w:r w:rsidRPr="004A3B29">
        <w:rPr>
          <w:b w:val="0"/>
          <w:bCs/>
          <w:sz w:val="24"/>
          <w:szCs w:val="24"/>
        </w:rPr>
        <w:t>Setembro: Comunicação entre o back, o front Integração com os outros módulos</w:t>
      </w:r>
    </w:p>
    <w:p w14:paraId="40E231DB" w14:textId="08F21515" w:rsidR="004A3B29" w:rsidRPr="004A3B29" w:rsidRDefault="004A3B29" w:rsidP="004A3B29">
      <w:pPr>
        <w:pStyle w:val="Estilo1"/>
        <w:rPr>
          <w:b w:val="0"/>
          <w:bCs/>
          <w:sz w:val="24"/>
          <w:szCs w:val="24"/>
        </w:rPr>
      </w:pPr>
      <w:r w:rsidRPr="004A3B29">
        <w:rPr>
          <w:b w:val="0"/>
          <w:bCs/>
          <w:sz w:val="24"/>
          <w:szCs w:val="24"/>
        </w:rPr>
        <w:t>Outubro: Integração com os outros módulos</w:t>
      </w:r>
    </w:p>
    <w:p w14:paraId="427E5FD8" w14:textId="03DA2C76" w:rsidR="004A3B29" w:rsidRPr="004A3B29" w:rsidRDefault="004A3B29" w:rsidP="004A3B29">
      <w:pPr>
        <w:pStyle w:val="Estilo1"/>
        <w:rPr>
          <w:b w:val="0"/>
          <w:bCs/>
          <w:sz w:val="24"/>
          <w:szCs w:val="24"/>
        </w:rPr>
      </w:pPr>
      <w:r w:rsidRPr="004A3B29">
        <w:rPr>
          <w:b w:val="0"/>
          <w:bCs/>
          <w:sz w:val="24"/>
          <w:szCs w:val="24"/>
        </w:rPr>
        <w:t>Novembro: entrega do produto final.</w:t>
      </w:r>
    </w:p>
    <w:p w14:paraId="14F20333" w14:textId="1ED8A918" w:rsidR="004A3B29" w:rsidRPr="004A3B29" w:rsidRDefault="004A3B29" w:rsidP="004A3B29">
      <w:pPr>
        <w:pStyle w:val="Estilo1"/>
        <w:rPr>
          <w:b w:val="0"/>
          <w:bCs/>
          <w:sz w:val="24"/>
          <w:szCs w:val="24"/>
        </w:rPr>
      </w:pPr>
      <w:r w:rsidRPr="004A3B29">
        <w:rPr>
          <w:b w:val="0"/>
          <w:bCs/>
          <w:sz w:val="24"/>
          <w:szCs w:val="24"/>
        </w:rPr>
        <w:t>1.10-Responsabilidades[Equipe]</w:t>
      </w:r>
    </w:p>
    <w:p w14:paraId="530F7BC6" w14:textId="51A55AC8" w:rsidR="004A3B29" w:rsidRPr="004A3B29" w:rsidRDefault="004A3B29" w:rsidP="004A3B29">
      <w:pPr>
        <w:pStyle w:val="Estilo1"/>
        <w:rPr>
          <w:b w:val="0"/>
          <w:bCs/>
          <w:sz w:val="24"/>
          <w:szCs w:val="24"/>
        </w:rPr>
      </w:pPr>
      <w:r w:rsidRPr="004A3B29">
        <w:rPr>
          <w:b w:val="0"/>
          <w:bCs/>
          <w:sz w:val="24"/>
          <w:szCs w:val="24"/>
        </w:rPr>
        <w:t>Cada membro da equipe possui suas responsabilidades, sendos elas:</w:t>
      </w:r>
    </w:p>
    <w:p w14:paraId="351D268C" w14:textId="32ABFBB2" w:rsidR="004A3B29" w:rsidRPr="004A3B29" w:rsidRDefault="004A3B29" w:rsidP="004A3B29">
      <w:pPr>
        <w:pStyle w:val="Estilo1"/>
        <w:rPr>
          <w:b w:val="0"/>
          <w:bCs/>
          <w:sz w:val="24"/>
          <w:szCs w:val="24"/>
        </w:rPr>
      </w:pPr>
      <w:r w:rsidRPr="004A3B29">
        <w:rPr>
          <w:b w:val="0"/>
          <w:bCs/>
          <w:sz w:val="24"/>
          <w:szCs w:val="24"/>
        </w:rPr>
        <w:t>Luis Felipe Mozer Chiqueto: Suas responsabilidades são gerenciar, organizar a equipe, distribuir as atividades para os membros do grupo, informar sobre o andamento geral do projeto, e elaborar os artefatos.</w:t>
      </w:r>
    </w:p>
    <w:p w14:paraId="0DB54BE5" w14:textId="60A62BA5" w:rsidR="004A3B29" w:rsidRPr="004A3B29" w:rsidRDefault="004A3B29" w:rsidP="004A3B29">
      <w:pPr>
        <w:pStyle w:val="Estilo1"/>
        <w:rPr>
          <w:b w:val="0"/>
          <w:bCs/>
          <w:sz w:val="24"/>
          <w:szCs w:val="24"/>
        </w:rPr>
      </w:pPr>
      <w:r w:rsidRPr="004A3B29">
        <w:rPr>
          <w:b w:val="0"/>
          <w:bCs/>
          <w:sz w:val="24"/>
          <w:szCs w:val="24"/>
        </w:rPr>
        <w:t>João Pedro Rosa de Paula: Suas responsabilidades são realizar as tarefas propostas para o andamento do projeto, elaborando os artefatos e opinando em prol do desenvolvimento do trabalho.</w:t>
      </w:r>
    </w:p>
    <w:p w14:paraId="06394C6B" w14:textId="57187460" w:rsidR="004A3B29" w:rsidRPr="004A3B29" w:rsidRDefault="004A3B29" w:rsidP="004A3B29">
      <w:pPr>
        <w:pStyle w:val="Estilo1"/>
        <w:rPr>
          <w:b w:val="0"/>
          <w:bCs/>
          <w:sz w:val="24"/>
          <w:szCs w:val="24"/>
        </w:rPr>
      </w:pPr>
      <w:r w:rsidRPr="004A3B29">
        <w:rPr>
          <w:b w:val="0"/>
          <w:bCs/>
          <w:sz w:val="24"/>
          <w:szCs w:val="24"/>
        </w:rPr>
        <w:t>Gabriel Storti: Suas responsabilidades são realizar as tarefas propostas para o andamento do projeto, elaborando os artefatos e opinando em prol do desenvolvimento do trabalho.</w:t>
      </w:r>
    </w:p>
    <w:p w14:paraId="1C8B2002" w14:textId="38BB3CC8" w:rsidR="004A3B29" w:rsidRPr="004A3B29" w:rsidRDefault="004A3B29" w:rsidP="004A3B29">
      <w:pPr>
        <w:pStyle w:val="Estilo1"/>
        <w:rPr>
          <w:b w:val="0"/>
          <w:bCs/>
          <w:sz w:val="24"/>
          <w:szCs w:val="24"/>
        </w:rPr>
      </w:pPr>
      <w:r w:rsidRPr="004A3B29">
        <w:rPr>
          <w:b w:val="0"/>
          <w:bCs/>
          <w:sz w:val="24"/>
          <w:szCs w:val="24"/>
        </w:rPr>
        <w:t>Thales Leal: Suas responsabilidades são realizar as tarefas propostas para o andamento do projeto, elaborando os artefatos e opinando em prol do desenvolvimento do trabalho.</w:t>
      </w:r>
    </w:p>
    <w:p w14:paraId="5C987D56" w14:textId="4C398084" w:rsidR="004A3B29" w:rsidRPr="004A3B29" w:rsidRDefault="004A3B29" w:rsidP="004A3B29">
      <w:pPr>
        <w:pStyle w:val="Estilo1"/>
        <w:rPr>
          <w:b w:val="0"/>
          <w:bCs/>
          <w:sz w:val="24"/>
          <w:szCs w:val="24"/>
        </w:rPr>
      </w:pPr>
      <w:r w:rsidRPr="004A3B29">
        <w:rPr>
          <w:b w:val="0"/>
          <w:bCs/>
          <w:sz w:val="24"/>
          <w:szCs w:val="24"/>
        </w:rPr>
        <w:lastRenderedPageBreak/>
        <w:t>Diego Murari Guimarães: Suas responsabilidades são realizar as tarefas propostas para o andamento do projeto, elaborando os artefatos e opinando em prol do desenvolvimento do trabalho.</w:t>
      </w:r>
    </w:p>
    <w:p w14:paraId="541E1B66" w14:textId="2F2CE652" w:rsidR="004A3B29" w:rsidRPr="004A3B29" w:rsidRDefault="004A3B29" w:rsidP="004A3B29">
      <w:pPr>
        <w:pStyle w:val="Estilo1"/>
        <w:rPr>
          <w:b w:val="0"/>
          <w:bCs/>
          <w:sz w:val="24"/>
          <w:szCs w:val="24"/>
        </w:rPr>
      </w:pPr>
      <w:r w:rsidRPr="004A3B29">
        <w:rPr>
          <w:b w:val="0"/>
          <w:bCs/>
          <w:sz w:val="24"/>
          <w:szCs w:val="24"/>
        </w:rPr>
        <w:t>"TAP" significa "Termo de Abertura do Projeto". É um documento crucial no gerenciamento de projetos, pois formaliza o início de um projeto. O TAP é elaborado durante a fase de inicialização do projeto e serve como uma referência para todos os envolvidos, incluindo os membros da equipe do projeto, os stakeholders e a gerência.</w:t>
      </w:r>
    </w:p>
    <w:p w14:paraId="0D13E3B6" w14:textId="193A468C" w:rsidR="004A3B29" w:rsidRPr="004A3B29" w:rsidRDefault="004A3B29" w:rsidP="004A3B29">
      <w:pPr>
        <w:pStyle w:val="Estilo1"/>
        <w:rPr>
          <w:b w:val="0"/>
          <w:bCs/>
          <w:sz w:val="24"/>
          <w:szCs w:val="24"/>
        </w:rPr>
      </w:pPr>
      <w:r w:rsidRPr="004A3B29">
        <w:rPr>
          <w:b w:val="0"/>
          <w:bCs/>
          <w:sz w:val="24"/>
          <w:szCs w:val="24"/>
        </w:rPr>
        <w:t>A importância do TAP pode ser destacada pelos seguintes pontos:</w:t>
      </w:r>
    </w:p>
    <w:p w14:paraId="4F136C65" w14:textId="77777777" w:rsidR="004A3B29" w:rsidRPr="004A3B29" w:rsidRDefault="004A3B29" w:rsidP="004A3B29">
      <w:pPr>
        <w:pStyle w:val="Estilo1"/>
        <w:rPr>
          <w:b w:val="0"/>
          <w:bCs/>
          <w:sz w:val="24"/>
          <w:szCs w:val="24"/>
        </w:rPr>
      </w:pPr>
      <w:r w:rsidRPr="004A3B29">
        <w:rPr>
          <w:b w:val="0"/>
          <w:bCs/>
          <w:sz w:val="24"/>
          <w:szCs w:val="24"/>
        </w:rPr>
        <w:t>- Clareza de Propósito: O TAP define o propósito e os objetivos do projeto de forma clara e concisa. Ele fornece uma visão geral do que será alcançado e por quê.</w:t>
      </w:r>
    </w:p>
    <w:p w14:paraId="37325022" w14:textId="77777777" w:rsidR="004A3B29" w:rsidRPr="004A3B29" w:rsidRDefault="004A3B29" w:rsidP="004A3B29">
      <w:pPr>
        <w:pStyle w:val="Estilo1"/>
        <w:rPr>
          <w:b w:val="0"/>
          <w:bCs/>
          <w:sz w:val="24"/>
          <w:szCs w:val="24"/>
        </w:rPr>
      </w:pPr>
      <w:r w:rsidRPr="004A3B29">
        <w:rPr>
          <w:b w:val="0"/>
          <w:bCs/>
          <w:sz w:val="24"/>
          <w:szCs w:val="24"/>
        </w:rPr>
        <w:t>- Alinhamento de Expectativas: O TAP ajuda a alinhar as expectativas de todas as partes interessadas. Ao estabelecer claramente o escopo, os requisitos e as entregas do projeto, ele ajuda a evitar mal-entendidos e conflitos durante a execução do projeto.</w:t>
      </w:r>
    </w:p>
    <w:p w14:paraId="20390258" w14:textId="77777777" w:rsidR="004A3B29" w:rsidRPr="004A3B29" w:rsidRDefault="004A3B29" w:rsidP="004A3B29">
      <w:pPr>
        <w:pStyle w:val="Estilo1"/>
        <w:rPr>
          <w:b w:val="0"/>
          <w:bCs/>
          <w:sz w:val="24"/>
          <w:szCs w:val="24"/>
        </w:rPr>
      </w:pPr>
      <w:r w:rsidRPr="004A3B29">
        <w:rPr>
          <w:b w:val="0"/>
          <w:bCs/>
          <w:sz w:val="24"/>
          <w:szCs w:val="24"/>
        </w:rPr>
        <w:t>- Base para Decisões Futuras: O TAP serve como uma referência para futuras decisões relacionadas ao projeto. Ele estabelece as premissas iniciais, restrições e requisitos de alto nível, que podem ser utilizados para orientar as decisões ao longo do ciclo de vida do projeto.</w:t>
      </w:r>
    </w:p>
    <w:p w14:paraId="2D514621" w14:textId="51E48B9F" w:rsidR="004A3B29" w:rsidRPr="004A3B29" w:rsidRDefault="004A3B29" w:rsidP="004A3B29">
      <w:pPr>
        <w:pStyle w:val="Estilo1"/>
        <w:rPr>
          <w:b w:val="0"/>
          <w:bCs/>
          <w:sz w:val="24"/>
          <w:szCs w:val="24"/>
        </w:rPr>
      </w:pPr>
      <w:r w:rsidRPr="004A3B29">
        <w:rPr>
          <w:b w:val="0"/>
          <w:bCs/>
          <w:sz w:val="24"/>
          <w:szCs w:val="24"/>
        </w:rPr>
        <w:t>- Autorização para o Projeto: O TAP é frequentemente utilizado como base para obter a autorização formal para iniciar o projeto. Ele é revisado e aprovado pelas partes interessadas relevantes, o que confirma o compromisso com o projeto.</w:t>
      </w:r>
    </w:p>
    <w:p w14:paraId="21FC2EF7" w14:textId="77777777" w:rsidR="004A3B29" w:rsidRPr="004A3B29" w:rsidRDefault="004A3B29" w:rsidP="004A3B29">
      <w:pPr>
        <w:pStyle w:val="Estilo1"/>
        <w:rPr>
          <w:b w:val="0"/>
          <w:bCs/>
          <w:sz w:val="24"/>
          <w:szCs w:val="24"/>
        </w:rPr>
      </w:pPr>
      <w:r w:rsidRPr="004A3B29">
        <w:rPr>
          <w:b w:val="0"/>
          <w:bCs/>
          <w:sz w:val="24"/>
          <w:szCs w:val="24"/>
        </w:rPr>
        <w:t>A fundamentação do TAP no PMBOK (Project Management Body of Knowledge) está relacionada à sua inclusão como um dos documentos chave na fase de inicialização do projeto. O PMBOK é um guia de melhores práticas em gerenciamento de projetos, publicado pelo Project Management Institute (PMI). Ele define os processos, terminologias e conceitos amplamente aceitos no campo do gerenciamento de projetos.</w:t>
      </w:r>
    </w:p>
    <w:p w14:paraId="27F7153D" w14:textId="1179AA9C" w:rsidR="00FD415A" w:rsidRDefault="004A3B29" w:rsidP="00C1073F">
      <w:pPr>
        <w:pStyle w:val="Estilo1"/>
        <w:spacing w:after="0" w:line="360" w:lineRule="auto"/>
        <w:rPr>
          <w:b w:val="0"/>
          <w:bCs/>
          <w:sz w:val="24"/>
          <w:szCs w:val="24"/>
        </w:rPr>
      </w:pPr>
      <w:r w:rsidRPr="004A3B29">
        <w:rPr>
          <w:b w:val="0"/>
          <w:bCs/>
          <w:sz w:val="24"/>
          <w:szCs w:val="24"/>
        </w:rPr>
        <w:t xml:space="preserve">Dentro do PMBOK, o TAP é parte integrante do processo de desenvolvimento do plano do projeto. Ele fornece uma estrutura para documentar informações essenciais sobre o projeto, </w:t>
      </w:r>
      <w:r w:rsidRPr="004A3B29">
        <w:rPr>
          <w:b w:val="0"/>
          <w:bCs/>
          <w:sz w:val="24"/>
          <w:szCs w:val="24"/>
        </w:rPr>
        <w:lastRenderedPageBreak/>
        <w:t>como o contexto, a justificativa, os objetivos, as premissas, as restrições, o escopo inicial e os stakeholders-chave. Assim, o TAP desempenha um papel central na fase inicial do ciclo de vida do projeto, estabelecendo as bases para o sucesso futuro.</w:t>
      </w:r>
    </w:p>
    <w:p w14:paraId="51E4CA6E" w14:textId="2C387F2B" w:rsidR="00C1073F" w:rsidRDefault="00FD415A" w:rsidP="00C1073F">
      <w:pPr>
        <w:pStyle w:val="Estilo1"/>
        <w:spacing w:after="0" w:line="360" w:lineRule="auto"/>
        <w:rPr>
          <w:b w:val="0"/>
          <w:bCs/>
          <w:sz w:val="24"/>
          <w:szCs w:val="24"/>
        </w:rPr>
      </w:pPr>
      <w:r>
        <w:rPr>
          <w:b w:val="0"/>
          <w:bCs/>
          <w:sz w:val="24"/>
          <w:szCs w:val="24"/>
        </w:rPr>
        <w:t xml:space="preserve">EAP  </w:t>
      </w:r>
      <w:r w:rsidR="00880D39">
        <w:rPr>
          <w:b w:val="0"/>
          <w:bCs/>
          <w:noProof/>
          <w:sz w:val="24"/>
          <w:szCs w:val="24"/>
        </w:rPr>
        <w:drawing>
          <wp:inline distT="0" distB="0" distL="0" distR="0" wp14:anchorId="3D3CD707" wp14:editId="23397B11">
            <wp:extent cx="5753100" cy="3543300"/>
            <wp:effectExtent l="0" t="0" r="0" b="0"/>
            <wp:docPr id="9355431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r w:rsidR="00C1073F" w:rsidRPr="00657135">
        <w:rPr>
          <w:b w:val="0"/>
          <w:bCs/>
          <w:sz w:val="24"/>
          <w:szCs w:val="24"/>
        </w:rPr>
        <w:t xml:space="preserve"> </w:t>
      </w:r>
    </w:p>
    <w:p w14:paraId="77AE1D6E" w14:textId="77777777" w:rsidR="00657135" w:rsidRPr="00657135" w:rsidRDefault="00657135" w:rsidP="00A03392">
      <w:pPr>
        <w:pStyle w:val="Estilo1"/>
        <w:spacing w:after="0" w:line="360" w:lineRule="auto"/>
        <w:rPr>
          <w:b w:val="0"/>
          <w:bCs/>
          <w:sz w:val="24"/>
          <w:szCs w:val="24"/>
        </w:rPr>
      </w:pPr>
    </w:p>
    <w:p w14:paraId="7EB15933" w14:textId="05C1B22E" w:rsidR="005571E9" w:rsidRDefault="005571E9" w:rsidP="00A03392">
      <w:pPr>
        <w:ind w:firstLine="0"/>
        <w:rPr>
          <w:b/>
          <w:szCs w:val="24"/>
        </w:rPr>
      </w:pPr>
      <w:r w:rsidRPr="005571E9">
        <w:rPr>
          <w:b/>
          <w:szCs w:val="24"/>
        </w:rPr>
        <w:t xml:space="preserve">2 </w:t>
      </w:r>
      <w:r w:rsidR="003447F4" w:rsidRPr="003447F4">
        <w:rPr>
          <w:b/>
          <w:szCs w:val="24"/>
        </w:rPr>
        <w:t>Viabilidade do projeto</w:t>
      </w:r>
    </w:p>
    <w:p w14:paraId="2AB8F295" w14:textId="77777777" w:rsidR="00657135" w:rsidRPr="00657135" w:rsidRDefault="00657135" w:rsidP="00A03392">
      <w:pPr>
        <w:ind w:firstLine="0"/>
        <w:rPr>
          <w:b/>
          <w:szCs w:val="24"/>
        </w:rPr>
      </w:pPr>
      <w:r w:rsidRPr="00657135">
        <w:rPr>
          <w:b/>
          <w:szCs w:val="24"/>
        </w:rPr>
        <w:t>2.1 SWOT</w:t>
      </w:r>
    </w:p>
    <w:p w14:paraId="7F626829" w14:textId="77777777" w:rsidR="0083203D" w:rsidRDefault="0083203D" w:rsidP="00A03392">
      <w:pPr>
        <w:ind w:firstLine="0"/>
        <w:rPr>
          <w:bCs/>
          <w:szCs w:val="24"/>
        </w:rPr>
      </w:pPr>
      <w:r w:rsidRPr="0083203D">
        <w:rPr>
          <w:bCs/>
          <w:szCs w:val="24"/>
        </w:rPr>
        <w:t>A matriz SWOT é uma ferramenta de planejamento estratégico usada para analisar as forças (Strengths), fraquezas (Weaknesses), oportunidades (Opportunities) e ameaças (Threats) de uma organização ou projeto. Ela ajuda a identificar aspectos internos que favorecem ou prejudicam o desempenho e fatores externos que podem representar vantagens ou desafios. Com isso, a matriz orienta na elaboração de estratégias eficazes, potencializando os pontos fortes e oportunidades enquanto minimiza as fraquezas e neutraliza as ameaças. É amplamente utilizada em diversos setores para suportar a tomada de decisões estratégicas. A importância da matriz SWOT reside na sua capacidade de proporcionar uma visão clara e abrangente da situação, facilitando o desenvolvimento de estratégias bem-informadas e direcionadas.</w:t>
      </w:r>
    </w:p>
    <w:p w14:paraId="0B580C37" w14:textId="77777777" w:rsidR="0083203D" w:rsidRDefault="0083203D" w:rsidP="00A03392">
      <w:pPr>
        <w:ind w:firstLine="0"/>
        <w:rPr>
          <w:bCs/>
          <w:szCs w:val="24"/>
        </w:rPr>
      </w:pPr>
    </w:p>
    <w:p w14:paraId="74C74C7C" w14:textId="419DAA48" w:rsidR="00657135" w:rsidRDefault="00C2236A" w:rsidP="00A03392">
      <w:pPr>
        <w:ind w:firstLine="0"/>
        <w:rPr>
          <w:bCs/>
          <w:szCs w:val="24"/>
        </w:rPr>
      </w:pPr>
      <w:r>
        <w:rPr>
          <w:bCs/>
          <w:noProof/>
          <w:szCs w:val="24"/>
        </w:rPr>
        <w:lastRenderedPageBreak/>
        <w:drawing>
          <wp:inline distT="0" distB="0" distL="0" distR="0" wp14:anchorId="3CBFE874" wp14:editId="7C820652">
            <wp:extent cx="5758180" cy="5758180"/>
            <wp:effectExtent l="0" t="0" r="0" b="0"/>
            <wp:docPr id="206573386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8180" cy="5758180"/>
                    </a:xfrm>
                    <a:prstGeom prst="rect">
                      <a:avLst/>
                    </a:prstGeom>
                    <a:noFill/>
                    <a:ln>
                      <a:noFill/>
                    </a:ln>
                  </pic:spPr>
                </pic:pic>
              </a:graphicData>
            </a:graphic>
          </wp:inline>
        </w:drawing>
      </w:r>
      <w:r w:rsidR="00657135" w:rsidRPr="00657135">
        <w:rPr>
          <w:bCs/>
          <w:szCs w:val="24"/>
        </w:rPr>
        <w:t xml:space="preserve"> </w:t>
      </w:r>
    </w:p>
    <w:p w14:paraId="60B42B89" w14:textId="77777777" w:rsidR="00657135" w:rsidRDefault="00657135" w:rsidP="00A03392">
      <w:pPr>
        <w:ind w:firstLine="0"/>
        <w:rPr>
          <w:bCs/>
          <w:szCs w:val="24"/>
        </w:rPr>
      </w:pPr>
    </w:p>
    <w:p w14:paraId="4B941A2D" w14:textId="77777777" w:rsidR="00657135" w:rsidRPr="00657135" w:rsidRDefault="00657135" w:rsidP="00657135">
      <w:pPr>
        <w:ind w:firstLine="0"/>
        <w:rPr>
          <w:b/>
          <w:szCs w:val="24"/>
        </w:rPr>
      </w:pPr>
      <w:r w:rsidRPr="00657135">
        <w:rPr>
          <w:b/>
          <w:szCs w:val="24"/>
        </w:rPr>
        <w:t>2.2 5W2H</w:t>
      </w:r>
    </w:p>
    <w:p w14:paraId="162C7E43" w14:textId="7DC84032" w:rsidR="00AE6834" w:rsidRDefault="00777382" w:rsidP="00B83A7D">
      <w:pPr>
        <w:ind w:firstLine="0"/>
        <w:rPr>
          <w:bCs/>
          <w:szCs w:val="24"/>
        </w:rPr>
      </w:pPr>
      <w:r w:rsidRPr="00777382">
        <w:rPr>
          <w:bCs/>
          <w:szCs w:val="24"/>
        </w:rPr>
        <w:t>A ferramenta 5W2H é uma metodologia utilizada para planejar e gerenciar projetos, baseada em responder sete perguntas essenciais: **What** (o que), **Why** (por que), **Who** (quem), **Where** (onde), **When** (quando), **How** (como) e **How much** (quanto custa). Ela proporciona uma visão detalhada e estruturada das atividades necessárias para atingir objetivos específicos. Ao responder a essas perguntas, a organização define claramente as ações a serem tomadas, os responsáveis, os prazos, os métodos de execução e os custos envolvidos. O 5W2H é amplamente utilizado para garantir que todos os aspectos de um projeto sejam considerados e planejados adequadamente. A importância do 5W2H reside na sua capacidade de fornecer uma abordagem completa e sistemática para a gestão de projetos, garantindo clareza e eficiência na execução das atividades.</w:t>
      </w:r>
      <w:r w:rsidR="00B83A7D" w:rsidRPr="00B83A7D">
        <w:rPr>
          <w:bCs/>
          <w:noProof/>
          <w:szCs w:val="24"/>
        </w:rPr>
        <w:t xml:space="preserve"> </w:t>
      </w:r>
      <w:r w:rsidR="00B83A7D">
        <w:rPr>
          <w:bCs/>
          <w:noProof/>
          <w:szCs w:val="24"/>
        </w:rPr>
        <w:lastRenderedPageBreak/>
        <w:drawing>
          <wp:inline distT="0" distB="0" distL="0" distR="0" wp14:anchorId="5AC3074B" wp14:editId="5419CAB3">
            <wp:extent cx="5737618" cy="3385752"/>
            <wp:effectExtent l="0" t="0" r="0" b="7620"/>
            <wp:docPr id="258216732"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732" name="Imagem 4" descr="Tabela&#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7618" cy="3385752"/>
                    </a:xfrm>
                    <a:prstGeom prst="rect">
                      <a:avLst/>
                    </a:prstGeom>
                    <a:noFill/>
                    <a:ln>
                      <a:noFill/>
                    </a:ln>
                  </pic:spPr>
                </pic:pic>
              </a:graphicData>
            </a:graphic>
          </wp:inline>
        </w:drawing>
      </w:r>
      <w:r w:rsidR="00B83A7D">
        <w:rPr>
          <w:bCs/>
          <w:noProof/>
          <w:szCs w:val="24"/>
        </w:rPr>
        <w:drawing>
          <wp:inline distT="0" distB="0" distL="0" distR="0" wp14:anchorId="20292F83" wp14:editId="77B0C8F1">
            <wp:extent cx="5695737" cy="3361038"/>
            <wp:effectExtent l="0" t="0" r="635" b="0"/>
            <wp:docPr id="22654500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4137" cy="3371896"/>
                    </a:xfrm>
                    <a:prstGeom prst="rect">
                      <a:avLst/>
                    </a:prstGeom>
                    <a:noFill/>
                    <a:ln>
                      <a:noFill/>
                    </a:ln>
                  </pic:spPr>
                </pic:pic>
              </a:graphicData>
            </a:graphic>
          </wp:inline>
        </w:drawing>
      </w:r>
      <w:r w:rsidR="00B83A7D">
        <w:rPr>
          <w:bCs/>
          <w:noProof/>
          <w:szCs w:val="24"/>
        </w:rPr>
        <w:t xml:space="preserve"> </w:t>
      </w:r>
      <w:r w:rsidR="00B83A7D">
        <w:rPr>
          <w:bCs/>
          <w:noProof/>
          <w:szCs w:val="24"/>
        </w:rPr>
        <w:drawing>
          <wp:inline distT="0" distB="0" distL="0" distR="0" wp14:anchorId="3038A755" wp14:editId="1FB4D735">
            <wp:extent cx="5716680" cy="3373395"/>
            <wp:effectExtent l="0" t="0" r="0" b="0"/>
            <wp:docPr id="120506378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072" cy="3380708"/>
                    </a:xfrm>
                    <a:prstGeom prst="rect">
                      <a:avLst/>
                    </a:prstGeom>
                    <a:noFill/>
                    <a:ln>
                      <a:noFill/>
                    </a:ln>
                  </pic:spPr>
                </pic:pic>
              </a:graphicData>
            </a:graphic>
          </wp:inline>
        </w:drawing>
      </w:r>
    </w:p>
    <w:p w14:paraId="73AAF224" w14:textId="77777777" w:rsidR="00657135" w:rsidRDefault="00657135" w:rsidP="00A03392">
      <w:pPr>
        <w:ind w:firstLine="0"/>
        <w:rPr>
          <w:bCs/>
          <w:szCs w:val="24"/>
        </w:rPr>
      </w:pPr>
    </w:p>
    <w:p w14:paraId="7B8EE061" w14:textId="433B0878" w:rsidR="00657135" w:rsidRPr="00657135" w:rsidRDefault="00657135" w:rsidP="00657135">
      <w:pPr>
        <w:ind w:firstLine="0"/>
        <w:rPr>
          <w:b/>
          <w:szCs w:val="24"/>
        </w:rPr>
      </w:pPr>
      <w:r w:rsidRPr="00657135">
        <w:rPr>
          <w:b/>
          <w:szCs w:val="24"/>
        </w:rPr>
        <w:t>2.3 VIABILIDADE</w:t>
      </w:r>
    </w:p>
    <w:p w14:paraId="0159A856" w14:textId="01F54132" w:rsidR="008D5C3A" w:rsidRPr="00657135" w:rsidRDefault="008D5C3A" w:rsidP="008D5C3A">
      <w:pPr>
        <w:ind w:firstLine="0"/>
        <w:rPr>
          <w:bCs/>
          <w:szCs w:val="24"/>
        </w:rPr>
      </w:pPr>
      <w:r>
        <w:rPr>
          <w:bCs/>
          <w:szCs w:val="24"/>
        </w:rPr>
        <w:t>A partir das dificuldades de comunicação com os doadores verificamos que isso faz com que o número de doações seja reduzido devido ao esquecimento dos doadores a partir do nosso sistema iremos viabilizar a comunicação para que esses problemas sejam mitigados, consequentemente o controle manual será eliminado, facilitando o controle e liberando mais tempo para os colaboradores.</w:t>
      </w:r>
    </w:p>
    <w:p w14:paraId="693D1C1B" w14:textId="0A24F157" w:rsidR="00D75D9B" w:rsidRDefault="005571E9" w:rsidP="00BD06F8">
      <w:pPr>
        <w:ind w:firstLine="0"/>
        <w:rPr>
          <w:b/>
          <w:bCs/>
          <w:szCs w:val="24"/>
        </w:rPr>
      </w:pPr>
      <w:r w:rsidRPr="00657135">
        <w:rPr>
          <w:b/>
          <w:bCs/>
          <w:szCs w:val="24"/>
        </w:rPr>
        <w:t xml:space="preserve">3 </w:t>
      </w:r>
      <w:r w:rsidR="003447F4" w:rsidRPr="00657135">
        <w:rPr>
          <w:b/>
          <w:bCs/>
          <w:szCs w:val="24"/>
        </w:rPr>
        <w:t>Levantamento de Requisitos</w:t>
      </w:r>
    </w:p>
    <w:p w14:paraId="661265A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u w:val="single"/>
          <w:lang w:eastAsia="pt-BR"/>
        </w:rPr>
        <w:t>CARD-1</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D75D9B" w:rsidRPr="00D75D9B" w14:paraId="3D20949C"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AD31E38"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RF01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403B4706"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Cadastrar doadores </w:t>
            </w:r>
          </w:p>
        </w:tc>
      </w:tr>
      <w:tr w:rsidR="00D75D9B" w:rsidRPr="00D75D9B" w14:paraId="6BB2F4A6" w14:textId="77777777" w:rsidTr="00D75D9B">
        <w:trPr>
          <w:trHeight w:val="300"/>
        </w:trPr>
        <w:tc>
          <w:tcPr>
            <w:tcW w:w="5220" w:type="dxa"/>
            <w:tcBorders>
              <w:top w:val="single" w:sz="6" w:space="0" w:color="000000"/>
              <w:left w:val="single" w:sz="6" w:space="0" w:color="000000"/>
              <w:bottom w:val="single" w:sz="12" w:space="0" w:color="000000"/>
              <w:right w:val="single" w:sz="6" w:space="0" w:color="000000"/>
            </w:tcBorders>
            <w:shd w:val="clear" w:color="auto" w:fill="auto"/>
            <w:hideMark/>
          </w:tcPr>
          <w:p w14:paraId="25F1FFF0"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Evidente </w:t>
            </w:r>
          </w:p>
        </w:tc>
        <w:tc>
          <w:tcPr>
            <w:tcW w:w="5220" w:type="dxa"/>
            <w:tcBorders>
              <w:top w:val="single" w:sz="6" w:space="0" w:color="000000"/>
              <w:left w:val="single" w:sz="6" w:space="0" w:color="000000"/>
              <w:bottom w:val="single" w:sz="12" w:space="0" w:color="000000"/>
              <w:right w:val="single" w:sz="6" w:space="0" w:color="000000"/>
            </w:tcBorders>
            <w:shd w:val="clear" w:color="auto" w:fill="auto"/>
            <w:hideMark/>
          </w:tcPr>
          <w:p w14:paraId="4FF456CE"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D75D9B" w:rsidRPr="00D75D9B" w14:paraId="501BC8BB" w14:textId="77777777" w:rsidTr="00D75D9B">
        <w:trPr>
          <w:trHeight w:val="300"/>
        </w:trPr>
        <w:tc>
          <w:tcPr>
            <w:tcW w:w="1044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4B608003"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deverá permitir que os doadores se cadastrem no site. O processo de cadastro de doadores deve coletar informações pessoais e de contato. Após o cadastro o sistema deverá incluir um</w:t>
            </w:r>
            <w:r w:rsidRPr="00D75D9B">
              <w:rPr>
                <w:rFonts w:cs="Arial"/>
                <w:color w:val="000000"/>
                <w:szCs w:val="24"/>
                <w:lang w:eastAsia="pt-BR"/>
              </w:rPr>
              <w:t xml:space="preserve"> identificador único</w:t>
            </w:r>
            <w:r w:rsidRPr="00D75D9B">
              <w:rPr>
                <w:rFonts w:cs="Arial"/>
                <w:szCs w:val="24"/>
                <w:lang w:eastAsia="pt-BR"/>
              </w:rPr>
              <w:t xml:space="preserve"> a cada doador e armazenar todas as informações de forma segura no banco de dados </w:t>
            </w:r>
          </w:p>
        </w:tc>
      </w:tr>
      <w:tr w:rsidR="00D75D9B" w:rsidRPr="00D75D9B" w14:paraId="2E1EFFDE" w14:textId="77777777" w:rsidTr="00D75D9B">
        <w:trPr>
          <w:trHeight w:val="300"/>
        </w:trPr>
        <w:tc>
          <w:tcPr>
            <w:tcW w:w="10440" w:type="dxa"/>
            <w:gridSpan w:val="2"/>
            <w:tcBorders>
              <w:top w:val="single" w:sz="12" w:space="0" w:color="000000"/>
              <w:left w:val="single" w:sz="6" w:space="0" w:color="000000"/>
              <w:bottom w:val="single" w:sz="6" w:space="0" w:color="000000"/>
              <w:right w:val="single" w:sz="6" w:space="0" w:color="000000"/>
            </w:tcBorders>
            <w:shd w:val="clear" w:color="auto" w:fill="auto"/>
            <w:hideMark/>
          </w:tcPr>
          <w:p w14:paraId="54F09F60"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INFORMAÇÔES: </w:t>
            </w:r>
            <w:r w:rsidRPr="00D75D9B">
              <w:rPr>
                <w:rFonts w:cs="Arial"/>
                <w:szCs w:val="24"/>
                <w:lang w:eastAsia="pt-BR"/>
              </w:rPr>
              <w:t xml:space="preserve">Nome (tipo Varchar), Telefone (tipo Char), CPF (tipo Char), Periodo de doação (tipo Integer), E-mail (tipo Varchar), Senha (tipo Varchar)Data de nascimento (tipo Date), CNPJ (tipo Char), Razão Social (tipo Varchar), CEP (tipo Char), Inscrição Estadual (tipo Varchar), Responsável (tipo Varchar), </w:t>
            </w:r>
            <w:r w:rsidRPr="00D75D9B">
              <w:rPr>
                <w:rFonts w:cs="Arial"/>
                <w:color w:val="000000"/>
                <w:szCs w:val="24"/>
                <w:lang w:eastAsia="pt-BR"/>
              </w:rPr>
              <w:t>Identificador (tipo Integer) e RedeSocial(String). </w:t>
            </w:r>
          </w:p>
        </w:tc>
      </w:tr>
      <w:tr w:rsidR="00D75D9B" w:rsidRPr="00D75D9B" w14:paraId="280B4257"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64AA0E4"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RN01: O doador pode ser tanto pessoa física quanto jurídica. </w:t>
            </w:r>
          </w:p>
        </w:tc>
      </w:tr>
    </w:tbl>
    <w:p w14:paraId="52FCD2A7"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482A42B5"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u w:val="single"/>
          <w:lang w:eastAsia="pt-BR"/>
        </w:rPr>
        <w:t>CARD-2</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D75D9B" w:rsidRPr="00D75D9B" w14:paraId="7AA4D1A1"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84E0521"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RF02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42781A2"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Cadastrar doações </w:t>
            </w:r>
          </w:p>
        </w:tc>
      </w:tr>
      <w:tr w:rsidR="00D75D9B" w:rsidRPr="00D75D9B" w14:paraId="73390092"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00B0D05"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Oculto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2FF3249"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D75D9B" w:rsidRPr="00D75D9B" w14:paraId="2D6DC15D"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CD7CA03"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color w:val="000000"/>
                <w:szCs w:val="24"/>
                <w:lang w:eastAsia="pt-BR"/>
              </w:rPr>
              <w:t xml:space="preserve">DESCRIÇÃO: </w:t>
            </w:r>
            <w:r w:rsidRPr="00D75D9B">
              <w:rPr>
                <w:rFonts w:cs="Arial"/>
                <w:color w:val="000000"/>
                <w:szCs w:val="24"/>
                <w:lang w:eastAsia="pt-BR"/>
              </w:rPr>
              <w:t>O sistema deverá registrar as doações. Após a doação, as informações delas devem ser devidamente registradas no sistema e no banco de dados criando um identificador único para a doação e salvando as informações como tipo de doação, quantidade, método de pagamento (caso doação monetária), Agendamento para entrega da doação (caso doação física), entre outros dados relevantes.  </w:t>
            </w:r>
          </w:p>
        </w:tc>
      </w:tr>
      <w:tr w:rsidR="00D75D9B" w:rsidRPr="00D75D9B" w14:paraId="1C573CB8"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69FD264"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color w:val="000000"/>
                <w:szCs w:val="24"/>
                <w:lang w:eastAsia="pt-BR"/>
              </w:rPr>
              <w:t xml:space="preserve">INFORMAÇÔES: </w:t>
            </w:r>
            <w:r w:rsidRPr="00D75D9B">
              <w:rPr>
                <w:rFonts w:cs="Arial"/>
                <w:color w:val="000000"/>
                <w:szCs w:val="24"/>
                <w:lang w:eastAsia="pt-BR"/>
              </w:rPr>
              <w:t>Tipo de doação (tipo Varchar), Valor da doação (tipo Numeric), Método de pagamento (tipo Varchar), Data de doação (tipo Date), Data do agendameno(tipo Date), Hora do Agendamento (tipo DATETIME), Id do Item (tipo int), Observação da doação(Varchar), Quantidade do Item (tipo Integer), Identificador (tipo Integer) </w:t>
            </w:r>
          </w:p>
        </w:tc>
      </w:tr>
      <w:tr w:rsidR="00D75D9B" w:rsidRPr="00D75D9B" w14:paraId="6506D1B1"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C11205"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 </w:t>
            </w:r>
            <w:r w:rsidRPr="00D75D9B">
              <w:rPr>
                <w:rFonts w:cs="Arial"/>
                <w:szCs w:val="24"/>
                <w:lang w:eastAsia="pt-BR"/>
              </w:rPr>
              <w:t> </w:t>
            </w:r>
          </w:p>
          <w:p w14:paraId="5EDD25FA" w14:textId="77777777" w:rsidR="00D75D9B" w:rsidRPr="00D75D9B" w:rsidRDefault="00D75D9B" w:rsidP="00366FA2">
            <w:pPr>
              <w:numPr>
                <w:ilvl w:val="0"/>
                <w:numId w:val="12"/>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Não há </w:t>
            </w:r>
          </w:p>
        </w:tc>
      </w:tr>
    </w:tbl>
    <w:p w14:paraId="51A76664"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1E0FE42B"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u w:val="single"/>
          <w:lang w:eastAsia="pt-BR"/>
        </w:rPr>
        <w:t>CARD-3</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0"/>
        <w:gridCol w:w="4831"/>
      </w:tblGrid>
      <w:tr w:rsidR="00D75D9B" w:rsidRPr="00D75D9B" w14:paraId="6A2F4870"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2B1174B"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RF03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ED771A3"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AGENDAR DOAÇÕES E INSERIR ITEM / QNTDE DE DOAÇÃO </w:t>
            </w:r>
          </w:p>
        </w:tc>
      </w:tr>
      <w:tr w:rsidR="00D75D9B" w:rsidRPr="00D75D9B" w14:paraId="531A4072"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2FAE2CE"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Evidente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DDBC4D0"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D75D9B" w:rsidRPr="00D75D9B" w14:paraId="46808B78"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12729EF"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deverá permitir que os usuários possam agendar o dia e a hora no qual as doações serão entregues na instituição assim como o item que será doado com suas características e descrições e quantidade do item em questão que será doado, após o agendamento o sistema enviara um e-mail ao doador para que seja confirmado a visita </w:t>
            </w:r>
          </w:p>
        </w:tc>
      </w:tr>
      <w:tr w:rsidR="00D75D9B" w:rsidRPr="00D75D9B" w14:paraId="7D44B178"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C7345AC"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Data Agendamento (tipo Date), Hora Agendamento (tipo DATETIME), Nome do Item (tipo Varchar), Descrição do Item (tipo Text), Condição do Item (tipo Varchar), Quantidade do Item (tipo Integer) </w:t>
            </w:r>
          </w:p>
        </w:tc>
      </w:tr>
      <w:tr w:rsidR="00D75D9B" w:rsidRPr="00D75D9B" w14:paraId="726398A8"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594E91"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 </w:t>
            </w:r>
            <w:r w:rsidRPr="00D75D9B">
              <w:rPr>
                <w:rFonts w:cs="Arial"/>
                <w:szCs w:val="24"/>
                <w:lang w:eastAsia="pt-BR"/>
              </w:rPr>
              <w:t> </w:t>
            </w:r>
          </w:p>
          <w:p w14:paraId="3027E1D3" w14:textId="77777777" w:rsidR="00D75D9B" w:rsidRPr="00D75D9B" w:rsidRDefault="00D75D9B" w:rsidP="00366FA2">
            <w:pPr>
              <w:numPr>
                <w:ilvl w:val="0"/>
                <w:numId w:val="13"/>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RN02: O (re)agendamento de entrega das doações deverá ser feito em um dia em que a instituição estará disponível e aberta. </w:t>
            </w:r>
          </w:p>
          <w:p w14:paraId="050F2AA1" w14:textId="77777777" w:rsidR="00D75D9B" w:rsidRPr="00D75D9B" w:rsidRDefault="00D75D9B" w:rsidP="00366FA2">
            <w:pPr>
              <w:numPr>
                <w:ilvl w:val="0"/>
                <w:numId w:val="14"/>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lastRenderedPageBreak/>
              <w:t>RN03: O item inserido deverá estar de acordo com o que a instituição necessita e não deve incluir itens indesejados, como bebidas alcoólicas. </w:t>
            </w:r>
          </w:p>
          <w:p w14:paraId="31E32733" w14:textId="77777777" w:rsidR="00D75D9B" w:rsidRPr="00D75D9B" w:rsidRDefault="00D75D9B" w:rsidP="00366FA2">
            <w:pPr>
              <w:numPr>
                <w:ilvl w:val="0"/>
                <w:numId w:val="15"/>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RN04: O item inserido deverá estar em condições aceitáveis. </w:t>
            </w:r>
          </w:p>
        </w:tc>
      </w:tr>
    </w:tbl>
    <w:p w14:paraId="71E449A8"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lastRenderedPageBreak/>
        <w:t> </w:t>
      </w:r>
    </w:p>
    <w:p w14:paraId="5DEAB022"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u w:val="single"/>
          <w:lang w:eastAsia="pt-BR"/>
        </w:rPr>
        <w:t>CARD-4</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D75D9B" w:rsidRPr="00D75D9B" w14:paraId="50633AFC"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F73FD2B"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RF04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FC414E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Cadastrar famílias </w:t>
            </w:r>
          </w:p>
        </w:tc>
      </w:tr>
      <w:tr w:rsidR="00D75D9B" w:rsidRPr="00D75D9B" w14:paraId="3222D894"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9DAB7A2"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Evidente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6C36C6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Desejável </w:t>
            </w:r>
          </w:p>
        </w:tc>
      </w:tr>
      <w:tr w:rsidR="00D75D9B" w:rsidRPr="00D75D9B" w14:paraId="676ADE1C"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DDB76D6"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deverá permitir que os operadores cadastrem as famílias que receberão as doações no sistema. Os operadores irão preencher os campos com as informações das famílias, após o cadastro todas as informações da família serão armazenadas no banco de dados   </w:t>
            </w:r>
          </w:p>
        </w:tc>
      </w:tr>
      <w:tr w:rsidR="00D75D9B" w:rsidRPr="00D75D9B" w14:paraId="360B09C7"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9D7C772"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INFORMAÇÔES: ...</w:t>
            </w:r>
            <w:r w:rsidRPr="00D75D9B">
              <w:rPr>
                <w:rFonts w:cs="Arial"/>
                <w:szCs w:val="24"/>
                <w:lang w:eastAsia="pt-BR"/>
              </w:rPr>
              <w:t> </w:t>
            </w:r>
          </w:p>
        </w:tc>
      </w:tr>
      <w:tr w:rsidR="00D75D9B" w:rsidRPr="00D75D9B" w14:paraId="040EB507"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082D4F5"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 </w:t>
            </w:r>
            <w:r w:rsidRPr="00D75D9B">
              <w:rPr>
                <w:rFonts w:cs="Arial"/>
                <w:szCs w:val="24"/>
                <w:lang w:eastAsia="pt-BR"/>
              </w:rPr>
              <w:t> </w:t>
            </w:r>
          </w:p>
          <w:p w14:paraId="1630A7A7" w14:textId="77777777" w:rsidR="00D75D9B" w:rsidRPr="00D75D9B" w:rsidRDefault="00D75D9B" w:rsidP="00366FA2">
            <w:pPr>
              <w:numPr>
                <w:ilvl w:val="0"/>
                <w:numId w:val="16"/>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RN05: A família deverá possuir certos requisitos para receber as doações, como baixa renda per capita, pessoas com necessidades físicas e especiais, entre outros. </w:t>
            </w:r>
          </w:p>
          <w:p w14:paraId="639C73AE" w14:textId="77777777" w:rsidR="00D75D9B" w:rsidRPr="00D75D9B" w:rsidRDefault="00D75D9B" w:rsidP="00366FA2">
            <w:pPr>
              <w:numPr>
                <w:ilvl w:val="0"/>
                <w:numId w:val="17"/>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RN06: A família deverá permitir que seu cadastro e o uso de informações sejam realizados pelos operadores. </w:t>
            </w:r>
          </w:p>
        </w:tc>
      </w:tr>
    </w:tbl>
    <w:p w14:paraId="1093E4A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14B7FA7E"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u w:val="single"/>
          <w:lang w:eastAsia="pt-BR"/>
        </w:rPr>
        <w:t>CARD-5</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D75D9B" w:rsidRPr="00D75D9B" w14:paraId="2A5BEF9A"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111781B"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RF05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463996D3"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Realizar Pagamento </w:t>
            </w:r>
          </w:p>
        </w:tc>
      </w:tr>
      <w:tr w:rsidR="00D75D9B" w:rsidRPr="00D75D9B" w14:paraId="64F8A968"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4039D58"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Evidente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9B80DDD"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D75D9B" w:rsidRPr="00D75D9B" w14:paraId="2067A443"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287D79E"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Após selecionar o tipo de doação monetária na doação o sistema deverá receber as informações de pagamento, caso pagamento com cartão de crédito o doador deverá pôr o Número do cartão, Data de Validade do Cartão, Nome do Titular do Cartão, Código de Segurança do Cartão, no caso de doação por crédito deverá informar a Quantidade de Parcelas, a veracidade das informações do cartão será verificada antes de realizar do pagamento. Caso pagamento por pix o doador deverá copiar o código de pagamento pix gerado e realizar o pagamento. Caso doação monetária física selecionar a Data de entrega do dinheiro a instituição. Após o pagamento realizado nos casos de Cartão e Pix a doação será finalizada e o comprovante gerado, no caso de doação monetária física a doação só será finalizada após a comprovação do pagamento pelo operador. </w:t>
            </w:r>
          </w:p>
        </w:tc>
      </w:tr>
      <w:tr w:rsidR="00D75D9B" w:rsidRPr="00D75D9B" w14:paraId="27EA22D1"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3156C57"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INFORMAÇÔES: </w:t>
            </w:r>
            <w:r w:rsidRPr="00D75D9B">
              <w:rPr>
                <w:rFonts w:cs="Arial"/>
                <w:szCs w:val="24"/>
                <w:lang w:eastAsia="pt-BR"/>
              </w:rPr>
              <w:t>Número Cartão (tipo Char), Data de Validade Cartão (tipo Date), Nome do Titular do Cartão (tipo Varchar), Código de Segurança (Char), Código do PIX Gerado (tipo Varchar), Data de Entrega do Dinheiro (tipo Date) </w:t>
            </w:r>
          </w:p>
        </w:tc>
      </w:tr>
      <w:tr w:rsidR="00D75D9B" w:rsidRPr="00D75D9B" w14:paraId="0C9A554D"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468444"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w:t>
            </w:r>
            <w:r w:rsidRPr="00D75D9B">
              <w:rPr>
                <w:rFonts w:cs="Arial"/>
                <w:szCs w:val="24"/>
                <w:lang w:eastAsia="pt-BR"/>
              </w:rPr>
              <w:t> </w:t>
            </w:r>
          </w:p>
          <w:p w14:paraId="184D0477" w14:textId="77777777" w:rsidR="00D75D9B" w:rsidRPr="00D75D9B" w:rsidRDefault="00D75D9B" w:rsidP="00366FA2">
            <w:pPr>
              <w:numPr>
                <w:ilvl w:val="0"/>
                <w:numId w:val="18"/>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RN07: O pagamento será registrado somente após a realização e aprovação do pagamento. </w:t>
            </w:r>
          </w:p>
          <w:p w14:paraId="5DB101F3" w14:textId="77777777" w:rsidR="00D75D9B" w:rsidRPr="00D75D9B" w:rsidRDefault="00D75D9B" w:rsidP="00366FA2">
            <w:pPr>
              <w:numPr>
                <w:ilvl w:val="0"/>
                <w:numId w:val="19"/>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RN08: O pagamento deverá ser realizado na moeda nacional. </w:t>
            </w:r>
          </w:p>
          <w:p w14:paraId="6AA4B45F" w14:textId="77777777" w:rsidR="00D75D9B" w:rsidRPr="00D75D9B" w:rsidRDefault="00D75D9B" w:rsidP="00366FA2">
            <w:pPr>
              <w:numPr>
                <w:ilvl w:val="0"/>
                <w:numId w:val="20"/>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RN09: Permitir pagamento via PIX, com tempo limite para efetuação e validação. </w:t>
            </w:r>
          </w:p>
          <w:p w14:paraId="4BA88C55" w14:textId="77777777" w:rsidR="00D75D9B" w:rsidRPr="00D75D9B" w:rsidRDefault="00D75D9B" w:rsidP="00366FA2">
            <w:pPr>
              <w:numPr>
                <w:ilvl w:val="0"/>
                <w:numId w:val="21"/>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RN10: Permitir pagamento via cartão, somente cartões com informações validadas e nacionais. </w:t>
            </w:r>
          </w:p>
          <w:p w14:paraId="1C1C8155" w14:textId="77777777" w:rsidR="00D75D9B" w:rsidRPr="00D75D9B" w:rsidRDefault="00D75D9B" w:rsidP="00366FA2">
            <w:pPr>
              <w:numPr>
                <w:ilvl w:val="0"/>
                <w:numId w:val="22"/>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RN11: Permitir pagamento em dinheiro, apenas dinheiro validado e correspondente ao valor informado no site. </w:t>
            </w:r>
          </w:p>
        </w:tc>
      </w:tr>
    </w:tbl>
    <w:p w14:paraId="17C72006"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4D2450BC"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CARD-6</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07"/>
        <w:gridCol w:w="4814"/>
      </w:tblGrid>
      <w:tr w:rsidR="00D75D9B" w:rsidRPr="00D75D9B" w14:paraId="02361A56"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53A0BE0"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ID:</w:t>
            </w:r>
            <w:r w:rsidRPr="00D75D9B">
              <w:rPr>
                <w:rFonts w:cs="Arial"/>
                <w:szCs w:val="24"/>
                <w:lang w:eastAsia="pt-BR"/>
              </w:rPr>
              <w:t xml:space="preserve"> RF06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EE6401B"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NOME:</w:t>
            </w:r>
            <w:r w:rsidRPr="00D75D9B">
              <w:rPr>
                <w:rFonts w:cs="Arial"/>
                <w:szCs w:val="24"/>
                <w:lang w:eastAsia="pt-BR"/>
              </w:rPr>
              <w:t xml:space="preserve"> Consultar Informações </w:t>
            </w:r>
          </w:p>
        </w:tc>
      </w:tr>
      <w:tr w:rsidR="00D75D9B" w:rsidRPr="00D75D9B" w14:paraId="0C74704E"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09D1681"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CATEGORIA:</w:t>
            </w:r>
            <w:r w:rsidRPr="00D75D9B">
              <w:rPr>
                <w:rFonts w:cs="Arial"/>
                <w:szCs w:val="24"/>
                <w:lang w:eastAsia="pt-BR"/>
              </w:rPr>
              <w:t xml:space="preserve"> Funcional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57534B9"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D75D9B" w:rsidRPr="00D75D9B" w14:paraId="625CA722"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A0524AB"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DESCRIÇÃO:</w:t>
            </w:r>
            <w:r w:rsidRPr="00D75D9B">
              <w:rPr>
                <w:rFonts w:cs="Arial"/>
                <w:szCs w:val="24"/>
                <w:lang w:eastAsia="pt-BR"/>
              </w:rPr>
              <w:t xml:space="preserve"> O sistema deve permitir aos usuários consultarem informações relevantes sobre os doadores e suas doações. Isso inclui a capacidade de pesquisar doadores por nome, CPF ou CNPJ, e visualizar detalhes das doações feitas por eles. </w:t>
            </w:r>
          </w:p>
        </w:tc>
      </w:tr>
      <w:tr w:rsidR="00D75D9B" w:rsidRPr="00D75D9B" w14:paraId="5A439C49"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784BC97"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INFORMAÇÔES:</w:t>
            </w:r>
            <w:r w:rsidRPr="00D75D9B">
              <w:rPr>
                <w:rFonts w:cs="Arial"/>
                <w:szCs w:val="24"/>
                <w:lang w:eastAsia="pt-BR"/>
              </w:rPr>
              <w:t xml:space="preserve"> Nome do Doador (tipo Varchar), CPF/CNPJ do Doador (tipo Varchar), Detalhes da Doação (tipo Text) </w:t>
            </w:r>
          </w:p>
        </w:tc>
      </w:tr>
      <w:tr w:rsidR="00D75D9B" w:rsidRPr="00D75D9B" w14:paraId="27DCDA85"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ECF7588"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lastRenderedPageBreak/>
              <w:t xml:space="preserve">REGRA DE NEGÓCIO: </w:t>
            </w:r>
            <w:r w:rsidRPr="00D75D9B">
              <w:rPr>
                <w:rFonts w:cs="Arial"/>
                <w:szCs w:val="24"/>
                <w:lang w:eastAsia="pt-BR"/>
              </w:rPr>
              <w:t>RN12: A consulta de informações só deve estar disponível para usuários autenticados no sistema. Os resultados da consulta devem ser apresentados de forma clara e organizada para facilitar a compreensão do usuário. </w:t>
            </w:r>
          </w:p>
        </w:tc>
      </w:tr>
    </w:tbl>
    <w:p w14:paraId="5EB7DA62"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4E41D909"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CARD-7</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D75D9B" w:rsidRPr="00D75D9B" w14:paraId="18C8ECE7"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4F301CA3"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ID:</w:t>
            </w:r>
            <w:r w:rsidRPr="00D75D9B">
              <w:rPr>
                <w:rFonts w:cs="Arial"/>
                <w:szCs w:val="24"/>
                <w:lang w:eastAsia="pt-BR"/>
              </w:rPr>
              <w:t xml:space="preserve"> RF07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3C7886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NOME:</w:t>
            </w:r>
            <w:r w:rsidRPr="00D75D9B">
              <w:rPr>
                <w:rFonts w:cs="Arial"/>
                <w:szCs w:val="24"/>
                <w:lang w:eastAsia="pt-BR"/>
              </w:rPr>
              <w:t xml:space="preserve"> Alterar Informações </w:t>
            </w:r>
          </w:p>
        </w:tc>
      </w:tr>
      <w:tr w:rsidR="00D75D9B" w:rsidRPr="00D75D9B" w14:paraId="0F43A35F"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F351BB4"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Categoria:</w:t>
            </w:r>
            <w:r w:rsidRPr="00D75D9B">
              <w:rPr>
                <w:rFonts w:cs="Arial"/>
                <w:szCs w:val="24"/>
                <w:lang w:eastAsia="pt-BR"/>
              </w:rPr>
              <w:t xml:space="preserve"> Funcional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374B4A9"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PRIORIDADE:</w:t>
            </w:r>
            <w:r w:rsidRPr="00D75D9B">
              <w:rPr>
                <w:rFonts w:cs="Arial"/>
                <w:szCs w:val="24"/>
                <w:lang w:eastAsia="pt-BR"/>
              </w:rPr>
              <w:t xml:space="preserve"> Essencial </w:t>
            </w:r>
          </w:p>
        </w:tc>
      </w:tr>
      <w:tr w:rsidR="00D75D9B" w:rsidRPr="00D75D9B" w14:paraId="7A6EFA85"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0DF1D2C"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 permitir aos usuários alterarem as informações dos doadores e suas doações. Isso inclui a capacidade de modificar detalhes como nome, telefone, endereço, e outras informações pessoais dos doadores. </w:t>
            </w:r>
          </w:p>
        </w:tc>
      </w:tr>
      <w:tr w:rsidR="00D75D9B" w:rsidRPr="00D75D9B" w14:paraId="6F789C20"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E8DC2D8"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INFORMAÇÔES:</w:t>
            </w:r>
            <w:r w:rsidRPr="00D75D9B">
              <w:rPr>
                <w:rFonts w:cs="Arial"/>
                <w:szCs w:val="24"/>
                <w:u w:val="single"/>
                <w:lang w:eastAsia="pt-BR"/>
              </w:rPr>
              <w:t xml:space="preserve"> </w:t>
            </w:r>
            <w:r w:rsidRPr="00D75D9B">
              <w:rPr>
                <w:rFonts w:cs="Arial"/>
                <w:szCs w:val="24"/>
                <w:lang w:eastAsia="pt-BR"/>
              </w:rPr>
              <w:t>Informações do Doador (tipo Varchar), Detalhes da Doação (tipo Text), Novos Dados (tipo Varchar) </w:t>
            </w:r>
          </w:p>
        </w:tc>
      </w:tr>
      <w:tr w:rsidR="00D75D9B" w:rsidRPr="00D75D9B" w14:paraId="09C3706B"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10A78A8"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RN13: A alteração de informações só deve ser permitida para usuários autorizados e com permissões adequadas. Todas as alterações devem ser registradas no sistema, incluindo a data e o usuário responsável pela modificação. </w:t>
            </w:r>
          </w:p>
        </w:tc>
      </w:tr>
    </w:tbl>
    <w:p w14:paraId="29BC72DE"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3D8F8441"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CARD-8</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0"/>
        <w:gridCol w:w="4831"/>
      </w:tblGrid>
      <w:tr w:rsidR="00D75D9B" w:rsidRPr="00D75D9B" w14:paraId="0D4A6AA7"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45D18C64"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RF08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303A129"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Reagendar Doação  </w:t>
            </w:r>
          </w:p>
        </w:tc>
      </w:tr>
      <w:tr w:rsidR="00D75D9B" w:rsidRPr="00D75D9B" w14:paraId="2549181E"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AEA4A74"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Evidente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937306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Desejável </w:t>
            </w:r>
          </w:p>
        </w:tc>
      </w:tr>
      <w:tr w:rsidR="00D75D9B" w:rsidRPr="00D75D9B" w14:paraId="27296547"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2F06ED"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deverá permitir que o doador possa mudar a data de entrega das doações na instituição caso não possa na data inicial, após o reagendamento os dados serão atualizados no banco de dados </w:t>
            </w:r>
          </w:p>
        </w:tc>
      </w:tr>
      <w:tr w:rsidR="00D75D9B" w:rsidRPr="00D75D9B" w14:paraId="13E63B1E"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A1F0A97"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INFORMAÇÔES: </w:t>
            </w:r>
            <w:r w:rsidRPr="00D75D9B">
              <w:rPr>
                <w:rFonts w:cs="Arial"/>
                <w:szCs w:val="24"/>
                <w:lang w:eastAsia="pt-BR"/>
              </w:rPr>
              <w:t>Data do Agendamento (tipo Date), Hora do Agendamento (tipo DATE TIME) </w:t>
            </w:r>
          </w:p>
        </w:tc>
      </w:tr>
      <w:tr w:rsidR="00D75D9B" w:rsidRPr="00D75D9B" w14:paraId="1F2D4E1D"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76B5E9" w14:textId="77777777" w:rsidR="00D75D9B" w:rsidRPr="00D75D9B" w:rsidRDefault="00D75D9B" w:rsidP="00366FA2">
            <w:pPr>
              <w:numPr>
                <w:ilvl w:val="0"/>
                <w:numId w:val="23"/>
              </w:numPr>
              <w:suppressAutoHyphens w:val="0"/>
              <w:spacing w:line="240" w:lineRule="auto"/>
              <w:ind w:left="1080"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RN02: O (re)agendamento de entrega das doações deverá ser feito em um dia em que a instituição estará disponível e aberta. </w:t>
            </w:r>
          </w:p>
        </w:tc>
      </w:tr>
    </w:tbl>
    <w:p w14:paraId="281A774B"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1A5F510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CARD-9</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D75D9B" w:rsidRPr="00D75D9B" w14:paraId="5420A331"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5B4A979"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RF09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ED673AE"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Solicitar Doações </w:t>
            </w:r>
          </w:p>
        </w:tc>
      </w:tr>
      <w:tr w:rsidR="00D75D9B" w:rsidRPr="00D75D9B" w14:paraId="241F6A3C"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321657F"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Oculto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33F72AF"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Desejável </w:t>
            </w:r>
          </w:p>
        </w:tc>
      </w:tr>
      <w:tr w:rsidR="00D75D9B" w:rsidRPr="00D75D9B" w14:paraId="5343DB63"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43B554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deverá permitir a solicitações de doações para os doadores, caso a doação seja manual o operador irá solicitar com base na lista de clientes podendo selecionar os itens que deseja solicitar e apertar o botão para que a solicitação seja enviada, caso a doação seja automática ela será baseada em critérios pré-definidos para o envio da solicitação, como um determinado tempo de dias sem doar, após o critério ser atendido o envio da solicitação será automático pelo sistema. As solicitações serão uma mensagem pré-definida e poderão ser entregues por diversos meio de comunicação como E-mail ou WhatsApp </w:t>
            </w:r>
          </w:p>
        </w:tc>
      </w:tr>
      <w:tr w:rsidR="00D75D9B" w:rsidRPr="00D75D9B" w14:paraId="6F6C2805"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D444732"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Seleção dos itens solicitados (tipo Integer)  </w:t>
            </w:r>
          </w:p>
        </w:tc>
      </w:tr>
      <w:tr w:rsidR="00D75D9B" w:rsidRPr="00D75D9B" w14:paraId="4349B189"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3484686"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 </w:t>
            </w:r>
            <w:r w:rsidRPr="00D75D9B">
              <w:rPr>
                <w:rFonts w:cs="Arial"/>
                <w:szCs w:val="24"/>
                <w:lang w:eastAsia="pt-BR"/>
              </w:rPr>
              <w:t> </w:t>
            </w:r>
          </w:p>
          <w:p w14:paraId="26C63C27" w14:textId="77777777" w:rsidR="00D75D9B" w:rsidRPr="00D75D9B" w:rsidRDefault="00D75D9B" w:rsidP="00366FA2">
            <w:pPr>
              <w:numPr>
                <w:ilvl w:val="0"/>
                <w:numId w:val="24"/>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RN14: O doador deve estar fora do prazo de doações ou um longo tempo sem doar para receber uma solicitação de doação automática. </w:t>
            </w:r>
          </w:p>
          <w:p w14:paraId="1DFE63DC" w14:textId="77777777" w:rsidR="00D75D9B" w:rsidRPr="00D75D9B" w:rsidRDefault="00D75D9B" w:rsidP="00366FA2">
            <w:pPr>
              <w:numPr>
                <w:ilvl w:val="0"/>
                <w:numId w:val="25"/>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RN15:A solicitação de doação manual deverá ser feita apenas uma vez dentro de determinado período. </w:t>
            </w:r>
          </w:p>
        </w:tc>
      </w:tr>
    </w:tbl>
    <w:p w14:paraId="7D2C9A99"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3333EAE0"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CARD-10</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D75D9B" w:rsidRPr="00D75D9B" w14:paraId="12156A6E"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9C660A0"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RF10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A75BE60"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Realizar doação online </w:t>
            </w:r>
          </w:p>
        </w:tc>
      </w:tr>
      <w:tr w:rsidR="00D75D9B" w:rsidRPr="00D75D9B" w14:paraId="1FCFF689"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AA0B3AF"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Evidente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21A237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D75D9B" w:rsidRPr="00D75D9B" w14:paraId="71C27834"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83198E0"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deverá permitir que os doadores realizem doações a instituição. Após a doação, as informações delas devem ser devidamente registradas no sistema e no banco de dados, salvando as informações como tipo de doação, valor, método de pagamento. Feito o cadastrado da doação e o registro da doação, o sistema deverá emitir um certificado que comprove que a doação foi realizada pelo doador. </w:t>
            </w:r>
          </w:p>
        </w:tc>
      </w:tr>
      <w:tr w:rsidR="00D75D9B" w:rsidRPr="00D75D9B" w14:paraId="714DE0D0"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C8A50E3"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INFORMAÇÔES: </w:t>
            </w:r>
            <w:r w:rsidRPr="00D75D9B">
              <w:rPr>
                <w:rFonts w:cs="Arial"/>
                <w:szCs w:val="24"/>
                <w:lang w:eastAsia="pt-BR"/>
              </w:rPr>
              <w:t>Tipo de doação (tipo Varchar), Valor (tipo Numeric), Método de pagamento (tipo Varchar) </w:t>
            </w:r>
          </w:p>
        </w:tc>
      </w:tr>
      <w:tr w:rsidR="00D75D9B" w:rsidRPr="00D75D9B" w14:paraId="700AA3BD"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3B68F49"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 </w:t>
            </w:r>
            <w:r w:rsidRPr="00D75D9B">
              <w:rPr>
                <w:rFonts w:cs="Arial"/>
                <w:szCs w:val="24"/>
                <w:lang w:eastAsia="pt-BR"/>
              </w:rPr>
              <w:t> </w:t>
            </w:r>
          </w:p>
          <w:p w14:paraId="1DA3C9F3" w14:textId="77777777" w:rsidR="00D75D9B" w:rsidRPr="00D75D9B" w:rsidRDefault="00D75D9B" w:rsidP="00366FA2">
            <w:pPr>
              <w:numPr>
                <w:ilvl w:val="0"/>
                <w:numId w:val="26"/>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lastRenderedPageBreak/>
              <w:t>RN16: As doações podem ser tanto itens físicos, como roupas e alimentos, quanto doação monetária realizada de forma online ou presencial. </w:t>
            </w:r>
          </w:p>
          <w:p w14:paraId="2F872E5E" w14:textId="77777777" w:rsidR="00D75D9B" w:rsidRPr="00D75D9B" w:rsidRDefault="00D75D9B" w:rsidP="00366FA2">
            <w:pPr>
              <w:numPr>
                <w:ilvl w:val="0"/>
                <w:numId w:val="27"/>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RN17: O comprovante de doação deverá ser válido para uso em registros pessoais ou fiscais. </w:t>
            </w:r>
          </w:p>
        </w:tc>
      </w:tr>
    </w:tbl>
    <w:p w14:paraId="63387076"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lastRenderedPageBreak/>
        <w:t> </w:t>
      </w:r>
    </w:p>
    <w:p w14:paraId="073F40CD"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CARD-11</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D75D9B" w:rsidRPr="00D75D9B" w14:paraId="7C179508"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0A5BB76"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RF11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115602F"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Validar doação </w:t>
            </w:r>
          </w:p>
        </w:tc>
      </w:tr>
      <w:tr w:rsidR="00D75D9B" w:rsidRPr="00D75D9B" w14:paraId="5DDF9279"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FBD4952"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Evidente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BB29A8C"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D75D9B" w:rsidRPr="00D75D9B" w14:paraId="411068A0"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030CD6"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No caso de doação física o sistema deverá permitirá a validação dos itens entregues. Para que haja a integridade das doações no momento da doação física o operador deverá validar se os itens entregues estão em conformidade com os dados mostrados no sistema, sendo assim ele deverá validar se o Item está correto, estado, quantidade e se a data e hora agendadas estão de acordo, após isso ele informara no sistema se está de acordo ou não e se houve mudança das informações, caso não esteja será necessário mudar as informações da doação, após isso será emitido um comprovante de doação pelo sistema para o doador </w:t>
            </w:r>
          </w:p>
        </w:tc>
      </w:tr>
      <w:tr w:rsidR="00D75D9B" w:rsidRPr="00D75D9B" w14:paraId="38ED2BA5"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D8A97C5"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Nome do item (tipo Varchar), Estado do Item (tipo Varchar), Quantidade do Item (tipo Integer), Data do agendamento (tipo Date), Hora do agendamento (tipo DATETIME), Item de acordo (tipo Boolean), Mudança de Informações (tipo Boolean) </w:t>
            </w:r>
          </w:p>
        </w:tc>
      </w:tr>
      <w:tr w:rsidR="00D75D9B" w:rsidRPr="00D75D9B" w14:paraId="426EE7B0"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DB032ED"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w:t>
            </w:r>
            <w:r w:rsidRPr="00D75D9B">
              <w:rPr>
                <w:rFonts w:cs="Arial"/>
                <w:szCs w:val="24"/>
                <w:lang w:eastAsia="pt-BR"/>
              </w:rPr>
              <w:t> </w:t>
            </w:r>
          </w:p>
          <w:p w14:paraId="6B9EB411" w14:textId="77777777" w:rsidR="00D75D9B" w:rsidRPr="00D75D9B" w:rsidRDefault="00D75D9B" w:rsidP="00366FA2">
            <w:pPr>
              <w:numPr>
                <w:ilvl w:val="0"/>
                <w:numId w:val="28"/>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RN18: As alterações de informações só deverão ser feitas caso haja divergência das informações do sistema com a doação. </w:t>
            </w:r>
          </w:p>
        </w:tc>
      </w:tr>
    </w:tbl>
    <w:p w14:paraId="33BB19FD"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2BE0CA97"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CARD-12</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2"/>
        <w:gridCol w:w="4839"/>
      </w:tblGrid>
      <w:tr w:rsidR="00D75D9B" w:rsidRPr="00D75D9B" w14:paraId="11D04108"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9C8C7DD"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ID</w:t>
            </w:r>
            <w:r w:rsidRPr="00D75D9B">
              <w:rPr>
                <w:rFonts w:cs="Arial"/>
                <w:szCs w:val="24"/>
                <w:lang w:eastAsia="pt-BR"/>
              </w:rPr>
              <w:t>: RF12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6A84E4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NOME</w:t>
            </w:r>
            <w:r w:rsidRPr="00D75D9B">
              <w:rPr>
                <w:rFonts w:cs="Arial"/>
                <w:szCs w:val="24"/>
                <w:lang w:eastAsia="pt-BR"/>
              </w:rPr>
              <w:t>:  GERAR RELATORIO </w:t>
            </w:r>
          </w:p>
        </w:tc>
      </w:tr>
      <w:tr w:rsidR="00D75D9B" w:rsidRPr="00D75D9B" w14:paraId="625255E0"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D5B82B4"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Categoria</w:t>
            </w:r>
            <w:r w:rsidRPr="00D75D9B">
              <w:rPr>
                <w:rFonts w:cs="Arial"/>
                <w:szCs w:val="24"/>
                <w:lang w:eastAsia="pt-BR"/>
              </w:rPr>
              <w:t>: EVIDENTE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AB23970"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PRIORIDADE</w:t>
            </w:r>
            <w:r w:rsidRPr="00D75D9B">
              <w:rPr>
                <w:rFonts w:cs="Arial"/>
                <w:szCs w:val="24"/>
                <w:lang w:eastAsia="pt-BR"/>
              </w:rPr>
              <w:t>: DESEJAVEL </w:t>
            </w:r>
          </w:p>
        </w:tc>
      </w:tr>
      <w:tr w:rsidR="00D75D9B" w:rsidRPr="00D75D9B" w14:paraId="49C5D746"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BB56A90"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DESCRIÇÃO</w:t>
            </w:r>
            <w:r w:rsidRPr="00D75D9B">
              <w:rPr>
                <w:rFonts w:cs="Arial"/>
                <w:szCs w:val="24"/>
                <w:lang w:eastAsia="pt-BR"/>
              </w:rPr>
              <w:t>: O sistema deve gerar relatórios detalhados sobre os doadores, com base em critérios específicos definidos pelo usuário. </w:t>
            </w:r>
          </w:p>
        </w:tc>
      </w:tr>
      <w:tr w:rsidR="00D75D9B" w:rsidRPr="00D75D9B" w14:paraId="7674A722"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E084C7"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INFORMAÇÔES:</w:t>
            </w:r>
            <w:r w:rsidRPr="00D75D9B">
              <w:rPr>
                <w:rFonts w:cs="Arial"/>
                <w:szCs w:val="24"/>
                <w:lang w:eastAsia="pt-BR"/>
              </w:rPr>
              <w:t> </w:t>
            </w:r>
          </w:p>
          <w:p w14:paraId="515292CB" w14:textId="77777777" w:rsidR="00D75D9B" w:rsidRPr="00D75D9B" w:rsidRDefault="00D75D9B" w:rsidP="00366FA2">
            <w:pPr>
              <w:numPr>
                <w:ilvl w:val="0"/>
                <w:numId w:val="29"/>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Nome do Doador </w:t>
            </w:r>
          </w:p>
          <w:p w14:paraId="67D6610B" w14:textId="77777777" w:rsidR="00D75D9B" w:rsidRPr="00D75D9B" w:rsidRDefault="00D75D9B" w:rsidP="00366FA2">
            <w:pPr>
              <w:numPr>
                <w:ilvl w:val="0"/>
                <w:numId w:val="30"/>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Valor da Doação </w:t>
            </w:r>
          </w:p>
          <w:p w14:paraId="2655C108" w14:textId="77777777" w:rsidR="00D75D9B" w:rsidRPr="00D75D9B" w:rsidRDefault="00D75D9B" w:rsidP="00366FA2">
            <w:pPr>
              <w:numPr>
                <w:ilvl w:val="0"/>
                <w:numId w:val="31"/>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Tipo da Doação </w:t>
            </w:r>
          </w:p>
          <w:p w14:paraId="42DB282C" w14:textId="77777777" w:rsidR="00D75D9B" w:rsidRPr="00D75D9B" w:rsidRDefault="00D75D9B" w:rsidP="00366FA2">
            <w:pPr>
              <w:numPr>
                <w:ilvl w:val="0"/>
                <w:numId w:val="32"/>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Data da Doação </w:t>
            </w:r>
          </w:p>
          <w:p w14:paraId="6CA0F8C6"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tc>
      </w:tr>
      <w:tr w:rsidR="00D75D9B" w:rsidRPr="00D75D9B" w14:paraId="573B91F5"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3CB012"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w:t>
            </w:r>
            <w:r w:rsidRPr="00D75D9B">
              <w:rPr>
                <w:rFonts w:cs="Arial"/>
                <w:szCs w:val="24"/>
                <w:lang w:eastAsia="pt-BR"/>
              </w:rPr>
              <w:t xml:space="preserve"> RN19: Os critérios de filtragem podem incluir data, tipo de doação e nome do doador. </w:t>
            </w:r>
          </w:p>
        </w:tc>
      </w:tr>
    </w:tbl>
    <w:p w14:paraId="34067040" w14:textId="6EF68EA3" w:rsid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166BED17" w14:textId="3E573E86" w:rsidR="00D75D9B" w:rsidRPr="00D75D9B" w:rsidRDefault="00D75D9B" w:rsidP="00D75D9B">
      <w:pPr>
        <w:suppressAutoHyphens w:val="0"/>
        <w:spacing w:line="240" w:lineRule="auto"/>
        <w:ind w:firstLine="0"/>
        <w:jc w:val="left"/>
        <w:textAlignment w:val="baseline"/>
        <w:rPr>
          <w:rFonts w:cs="Arial"/>
          <w:szCs w:val="24"/>
          <w:lang w:eastAsia="pt-BR"/>
        </w:rPr>
      </w:pPr>
      <w:r>
        <w:rPr>
          <w:rFonts w:cs="Arial"/>
          <w:szCs w:val="24"/>
          <w:lang w:eastAsia="pt-BR"/>
        </w:rPr>
        <w:t>CARD-13</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02"/>
        <w:gridCol w:w="4819"/>
      </w:tblGrid>
      <w:tr w:rsidR="00D75D9B" w:rsidRPr="00D75D9B" w14:paraId="13CE7B71"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EF5D26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RNF01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79615C8"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NOME:</w:t>
            </w:r>
            <w:r w:rsidRPr="00D75D9B">
              <w:rPr>
                <w:rFonts w:cs="Arial"/>
                <w:szCs w:val="24"/>
                <w:lang w:eastAsia="pt-BR"/>
              </w:rPr>
              <w:t xml:space="preserve"> Tempo de resposta </w:t>
            </w:r>
          </w:p>
        </w:tc>
      </w:tr>
      <w:tr w:rsidR="00D75D9B" w:rsidRPr="00D75D9B" w14:paraId="06B6EAA7"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3625319"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Performance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E1AD700"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color w:val="171717"/>
                <w:szCs w:val="24"/>
                <w:lang w:eastAsia="pt-BR"/>
              </w:rPr>
              <w:t>Essencial </w:t>
            </w:r>
          </w:p>
        </w:tc>
      </w:tr>
      <w:tr w:rsidR="00D75D9B" w:rsidRPr="00D75D9B" w14:paraId="783E438D"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254BF5E"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DESCRIÇÃO:</w:t>
            </w:r>
            <w:r w:rsidRPr="00D75D9B">
              <w:rPr>
                <w:rFonts w:cs="Arial"/>
                <w:szCs w:val="24"/>
                <w:lang w:eastAsia="pt-BR"/>
              </w:rPr>
              <w:t xml:space="preserve"> O sistema deve responder às solicitações dos usuários com o mínimo de tempo de resposta possível, com acesso rápido as tabelas do banco de dados </w:t>
            </w:r>
          </w:p>
        </w:tc>
      </w:tr>
      <w:tr w:rsidR="00D75D9B" w:rsidRPr="00D75D9B" w14:paraId="6122490A"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B2603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O tempo de resposta é crucial para garantir uma boa experiência do usuário e eficiência no uso do sistema </w:t>
            </w:r>
          </w:p>
        </w:tc>
      </w:tr>
      <w:tr w:rsidR="00D75D9B" w:rsidRPr="00D75D9B" w14:paraId="1F4C8C3D"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58F8C5"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Não há </w:t>
            </w:r>
          </w:p>
        </w:tc>
      </w:tr>
    </w:tbl>
    <w:p w14:paraId="5E715F05" w14:textId="77777777" w:rsid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56ACBE93" w14:textId="4C8326B9" w:rsidR="00D75D9B" w:rsidRPr="00D75D9B" w:rsidRDefault="00D75D9B" w:rsidP="00D75D9B">
      <w:pPr>
        <w:suppressAutoHyphens w:val="0"/>
        <w:spacing w:line="240" w:lineRule="auto"/>
        <w:ind w:firstLine="0"/>
        <w:jc w:val="left"/>
        <w:textAlignment w:val="baseline"/>
        <w:rPr>
          <w:rFonts w:cs="Arial"/>
          <w:szCs w:val="24"/>
          <w:lang w:eastAsia="pt-BR"/>
        </w:rPr>
      </w:pPr>
      <w:r>
        <w:rPr>
          <w:rFonts w:cs="Arial"/>
          <w:szCs w:val="24"/>
          <w:lang w:eastAsia="pt-BR"/>
        </w:rPr>
        <w:t>CARD-14</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1"/>
        <w:gridCol w:w="4830"/>
      </w:tblGrid>
      <w:tr w:rsidR="00D75D9B" w:rsidRPr="00D75D9B" w14:paraId="08C2D364"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C17F301"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RNF02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DD252E3"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Autenticação e autorização </w:t>
            </w:r>
          </w:p>
        </w:tc>
      </w:tr>
      <w:tr w:rsidR="00D75D9B" w:rsidRPr="00D75D9B" w14:paraId="3AB66D7F"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5345FCC"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Segurança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54BDEFD"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D75D9B" w:rsidRPr="00D75D9B" w14:paraId="4B210328"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39375F6"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 garantir a autenticidade de cada usuário, de acordo com cada usuário, definir suas permissões e restrições. </w:t>
            </w:r>
          </w:p>
        </w:tc>
      </w:tr>
      <w:tr w:rsidR="00D75D9B" w:rsidRPr="00D75D9B" w14:paraId="5736F4E6"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C82F67D"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INFORMAÇÕES:</w:t>
            </w:r>
            <w:r w:rsidRPr="00D75D9B">
              <w:rPr>
                <w:rFonts w:cs="Arial"/>
                <w:szCs w:val="24"/>
                <w:lang w:eastAsia="pt-BR"/>
              </w:rPr>
              <w:t xml:space="preserve"> Usuário doador não tem acesso ao sistema interno da instituição. </w:t>
            </w:r>
          </w:p>
        </w:tc>
      </w:tr>
      <w:tr w:rsidR="00D75D9B" w:rsidRPr="00D75D9B" w14:paraId="185CE3B9"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5DED13"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w:t>
            </w:r>
            <w:r w:rsidRPr="00D75D9B">
              <w:rPr>
                <w:rFonts w:cs="Arial"/>
                <w:szCs w:val="24"/>
                <w:lang w:eastAsia="pt-BR"/>
              </w:rPr>
              <w:t xml:space="preserve"> Não há </w:t>
            </w:r>
          </w:p>
        </w:tc>
      </w:tr>
    </w:tbl>
    <w:p w14:paraId="12A7DAD7" w14:textId="77777777" w:rsid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3E98E063" w14:textId="0F2B7EB0" w:rsidR="00D75D9B" w:rsidRPr="00D75D9B" w:rsidRDefault="00D75D9B" w:rsidP="00D75D9B">
      <w:pPr>
        <w:suppressAutoHyphens w:val="0"/>
        <w:spacing w:line="240" w:lineRule="auto"/>
        <w:ind w:firstLine="0"/>
        <w:jc w:val="left"/>
        <w:textAlignment w:val="baseline"/>
        <w:rPr>
          <w:rFonts w:cs="Arial"/>
          <w:szCs w:val="24"/>
          <w:lang w:eastAsia="pt-BR"/>
        </w:rPr>
      </w:pPr>
      <w:r>
        <w:rPr>
          <w:rFonts w:cs="Arial"/>
          <w:szCs w:val="24"/>
          <w:lang w:eastAsia="pt-BR"/>
        </w:rPr>
        <w:t>CARD-15</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22"/>
        <w:gridCol w:w="4799"/>
      </w:tblGrid>
      <w:tr w:rsidR="00D75D9B" w:rsidRPr="00D75D9B" w14:paraId="4D299D19"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9E507F1"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RNF03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26E5117"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NOME:</w:t>
            </w:r>
            <w:r w:rsidRPr="00D75D9B">
              <w:rPr>
                <w:rFonts w:cs="Arial"/>
                <w:szCs w:val="24"/>
                <w:lang w:eastAsia="pt-BR"/>
              </w:rPr>
              <w:t xml:space="preserve"> Intuitividade da interface </w:t>
            </w:r>
          </w:p>
        </w:tc>
      </w:tr>
      <w:tr w:rsidR="00D75D9B" w:rsidRPr="00D75D9B" w14:paraId="18196D8B"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07C9555"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lastRenderedPageBreak/>
              <w:t>Categoria:</w:t>
            </w:r>
            <w:r w:rsidRPr="00D75D9B">
              <w:rPr>
                <w:rFonts w:cs="Arial"/>
                <w:szCs w:val="24"/>
                <w:lang w:eastAsia="pt-BR"/>
              </w:rPr>
              <w:t xml:space="preserve"> Compatibilidade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679C222"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color w:val="171717"/>
                <w:szCs w:val="24"/>
                <w:lang w:eastAsia="pt-BR"/>
              </w:rPr>
              <w:t>Desejável </w:t>
            </w:r>
          </w:p>
        </w:tc>
      </w:tr>
      <w:tr w:rsidR="00D75D9B" w:rsidRPr="00D75D9B" w14:paraId="752D1E60"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28C2326"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interface do usuário deve ser fácil de entender e navegar, permitindo que os usuários realizem tarefas com facilidade e eficiência. </w:t>
            </w:r>
          </w:p>
        </w:tc>
      </w:tr>
      <w:tr w:rsidR="00D75D9B" w:rsidRPr="00D75D9B" w14:paraId="358C7E7F"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EF34435"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Utilizar cores e telas com fácil entendimento, sempre padronizada e intuitiva. </w:t>
            </w:r>
          </w:p>
        </w:tc>
      </w:tr>
      <w:tr w:rsidR="00D75D9B" w:rsidRPr="00D75D9B" w14:paraId="73ADBF97"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DD8E6C"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Não há </w:t>
            </w:r>
          </w:p>
        </w:tc>
      </w:tr>
    </w:tbl>
    <w:p w14:paraId="1472B236" w14:textId="77777777" w:rsid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6B9BF572" w14:textId="4CB34534" w:rsidR="00D75D9B" w:rsidRPr="00D75D9B" w:rsidRDefault="00D75D9B" w:rsidP="00D75D9B">
      <w:pPr>
        <w:suppressAutoHyphens w:val="0"/>
        <w:spacing w:line="240" w:lineRule="auto"/>
        <w:ind w:firstLine="0"/>
        <w:jc w:val="left"/>
        <w:textAlignment w:val="baseline"/>
        <w:rPr>
          <w:rFonts w:cs="Arial"/>
          <w:szCs w:val="24"/>
          <w:lang w:eastAsia="pt-BR"/>
        </w:rPr>
      </w:pPr>
      <w:r>
        <w:rPr>
          <w:rFonts w:cs="Arial"/>
          <w:szCs w:val="24"/>
          <w:lang w:eastAsia="pt-BR"/>
        </w:rPr>
        <w:t>CARD-16</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22"/>
        <w:gridCol w:w="4799"/>
      </w:tblGrid>
      <w:tr w:rsidR="00D75D9B" w:rsidRPr="00D75D9B" w14:paraId="5CA3D039" w14:textId="77777777" w:rsidTr="00D75D9B">
        <w:trPr>
          <w:trHeight w:val="54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923FE57"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RNF04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4E1270C"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Tolerância a falhas </w:t>
            </w:r>
          </w:p>
        </w:tc>
      </w:tr>
      <w:tr w:rsidR="00D75D9B" w:rsidRPr="00D75D9B" w14:paraId="46F916F6"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37804E2"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Compatibilidade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E601456"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color w:val="171717"/>
                <w:szCs w:val="24"/>
                <w:lang w:eastAsia="pt-BR"/>
              </w:rPr>
              <w:t>Essencial </w:t>
            </w:r>
          </w:p>
        </w:tc>
      </w:tr>
      <w:tr w:rsidR="00D75D9B" w:rsidRPr="00D75D9B" w14:paraId="65218F4E"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F2AE9C"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DESCRIÇÃO:</w:t>
            </w:r>
            <w:r w:rsidRPr="00D75D9B">
              <w:rPr>
                <w:rFonts w:cs="Arial"/>
                <w:szCs w:val="24"/>
                <w:lang w:eastAsia="pt-BR"/>
              </w:rPr>
              <w:t xml:space="preserve"> O sistema deve ser capaz de lidar com falhas de forma robusta, mantendo a operação mesmo quando ocorrem problemas inesperados. </w:t>
            </w:r>
          </w:p>
        </w:tc>
      </w:tr>
      <w:tr w:rsidR="00D75D9B" w:rsidRPr="00D75D9B" w14:paraId="78EF9BCA"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3838E1C"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Modularizar o sistema a ponto de que uma coisa não dependa tanto da outra, fazendo com que cada falha não desabilite o sistema todo, mas sim apenas o que falhou. </w:t>
            </w:r>
            <w:r w:rsidRPr="00D75D9B">
              <w:rPr>
                <w:rFonts w:cs="Arial"/>
                <w:szCs w:val="24"/>
                <w:lang w:eastAsia="pt-BR"/>
              </w:rPr>
              <w:br/>
              <w:t>Além de fazer backups para não perder o que já está funcionando.  </w:t>
            </w:r>
          </w:p>
        </w:tc>
      </w:tr>
      <w:tr w:rsidR="00D75D9B" w:rsidRPr="00D75D9B" w14:paraId="62FFA361"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388980"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Não há </w:t>
            </w:r>
          </w:p>
        </w:tc>
      </w:tr>
    </w:tbl>
    <w:p w14:paraId="36D962E2" w14:textId="77777777" w:rsid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042B9CB4" w14:textId="4FBA3D95" w:rsidR="00D75D9B" w:rsidRPr="00D75D9B" w:rsidRDefault="00D75D9B" w:rsidP="00D75D9B">
      <w:pPr>
        <w:suppressAutoHyphens w:val="0"/>
        <w:spacing w:line="240" w:lineRule="auto"/>
        <w:ind w:firstLine="0"/>
        <w:jc w:val="left"/>
        <w:textAlignment w:val="baseline"/>
        <w:rPr>
          <w:rFonts w:cs="Arial"/>
          <w:szCs w:val="24"/>
          <w:lang w:eastAsia="pt-BR"/>
        </w:rPr>
      </w:pPr>
      <w:r>
        <w:rPr>
          <w:rFonts w:cs="Arial"/>
          <w:szCs w:val="24"/>
          <w:lang w:eastAsia="pt-BR"/>
        </w:rPr>
        <w:t>CARD-17</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4"/>
        <w:gridCol w:w="4807"/>
      </w:tblGrid>
      <w:tr w:rsidR="00D75D9B" w:rsidRPr="00D75D9B" w14:paraId="5D51D516"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8275E6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ID:</w:t>
            </w:r>
            <w:r w:rsidRPr="00D75D9B">
              <w:rPr>
                <w:rFonts w:cs="Arial"/>
                <w:szCs w:val="24"/>
                <w:lang w:eastAsia="pt-BR"/>
              </w:rPr>
              <w:t xml:space="preserve"> RNF05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95DC4C0"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Compatibilidade com navegadores </w:t>
            </w:r>
          </w:p>
        </w:tc>
      </w:tr>
      <w:tr w:rsidR="00D75D9B" w:rsidRPr="00D75D9B" w14:paraId="517F999B"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76896F1"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Compatibilidade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2736F3E"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color w:val="171717"/>
                <w:szCs w:val="24"/>
                <w:lang w:eastAsia="pt-BR"/>
              </w:rPr>
              <w:t>Essencial </w:t>
            </w:r>
          </w:p>
        </w:tc>
      </w:tr>
      <w:tr w:rsidR="00D75D9B" w:rsidRPr="00D75D9B" w14:paraId="291EF5EE"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734A15B"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deverá ser compatível com todos ou a maioria dos navegadores utilizados atualmente, a fim de que nenhuma sintaxe e método não funcione em cada ambiente de utilização </w:t>
            </w:r>
          </w:p>
        </w:tc>
      </w:tr>
      <w:tr w:rsidR="00D75D9B" w:rsidRPr="00D75D9B" w14:paraId="19ABA442"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3CD6515"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Utilizar métodos, sintaxes, logicas e funções atuais. </w:t>
            </w:r>
          </w:p>
        </w:tc>
      </w:tr>
      <w:tr w:rsidR="00D75D9B" w:rsidRPr="00D75D9B" w14:paraId="099D46EB"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8C93258"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Não há </w:t>
            </w:r>
          </w:p>
        </w:tc>
      </w:tr>
    </w:tbl>
    <w:p w14:paraId="2CF1B505" w14:textId="77777777" w:rsid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71B65CE4" w14:textId="6BF4E492" w:rsidR="00D75D9B" w:rsidRPr="00D75D9B" w:rsidRDefault="00D75D9B" w:rsidP="00D75D9B">
      <w:pPr>
        <w:suppressAutoHyphens w:val="0"/>
        <w:spacing w:line="240" w:lineRule="auto"/>
        <w:ind w:firstLine="0"/>
        <w:jc w:val="left"/>
        <w:textAlignment w:val="baseline"/>
        <w:rPr>
          <w:rFonts w:cs="Arial"/>
          <w:szCs w:val="24"/>
          <w:lang w:eastAsia="pt-BR"/>
        </w:rPr>
      </w:pPr>
      <w:r>
        <w:rPr>
          <w:rFonts w:cs="Arial"/>
          <w:szCs w:val="24"/>
          <w:lang w:eastAsia="pt-BR"/>
        </w:rPr>
        <w:t>CARD-18</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02"/>
        <w:gridCol w:w="4819"/>
      </w:tblGrid>
      <w:tr w:rsidR="00D75D9B" w:rsidRPr="00D75D9B" w14:paraId="1D1A6ADD"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C168784"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RNF06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759DA5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NOME:</w:t>
            </w:r>
            <w:r w:rsidRPr="00D75D9B">
              <w:rPr>
                <w:rFonts w:cs="Arial"/>
                <w:szCs w:val="24"/>
                <w:lang w:eastAsia="pt-BR"/>
              </w:rPr>
              <w:t xml:space="preserve"> Independência de hardware </w:t>
            </w:r>
          </w:p>
        </w:tc>
      </w:tr>
      <w:tr w:rsidR="00D75D9B" w:rsidRPr="00D75D9B" w14:paraId="7D3BDDFA"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98274A8"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Performance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CC218BD"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Desejável </w:t>
            </w:r>
          </w:p>
        </w:tc>
      </w:tr>
      <w:tr w:rsidR="00D75D9B" w:rsidRPr="00D75D9B" w14:paraId="631F78F6"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CBFBF6B"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DESCRIÇÃO: O sistema deve ser projetado de forma a não depender de características específicas de hardware, permitindo sua execução em diferentes plataformas e dispositivos. </w:t>
            </w:r>
          </w:p>
        </w:tc>
      </w:tr>
      <w:tr w:rsidR="00D75D9B" w:rsidRPr="00D75D9B" w14:paraId="74C973DB"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9705068"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O sistema deve ser WEB e responsivo  </w:t>
            </w:r>
          </w:p>
        </w:tc>
      </w:tr>
      <w:tr w:rsidR="00D75D9B" w:rsidRPr="00D75D9B" w14:paraId="7CB432F3"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F6E7CBC"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Não há </w:t>
            </w:r>
          </w:p>
        </w:tc>
      </w:tr>
    </w:tbl>
    <w:p w14:paraId="31F054E0" w14:textId="77777777" w:rsidR="00D75D9B" w:rsidRDefault="00D75D9B" w:rsidP="00D75D9B">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2813A1D2" w14:textId="4E6C75CF" w:rsidR="00D75D9B" w:rsidRPr="00D75D9B" w:rsidRDefault="00D75D9B" w:rsidP="00D75D9B">
      <w:pPr>
        <w:suppressAutoHyphens w:val="0"/>
        <w:spacing w:line="240" w:lineRule="auto"/>
        <w:ind w:firstLine="0"/>
        <w:jc w:val="left"/>
        <w:textAlignment w:val="baseline"/>
        <w:rPr>
          <w:rFonts w:cs="Arial"/>
          <w:szCs w:val="24"/>
          <w:lang w:eastAsia="pt-BR"/>
        </w:rPr>
      </w:pPr>
      <w:r>
        <w:rPr>
          <w:rFonts w:cs="Arial"/>
          <w:szCs w:val="24"/>
          <w:lang w:eastAsia="pt-BR"/>
        </w:rPr>
        <w:t>CARD-19</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1"/>
        <w:gridCol w:w="4830"/>
      </w:tblGrid>
      <w:tr w:rsidR="00D75D9B" w:rsidRPr="00D75D9B" w14:paraId="494667FC"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433AD6A"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ID:</w:t>
            </w:r>
            <w:r w:rsidRPr="00D75D9B">
              <w:rPr>
                <w:rFonts w:cs="Arial"/>
                <w:szCs w:val="24"/>
                <w:lang w:eastAsia="pt-BR"/>
              </w:rPr>
              <w:t>RNF07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D9070DC"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Criptografia de senha </w:t>
            </w:r>
          </w:p>
        </w:tc>
      </w:tr>
      <w:tr w:rsidR="00D75D9B" w:rsidRPr="00D75D9B" w14:paraId="031B56A9" w14:textId="77777777" w:rsidTr="00D75D9B">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D101400"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Categoria:</w:t>
            </w:r>
            <w:r w:rsidRPr="00D75D9B">
              <w:rPr>
                <w:rFonts w:cs="Arial"/>
                <w:szCs w:val="24"/>
                <w:lang w:eastAsia="pt-BR"/>
              </w:rPr>
              <w:t xml:space="preserve"> Segurança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CDC1B97"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D75D9B" w:rsidRPr="00D75D9B" w14:paraId="670D62B7"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D84CF6"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Todas as senhas cadastradas no projeto deverão ser criptografadas com tecnologia hash </w:t>
            </w:r>
          </w:p>
        </w:tc>
      </w:tr>
      <w:tr w:rsidR="00D75D9B" w:rsidRPr="00D75D9B" w14:paraId="61A61A26"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910629"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u w:val="single"/>
                <w:lang w:eastAsia="pt-BR"/>
              </w:rPr>
              <w:t>INFORMAÇÕES</w:t>
            </w:r>
            <w:r w:rsidRPr="00D75D9B">
              <w:rPr>
                <w:rFonts w:cs="Arial"/>
                <w:b/>
                <w:bCs/>
                <w:szCs w:val="24"/>
                <w:lang w:eastAsia="pt-BR"/>
              </w:rPr>
              <w:t xml:space="preserve">: </w:t>
            </w:r>
            <w:r w:rsidRPr="00D75D9B">
              <w:rPr>
                <w:rFonts w:cs="Arial"/>
                <w:szCs w:val="24"/>
                <w:lang w:eastAsia="pt-BR"/>
              </w:rPr>
              <w:t>Armazenar senhas com criptografia Hash </w:t>
            </w:r>
          </w:p>
        </w:tc>
      </w:tr>
      <w:tr w:rsidR="00D75D9B" w:rsidRPr="00D75D9B" w14:paraId="6861E399" w14:textId="77777777" w:rsidTr="00D75D9B">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C461A0B" w14:textId="77777777" w:rsidR="00D75D9B" w:rsidRPr="00D75D9B" w:rsidRDefault="00D75D9B" w:rsidP="00D75D9B">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Não há </w:t>
            </w:r>
          </w:p>
        </w:tc>
      </w:tr>
    </w:tbl>
    <w:p w14:paraId="0E6548FD" w14:textId="77777777" w:rsidR="00D75D9B" w:rsidRPr="00D75D9B" w:rsidRDefault="00D75D9B" w:rsidP="00D75D9B">
      <w:pPr>
        <w:suppressAutoHyphens w:val="0"/>
        <w:spacing w:line="240" w:lineRule="auto"/>
        <w:ind w:firstLine="0"/>
        <w:jc w:val="left"/>
        <w:textAlignment w:val="baseline"/>
        <w:rPr>
          <w:rFonts w:ascii="Segoe UI" w:hAnsi="Segoe UI" w:cs="Segoe UI"/>
          <w:sz w:val="22"/>
          <w:szCs w:val="22"/>
          <w:lang w:eastAsia="pt-BR"/>
        </w:rPr>
      </w:pPr>
      <w:r w:rsidRPr="00D75D9B">
        <w:rPr>
          <w:rFonts w:ascii="Calibri" w:hAnsi="Calibri" w:cs="Calibri"/>
          <w:color w:val="FF0000"/>
          <w:sz w:val="22"/>
          <w:szCs w:val="22"/>
          <w:lang w:eastAsia="pt-BR"/>
        </w:rPr>
        <w:t> </w:t>
      </w:r>
    </w:p>
    <w:p w14:paraId="49793F3F" w14:textId="77777777" w:rsidR="00D75D9B" w:rsidRDefault="00D75D9B" w:rsidP="00BD06F8">
      <w:pPr>
        <w:ind w:firstLine="0"/>
        <w:rPr>
          <w:b/>
          <w:bCs/>
          <w:szCs w:val="24"/>
        </w:rPr>
      </w:pPr>
    </w:p>
    <w:p w14:paraId="78C1A9E8" w14:textId="77777777" w:rsidR="00D75D9B" w:rsidRDefault="00D75D9B" w:rsidP="00BD06F8">
      <w:pPr>
        <w:ind w:firstLine="0"/>
        <w:rPr>
          <w:b/>
          <w:bCs/>
          <w:szCs w:val="24"/>
        </w:rPr>
      </w:pPr>
    </w:p>
    <w:p w14:paraId="0144A00C" w14:textId="549EC01E" w:rsidR="003447F4" w:rsidRPr="00657135" w:rsidRDefault="003447F4" w:rsidP="00BD06F8">
      <w:pPr>
        <w:ind w:firstLine="0"/>
        <w:rPr>
          <w:b/>
          <w:bCs/>
          <w:szCs w:val="24"/>
        </w:rPr>
      </w:pPr>
      <w:r w:rsidRPr="00657135">
        <w:rPr>
          <w:b/>
          <w:bCs/>
          <w:szCs w:val="24"/>
        </w:rPr>
        <w:t xml:space="preserve">3.1 Elicitação </w:t>
      </w:r>
      <w:r w:rsidR="004660BB" w:rsidRPr="00657135">
        <w:rPr>
          <w:b/>
          <w:bCs/>
          <w:szCs w:val="24"/>
        </w:rPr>
        <w:t xml:space="preserve">e especificação </w:t>
      </w:r>
      <w:r w:rsidRPr="00657135">
        <w:rPr>
          <w:b/>
          <w:bCs/>
          <w:szCs w:val="24"/>
        </w:rPr>
        <w:t>dos Requisitos</w:t>
      </w:r>
    </w:p>
    <w:p w14:paraId="05775725" w14:textId="38947F56" w:rsidR="00C1073F" w:rsidRDefault="003A4AC5" w:rsidP="00BD06F8">
      <w:pPr>
        <w:ind w:firstLine="0"/>
        <w:rPr>
          <w:szCs w:val="24"/>
        </w:rPr>
      </w:pPr>
      <w:r>
        <w:rPr>
          <w:szCs w:val="24"/>
        </w:rPr>
        <w:tab/>
      </w:r>
      <w:r w:rsidR="00390A2D" w:rsidRPr="00390A2D">
        <w:rPr>
          <w:szCs w:val="24"/>
        </w:rPr>
        <w:t>Entrevistas (Interviews): A entrevista é uma das técnicas tradicionais mais simples de utilizar e que produz bons resultados na fase inicial de obtenção de dados. Convém que o entrevistador dê espaço ao entrevistado para esclarecer as suas necessidades. É uma discussão do projeto desejado com diferentes grupos de pessoas.</w:t>
      </w:r>
    </w:p>
    <w:p w14:paraId="648BB495" w14:textId="4A5B8094" w:rsidR="00390A2D" w:rsidRDefault="00593C3A" w:rsidP="00420D39">
      <w:pPr>
        <w:ind w:firstLine="709"/>
        <w:rPr>
          <w:szCs w:val="24"/>
        </w:rPr>
      </w:pPr>
      <w:r w:rsidRPr="00420D39">
        <w:rPr>
          <w:szCs w:val="24"/>
        </w:rPr>
        <w:lastRenderedPageBreak/>
        <w:t>Workshop</w:t>
      </w:r>
      <w:r w:rsidR="00420D39" w:rsidRPr="00420D39">
        <w:rPr>
          <w:szCs w:val="24"/>
        </w:rPr>
        <w:t>: Trata-se de uma técnica de elicitação em grupo usada em uma reunião estruturada. Devem fazer parte do grupo uma equipe de analistas e uma seleção dos stakeholders que melhor representam a organização e o contexto em que o sistema será usado, obtendo assim um conjunto de requisitos bem definidos.</w:t>
      </w:r>
    </w:p>
    <w:p w14:paraId="5D3C749D" w14:textId="4C16D9B7" w:rsidR="00420D39" w:rsidRDefault="00901F50" w:rsidP="00420D39">
      <w:pPr>
        <w:ind w:firstLine="709"/>
        <w:rPr>
          <w:szCs w:val="24"/>
        </w:rPr>
      </w:pPr>
      <w:r w:rsidRPr="00901F50">
        <w:rPr>
          <w:szCs w:val="24"/>
        </w:rPr>
        <w:t>BrainStorming: É utilizado normalmente em workshops. Após os workshops serão produzidas documentações que refletem os requisitos e decisões tomadas sobre o sistema a ser desenvolvido. Seu objetivo é uma apresentação do problema/necessidade a um grupo específico, requerendo assim soluções.</w:t>
      </w:r>
    </w:p>
    <w:p w14:paraId="2BF03E80" w14:textId="4B731E27" w:rsidR="00901F50" w:rsidRDefault="00BD4919" w:rsidP="00420D39">
      <w:pPr>
        <w:ind w:firstLine="709"/>
        <w:rPr>
          <w:szCs w:val="24"/>
        </w:rPr>
      </w:pPr>
      <w:r w:rsidRPr="00BD4919">
        <w:rPr>
          <w:szCs w:val="24"/>
        </w:rPr>
        <w:t>Questionários: Diferente da entrevista, essa técnica é interessante quando temos uma quantidade grande de pessoas para extrair as mesmas informações. As questões são dirigidas por escrito aos participantes com o objetivo de ter conhecimento sobre opiniões das mesmas questões. São autoaplicáveis pois o próprio informante responde.</w:t>
      </w:r>
    </w:p>
    <w:p w14:paraId="3C9FDD54" w14:textId="2EB11F4F" w:rsidR="00BD4919" w:rsidRDefault="004403C2" w:rsidP="00420D39">
      <w:pPr>
        <w:ind w:firstLine="709"/>
        <w:rPr>
          <w:szCs w:val="24"/>
        </w:rPr>
      </w:pPr>
      <w:r w:rsidRPr="004403C2">
        <w:rPr>
          <w:szCs w:val="24"/>
        </w:rPr>
        <w:t>Grupo Focal (Focus Group): É um grupo de discussão informal e de tamanho reduzido (até 12 pessoas), com o propósito de obter informação qualitativa em profundidade. As pessoas são convidadas para participar da discussão sobre deter- minado assunto.</w:t>
      </w:r>
    </w:p>
    <w:p w14:paraId="0203B4CC" w14:textId="479F4BE0" w:rsidR="004403C2" w:rsidRDefault="00901B27" w:rsidP="00420D39">
      <w:pPr>
        <w:ind w:firstLine="709"/>
        <w:rPr>
          <w:szCs w:val="24"/>
        </w:rPr>
      </w:pPr>
      <w:r w:rsidRPr="00901B27">
        <w:rPr>
          <w:szCs w:val="24"/>
        </w:rPr>
        <w:t>Etnografia (Ethnographic Study): É uma análise de componente social das tarefas desempenhadas numa dada organização. É utilizado para desenvolver um entendimento completo e detalhado.</w:t>
      </w:r>
    </w:p>
    <w:p w14:paraId="271C4E98" w14:textId="3BA4EFA7" w:rsidR="00EA3B12" w:rsidRDefault="00EA3B12" w:rsidP="00420D39">
      <w:pPr>
        <w:ind w:firstLine="709"/>
        <w:rPr>
          <w:szCs w:val="24"/>
        </w:rPr>
      </w:pPr>
      <w:r w:rsidRPr="00EA3B12">
        <w:rPr>
          <w:szCs w:val="24"/>
        </w:rPr>
        <w:t>Observação (Observation): A técnica resume-se em visitar o local em foco com a finalidade de observação do mesmo. Permitindo assim, coletar informações de acordo com o cotidiano das operações e execução dos processos diários do local.</w:t>
      </w:r>
    </w:p>
    <w:p w14:paraId="40394162" w14:textId="3590B5FD" w:rsidR="00EA3B12" w:rsidRDefault="00752422" w:rsidP="00420D39">
      <w:pPr>
        <w:ind w:firstLine="709"/>
        <w:rPr>
          <w:szCs w:val="24"/>
        </w:rPr>
      </w:pPr>
      <w:r w:rsidRPr="00752422">
        <w:rPr>
          <w:szCs w:val="24"/>
        </w:rPr>
        <w:t>Protocolo de Análise (Protocol Analysis): Análise de protocolo é uma forma de levantamento de requisitos no qual o analista analisa as partes interessadas quando estão envolvidas em algum tipo de tarefas.</w:t>
      </w:r>
    </w:p>
    <w:p w14:paraId="180CFDE8" w14:textId="38C528EC" w:rsidR="00272E26" w:rsidRDefault="00272E26" w:rsidP="00420D39">
      <w:pPr>
        <w:ind w:firstLine="709"/>
        <w:rPr>
          <w:szCs w:val="24"/>
        </w:rPr>
      </w:pPr>
      <w:r w:rsidRPr="00272E26">
        <w:rPr>
          <w:szCs w:val="24"/>
        </w:rPr>
        <w:t>Reuso de Requisitos: Estudo e reutilização de especificações e glossários referente a projetos de sistemas legados ou sistemas de mesma família (com funcionalidades de negócio similares</w:t>
      </w:r>
    </w:p>
    <w:p w14:paraId="31082728" w14:textId="57F5FA68" w:rsidR="002922CF" w:rsidRDefault="002922CF" w:rsidP="00420D39">
      <w:pPr>
        <w:ind w:firstLine="709"/>
        <w:rPr>
          <w:szCs w:val="24"/>
        </w:rPr>
      </w:pPr>
      <w:r w:rsidRPr="002922CF">
        <w:rPr>
          <w:szCs w:val="24"/>
        </w:rPr>
        <w:t xml:space="preserve">Estudo de Documentação / </w:t>
      </w:r>
      <w:r w:rsidR="00593C3A" w:rsidRPr="002922CF">
        <w:rPr>
          <w:szCs w:val="24"/>
        </w:rPr>
        <w:t>Análise</w:t>
      </w:r>
      <w:r w:rsidRPr="002922CF">
        <w:rPr>
          <w:szCs w:val="24"/>
        </w:rPr>
        <w:t xml:space="preserve"> de Conteúdo: Estudo e reutilização de documentação de diferentes naturezas, para a identificação de requisitos a serem implementados no sistema que se está modelando. Uma grande variedade de documentação pode ser analisada incluindo estrutura organizacional da empresa, padrões de mercado, leis, manuais de usuário, relatório de pesquisas de mercado, glossário de termos de </w:t>
      </w:r>
      <w:r w:rsidR="00593C3A" w:rsidRPr="002922CF">
        <w:rPr>
          <w:szCs w:val="24"/>
        </w:rPr>
        <w:t>negócio etc.</w:t>
      </w:r>
    </w:p>
    <w:p w14:paraId="40C9C368" w14:textId="339A99D8" w:rsidR="002004A9" w:rsidRDefault="002004A9" w:rsidP="00420D39">
      <w:pPr>
        <w:ind w:firstLine="709"/>
        <w:rPr>
          <w:szCs w:val="24"/>
        </w:rPr>
      </w:pPr>
      <w:r w:rsidRPr="002004A9">
        <w:rPr>
          <w:szCs w:val="24"/>
        </w:rPr>
        <w:t>Laddering: É um método de entrevistas estruturadas, um-a-um, utilizado para o levantamento de conhecimento (o que é importante e por que) de especialistas, e que consiste na criação, revisão e modificação da hierarquia de conhecimento dos especialistas geralmente na forma de diagramas hierárquicos (ex.: diagrama em árvore).</w:t>
      </w:r>
    </w:p>
    <w:p w14:paraId="2AC85409" w14:textId="1E4D1A28" w:rsidR="002004A9" w:rsidRDefault="004558A1" w:rsidP="00420D39">
      <w:pPr>
        <w:ind w:firstLine="709"/>
        <w:rPr>
          <w:szCs w:val="24"/>
        </w:rPr>
      </w:pPr>
      <w:r w:rsidRPr="004558A1">
        <w:rPr>
          <w:szCs w:val="24"/>
        </w:rPr>
        <w:lastRenderedPageBreak/>
        <w:t>Sorteio de Cartões: Utilizado para capturar informações e ideias sobre estrutura de requisitos de especialistas de domínio. Neste método um conjunto de cartões é distribuído em um grupo de stakeholders onde cada cartão é impresso com a descrição das entidades do domínio.</w:t>
      </w:r>
    </w:p>
    <w:p w14:paraId="46AF0682" w14:textId="60101B1E" w:rsidR="00EE35F3" w:rsidRDefault="00EE35F3" w:rsidP="00420D39">
      <w:pPr>
        <w:ind w:firstLine="709"/>
        <w:rPr>
          <w:szCs w:val="24"/>
        </w:rPr>
      </w:pPr>
      <w:r w:rsidRPr="00EE35F3">
        <w:rPr>
          <w:szCs w:val="24"/>
        </w:rPr>
        <w:t xml:space="preserve">Repertory Grid: Método onde os stakeholders são questionados sobre atributos e valores </w:t>
      </w:r>
      <w:r w:rsidR="00593C3A" w:rsidRPr="00EE35F3">
        <w:rPr>
          <w:szCs w:val="24"/>
        </w:rPr>
        <w:t>destes referentes</w:t>
      </w:r>
      <w:r w:rsidRPr="00EE35F3">
        <w:rPr>
          <w:szCs w:val="24"/>
        </w:rPr>
        <w:t xml:space="preserve"> a uma série de entidades. Com esta informação é montada uma matriz de entidade X atributo.</w:t>
      </w:r>
    </w:p>
    <w:p w14:paraId="2381E069" w14:textId="735F6188" w:rsidR="00032DFC" w:rsidRDefault="00032DFC" w:rsidP="00420D39">
      <w:pPr>
        <w:ind w:firstLine="709"/>
        <w:rPr>
          <w:szCs w:val="24"/>
        </w:rPr>
      </w:pPr>
      <w:r w:rsidRPr="00032DFC">
        <w:rPr>
          <w:szCs w:val="24"/>
        </w:rPr>
        <w:t>Sessões JAD/RAD: Consiste em workshops e sessões de grupo nos quais stakeholders e analistas de requisitos se encontram para discutir as características desejadas do produto. Seu objetivo é envolver todos os stakeholders importantes no processo de levantamento, através de reuniões estruturadas e com foco bem definido. Depende diretamente do grau de envolvimento dos stakeholders bem como do líder das sessões JAD.</w:t>
      </w:r>
    </w:p>
    <w:p w14:paraId="291044FF" w14:textId="3CD80185" w:rsidR="00D40F55" w:rsidRDefault="00D40F55" w:rsidP="00420D39">
      <w:pPr>
        <w:ind w:firstLine="709"/>
        <w:rPr>
          <w:szCs w:val="24"/>
        </w:rPr>
      </w:pPr>
      <w:r w:rsidRPr="00D40F55">
        <w:rPr>
          <w:szCs w:val="24"/>
        </w:rPr>
        <w:t>Prototipação: Utilizado no estágio inicial do projeto. Ajuda aos stakeholders a desenvolver uma forte noção sobre a aplicação a qual ainda não foi implementada, que através da visualização da mesma eles podem identificar os reais requisitos e fluxos de trabalho do sistema. É muito utilizado quando os stakeholders são incapazes de expressar os seus requisitos ou se os mesmos não têm nenhuma experiência com o sistema.</w:t>
      </w:r>
    </w:p>
    <w:p w14:paraId="762B9121" w14:textId="64181462" w:rsidR="00237620" w:rsidRDefault="00237620" w:rsidP="00420D39">
      <w:pPr>
        <w:ind w:firstLine="709"/>
        <w:rPr>
          <w:szCs w:val="24"/>
        </w:rPr>
      </w:pPr>
      <w:r w:rsidRPr="00237620">
        <w:rPr>
          <w:szCs w:val="24"/>
        </w:rPr>
        <w:t>Questionário de Ambiente: Permite aos analistas o real entendimento das necessidades dos stakeholders com a coleta detalhada de informações através de observação e interação com as pessoas no ambiente de trabalho. Alguns profissionais são escolhidos e acompanhados a fundo para o completo entendimento de suas práticas de trabalho.</w:t>
      </w:r>
    </w:p>
    <w:p w14:paraId="439DBD99" w14:textId="5567CC6C" w:rsidR="00287EBF" w:rsidRDefault="00287EBF" w:rsidP="00420D39">
      <w:pPr>
        <w:ind w:firstLine="709"/>
        <w:rPr>
          <w:szCs w:val="24"/>
        </w:rPr>
      </w:pPr>
      <w:r w:rsidRPr="00287EBF">
        <w:rPr>
          <w:szCs w:val="24"/>
        </w:rPr>
        <w:t>Storyboards: São sessões interativas que descreve uma sequência de atividades e eventos para um caso em específico para um processo genérico que é esperado que o sistema automatize.</w:t>
      </w:r>
    </w:p>
    <w:p w14:paraId="7B02F958" w14:textId="77777777" w:rsidR="00593C3A" w:rsidRDefault="00593C3A" w:rsidP="00420D39">
      <w:pPr>
        <w:ind w:firstLine="709"/>
        <w:rPr>
          <w:szCs w:val="24"/>
        </w:rPr>
      </w:pPr>
    </w:p>
    <w:p w14:paraId="72B31A38" w14:textId="40A151FB" w:rsidR="004A1224" w:rsidRPr="004A1224" w:rsidRDefault="00C1073F" w:rsidP="00BD06F8">
      <w:pPr>
        <w:ind w:firstLine="0"/>
        <w:rPr>
          <w:b/>
          <w:bCs/>
          <w:szCs w:val="24"/>
        </w:rPr>
      </w:pPr>
      <w:r>
        <w:rPr>
          <w:szCs w:val="24"/>
        </w:rPr>
        <w:tab/>
      </w:r>
      <w:r w:rsidR="004A1224" w:rsidRPr="004A1224">
        <w:rPr>
          <w:b/>
          <w:bCs/>
          <w:szCs w:val="24"/>
        </w:rPr>
        <w:t>Importância</w:t>
      </w:r>
      <w:r w:rsidR="00EA43C0" w:rsidRPr="004A1224">
        <w:rPr>
          <w:b/>
          <w:bCs/>
          <w:szCs w:val="24"/>
        </w:rPr>
        <w:t xml:space="preserve"> da elicitação de requi</w:t>
      </w:r>
      <w:r w:rsidR="004A1224" w:rsidRPr="004A1224">
        <w:rPr>
          <w:b/>
          <w:bCs/>
          <w:szCs w:val="24"/>
        </w:rPr>
        <w:t>sitos:</w:t>
      </w:r>
    </w:p>
    <w:p w14:paraId="6202AD81" w14:textId="77777777" w:rsidR="004A1224" w:rsidRDefault="004A1224" w:rsidP="00BD06F8">
      <w:pPr>
        <w:ind w:firstLine="0"/>
        <w:rPr>
          <w:szCs w:val="24"/>
        </w:rPr>
      </w:pPr>
      <w:r w:rsidRPr="004A1224">
        <w:rPr>
          <w:szCs w:val="24"/>
        </w:rPr>
        <w:t>A elicitação de requisitos é fundamental no desenvolvimento de software, pois garante que as necessidades e expectativas dos stakeholders sejam claramente compreendidas e documentadas. Esse processo ajuda a evitar mal-entendidos, otimiza a utilização dos recursos, e assegura que o produto final atenda aos padrões de qualidade esperados. Além disso, facilita a gestão de mudanças ao proporcionar uma base sólida para a avaliação de impactos e adaptações necessárias. Em essência, uma boa elicitação de requisitos é essencial para o sucesso de qualquer projeto de software.</w:t>
      </w:r>
    </w:p>
    <w:p w14:paraId="571712F8" w14:textId="77777777" w:rsidR="005D0627" w:rsidRDefault="005D0627" w:rsidP="00BD06F8">
      <w:pPr>
        <w:ind w:firstLine="0"/>
        <w:rPr>
          <w:szCs w:val="24"/>
        </w:rPr>
      </w:pPr>
    </w:p>
    <w:p w14:paraId="7BA6EEE8" w14:textId="05C5F5E7" w:rsidR="00C360C7" w:rsidRDefault="00C360C7" w:rsidP="00BD06F8">
      <w:pPr>
        <w:ind w:firstLine="0"/>
        <w:rPr>
          <w:szCs w:val="24"/>
        </w:rPr>
      </w:pPr>
      <w:r>
        <w:rPr>
          <w:szCs w:val="24"/>
        </w:rPr>
        <w:t xml:space="preserve">O levantamento foi feito através de </w:t>
      </w:r>
      <w:r w:rsidR="00B807F3" w:rsidRPr="00390A2D">
        <w:rPr>
          <w:szCs w:val="24"/>
        </w:rPr>
        <w:t>Entrevistas (Interviews)</w:t>
      </w:r>
      <w:r w:rsidR="00B807F3">
        <w:rPr>
          <w:szCs w:val="24"/>
        </w:rPr>
        <w:t>, com a sociedade dos cegos</w:t>
      </w:r>
      <w:r w:rsidR="005D0627">
        <w:rPr>
          <w:szCs w:val="24"/>
        </w:rPr>
        <w:t>, visando levantar um briefing para entendermos o que iriamos abordar de solução. As perguntas e respostas estarão no final.</w:t>
      </w:r>
    </w:p>
    <w:p w14:paraId="1D193FC4" w14:textId="77777777" w:rsidR="00BE4DDB" w:rsidRDefault="00BE4DDB" w:rsidP="00BD06F8">
      <w:pPr>
        <w:ind w:firstLine="0"/>
        <w:rPr>
          <w:szCs w:val="24"/>
        </w:rPr>
      </w:pPr>
    </w:p>
    <w:p w14:paraId="6CB002CA" w14:textId="2E55056E" w:rsidR="003447F4" w:rsidRPr="00657135" w:rsidRDefault="003447F4" w:rsidP="00BD06F8">
      <w:pPr>
        <w:ind w:firstLine="0"/>
        <w:rPr>
          <w:b/>
          <w:bCs/>
          <w:szCs w:val="24"/>
        </w:rPr>
      </w:pPr>
      <w:r w:rsidRPr="00657135">
        <w:rPr>
          <w:b/>
          <w:bCs/>
          <w:szCs w:val="24"/>
        </w:rPr>
        <w:t>3.2</w:t>
      </w:r>
      <w:r w:rsidR="00421934" w:rsidRPr="00657135">
        <w:rPr>
          <w:b/>
          <w:bCs/>
          <w:szCs w:val="24"/>
        </w:rPr>
        <w:t xml:space="preserve"> </w:t>
      </w:r>
      <w:r w:rsidRPr="00657135">
        <w:rPr>
          <w:b/>
          <w:bCs/>
          <w:szCs w:val="24"/>
        </w:rPr>
        <w:t>BPMN</w:t>
      </w:r>
    </w:p>
    <w:p w14:paraId="77638E38" w14:textId="5C0F7BFF" w:rsidR="00AC5C84" w:rsidRPr="00AC5C84" w:rsidRDefault="00AC5C84" w:rsidP="00AC5C84">
      <w:pPr>
        <w:ind w:firstLine="709"/>
        <w:rPr>
          <w:b/>
          <w:bCs/>
          <w:szCs w:val="24"/>
        </w:rPr>
      </w:pPr>
      <w:r w:rsidRPr="00AC5C84">
        <w:rPr>
          <w:b/>
          <w:bCs/>
          <w:szCs w:val="24"/>
        </w:rPr>
        <w:t>O que significa BPMN</w:t>
      </w:r>
    </w:p>
    <w:p w14:paraId="4153EBDC" w14:textId="77777777" w:rsidR="00AC5C84" w:rsidRPr="00AC5C84" w:rsidRDefault="00AC5C84" w:rsidP="00AC5C84">
      <w:pPr>
        <w:ind w:firstLine="709"/>
        <w:rPr>
          <w:szCs w:val="24"/>
        </w:rPr>
      </w:pPr>
      <w:r w:rsidRPr="00AC5C84">
        <w:rPr>
          <w:szCs w:val="24"/>
        </w:rPr>
        <w:t>BPMN, ou Business Process Model and Notation (Modelagem e Notação de Processos de Negócio), é uma metodologia padronizada para a representação gráfica dos processos de negócios dentro de uma organização. Desenvolvida pela Object Management Group (OMG), BPMN fornece uma linguagem visual compreensível tanto para usuários de negócios quanto para técnicos, facilitando a comunicação e análise de processos complexos.</w:t>
      </w:r>
    </w:p>
    <w:p w14:paraId="4B8C37F4" w14:textId="77777777" w:rsidR="00AC5C84" w:rsidRPr="00AC5C84" w:rsidRDefault="00AC5C84" w:rsidP="00AC5C84">
      <w:pPr>
        <w:ind w:firstLine="709"/>
        <w:rPr>
          <w:szCs w:val="24"/>
        </w:rPr>
      </w:pPr>
    </w:p>
    <w:p w14:paraId="31CB827C" w14:textId="2DE97CC7" w:rsidR="00AC5C84" w:rsidRPr="00AC5C84" w:rsidRDefault="00AC5C84" w:rsidP="00AC5C84">
      <w:pPr>
        <w:ind w:firstLine="709"/>
        <w:rPr>
          <w:b/>
          <w:bCs/>
          <w:szCs w:val="24"/>
        </w:rPr>
      </w:pPr>
      <w:r w:rsidRPr="00AC5C84">
        <w:rPr>
          <w:b/>
          <w:bCs/>
          <w:szCs w:val="24"/>
        </w:rPr>
        <w:t>Para que serve um BPMN</w:t>
      </w:r>
    </w:p>
    <w:p w14:paraId="67599ADF" w14:textId="77777777" w:rsidR="00AC5C84" w:rsidRPr="00AC5C84" w:rsidRDefault="00AC5C84" w:rsidP="00AC5C84">
      <w:pPr>
        <w:ind w:firstLine="709"/>
        <w:rPr>
          <w:szCs w:val="24"/>
        </w:rPr>
      </w:pPr>
      <w:r w:rsidRPr="00AC5C84">
        <w:rPr>
          <w:szCs w:val="24"/>
        </w:rPr>
        <w:t>BPMN serve para mapear, documentar e analisar processos de negócios de maneira clara e estruturada. Ele permite a modelagem de processos empresariais, possibilitando a visualização das atividades, fluxos de trabalho e interações entre diferentes departamentos ou sistemas. Isso ajuda as organizações a identificar ineficiências, gargalos e oportunidades de melhoria, além de facilitar a automação de processos e a conformidade com regulamentações.</w:t>
      </w:r>
    </w:p>
    <w:p w14:paraId="73975651" w14:textId="77777777" w:rsidR="00AC5C84" w:rsidRPr="00AC5C84" w:rsidRDefault="00AC5C84" w:rsidP="00AC5C84">
      <w:pPr>
        <w:ind w:firstLine="709"/>
        <w:rPr>
          <w:szCs w:val="24"/>
        </w:rPr>
      </w:pPr>
    </w:p>
    <w:p w14:paraId="55394A44" w14:textId="6CF5A257" w:rsidR="00AC5C84" w:rsidRPr="00AC5C84" w:rsidRDefault="00AC5C84" w:rsidP="00AC5C84">
      <w:pPr>
        <w:ind w:firstLine="709"/>
        <w:rPr>
          <w:b/>
          <w:bCs/>
          <w:szCs w:val="24"/>
        </w:rPr>
      </w:pPr>
      <w:r w:rsidRPr="00AC5C84">
        <w:rPr>
          <w:b/>
          <w:bCs/>
          <w:szCs w:val="24"/>
        </w:rPr>
        <w:t>Importância de um BPMN</w:t>
      </w:r>
    </w:p>
    <w:p w14:paraId="67A02375" w14:textId="77777777" w:rsidR="00AC5C84" w:rsidRDefault="00AC5C84" w:rsidP="00AC5C84">
      <w:pPr>
        <w:ind w:firstLine="709"/>
        <w:rPr>
          <w:szCs w:val="24"/>
        </w:rPr>
      </w:pPr>
      <w:r w:rsidRPr="00AC5C84">
        <w:rPr>
          <w:szCs w:val="24"/>
        </w:rPr>
        <w:t>A importância de um BPMN reside na sua capacidade de melhorar a eficiência e a eficácia dos processos de negócios. Ao fornecer uma representação visual padronizada, BPMN facilita a compreensão e comunicação entre todos os envolvidos, desde executivos e gerentes até analistas e desenvolvedores. Isso promove uma maior colaboração e alinhamento estratégico dentro da organização. Além disso, BPMN ajuda a identificar e eliminar redundâncias e ineficiências nos processos, resultando em operações mais ágeis e competitivas. A documentação clara e precisa também é crucial para auditorias, treinamento e conformidade regulatória, garantindo que os processos atendam aos requisitos legais e normativos.</w:t>
      </w:r>
      <w:r>
        <w:rPr>
          <w:szCs w:val="24"/>
        </w:rPr>
        <w:t xml:space="preserve"> </w:t>
      </w:r>
    </w:p>
    <w:p w14:paraId="29524B6F" w14:textId="77777777" w:rsidR="003447F4" w:rsidRDefault="003447F4" w:rsidP="00BD06F8">
      <w:pPr>
        <w:ind w:firstLine="0"/>
        <w:rPr>
          <w:szCs w:val="24"/>
        </w:rPr>
      </w:pPr>
    </w:p>
    <w:p w14:paraId="62B24D2A" w14:textId="28FE9DE5" w:rsidR="00763F4E" w:rsidRDefault="00763F4E" w:rsidP="00BD06F8">
      <w:pPr>
        <w:ind w:firstLine="0"/>
        <w:rPr>
          <w:szCs w:val="24"/>
        </w:rPr>
      </w:pPr>
      <w:r>
        <w:rPr>
          <w:szCs w:val="24"/>
        </w:rPr>
        <w:t>BPMN DOS PROCESSOS ATUAIS DA SOCIEDADE DOS CEGOS:</w:t>
      </w:r>
    </w:p>
    <w:p w14:paraId="4784B2AA" w14:textId="04D1BDE1" w:rsidR="00763F4E" w:rsidRDefault="007C260E" w:rsidP="00BD06F8">
      <w:pPr>
        <w:ind w:firstLine="0"/>
        <w:rPr>
          <w:szCs w:val="24"/>
        </w:rPr>
      </w:pPr>
      <w:r>
        <w:rPr>
          <w:noProof/>
          <w:szCs w:val="24"/>
        </w:rPr>
        <w:drawing>
          <wp:inline distT="0" distB="0" distL="0" distR="0" wp14:anchorId="17E1C84D" wp14:editId="2E3E1B94">
            <wp:extent cx="6118225" cy="2052955"/>
            <wp:effectExtent l="0" t="0" r="0" b="4445"/>
            <wp:docPr id="1217593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8225" cy="2052955"/>
                    </a:xfrm>
                    <a:prstGeom prst="rect">
                      <a:avLst/>
                    </a:prstGeom>
                    <a:noFill/>
                    <a:ln>
                      <a:noFill/>
                    </a:ln>
                  </pic:spPr>
                </pic:pic>
              </a:graphicData>
            </a:graphic>
          </wp:inline>
        </w:drawing>
      </w:r>
    </w:p>
    <w:p w14:paraId="039A0D31" w14:textId="77777777" w:rsidR="007C260E" w:rsidRDefault="007C260E" w:rsidP="00BD06F8">
      <w:pPr>
        <w:ind w:firstLine="0"/>
        <w:rPr>
          <w:szCs w:val="24"/>
        </w:rPr>
      </w:pPr>
    </w:p>
    <w:p w14:paraId="2B5B42D0" w14:textId="2B8AF548" w:rsidR="007C260E" w:rsidRDefault="007C260E" w:rsidP="00BD06F8">
      <w:pPr>
        <w:ind w:firstLine="0"/>
        <w:rPr>
          <w:szCs w:val="24"/>
        </w:rPr>
      </w:pPr>
      <w:r>
        <w:rPr>
          <w:szCs w:val="24"/>
        </w:rPr>
        <w:lastRenderedPageBreak/>
        <w:t>BPMN DA SOLUÇÃO FORMADA PELA EQUIPE PARA A SOCIEDADE DOS CEGOS:</w:t>
      </w:r>
    </w:p>
    <w:p w14:paraId="02A6CDF9" w14:textId="0F3169EE" w:rsidR="007C260E" w:rsidRDefault="002E30AA" w:rsidP="00BD06F8">
      <w:pPr>
        <w:ind w:firstLine="0"/>
        <w:rPr>
          <w:szCs w:val="24"/>
        </w:rPr>
      </w:pPr>
      <w:r>
        <w:rPr>
          <w:noProof/>
          <w:szCs w:val="24"/>
        </w:rPr>
        <w:drawing>
          <wp:inline distT="0" distB="0" distL="0" distR="0" wp14:anchorId="022BAC28" wp14:editId="65267B2B">
            <wp:extent cx="6118225" cy="3441700"/>
            <wp:effectExtent l="0" t="0" r="0" b="6350"/>
            <wp:docPr id="16575487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8225" cy="3441700"/>
                    </a:xfrm>
                    <a:prstGeom prst="rect">
                      <a:avLst/>
                    </a:prstGeom>
                    <a:noFill/>
                    <a:ln>
                      <a:noFill/>
                    </a:ln>
                  </pic:spPr>
                </pic:pic>
              </a:graphicData>
            </a:graphic>
          </wp:inline>
        </w:drawing>
      </w:r>
    </w:p>
    <w:p w14:paraId="5524AB5A" w14:textId="4016B427" w:rsidR="003447F4" w:rsidRPr="00657135" w:rsidRDefault="003447F4" w:rsidP="00BD06F8">
      <w:pPr>
        <w:ind w:firstLine="0"/>
        <w:rPr>
          <w:b/>
          <w:bCs/>
          <w:szCs w:val="24"/>
        </w:rPr>
      </w:pPr>
      <w:r w:rsidRPr="00657135">
        <w:rPr>
          <w:b/>
          <w:bCs/>
          <w:szCs w:val="24"/>
        </w:rPr>
        <w:t>3.</w:t>
      </w:r>
      <w:r w:rsidR="00421934" w:rsidRPr="00657135">
        <w:rPr>
          <w:b/>
          <w:bCs/>
          <w:szCs w:val="24"/>
        </w:rPr>
        <w:t>3</w:t>
      </w:r>
      <w:r w:rsidRPr="00657135">
        <w:rPr>
          <w:b/>
          <w:bCs/>
          <w:szCs w:val="24"/>
        </w:rPr>
        <w:t xml:space="preserve"> Requisitos Funcionais</w:t>
      </w:r>
    </w:p>
    <w:p w14:paraId="781B5B9F" w14:textId="77777777" w:rsidR="00757BDB" w:rsidRPr="00757BDB" w:rsidRDefault="00757BDB" w:rsidP="00757BDB">
      <w:pPr>
        <w:ind w:firstLine="709"/>
        <w:rPr>
          <w:szCs w:val="24"/>
        </w:rPr>
      </w:pPr>
      <w:r w:rsidRPr="00757BDB">
        <w:rPr>
          <w:szCs w:val="24"/>
        </w:rPr>
        <w:t xml:space="preserve">Requisitos funcionais são especificações que definem as funções que um sistema ou software deve realizar. Eles descrevem o comportamento do sistema em resposta a determinadas entradas e condições, detalhando o que o sistema deve fazer para atender às necessidades dos usuários e dos negócios. </w:t>
      </w:r>
    </w:p>
    <w:p w14:paraId="4C96CE6F" w14:textId="77777777" w:rsidR="00757BDB" w:rsidRPr="00757BDB" w:rsidRDefault="00757BDB" w:rsidP="00757BDB">
      <w:pPr>
        <w:ind w:firstLine="709"/>
        <w:rPr>
          <w:szCs w:val="24"/>
        </w:rPr>
      </w:pPr>
    </w:p>
    <w:p w14:paraId="507A52E9" w14:textId="77777777" w:rsidR="00757BDB" w:rsidRPr="00757BDB" w:rsidRDefault="00757BDB" w:rsidP="00757BDB">
      <w:pPr>
        <w:ind w:firstLine="709"/>
        <w:rPr>
          <w:szCs w:val="24"/>
        </w:rPr>
      </w:pPr>
      <w:r w:rsidRPr="00757BDB">
        <w:rPr>
          <w:szCs w:val="24"/>
        </w:rPr>
        <w:t>Esses requisitos incluem tarefas, serviços e funcionalidades específicas que o sistema deve executar, como processamento de dados, interação com outros sistemas, geração de relatórios e resposta a comandos de usuários. Em essência, os requisitos funcionais são focados nas ações e operações que permitem que o sistema atinja seus objetivos e cumpra sua finalidade.</w:t>
      </w:r>
    </w:p>
    <w:p w14:paraId="7FCBA5A2" w14:textId="77777777" w:rsidR="00757BDB" w:rsidRPr="00757BDB" w:rsidRDefault="00757BDB" w:rsidP="00757BDB">
      <w:pPr>
        <w:ind w:firstLine="709"/>
        <w:rPr>
          <w:szCs w:val="24"/>
        </w:rPr>
      </w:pPr>
    </w:p>
    <w:p w14:paraId="02E49854" w14:textId="77777777" w:rsidR="00757BDB" w:rsidRDefault="00757BDB" w:rsidP="00757BDB">
      <w:pPr>
        <w:ind w:firstLine="709"/>
        <w:rPr>
          <w:szCs w:val="24"/>
        </w:rPr>
      </w:pPr>
      <w:r w:rsidRPr="00757BDB">
        <w:rPr>
          <w:szCs w:val="24"/>
        </w:rPr>
        <w:t>A correta definição dos requisitos funcionais é crucial, pois eles servem como base para o design, desenvolvimento e testes do sistema. Garantem que todas as funcionalidades essenciais sejam implementadas e que o sistema atenda às expectativas e necessidades dos stakeholders, resultando em um produto final funcional e eficiente.</w:t>
      </w:r>
    </w:p>
    <w:p w14:paraId="0F9A5D5D" w14:textId="15F7BEB8" w:rsidR="00DE68AD" w:rsidRDefault="00DE68AD" w:rsidP="00BD06F8">
      <w:pPr>
        <w:ind w:firstLine="709"/>
        <w:rPr>
          <w:szCs w:val="24"/>
        </w:rPr>
      </w:pPr>
      <w:r>
        <w:rPr>
          <w:szCs w:val="24"/>
        </w:rPr>
        <w:t>Os nossos requisitos funcionais são:</w:t>
      </w:r>
    </w:p>
    <w:p w14:paraId="4C28E2A1" w14:textId="77777777" w:rsidR="0074108E" w:rsidRPr="0074108E" w:rsidRDefault="0074108E" w:rsidP="0074108E">
      <w:pPr>
        <w:ind w:firstLine="709"/>
        <w:rPr>
          <w:szCs w:val="24"/>
        </w:rPr>
      </w:pPr>
      <w:r w:rsidRPr="0074108E">
        <w:rPr>
          <w:szCs w:val="24"/>
        </w:rPr>
        <w:t>Cadastrar doadores</w:t>
      </w:r>
    </w:p>
    <w:p w14:paraId="578B2855" w14:textId="77777777" w:rsidR="0074108E" w:rsidRPr="0074108E" w:rsidRDefault="0074108E" w:rsidP="0074108E">
      <w:pPr>
        <w:ind w:firstLine="709"/>
        <w:rPr>
          <w:szCs w:val="24"/>
        </w:rPr>
      </w:pPr>
      <w:r w:rsidRPr="0074108E">
        <w:rPr>
          <w:szCs w:val="24"/>
        </w:rPr>
        <w:t>Cadastrar doações</w:t>
      </w:r>
    </w:p>
    <w:p w14:paraId="109729A9" w14:textId="53E65CF2" w:rsidR="0074108E" w:rsidRPr="0074108E" w:rsidRDefault="0074108E" w:rsidP="0074108E">
      <w:pPr>
        <w:ind w:firstLine="709"/>
        <w:rPr>
          <w:szCs w:val="24"/>
        </w:rPr>
      </w:pPr>
      <w:r>
        <w:rPr>
          <w:szCs w:val="24"/>
        </w:rPr>
        <w:t>Agendar doações e inserir item/qtde de doação</w:t>
      </w:r>
    </w:p>
    <w:p w14:paraId="1225F7A3" w14:textId="77777777" w:rsidR="0074108E" w:rsidRPr="0074108E" w:rsidRDefault="0074108E" w:rsidP="0074108E">
      <w:pPr>
        <w:ind w:firstLine="709"/>
        <w:rPr>
          <w:szCs w:val="24"/>
        </w:rPr>
      </w:pPr>
      <w:r w:rsidRPr="0074108E">
        <w:rPr>
          <w:szCs w:val="24"/>
        </w:rPr>
        <w:t>Cadastrar famílias</w:t>
      </w:r>
    </w:p>
    <w:p w14:paraId="5599E761" w14:textId="77777777" w:rsidR="0074108E" w:rsidRPr="0074108E" w:rsidRDefault="0074108E" w:rsidP="0074108E">
      <w:pPr>
        <w:ind w:firstLine="709"/>
        <w:rPr>
          <w:szCs w:val="24"/>
        </w:rPr>
      </w:pPr>
      <w:r w:rsidRPr="0074108E">
        <w:rPr>
          <w:szCs w:val="24"/>
        </w:rPr>
        <w:t>Realizar Pagamento</w:t>
      </w:r>
    </w:p>
    <w:p w14:paraId="0C4E52CD" w14:textId="77777777" w:rsidR="0074108E" w:rsidRPr="0074108E" w:rsidRDefault="0074108E" w:rsidP="0074108E">
      <w:pPr>
        <w:ind w:firstLine="709"/>
        <w:rPr>
          <w:szCs w:val="24"/>
        </w:rPr>
      </w:pPr>
      <w:r w:rsidRPr="0074108E">
        <w:rPr>
          <w:szCs w:val="24"/>
        </w:rPr>
        <w:t>Consultar Informações</w:t>
      </w:r>
    </w:p>
    <w:p w14:paraId="33CB3ECA" w14:textId="77777777" w:rsidR="0074108E" w:rsidRPr="0074108E" w:rsidRDefault="0074108E" w:rsidP="0074108E">
      <w:pPr>
        <w:ind w:firstLine="709"/>
        <w:rPr>
          <w:szCs w:val="24"/>
        </w:rPr>
      </w:pPr>
      <w:r w:rsidRPr="0074108E">
        <w:rPr>
          <w:szCs w:val="24"/>
        </w:rPr>
        <w:t>Alterar Informações</w:t>
      </w:r>
    </w:p>
    <w:p w14:paraId="1734ADB1" w14:textId="77777777" w:rsidR="0074108E" w:rsidRPr="0074108E" w:rsidRDefault="0074108E" w:rsidP="0074108E">
      <w:pPr>
        <w:ind w:firstLine="709"/>
        <w:rPr>
          <w:szCs w:val="24"/>
        </w:rPr>
      </w:pPr>
      <w:r w:rsidRPr="0074108E">
        <w:rPr>
          <w:szCs w:val="24"/>
        </w:rPr>
        <w:t>Reagendar Doação</w:t>
      </w:r>
    </w:p>
    <w:p w14:paraId="5AF81EC4" w14:textId="77777777" w:rsidR="0074108E" w:rsidRPr="0074108E" w:rsidRDefault="0074108E" w:rsidP="0074108E">
      <w:pPr>
        <w:ind w:firstLine="709"/>
        <w:rPr>
          <w:szCs w:val="24"/>
        </w:rPr>
      </w:pPr>
      <w:r w:rsidRPr="0074108E">
        <w:rPr>
          <w:szCs w:val="24"/>
        </w:rPr>
        <w:lastRenderedPageBreak/>
        <w:t>Solicitar Doações</w:t>
      </w:r>
    </w:p>
    <w:p w14:paraId="7BC11945" w14:textId="77777777" w:rsidR="0074108E" w:rsidRPr="0074108E" w:rsidRDefault="0074108E" w:rsidP="0074108E">
      <w:pPr>
        <w:ind w:firstLine="709"/>
        <w:rPr>
          <w:szCs w:val="24"/>
        </w:rPr>
      </w:pPr>
      <w:r w:rsidRPr="0074108E">
        <w:rPr>
          <w:szCs w:val="24"/>
        </w:rPr>
        <w:t>Realizar doação online</w:t>
      </w:r>
    </w:p>
    <w:p w14:paraId="39F364A0" w14:textId="77777777" w:rsidR="0074108E" w:rsidRPr="0074108E" w:rsidRDefault="0074108E" w:rsidP="0074108E">
      <w:pPr>
        <w:ind w:firstLine="709"/>
        <w:rPr>
          <w:szCs w:val="24"/>
        </w:rPr>
      </w:pPr>
      <w:r w:rsidRPr="0074108E">
        <w:rPr>
          <w:szCs w:val="24"/>
        </w:rPr>
        <w:t>Validar doação</w:t>
      </w:r>
    </w:p>
    <w:p w14:paraId="5D50074B" w14:textId="77DAA876" w:rsidR="00DE68AD" w:rsidRDefault="00952CFE" w:rsidP="0074108E">
      <w:pPr>
        <w:ind w:firstLine="709"/>
        <w:rPr>
          <w:szCs w:val="24"/>
        </w:rPr>
      </w:pPr>
      <w:r>
        <w:rPr>
          <w:szCs w:val="24"/>
        </w:rPr>
        <w:t>Gerar relatorio</w:t>
      </w:r>
    </w:p>
    <w:p w14:paraId="046A66BC"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b/>
          <w:bCs/>
          <w:szCs w:val="24"/>
          <w:u w:val="single"/>
          <w:lang w:eastAsia="pt-BR"/>
        </w:rPr>
        <w:t>CARD-1</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2342F6" w:rsidRPr="00D75D9B" w14:paraId="5EC6B81E"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0F3F2B9"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RF01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9B34E11"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Cadastrar doadores </w:t>
            </w:r>
          </w:p>
        </w:tc>
      </w:tr>
      <w:tr w:rsidR="002342F6" w:rsidRPr="00D75D9B" w14:paraId="0DF4CB6B" w14:textId="77777777" w:rsidTr="006B1A73">
        <w:trPr>
          <w:trHeight w:val="300"/>
        </w:trPr>
        <w:tc>
          <w:tcPr>
            <w:tcW w:w="5220" w:type="dxa"/>
            <w:tcBorders>
              <w:top w:val="single" w:sz="6" w:space="0" w:color="000000"/>
              <w:left w:val="single" w:sz="6" w:space="0" w:color="000000"/>
              <w:bottom w:val="single" w:sz="12" w:space="0" w:color="000000"/>
              <w:right w:val="single" w:sz="6" w:space="0" w:color="000000"/>
            </w:tcBorders>
            <w:shd w:val="clear" w:color="auto" w:fill="auto"/>
            <w:hideMark/>
          </w:tcPr>
          <w:p w14:paraId="0892495B"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Evidente </w:t>
            </w:r>
          </w:p>
        </w:tc>
        <w:tc>
          <w:tcPr>
            <w:tcW w:w="5220" w:type="dxa"/>
            <w:tcBorders>
              <w:top w:val="single" w:sz="6" w:space="0" w:color="000000"/>
              <w:left w:val="single" w:sz="6" w:space="0" w:color="000000"/>
              <w:bottom w:val="single" w:sz="12" w:space="0" w:color="000000"/>
              <w:right w:val="single" w:sz="6" w:space="0" w:color="000000"/>
            </w:tcBorders>
            <w:shd w:val="clear" w:color="auto" w:fill="auto"/>
            <w:hideMark/>
          </w:tcPr>
          <w:p w14:paraId="6F14D9CF"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2342F6" w:rsidRPr="00D75D9B" w14:paraId="5F2B387B" w14:textId="77777777" w:rsidTr="006B1A73">
        <w:trPr>
          <w:trHeight w:val="300"/>
        </w:trPr>
        <w:tc>
          <w:tcPr>
            <w:tcW w:w="1044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032C8D09"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deverá permitir que os doadores se cadastrem no site. O processo de cadastro de doadores deve coletar informações pessoais e de contato. Após o cadastro o sistema deverá incluir um</w:t>
            </w:r>
            <w:r w:rsidRPr="00D75D9B">
              <w:rPr>
                <w:rFonts w:cs="Arial"/>
                <w:color w:val="000000"/>
                <w:szCs w:val="24"/>
                <w:lang w:eastAsia="pt-BR"/>
              </w:rPr>
              <w:t xml:space="preserve"> identificador único</w:t>
            </w:r>
            <w:r w:rsidRPr="00D75D9B">
              <w:rPr>
                <w:rFonts w:cs="Arial"/>
                <w:szCs w:val="24"/>
                <w:lang w:eastAsia="pt-BR"/>
              </w:rPr>
              <w:t xml:space="preserve"> a cada doador e armazenar todas as informações de forma segura no banco de dados </w:t>
            </w:r>
          </w:p>
        </w:tc>
      </w:tr>
      <w:tr w:rsidR="002342F6" w:rsidRPr="00D75D9B" w14:paraId="071E3333" w14:textId="77777777" w:rsidTr="006B1A73">
        <w:trPr>
          <w:trHeight w:val="300"/>
        </w:trPr>
        <w:tc>
          <w:tcPr>
            <w:tcW w:w="10440" w:type="dxa"/>
            <w:gridSpan w:val="2"/>
            <w:tcBorders>
              <w:top w:val="single" w:sz="12" w:space="0" w:color="000000"/>
              <w:left w:val="single" w:sz="6" w:space="0" w:color="000000"/>
              <w:bottom w:val="single" w:sz="6" w:space="0" w:color="000000"/>
              <w:right w:val="single" w:sz="6" w:space="0" w:color="000000"/>
            </w:tcBorders>
            <w:shd w:val="clear" w:color="auto" w:fill="auto"/>
            <w:hideMark/>
          </w:tcPr>
          <w:p w14:paraId="1822B8F4"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INFORMAÇÔES: </w:t>
            </w:r>
            <w:r w:rsidRPr="00D75D9B">
              <w:rPr>
                <w:rFonts w:cs="Arial"/>
                <w:szCs w:val="24"/>
                <w:lang w:eastAsia="pt-BR"/>
              </w:rPr>
              <w:t xml:space="preserve">Nome (tipo Varchar), Telefone (tipo Char), CPF (tipo Char), Periodo de doação (tipo Integer), E-mail (tipo Varchar), Senha (tipo Varchar)Data de nascimento (tipo Date), CNPJ (tipo Char), Razão Social (tipo Varchar), CEP (tipo Char), Inscrição Estadual (tipo Varchar), Responsável (tipo Varchar), </w:t>
            </w:r>
            <w:r w:rsidRPr="00D75D9B">
              <w:rPr>
                <w:rFonts w:cs="Arial"/>
                <w:color w:val="000000"/>
                <w:szCs w:val="24"/>
                <w:lang w:eastAsia="pt-BR"/>
              </w:rPr>
              <w:t>Identificador (tipo Integer) e RedeSocial(String). </w:t>
            </w:r>
          </w:p>
        </w:tc>
      </w:tr>
      <w:tr w:rsidR="002342F6" w:rsidRPr="00D75D9B" w14:paraId="64542CC0"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C9ED4BD"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RN01: O doador pode ser tanto pessoa física quanto jurídica. </w:t>
            </w:r>
          </w:p>
        </w:tc>
      </w:tr>
    </w:tbl>
    <w:p w14:paraId="0C45B6A4"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697C72D7"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b/>
          <w:bCs/>
          <w:szCs w:val="24"/>
          <w:u w:val="single"/>
          <w:lang w:eastAsia="pt-BR"/>
        </w:rPr>
        <w:t>CARD-2</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2342F6" w:rsidRPr="00D75D9B" w14:paraId="65F1CA2E"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64E83F6"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RF02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D2956BF"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Cadastrar doações </w:t>
            </w:r>
          </w:p>
        </w:tc>
      </w:tr>
      <w:tr w:rsidR="002342F6" w:rsidRPr="00D75D9B" w14:paraId="2A446309"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7E63D07"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Oculto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6BFE1C1"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2342F6" w:rsidRPr="00D75D9B" w14:paraId="112D4D08"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C981368"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color w:val="000000"/>
                <w:szCs w:val="24"/>
                <w:lang w:eastAsia="pt-BR"/>
              </w:rPr>
              <w:t xml:space="preserve">DESCRIÇÃO: </w:t>
            </w:r>
            <w:r w:rsidRPr="00D75D9B">
              <w:rPr>
                <w:rFonts w:cs="Arial"/>
                <w:color w:val="000000"/>
                <w:szCs w:val="24"/>
                <w:lang w:eastAsia="pt-BR"/>
              </w:rPr>
              <w:t>O sistema deverá registrar as doações. Após a doação, as informações delas devem ser devidamente registradas no sistema e no banco de dados criando um identificador único para a doação e salvando as informações como tipo de doação, quantidade, método de pagamento (caso doação monetária), Agendamento para entrega da doação (caso doação física), entre outros dados relevantes.  </w:t>
            </w:r>
          </w:p>
        </w:tc>
      </w:tr>
      <w:tr w:rsidR="002342F6" w:rsidRPr="00D75D9B" w14:paraId="63CD00B5"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F0F3FE"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color w:val="000000"/>
                <w:szCs w:val="24"/>
                <w:lang w:eastAsia="pt-BR"/>
              </w:rPr>
              <w:t xml:space="preserve">INFORMAÇÔES: </w:t>
            </w:r>
            <w:r w:rsidRPr="00D75D9B">
              <w:rPr>
                <w:rFonts w:cs="Arial"/>
                <w:color w:val="000000"/>
                <w:szCs w:val="24"/>
                <w:lang w:eastAsia="pt-BR"/>
              </w:rPr>
              <w:t>Tipo de doação (tipo Varchar), Valor da doação (tipo Numeric), Método de pagamento (tipo Varchar), Data de doação (tipo Date), Data do agendameno(tipo Date), Hora do Agendamento (tipo DATETIME), Id do Item (tipo int), Observação da doação(Varchar), Quantidade do Item (tipo Integer), Identificador (tipo Integer) </w:t>
            </w:r>
          </w:p>
        </w:tc>
      </w:tr>
      <w:tr w:rsidR="002342F6" w:rsidRPr="00D75D9B" w14:paraId="1BE2762F"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A10AC0"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 </w:t>
            </w:r>
            <w:r w:rsidRPr="00D75D9B">
              <w:rPr>
                <w:rFonts w:cs="Arial"/>
                <w:szCs w:val="24"/>
                <w:lang w:eastAsia="pt-BR"/>
              </w:rPr>
              <w:t> </w:t>
            </w:r>
          </w:p>
          <w:p w14:paraId="1F265047" w14:textId="77777777" w:rsidR="002342F6" w:rsidRPr="00D75D9B" w:rsidRDefault="002342F6" w:rsidP="00366FA2">
            <w:pPr>
              <w:numPr>
                <w:ilvl w:val="0"/>
                <w:numId w:val="12"/>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Não há </w:t>
            </w:r>
          </w:p>
        </w:tc>
      </w:tr>
    </w:tbl>
    <w:p w14:paraId="59DC9A00"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7F0CE34A"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b/>
          <w:bCs/>
          <w:szCs w:val="24"/>
          <w:u w:val="single"/>
          <w:lang w:eastAsia="pt-BR"/>
        </w:rPr>
        <w:t>CARD-3</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0"/>
        <w:gridCol w:w="4831"/>
      </w:tblGrid>
      <w:tr w:rsidR="002342F6" w:rsidRPr="00D75D9B" w14:paraId="6F331E22"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C78804D"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RF03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5DECB89"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AGENDAR DOAÇÕES E INSERIR ITEM / QNTDE DE DOAÇÃO </w:t>
            </w:r>
          </w:p>
        </w:tc>
      </w:tr>
      <w:tr w:rsidR="002342F6" w:rsidRPr="00D75D9B" w14:paraId="376747D4"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717F69D"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Evidente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D5CAD0B"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2342F6" w:rsidRPr="00D75D9B" w14:paraId="4FC965B7"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03B58C6"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deverá permitir que os usuários possam agendar o dia e a hora no qual as doações serão entregues na instituição assim como o item que será doado com suas características e descrições e quantidade do item em questão que será doado, após o agendamento o sistema enviara um e-mail ao doador para que seja confirmado a visita </w:t>
            </w:r>
          </w:p>
        </w:tc>
      </w:tr>
      <w:tr w:rsidR="002342F6" w:rsidRPr="00D75D9B" w14:paraId="2592F6A6"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C5009C0"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Data Agendamento (tipo Date), Hora Agendamento (tipo DATETIME), Nome do Item (tipo Varchar), Descrição do Item (tipo Text), Condição do Item (tipo Varchar), Quantidade do Item (tipo Integer) </w:t>
            </w:r>
          </w:p>
        </w:tc>
      </w:tr>
      <w:tr w:rsidR="002342F6" w:rsidRPr="00D75D9B" w14:paraId="641F753F"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20D075D"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 </w:t>
            </w:r>
            <w:r w:rsidRPr="00D75D9B">
              <w:rPr>
                <w:rFonts w:cs="Arial"/>
                <w:szCs w:val="24"/>
                <w:lang w:eastAsia="pt-BR"/>
              </w:rPr>
              <w:t> </w:t>
            </w:r>
          </w:p>
          <w:p w14:paraId="18E03216" w14:textId="77777777" w:rsidR="002342F6" w:rsidRPr="00D75D9B" w:rsidRDefault="002342F6" w:rsidP="00366FA2">
            <w:pPr>
              <w:numPr>
                <w:ilvl w:val="0"/>
                <w:numId w:val="13"/>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RN02: O (re)agendamento de entrega das doações deverá ser feito em um dia em que a instituição estará disponível e aberta. </w:t>
            </w:r>
          </w:p>
          <w:p w14:paraId="6BEE2B6A" w14:textId="77777777" w:rsidR="002342F6" w:rsidRPr="00D75D9B" w:rsidRDefault="002342F6" w:rsidP="00366FA2">
            <w:pPr>
              <w:numPr>
                <w:ilvl w:val="0"/>
                <w:numId w:val="14"/>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RN03: O item inserido deverá estar de acordo com o que a instituição necessita e não deve incluir itens indesejados, como bebidas alcoólicas. </w:t>
            </w:r>
          </w:p>
          <w:p w14:paraId="2B046EE8" w14:textId="77777777" w:rsidR="002342F6" w:rsidRPr="00D75D9B" w:rsidRDefault="002342F6" w:rsidP="00366FA2">
            <w:pPr>
              <w:numPr>
                <w:ilvl w:val="0"/>
                <w:numId w:val="15"/>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RN04: O item inserido deverá estar em condições aceitáveis. </w:t>
            </w:r>
          </w:p>
        </w:tc>
      </w:tr>
    </w:tbl>
    <w:p w14:paraId="25E1F038"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67C95142"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b/>
          <w:bCs/>
          <w:szCs w:val="24"/>
          <w:u w:val="single"/>
          <w:lang w:eastAsia="pt-BR"/>
        </w:rPr>
        <w:t>CARD-4</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2342F6" w:rsidRPr="00D75D9B" w14:paraId="46DD2C40"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13F44AB"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RF04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33A18FA"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Cadastrar famílias </w:t>
            </w:r>
          </w:p>
        </w:tc>
      </w:tr>
      <w:tr w:rsidR="002342F6" w:rsidRPr="00D75D9B" w14:paraId="15263F38"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DF76FA3"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Evidente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88298A2"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Desejável </w:t>
            </w:r>
          </w:p>
        </w:tc>
      </w:tr>
      <w:tr w:rsidR="002342F6" w:rsidRPr="00D75D9B" w14:paraId="6BF53A05"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753FBF1"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lastRenderedPageBreak/>
              <w:t xml:space="preserve">DESCRIÇÃO: </w:t>
            </w:r>
            <w:r w:rsidRPr="00D75D9B">
              <w:rPr>
                <w:rFonts w:cs="Arial"/>
                <w:szCs w:val="24"/>
                <w:lang w:eastAsia="pt-BR"/>
              </w:rPr>
              <w:t>O sistema deverá permitir que os operadores cadastrem as famílias que receberão as doações no sistema. Os operadores irão preencher os campos com as informações das famílias, após o cadastro todas as informações da família serão armazenadas no banco de dados   </w:t>
            </w:r>
          </w:p>
        </w:tc>
      </w:tr>
      <w:tr w:rsidR="002342F6" w:rsidRPr="00D75D9B" w14:paraId="0B56C4B1"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9BFBA31"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INFORMAÇÔES: ...</w:t>
            </w:r>
            <w:r w:rsidRPr="00D75D9B">
              <w:rPr>
                <w:rFonts w:cs="Arial"/>
                <w:szCs w:val="24"/>
                <w:lang w:eastAsia="pt-BR"/>
              </w:rPr>
              <w:t> </w:t>
            </w:r>
          </w:p>
        </w:tc>
      </w:tr>
      <w:tr w:rsidR="002342F6" w:rsidRPr="00D75D9B" w14:paraId="4E2CCAE7"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AC47A71"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 </w:t>
            </w:r>
            <w:r w:rsidRPr="00D75D9B">
              <w:rPr>
                <w:rFonts w:cs="Arial"/>
                <w:szCs w:val="24"/>
                <w:lang w:eastAsia="pt-BR"/>
              </w:rPr>
              <w:t> </w:t>
            </w:r>
          </w:p>
          <w:p w14:paraId="7E9A071B" w14:textId="77777777" w:rsidR="002342F6" w:rsidRPr="00D75D9B" w:rsidRDefault="002342F6" w:rsidP="00366FA2">
            <w:pPr>
              <w:numPr>
                <w:ilvl w:val="0"/>
                <w:numId w:val="16"/>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RN05: A família deverá possuir certos requisitos para receber as doações, como baixa renda per capita, pessoas com necessidades físicas e especiais, entre outros. </w:t>
            </w:r>
          </w:p>
          <w:p w14:paraId="760F90A4" w14:textId="77777777" w:rsidR="002342F6" w:rsidRPr="00D75D9B" w:rsidRDefault="002342F6" w:rsidP="00366FA2">
            <w:pPr>
              <w:numPr>
                <w:ilvl w:val="0"/>
                <w:numId w:val="17"/>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RN06: A família deverá permitir que seu cadastro e o uso de informações sejam realizados pelos operadores. </w:t>
            </w:r>
          </w:p>
        </w:tc>
      </w:tr>
    </w:tbl>
    <w:p w14:paraId="2770EC57"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32279914"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b/>
          <w:bCs/>
          <w:szCs w:val="24"/>
          <w:u w:val="single"/>
          <w:lang w:eastAsia="pt-BR"/>
        </w:rPr>
        <w:t>CARD-5</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2342F6" w:rsidRPr="00D75D9B" w14:paraId="7023C797"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4285514"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RF05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A54BEAE"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Realizar Pagamento </w:t>
            </w:r>
          </w:p>
        </w:tc>
      </w:tr>
      <w:tr w:rsidR="002342F6" w:rsidRPr="00D75D9B" w14:paraId="139A2CFE"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7ACD668"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Evidente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CAA12A6"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2342F6" w:rsidRPr="00D75D9B" w14:paraId="13E08EB6"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CBCD914"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Após selecionar o tipo de doação monetária na doação o sistema deverá receber as informações de pagamento, caso pagamento com cartão de crédito o doador deverá pôr o Número do cartão, Data de Validade do Cartão, Nome do Titular do Cartão, Código de Segurança do Cartão, no caso de doação por crédito deverá informar a Quantidade de Parcelas, a veracidade das informações do cartão será verificada antes de realizar do pagamento. Caso pagamento por pix o doador deverá copiar o código de pagamento pix gerado e realizar o pagamento. Caso doação monetária física selecionar a Data de entrega do dinheiro a instituição. Após o pagamento realizado nos casos de Cartão e Pix a doação será finalizada e o comprovante gerado, no caso de doação monetária física a doação só será finalizada após a comprovação do pagamento pelo operador. </w:t>
            </w:r>
          </w:p>
        </w:tc>
      </w:tr>
      <w:tr w:rsidR="002342F6" w:rsidRPr="00D75D9B" w14:paraId="41ACDEE3"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CFA9AB"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INFORMAÇÔES: </w:t>
            </w:r>
            <w:r w:rsidRPr="00D75D9B">
              <w:rPr>
                <w:rFonts w:cs="Arial"/>
                <w:szCs w:val="24"/>
                <w:lang w:eastAsia="pt-BR"/>
              </w:rPr>
              <w:t>Número Cartão (tipo Char), Data de Validade Cartão (tipo Date), Nome do Titular do Cartão (tipo Varchar), Código de Segurança (Char), Código do PIX Gerado (tipo Varchar), Data de Entrega do Dinheiro (tipo Date) </w:t>
            </w:r>
          </w:p>
        </w:tc>
      </w:tr>
      <w:tr w:rsidR="002342F6" w:rsidRPr="00D75D9B" w14:paraId="08698873"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FEF752C"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w:t>
            </w:r>
            <w:r w:rsidRPr="00D75D9B">
              <w:rPr>
                <w:rFonts w:cs="Arial"/>
                <w:szCs w:val="24"/>
                <w:lang w:eastAsia="pt-BR"/>
              </w:rPr>
              <w:t> </w:t>
            </w:r>
          </w:p>
          <w:p w14:paraId="406ED022" w14:textId="77777777" w:rsidR="002342F6" w:rsidRPr="00D75D9B" w:rsidRDefault="002342F6" w:rsidP="00366FA2">
            <w:pPr>
              <w:numPr>
                <w:ilvl w:val="0"/>
                <w:numId w:val="18"/>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RN07: O pagamento será registrado somente após a realização e aprovação do pagamento. </w:t>
            </w:r>
          </w:p>
          <w:p w14:paraId="76337633" w14:textId="77777777" w:rsidR="002342F6" w:rsidRPr="00D75D9B" w:rsidRDefault="002342F6" w:rsidP="00366FA2">
            <w:pPr>
              <w:numPr>
                <w:ilvl w:val="0"/>
                <w:numId w:val="19"/>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RN08: O pagamento deverá ser realizado na moeda nacional. </w:t>
            </w:r>
          </w:p>
          <w:p w14:paraId="2F4A782B" w14:textId="77777777" w:rsidR="002342F6" w:rsidRPr="00D75D9B" w:rsidRDefault="002342F6" w:rsidP="00366FA2">
            <w:pPr>
              <w:numPr>
                <w:ilvl w:val="0"/>
                <w:numId w:val="20"/>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RN09: Permitir pagamento via PIX, com tempo limite para efetuação e validação. </w:t>
            </w:r>
          </w:p>
          <w:p w14:paraId="56F0C3FD" w14:textId="77777777" w:rsidR="002342F6" w:rsidRPr="00D75D9B" w:rsidRDefault="002342F6" w:rsidP="00366FA2">
            <w:pPr>
              <w:numPr>
                <w:ilvl w:val="0"/>
                <w:numId w:val="21"/>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RN10: Permitir pagamento via cartão, somente cartões com informações validadas e nacionais. </w:t>
            </w:r>
          </w:p>
          <w:p w14:paraId="6D9BADDA" w14:textId="77777777" w:rsidR="002342F6" w:rsidRPr="00D75D9B" w:rsidRDefault="002342F6" w:rsidP="00366FA2">
            <w:pPr>
              <w:numPr>
                <w:ilvl w:val="0"/>
                <w:numId w:val="22"/>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RN11: Permitir pagamento em dinheiro, apenas dinheiro validado e correspondente ao valor informado no site. </w:t>
            </w:r>
          </w:p>
        </w:tc>
      </w:tr>
    </w:tbl>
    <w:p w14:paraId="53A447D1"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606404ED"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CARD-6</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07"/>
        <w:gridCol w:w="4814"/>
      </w:tblGrid>
      <w:tr w:rsidR="002342F6" w:rsidRPr="00D75D9B" w14:paraId="53CD63E6"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81DD66E"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ID:</w:t>
            </w:r>
            <w:r w:rsidRPr="00D75D9B">
              <w:rPr>
                <w:rFonts w:cs="Arial"/>
                <w:szCs w:val="24"/>
                <w:lang w:eastAsia="pt-BR"/>
              </w:rPr>
              <w:t xml:space="preserve"> RF06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BB82E1A"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NOME:</w:t>
            </w:r>
            <w:r w:rsidRPr="00D75D9B">
              <w:rPr>
                <w:rFonts w:cs="Arial"/>
                <w:szCs w:val="24"/>
                <w:lang w:eastAsia="pt-BR"/>
              </w:rPr>
              <w:t xml:space="preserve"> Consultar Informações </w:t>
            </w:r>
          </w:p>
        </w:tc>
      </w:tr>
      <w:tr w:rsidR="002342F6" w:rsidRPr="00D75D9B" w14:paraId="16D3DEFD"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97E6133"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CATEGORIA:</w:t>
            </w:r>
            <w:r w:rsidRPr="00D75D9B">
              <w:rPr>
                <w:rFonts w:cs="Arial"/>
                <w:szCs w:val="24"/>
                <w:lang w:eastAsia="pt-BR"/>
              </w:rPr>
              <w:t xml:space="preserve"> Funcional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063918E"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2342F6" w:rsidRPr="00D75D9B" w14:paraId="78A4834A"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1E40B0"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DESCRIÇÃO:</w:t>
            </w:r>
            <w:r w:rsidRPr="00D75D9B">
              <w:rPr>
                <w:rFonts w:cs="Arial"/>
                <w:szCs w:val="24"/>
                <w:lang w:eastAsia="pt-BR"/>
              </w:rPr>
              <w:t xml:space="preserve"> O sistema deve permitir aos usuários consultarem informações relevantes sobre os doadores e suas doações. Isso inclui a capacidade de pesquisar doadores por nome, CPF ou CNPJ, e visualizar detalhes das doações feitas por eles. </w:t>
            </w:r>
          </w:p>
        </w:tc>
      </w:tr>
      <w:tr w:rsidR="002342F6" w:rsidRPr="00D75D9B" w14:paraId="70479D4E"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A4DA88A"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INFORMAÇÔES:</w:t>
            </w:r>
            <w:r w:rsidRPr="00D75D9B">
              <w:rPr>
                <w:rFonts w:cs="Arial"/>
                <w:szCs w:val="24"/>
                <w:lang w:eastAsia="pt-BR"/>
              </w:rPr>
              <w:t xml:space="preserve"> Nome do Doador (tipo Varchar), CPF/CNPJ do Doador (tipo Varchar), Detalhes da Doação (tipo Text) </w:t>
            </w:r>
          </w:p>
        </w:tc>
      </w:tr>
      <w:tr w:rsidR="002342F6" w:rsidRPr="00D75D9B" w14:paraId="480C0CEA"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66ABE1D"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RN12: A consulta de informações só deve estar disponível para usuários autenticados no sistema. Os resultados da consulta devem ser apresentados de forma clara e organizada para facilitar a compreensão do usuário. </w:t>
            </w:r>
          </w:p>
        </w:tc>
      </w:tr>
    </w:tbl>
    <w:p w14:paraId="1158578F"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0523C7AB"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CARD-7</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2342F6" w:rsidRPr="00D75D9B" w14:paraId="33A31025"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48AF9FDF"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ID:</w:t>
            </w:r>
            <w:r w:rsidRPr="00D75D9B">
              <w:rPr>
                <w:rFonts w:cs="Arial"/>
                <w:szCs w:val="24"/>
                <w:lang w:eastAsia="pt-BR"/>
              </w:rPr>
              <w:t xml:space="preserve"> RF07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495030F"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NOME:</w:t>
            </w:r>
            <w:r w:rsidRPr="00D75D9B">
              <w:rPr>
                <w:rFonts w:cs="Arial"/>
                <w:szCs w:val="24"/>
                <w:lang w:eastAsia="pt-BR"/>
              </w:rPr>
              <w:t xml:space="preserve"> Alterar Informações </w:t>
            </w:r>
          </w:p>
        </w:tc>
      </w:tr>
      <w:tr w:rsidR="002342F6" w:rsidRPr="00D75D9B" w14:paraId="14329610"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1AF300A"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Categoria:</w:t>
            </w:r>
            <w:r w:rsidRPr="00D75D9B">
              <w:rPr>
                <w:rFonts w:cs="Arial"/>
                <w:szCs w:val="24"/>
                <w:lang w:eastAsia="pt-BR"/>
              </w:rPr>
              <w:t xml:space="preserve"> Funcional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08D2A5E2"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PRIORIDADE:</w:t>
            </w:r>
            <w:r w:rsidRPr="00D75D9B">
              <w:rPr>
                <w:rFonts w:cs="Arial"/>
                <w:szCs w:val="24"/>
                <w:lang w:eastAsia="pt-BR"/>
              </w:rPr>
              <w:t xml:space="preserve"> Essencial </w:t>
            </w:r>
          </w:p>
        </w:tc>
      </w:tr>
      <w:tr w:rsidR="002342F6" w:rsidRPr="00D75D9B" w14:paraId="4BD3E2A6"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B397CF"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lastRenderedPageBreak/>
              <w:t xml:space="preserve">DESCRIÇÃO: </w:t>
            </w:r>
            <w:r w:rsidRPr="00D75D9B">
              <w:rPr>
                <w:rFonts w:cs="Arial"/>
                <w:szCs w:val="24"/>
                <w:lang w:eastAsia="pt-BR"/>
              </w:rPr>
              <w:t>O sistema deve permitir aos usuários alterarem as informações dos doadores e suas doações. Isso inclui a capacidade de modificar detalhes como nome, telefone, endereço, e outras informações pessoais dos doadores. </w:t>
            </w:r>
          </w:p>
        </w:tc>
      </w:tr>
      <w:tr w:rsidR="002342F6" w:rsidRPr="00D75D9B" w14:paraId="27F81156"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AAADD4A"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INFORMAÇÔES:</w:t>
            </w:r>
            <w:r w:rsidRPr="00D75D9B">
              <w:rPr>
                <w:rFonts w:cs="Arial"/>
                <w:szCs w:val="24"/>
                <w:u w:val="single"/>
                <w:lang w:eastAsia="pt-BR"/>
              </w:rPr>
              <w:t xml:space="preserve"> </w:t>
            </w:r>
            <w:r w:rsidRPr="00D75D9B">
              <w:rPr>
                <w:rFonts w:cs="Arial"/>
                <w:szCs w:val="24"/>
                <w:lang w:eastAsia="pt-BR"/>
              </w:rPr>
              <w:t>Informações do Doador (tipo Varchar), Detalhes da Doação (tipo Text), Novos Dados (tipo Varchar) </w:t>
            </w:r>
          </w:p>
        </w:tc>
      </w:tr>
      <w:tr w:rsidR="002342F6" w:rsidRPr="00D75D9B" w14:paraId="7A1D810F"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BDE595"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RN13: A alteração de informações só deve ser permitida para usuários autorizados e com permissões adequadas. Todas as alterações devem ser registradas no sistema, incluindo a data e o usuário responsável pela modificação. </w:t>
            </w:r>
          </w:p>
        </w:tc>
      </w:tr>
    </w:tbl>
    <w:p w14:paraId="58ED0712"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183529AA"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CARD-8</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0"/>
        <w:gridCol w:w="4831"/>
      </w:tblGrid>
      <w:tr w:rsidR="002342F6" w:rsidRPr="00D75D9B" w14:paraId="3F29E9F8"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4A8C165B"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RF08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B42725A"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Reagendar Doação  </w:t>
            </w:r>
          </w:p>
        </w:tc>
      </w:tr>
      <w:tr w:rsidR="002342F6" w:rsidRPr="00D75D9B" w14:paraId="6D2D4667"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4601B1ED"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Evidente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4A139AFA"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Desejável </w:t>
            </w:r>
          </w:p>
        </w:tc>
      </w:tr>
      <w:tr w:rsidR="002342F6" w:rsidRPr="00D75D9B" w14:paraId="0B6C571A"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CF2D899"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deverá permitir que o doador possa mudar a data de entrega das doações na instituição caso não possa na data inicial, após o reagendamento os dados serão atualizados no banco de dados </w:t>
            </w:r>
          </w:p>
        </w:tc>
      </w:tr>
      <w:tr w:rsidR="002342F6" w:rsidRPr="00D75D9B" w14:paraId="4526A9FE"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6563B1D"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INFORMAÇÔES: </w:t>
            </w:r>
            <w:r w:rsidRPr="00D75D9B">
              <w:rPr>
                <w:rFonts w:cs="Arial"/>
                <w:szCs w:val="24"/>
                <w:lang w:eastAsia="pt-BR"/>
              </w:rPr>
              <w:t>Data do Agendamento (tipo Date), Hora do Agendamento (tipo DATE TIME) </w:t>
            </w:r>
          </w:p>
        </w:tc>
      </w:tr>
      <w:tr w:rsidR="002342F6" w:rsidRPr="00D75D9B" w14:paraId="768EB2AC"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75442AC" w14:textId="77777777" w:rsidR="002342F6" w:rsidRPr="00D75D9B" w:rsidRDefault="002342F6" w:rsidP="00366FA2">
            <w:pPr>
              <w:numPr>
                <w:ilvl w:val="0"/>
                <w:numId w:val="23"/>
              </w:numPr>
              <w:suppressAutoHyphens w:val="0"/>
              <w:spacing w:line="240" w:lineRule="auto"/>
              <w:ind w:left="1080"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RN02: O (re)agendamento de entrega das doações deverá ser feito em um dia em que a instituição estará disponível e aberta. </w:t>
            </w:r>
          </w:p>
        </w:tc>
      </w:tr>
    </w:tbl>
    <w:p w14:paraId="5B6969CB"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760C6D94"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CARD-9</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2342F6" w:rsidRPr="00D75D9B" w14:paraId="3D44C862"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5D4C8FD"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RF09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F2F866C"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Solicitar Doações </w:t>
            </w:r>
          </w:p>
        </w:tc>
      </w:tr>
      <w:tr w:rsidR="002342F6" w:rsidRPr="00D75D9B" w14:paraId="7A1105CF"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2C827B4"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Oculto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3A7DE89"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Desejável </w:t>
            </w:r>
          </w:p>
        </w:tc>
      </w:tr>
      <w:tr w:rsidR="002342F6" w:rsidRPr="00D75D9B" w14:paraId="229BC522"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A18C072"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deverá permitir a solicitações de doações para os doadores, caso a doação seja manual o operador irá solicitar com base na lista de clientes podendo selecionar os itens que deseja solicitar e apertar o botão para que a solicitação seja enviada, caso a doação seja automática ela será baseada em critérios pré-definidos para o envio da solicitação, como um determinado tempo de dias sem doar, após o critério ser atendido o envio da solicitação será automático pelo sistema. As solicitações serão uma mensagem pré-definida e poderão ser entregues por diversos meio de comunicação como E-mail ou WhatsApp </w:t>
            </w:r>
          </w:p>
        </w:tc>
      </w:tr>
      <w:tr w:rsidR="002342F6" w:rsidRPr="00D75D9B" w14:paraId="4146CBDB"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CE67C99"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Seleção dos itens solicitados (tipo Integer)  </w:t>
            </w:r>
          </w:p>
        </w:tc>
      </w:tr>
      <w:tr w:rsidR="002342F6" w:rsidRPr="00D75D9B" w14:paraId="1042659B"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40754F8"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 </w:t>
            </w:r>
            <w:r w:rsidRPr="00D75D9B">
              <w:rPr>
                <w:rFonts w:cs="Arial"/>
                <w:szCs w:val="24"/>
                <w:lang w:eastAsia="pt-BR"/>
              </w:rPr>
              <w:t> </w:t>
            </w:r>
          </w:p>
          <w:p w14:paraId="385381B7" w14:textId="77777777" w:rsidR="002342F6" w:rsidRPr="00D75D9B" w:rsidRDefault="002342F6" w:rsidP="00366FA2">
            <w:pPr>
              <w:numPr>
                <w:ilvl w:val="0"/>
                <w:numId w:val="24"/>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RN14: O doador deve estar fora do prazo de doações ou um longo tempo sem doar para receber uma solicitação de doação automática. </w:t>
            </w:r>
          </w:p>
          <w:p w14:paraId="76A4183A" w14:textId="77777777" w:rsidR="002342F6" w:rsidRPr="00D75D9B" w:rsidRDefault="002342F6" w:rsidP="00366FA2">
            <w:pPr>
              <w:numPr>
                <w:ilvl w:val="0"/>
                <w:numId w:val="25"/>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RN15:A solicitação de doação manual deverá ser feita apenas uma vez dentro de determinado período. </w:t>
            </w:r>
          </w:p>
        </w:tc>
      </w:tr>
    </w:tbl>
    <w:p w14:paraId="5E409A96"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6F775DEE"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CARD-10</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2342F6" w:rsidRPr="00D75D9B" w14:paraId="356C9301"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15B73D0"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RF10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C76D23F"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Realizar doação online </w:t>
            </w:r>
          </w:p>
        </w:tc>
      </w:tr>
      <w:tr w:rsidR="002342F6" w:rsidRPr="00D75D9B" w14:paraId="36F03E92"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1505838"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Evidente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255216E"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2342F6" w:rsidRPr="00D75D9B" w14:paraId="5F563A5A"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99D3710"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deverá permitir que os doadores realizem doações a instituição. Após a doação, as informações delas devem ser devidamente registradas no sistema e no banco de dados, salvando as informações como tipo de doação, valor, método de pagamento. Feito o cadastrado da doação e o registro da doação, o sistema deverá emitir um certificado que comprove que a doação foi realizada pelo doador. </w:t>
            </w:r>
          </w:p>
        </w:tc>
      </w:tr>
      <w:tr w:rsidR="002342F6" w:rsidRPr="00D75D9B" w14:paraId="26553D6F"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A096ADC"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INFORMAÇÔES: </w:t>
            </w:r>
            <w:r w:rsidRPr="00D75D9B">
              <w:rPr>
                <w:rFonts w:cs="Arial"/>
                <w:szCs w:val="24"/>
                <w:lang w:eastAsia="pt-BR"/>
              </w:rPr>
              <w:t>Tipo de doação (tipo Varchar), Valor (tipo Numeric), Método de pagamento (tipo Varchar) </w:t>
            </w:r>
          </w:p>
        </w:tc>
      </w:tr>
      <w:tr w:rsidR="002342F6" w:rsidRPr="00D75D9B" w14:paraId="2B5671F0"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F22980D"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 </w:t>
            </w:r>
            <w:r w:rsidRPr="00D75D9B">
              <w:rPr>
                <w:rFonts w:cs="Arial"/>
                <w:szCs w:val="24"/>
                <w:lang w:eastAsia="pt-BR"/>
              </w:rPr>
              <w:t> </w:t>
            </w:r>
          </w:p>
          <w:p w14:paraId="5D30048F" w14:textId="77777777" w:rsidR="002342F6" w:rsidRPr="00D75D9B" w:rsidRDefault="002342F6" w:rsidP="00366FA2">
            <w:pPr>
              <w:numPr>
                <w:ilvl w:val="0"/>
                <w:numId w:val="26"/>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RN16: As doações podem ser tanto itens físicos, como roupas e alimentos, quanto doação monetária realizada de forma online ou presencial. </w:t>
            </w:r>
          </w:p>
          <w:p w14:paraId="162BD9FD" w14:textId="77777777" w:rsidR="002342F6" w:rsidRPr="00D75D9B" w:rsidRDefault="002342F6" w:rsidP="00366FA2">
            <w:pPr>
              <w:numPr>
                <w:ilvl w:val="0"/>
                <w:numId w:val="27"/>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RN17: O comprovante de doação deverá ser válido para uso em registros pessoais ou fiscais. </w:t>
            </w:r>
          </w:p>
        </w:tc>
      </w:tr>
    </w:tbl>
    <w:p w14:paraId="2E5DD26A"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605DF842"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CARD-11</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9"/>
        <w:gridCol w:w="4832"/>
      </w:tblGrid>
      <w:tr w:rsidR="002342F6" w:rsidRPr="00D75D9B" w14:paraId="2848FD38"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009EE52"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RF11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8087A4E"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Validar doação </w:t>
            </w:r>
          </w:p>
        </w:tc>
      </w:tr>
      <w:tr w:rsidR="002342F6" w:rsidRPr="00D75D9B" w14:paraId="4F29D9E6"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32722FD"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Evidente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F760EFD"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2342F6" w:rsidRPr="00D75D9B" w14:paraId="76401867"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3992C2B"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lastRenderedPageBreak/>
              <w:t xml:space="preserve">DESCRIÇÃO: </w:t>
            </w:r>
            <w:r w:rsidRPr="00D75D9B">
              <w:rPr>
                <w:rFonts w:cs="Arial"/>
                <w:szCs w:val="24"/>
                <w:lang w:eastAsia="pt-BR"/>
              </w:rPr>
              <w:t>No caso de doação física o sistema deverá permitirá a validação dos itens entregues. Para que haja a integridade das doações no momento da doação física o operador deverá validar se os itens entregues estão em conformidade com os dados mostrados no sistema, sendo assim ele deverá validar se o Item está correto, estado, quantidade e se a data e hora agendadas estão de acordo, após isso ele informara no sistema se está de acordo ou não e se houve mudança das informações, caso não esteja será necessário mudar as informações da doação, após isso será emitido um comprovante de doação pelo sistema para o doador </w:t>
            </w:r>
          </w:p>
        </w:tc>
      </w:tr>
      <w:tr w:rsidR="002342F6" w:rsidRPr="00D75D9B" w14:paraId="3D5D0356"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3F51CC2"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Nome do item (tipo Varchar), Estado do Item (tipo Varchar), Quantidade do Item (tipo Integer), Data do agendamento (tipo Date), Hora do agendamento (tipo DATETIME), Item de acordo (tipo Boolean), Mudança de Informações (tipo Boolean) </w:t>
            </w:r>
          </w:p>
        </w:tc>
      </w:tr>
      <w:tr w:rsidR="002342F6" w:rsidRPr="00D75D9B" w14:paraId="7F494467"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55D14F"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w:t>
            </w:r>
            <w:r w:rsidRPr="00D75D9B">
              <w:rPr>
                <w:rFonts w:cs="Arial"/>
                <w:szCs w:val="24"/>
                <w:lang w:eastAsia="pt-BR"/>
              </w:rPr>
              <w:t> </w:t>
            </w:r>
          </w:p>
          <w:p w14:paraId="5B4BA016" w14:textId="77777777" w:rsidR="002342F6" w:rsidRPr="00D75D9B" w:rsidRDefault="002342F6" w:rsidP="00366FA2">
            <w:pPr>
              <w:numPr>
                <w:ilvl w:val="0"/>
                <w:numId w:val="28"/>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RN18: As alterações de informações só deverão ser feitas caso haja divergência das informações do sistema com a doação. </w:t>
            </w:r>
          </w:p>
        </w:tc>
      </w:tr>
    </w:tbl>
    <w:p w14:paraId="38D23082"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729BC643" w14:textId="77777777" w:rsidR="002342F6" w:rsidRPr="00D75D9B" w:rsidRDefault="002342F6" w:rsidP="002342F6">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CARD-12</w:t>
      </w:r>
      <w:r w:rsidRPr="00D75D9B">
        <w:rPr>
          <w:rFonts w:cs="Arial"/>
          <w:szCs w:val="24"/>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82"/>
        <w:gridCol w:w="4839"/>
      </w:tblGrid>
      <w:tr w:rsidR="002342F6" w:rsidRPr="00D75D9B" w14:paraId="32FB1FEB"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D11ECC7"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ID</w:t>
            </w:r>
            <w:r w:rsidRPr="00D75D9B">
              <w:rPr>
                <w:rFonts w:cs="Arial"/>
                <w:szCs w:val="24"/>
                <w:lang w:eastAsia="pt-BR"/>
              </w:rPr>
              <w:t>: RF12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3B572A0"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NOME</w:t>
            </w:r>
            <w:r w:rsidRPr="00D75D9B">
              <w:rPr>
                <w:rFonts w:cs="Arial"/>
                <w:szCs w:val="24"/>
                <w:lang w:eastAsia="pt-BR"/>
              </w:rPr>
              <w:t>:  GERAR RELATORIO </w:t>
            </w:r>
          </w:p>
        </w:tc>
      </w:tr>
      <w:tr w:rsidR="002342F6" w:rsidRPr="00D75D9B" w14:paraId="1989C81E"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7045243"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Categoria</w:t>
            </w:r>
            <w:r w:rsidRPr="00D75D9B">
              <w:rPr>
                <w:rFonts w:cs="Arial"/>
                <w:szCs w:val="24"/>
                <w:lang w:eastAsia="pt-BR"/>
              </w:rPr>
              <w:t>: EVIDENTE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BD4B0A7"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PRIORIDADE</w:t>
            </w:r>
            <w:r w:rsidRPr="00D75D9B">
              <w:rPr>
                <w:rFonts w:cs="Arial"/>
                <w:szCs w:val="24"/>
                <w:lang w:eastAsia="pt-BR"/>
              </w:rPr>
              <w:t>: DESEJAVEL </w:t>
            </w:r>
          </w:p>
        </w:tc>
      </w:tr>
      <w:tr w:rsidR="002342F6" w:rsidRPr="00D75D9B" w14:paraId="7E28E930"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5CEEB62"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DESCRIÇÃO</w:t>
            </w:r>
            <w:r w:rsidRPr="00D75D9B">
              <w:rPr>
                <w:rFonts w:cs="Arial"/>
                <w:szCs w:val="24"/>
                <w:lang w:eastAsia="pt-BR"/>
              </w:rPr>
              <w:t>: O sistema deve gerar relatórios detalhados sobre os doadores, com base em critérios específicos definidos pelo usuário. </w:t>
            </w:r>
          </w:p>
        </w:tc>
      </w:tr>
      <w:tr w:rsidR="002342F6" w:rsidRPr="00D75D9B" w14:paraId="0DE31B6D"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86C76F"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INFORMAÇÔES:</w:t>
            </w:r>
            <w:r w:rsidRPr="00D75D9B">
              <w:rPr>
                <w:rFonts w:cs="Arial"/>
                <w:szCs w:val="24"/>
                <w:lang w:eastAsia="pt-BR"/>
              </w:rPr>
              <w:t> </w:t>
            </w:r>
          </w:p>
          <w:p w14:paraId="079D9D82" w14:textId="77777777" w:rsidR="002342F6" w:rsidRPr="00D75D9B" w:rsidRDefault="002342F6" w:rsidP="00366FA2">
            <w:pPr>
              <w:numPr>
                <w:ilvl w:val="0"/>
                <w:numId w:val="29"/>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Nome do Doador </w:t>
            </w:r>
          </w:p>
          <w:p w14:paraId="44B02FD6" w14:textId="77777777" w:rsidR="002342F6" w:rsidRPr="00D75D9B" w:rsidRDefault="002342F6" w:rsidP="00366FA2">
            <w:pPr>
              <w:numPr>
                <w:ilvl w:val="0"/>
                <w:numId w:val="30"/>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Valor da Doação </w:t>
            </w:r>
          </w:p>
          <w:p w14:paraId="36280AA3" w14:textId="77777777" w:rsidR="002342F6" w:rsidRPr="00D75D9B" w:rsidRDefault="002342F6" w:rsidP="00366FA2">
            <w:pPr>
              <w:numPr>
                <w:ilvl w:val="0"/>
                <w:numId w:val="31"/>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Tipo da Doação </w:t>
            </w:r>
          </w:p>
          <w:p w14:paraId="392CDAF8" w14:textId="77777777" w:rsidR="002342F6" w:rsidRPr="00D75D9B" w:rsidRDefault="002342F6" w:rsidP="00366FA2">
            <w:pPr>
              <w:numPr>
                <w:ilvl w:val="0"/>
                <w:numId w:val="32"/>
              </w:numPr>
              <w:suppressAutoHyphens w:val="0"/>
              <w:spacing w:line="240" w:lineRule="auto"/>
              <w:ind w:left="1080" w:firstLine="0"/>
              <w:jc w:val="left"/>
              <w:textAlignment w:val="baseline"/>
              <w:rPr>
                <w:rFonts w:cs="Arial"/>
                <w:szCs w:val="24"/>
                <w:lang w:eastAsia="pt-BR"/>
              </w:rPr>
            </w:pPr>
            <w:r w:rsidRPr="00D75D9B">
              <w:rPr>
                <w:rFonts w:cs="Arial"/>
                <w:szCs w:val="24"/>
                <w:lang w:eastAsia="pt-BR"/>
              </w:rPr>
              <w:t>Data da Doação </w:t>
            </w:r>
          </w:p>
          <w:p w14:paraId="08D92813"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tc>
      </w:tr>
      <w:tr w:rsidR="002342F6" w:rsidRPr="00D75D9B" w14:paraId="7A650BC1"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9FD2C1" w14:textId="77777777" w:rsidR="002342F6" w:rsidRPr="00D75D9B" w:rsidRDefault="002342F6"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w:t>
            </w:r>
            <w:r w:rsidRPr="00D75D9B">
              <w:rPr>
                <w:rFonts w:cs="Arial"/>
                <w:szCs w:val="24"/>
                <w:lang w:eastAsia="pt-BR"/>
              </w:rPr>
              <w:t xml:space="preserve"> RN19: Os critérios de filtragem podem incluir data, tipo de doação e nome do doador. </w:t>
            </w:r>
          </w:p>
        </w:tc>
      </w:tr>
    </w:tbl>
    <w:p w14:paraId="7A7C7D1F" w14:textId="6BDBE02F" w:rsidR="002342F6" w:rsidRPr="002342F6" w:rsidRDefault="002342F6" w:rsidP="002342F6">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16CA6A1C" w14:textId="77777777" w:rsidR="00A03392" w:rsidRDefault="00A03392" w:rsidP="00BD06F8">
      <w:pPr>
        <w:ind w:firstLine="0"/>
        <w:rPr>
          <w:szCs w:val="24"/>
        </w:rPr>
      </w:pPr>
    </w:p>
    <w:p w14:paraId="5457BFBF" w14:textId="3DB011DA" w:rsidR="003447F4" w:rsidRPr="00657135" w:rsidRDefault="003447F4" w:rsidP="00BD06F8">
      <w:pPr>
        <w:ind w:firstLine="0"/>
        <w:rPr>
          <w:b/>
          <w:bCs/>
          <w:szCs w:val="24"/>
        </w:rPr>
      </w:pPr>
      <w:r w:rsidRPr="00657135">
        <w:rPr>
          <w:b/>
          <w:bCs/>
          <w:szCs w:val="24"/>
        </w:rPr>
        <w:t>3.</w:t>
      </w:r>
      <w:r w:rsidR="00421934" w:rsidRPr="00657135">
        <w:rPr>
          <w:b/>
          <w:bCs/>
          <w:szCs w:val="24"/>
        </w:rPr>
        <w:t>4</w:t>
      </w:r>
      <w:r w:rsidRPr="00657135">
        <w:rPr>
          <w:b/>
          <w:bCs/>
          <w:szCs w:val="24"/>
        </w:rPr>
        <w:t xml:space="preserve"> Requisitos Não Funcionais</w:t>
      </w:r>
    </w:p>
    <w:p w14:paraId="0C591AE9" w14:textId="1865A604" w:rsidR="00A954CB" w:rsidRDefault="00A954CB" w:rsidP="00C1073F">
      <w:pPr>
        <w:ind w:firstLine="709"/>
      </w:pPr>
      <w:r>
        <w:t>Requisitos não funcionais são especificações que definem critérios e características de um sistema que não estão diretamente relacionados às funcionalidades específicas que ele deve executar, mas que descrevem como o sistema deve se comportar. Eles incluem atributos de qualidade e restrições que impactam a experiência do usuário e a eficiência do sistema.</w:t>
      </w:r>
      <w:r w:rsidR="004D3257">
        <w:t xml:space="preserve"> A importância dos requisitos não funcionais reside no fato de que eles determinam a qualidade e a eficácia do sistema. Embora os requisitos funcionais especifiquem o que o sistema deve fazer, os requisitos não funcionais estabelecem como ele deve fazer isso, influenciando diretamente a satisfação do usuário e o sucesso do sistema no ambiente operacional. Eles são essenciais para garantir que o sistema não só funcione corretamente, mas também ofereça uma boa experiência ao usuário, seja seguro e mantenha um desempenho consistente ao longo do tempo.</w:t>
      </w:r>
    </w:p>
    <w:p w14:paraId="50B3E5A9" w14:textId="29E7093B" w:rsidR="00C1073F" w:rsidRDefault="004D3257" w:rsidP="00C1073F">
      <w:pPr>
        <w:ind w:firstLine="709"/>
        <w:rPr>
          <w:szCs w:val="24"/>
        </w:rPr>
      </w:pPr>
      <w:r>
        <w:rPr>
          <w:szCs w:val="24"/>
        </w:rPr>
        <w:t>Os nossos requisitos não funcionais são:</w:t>
      </w:r>
    </w:p>
    <w:p w14:paraId="0A57F0D0" w14:textId="77777777" w:rsidR="004D3257" w:rsidRPr="004D3257" w:rsidRDefault="004D3257" w:rsidP="004D3257">
      <w:pPr>
        <w:ind w:firstLine="709"/>
        <w:rPr>
          <w:szCs w:val="24"/>
        </w:rPr>
      </w:pPr>
      <w:r w:rsidRPr="004D3257">
        <w:rPr>
          <w:szCs w:val="24"/>
        </w:rPr>
        <w:t>Tempo de resposta</w:t>
      </w:r>
    </w:p>
    <w:p w14:paraId="6ABE17E1" w14:textId="77777777" w:rsidR="004D3257" w:rsidRPr="004D3257" w:rsidRDefault="004D3257" w:rsidP="004D3257">
      <w:pPr>
        <w:ind w:firstLine="709"/>
        <w:rPr>
          <w:szCs w:val="24"/>
        </w:rPr>
      </w:pPr>
      <w:r w:rsidRPr="004D3257">
        <w:rPr>
          <w:szCs w:val="24"/>
        </w:rPr>
        <w:t>Autenticação e autorização</w:t>
      </w:r>
    </w:p>
    <w:p w14:paraId="19A6F50C" w14:textId="77777777" w:rsidR="004D3257" w:rsidRPr="004D3257" w:rsidRDefault="004D3257" w:rsidP="004D3257">
      <w:pPr>
        <w:ind w:firstLine="709"/>
        <w:rPr>
          <w:szCs w:val="24"/>
        </w:rPr>
      </w:pPr>
      <w:r w:rsidRPr="004D3257">
        <w:rPr>
          <w:szCs w:val="24"/>
        </w:rPr>
        <w:t>Intuitividade da interface</w:t>
      </w:r>
    </w:p>
    <w:p w14:paraId="35138CD3" w14:textId="77777777" w:rsidR="004D3257" w:rsidRPr="004D3257" w:rsidRDefault="004D3257" w:rsidP="004D3257">
      <w:pPr>
        <w:ind w:firstLine="709"/>
        <w:rPr>
          <w:szCs w:val="24"/>
        </w:rPr>
      </w:pPr>
      <w:r w:rsidRPr="004D3257">
        <w:rPr>
          <w:szCs w:val="24"/>
        </w:rPr>
        <w:t>Tolerância a falhas</w:t>
      </w:r>
    </w:p>
    <w:p w14:paraId="4A0E4EB9" w14:textId="77777777" w:rsidR="004D3257" w:rsidRPr="004D3257" w:rsidRDefault="004D3257" w:rsidP="004D3257">
      <w:pPr>
        <w:ind w:firstLine="709"/>
        <w:rPr>
          <w:szCs w:val="24"/>
        </w:rPr>
      </w:pPr>
      <w:r w:rsidRPr="004D3257">
        <w:rPr>
          <w:szCs w:val="24"/>
        </w:rPr>
        <w:t>Compatibilidade com navegadores</w:t>
      </w:r>
    </w:p>
    <w:p w14:paraId="21EEE168" w14:textId="77777777" w:rsidR="004D3257" w:rsidRPr="004D3257" w:rsidRDefault="004D3257" w:rsidP="004D3257">
      <w:pPr>
        <w:ind w:firstLine="709"/>
        <w:rPr>
          <w:szCs w:val="24"/>
        </w:rPr>
      </w:pPr>
      <w:r w:rsidRPr="004D3257">
        <w:rPr>
          <w:szCs w:val="24"/>
        </w:rPr>
        <w:t>Independência de hardware</w:t>
      </w:r>
    </w:p>
    <w:p w14:paraId="55169D78" w14:textId="644A1038" w:rsidR="004D3257" w:rsidRDefault="004D3257" w:rsidP="004D3257">
      <w:pPr>
        <w:ind w:firstLine="709"/>
        <w:rPr>
          <w:szCs w:val="24"/>
        </w:rPr>
      </w:pPr>
      <w:r w:rsidRPr="004D3257">
        <w:rPr>
          <w:szCs w:val="24"/>
        </w:rPr>
        <w:lastRenderedPageBreak/>
        <w:t>Criptografia de senha</w:t>
      </w:r>
    </w:p>
    <w:p w14:paraId="207E6880" w14:textId="75E797B2" w:rsidR="00C1073F" w:rsidRDefault="00C1073F" w:rsidP="00C1073F">
      <w:pPr>
        <w:ind w:firstLine="709"/>
        <w:rPr>
          <w:szCs w:val="24"/>
        </w:rPr>
      </w:pPr>
      <w:r>
        <w:rPr>
          <w:szCs w:val="24"/>
        </w:rPr>
        <w:t>Apresentar a documentação de requisitos não funcionais</w:t>
      </w:r>
    </w:p>
    <w:p w14:paraId="23634A7A" w14:textId="77777777" w:rsidR="00B42452" w:rsidRDefault="00B42452" w:rsidP="00BD06F8">
      <w:pPr>
        <w:ind w:firstLine="709"/>
        <w:rPr>
          <w:szCs w:val="24"/>
        </w:rPr>
      </w:pPr>
    </w:p>
    <w:p w14:paraId="2DEBDFC3" w14:textId="77777777" w:rsidR="004D3257" w:rsidRPr="00D75D9B" w:rsidRDefault="004D3257" w:rsidP="004D3257">
      <w:pPr>
        <w:suppressAutoHyphens w:val="0"/>
        <w:spacing w:line="240" w:lineRule="auto"/>
        <w:ind w:firstLine="0"/>
        <w:jc w:val="left"/>
        <w:textAlignment w:val="baseline"/>
        <w:rPr>
          <w:rFonts w:cs="Arial"/>
          <w:szCs w:val="24"/>
          <w:lang w:eastAsia="pt-BR"/>
        </w:rPr>
      </w:pPr>
      <w:r>
        <w:rPr>
          <w:rFonts w:cs="Arial"/>
          <w:szCs w:val="24"/>
          <w:lang w:eastAsia="pt-BR"/>
        </w:rPr>
        <w:t>CARD-13</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02"/>
        <w:gridCol w:w="4819"/>
      </w:tblGrid>
      <w:tr w:rsidR="004D3257" w:rsidRPr="00D75D9B" w14:paraId="0C7827F1"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4CF40C76"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RNF01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498EF5CA"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NOME:</w:t>
            </w:r>
            <w:r w:rsidRPr="00D75D9B">
              <w:rPr>
                <w:rFonts w:cs="Arial"/>
                <w:szCs w:val="24"/>
                <w:lang w:eastAsia="pt-BR"/>
              </w:rPr>
              <w:t xml:space="preserve"> Tempo de resposta </w:t>
            </w:r>
          </w:p>
        </w:tc>
      </w:tr>
      <w:tr w:rsidR="004D3257" w:rsidRPr="00D75D9B" w14:paraId="7C61A998"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8A10F0E"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Performance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5CB895D"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color w:val="171717"/>
                <w:szCs w:val="24"/>
                <w:lang w:eastAsia="pt-BR"/>
              </w:rPr>
              <w:t>Essencial </w:t>
            </w:r>
          </w:p>
        </w:tc>
      </w:tr>
      <w:tr w:rsidR="004D3257" w:rsidRPr="00D75D9B" w14:paraId="211E914A"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9B4333D"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DESCRIÇÃO:</w:t>
            </w:r>
            <w:r w:rsidRPr="00D75D9B">
              <w:rPr>
                <w:rFonts w:cs="Arial"/>
                <w:szCs w:val="24"/>
                <w:lang w:eastAsia="pt-BR"/>
              </w:rPr>
              <w:t xml:space="preserve"> O sistema deve responder às solicitações dos usuários com o mínimo de tempo de resposta possível, com acesso rápido as tabelas do banco de dados </w:t>
            </w:r>
          </w:p>
        </w:tc>
      </w:tr>
      <w:tr w:rsidR="004D3257" w:rsidRPr="00D75D9B" w14:paraId="3F17CFF1"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CB88D77"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O tempo de resposta é crucial para garantir uma boa experiência do usuário e eficiência no uso do sistema </w:t>
            </w:r>
          </w:p>
        </w:tc>
      </w:tr>
      <w:tr w:rsidR="004D3257" w:rsidRPr="00D75D9B" w14:paraId="50CBDC36"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F9135DB"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Não há </w:t>
            </w:r>
          </w:p>
        </w:tc>
      </w:tr>
    </w:tbl>
    <w:p w14:paraId="37CBF2A9" w14:textId="77777777" w:rsidR="004D3257" w:rsidRDefault="004D3257" w:rsidP="004D3257">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26291E94" w14:textId="77777777" w:rsidR="004D3257" w:rsidRPr="00D75D9B" w:rsidRDefault="004D3257" w:rsidP="004D3257">
      <w:pPr>
        <w:suppressAutoHyphens w:val="0"/>
        <w:spacing w:line="240" w:lineRule="auto"/>
        <w:ind w:firstLine="0"/>
        <w:jc w:val="left"/>
        <w:textAlignment w:val="baseline"/>
        <w:rPr>
          <w:rFonts w:cs="Arial"/>
          <w:szCs w:val="24"/>
          <w:lang w:eastAsia="pt-BR"/>
        </w:rPr>
      </w:pPr>
      <w:r>
        <w:rPr>
          <w:rFonts w:cs="Arial"/>
          <w:szCs w:val="24"/>
          <w:lang w:eastAsia="pt-BR"/>
        </w:rPr>
        <w:t>CARD-14</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1"/>
        <w:gridCol w:w="4830"/>
      </w:tblGrid>
      <w:tr w:rsidR="004D3257" w:rsidRPr="00D75D9B" w14:paraId="68CC43A4"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286DDCC"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RNF02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AF7A044"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Autenticação e autorização </w:t>
            </w:r>
          </w:p>
        </w:tc>
      </w:tr>
      <w:tr w:rsidR="004D3257" w:rsidRPr="00D75D9B" w14:paraId="48D49C3E"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F4BDCD7"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Segurança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C642463"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4D3257" w:rsidRPr="00D75D9B" w14:paraId="44E8F959"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F7ACBCB"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 garantir a autenticidade de cada usuário, de acordo com cada usuário, definir suas permissões e restrições. </w:t>
            </w:r>
          </w:p>
        </w:tc>
      </w:tr>
      <w:tr w:rsidR="004D3257" w:rsidRPr="00D75D9B" w14:paraId="35D3D90C"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8B29390"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INFORMAÇÕES:</w:t>
            </w:r>
            <w:r w:rsidRPr="00D75D9B">
              <w:rPr>
                <w:rFonts w:cs="Arial"/>
                <w:szCs w:val="24"/>
                <w:lang w:eastAsia="pt-BR"/>
              </w:rPr>
              <w:t xml:space="preserve"> Usuário doador não tem acesso ao sistema interno da instituição. </w:t>
            </w:r>
          </w:p>
        </w:tc>
      </w:tr>
      <w:tr w:rsidR="004D3257" w:rsidRPr="00D75D9B" w14:paraId="2EEB35D0"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3A841E"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REGRA DE NEGÓCIO:</w:t>
            </w:r>
            <w:r w:rsidRPr="00D75D9B">
              <w:rPr>
                <w:rFonts w:cs="Arial"/>
                <w:szCs w:val="24"/>
                <w:lang w:eastAsia="pt-BR"/>
              </w:rPr>
              <w:t xml:space="preserve"> Não há </w:t>
            </w:r>
          </w:p>
        </w:tc>
      </w:tr>
    </w:tbl>
    <w:p w14:paraId="107C27E9" w14:textId="77777777" w:rsidR="004D3257" w:rsidRDefault="004D3257" w:rsidP="004D3257">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0613C3BB" w14:textId="77777777" w:rsidR="004D3257" w:rsidRPr="00D75D9B" w:rsidRDefault="004D3257" w:rsidP="004D3257">
      <w:pPr>
        <w:suppressAutoHyphens w:val="0"/>
        <w:spacing w:line="240" w:lineRule="auto"/>
        <w:ind w:firstLine="0"/>
        <w:jc w:val="left"/>
        <w:textAlignment w:val="baseline"/>
        <w:rPr>
          <w:rFonts w:cs="Arial"/>
          <w:szCs w:val="24"/>
          <w:lang w:eastAsia="pt-BR"/>
        </w:rPr>
      </w:pPr>
      <w:r>
        <w:rPr>
          <w:rFonts w:cs="Arial"/>
          <w:szCs w:val="24"/>
          <w:lang w:eastAsia="pt-BR"/>
        </w:rPr>
        <w:t>CARD-15</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22"/>
        <w:gridCol w:w="4799"/>
      </w:tblGrid>
      <w:tr w:rsidR="004D3257" w:rsidRPr="00D75D9B" w14:paraId="34C6D29C"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F48853F"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RNF03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C2C9116"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NOME:</w:t>
            </w:r>
            <w:r w:rsidRPr="00D75D9B">
              <w:rPr>
                <w:rFonts w:cs="Arial"/>
                <w:szCs w:val="24"/>
                <w:lang w:eastAsia="pt-BR"/>
              </w:rPr>
              <w:t xml:space="preserve"> Intuitividade da interface </w:t>
            </w:r>
          </w:p>
        </w:tc>
      </w:tr>
      <w:tr w:rsidR="004D3257" w:rsidRPr="00D75D9B" w14:paraId="6A6FD126"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4A8A6770"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Categoria:</w:t>
            </w:r>
            <w:r w:rsidRPr="00D75D9B">
              <w:rPr>
                <w:rFonts w:cs="Arial"/>
                <w:szCs w:val="24"/>
                <w:lang w:eastAsia="pt-BR"/>
              </w:rPr>
              <w:t xml:space="preserve"> Compatibilidade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AAF1971"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color w:val="171717"/>
                <w:szCs w:val="24"/>
                <w:lang w:eastAsia="pt-BR"/>
              </w:rPr>
              <w:t>Desejável </w:t>
            </w:r>
          </w:p>
        </w:tc>
      </w:tr>
      <w:tr w:rsidR="004D3257" w:rsidRPr="00D75D9B" w14:paraId="44D4C77A"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EB79B7C"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interface do usuário deve ser fácil de entender e navegar, permitindo que os usuários realizem tarefas com facilidade e eficiência. </w:t>
            </w:r>
          </w:p>
        </w:tc>
      </w:tr>
      <w:tr w:rsidR="004D3257" w:rsidRPr="00D75D9B" w14:paraId="2FA02D1C"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1F56E96"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Utilizar cores e telas com fácil entendimento, sempre padronizada e intuitiva. </w:t>
            </w:r>
          </w:p>
        </w:tc>
      </w:tr>
      <w:tr w:rsidR="004D3257" w:rsidRPr="00D75D9B" w14:paraId="30B55941"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EF62FD"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Não há </w:t>
            </w:r>
          </w:p>
        </w:tc>
      </w:tr>
    </w:tbl>
    <w:p w14:paraId="382DE82F" w14:textId="77777777" w:rsidR="004D3257" w:rsidRDefault="004D3257" w:rsidP="004D3257">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5431172F" w14:textId="77777777" w:rsidR="004D3257" w:rsidRPr="00D75D9B" w:rsidRDefault="004D3257" w:rsidP="004D3257">
      <w:pPr>
        <w:suppressAutoHyphens w:val="0"/>
        <w:spacing w:line="240" w:lineRule="auto"/>
        <w:ind w:firstLine="0"/>
        <w:jc w:val="left"/>
        <w:textAlignment w:val="baseline"/>
        <w:rPr>
          <w:rFonts w:cs="Arial"/>
          <w:szCs w:val="24"/>
          <w:lang w:eastAsia="pt-BR"/>
        </w:rPr>
      </w:pPr>
      <w:r>
        <w:rPr>
          <w:rFonts w:cs="Arial"/>
          <w:szCs w:val="24"/>
          <w:lang w:eastAsia="pt-BR"/>
        </w:rPr>
        <w:t>CARD-16</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22"/>
        <w:gridCol w:w="4799"/>
      </w:tblGrid>
      <w:tr w:rsidR="004D3257" w:rsidRPr="00D75D9B" w14:paraId="26A51172" w14:textId="77777777" w:rsidTr="006B1A73">
        <w:trPr>
          <w:trHeight w:val="54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A53442E"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RNF04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76B9E4E"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Tolerância a falhas </w:t>
            </w:r>
          </w:p>
        </w:tc>
      </w:tr>
      <w:tr w:rsidR="004D3257" w:rsidRPr="00D75D9B" w14:paraId="3C7B2E82"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59B069A"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Compatibilidade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475900A9"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color w:val="171717"/>
                <w:szCs w:val="24"/>
                <w:lang w:eastAsia="pt-BR"/>
              </w:rPr>
              <w:t>Essencial </w:t>
            </w:r>
          </w:p>
        </w:tc>
      </w:tr>
      <w:tr w:rsidR="004D3257" w:rsidRPr="00D75D9B" w14:paraId="01616521"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B40645"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DESCRIÇÃO:</w:t>
            </w:r>
            <w:r w:rsidRPr="00D75D9B">
              <w:rPr>
                <w:rFonts w:cs="Arial"/>
                <w:szCs w:val="24"/>
                <w:lang w:eastAsia="pt-BR"/>
              </w:rPr>
              <w:t xml:space="preserve"> O sistema deve ser capaz de lidar com falhas de forma robusta, mantendo a operação mesmo quando ocorrem problemas inesperados. </w:t>
            </w:r>
          </w:p>
        </w:tc>
      </w:tr>
      <w:tr w:rsidR="004D3257" w:rsidRPr="00D75D9B" w14:paraId="6645ADF4"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0715139"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Modularizar o sistema a ponto de que uma coisa não dependa tanto da outra, fazendo com que cada falha não desabilite o sistema todo, mas sim apenas o que falhou. </w:t>
            </w:r>
            <w:r w:rsidRPr="00D75D9B">
              <w:rPr>
                <w:rFonts w:cs="Arial"/>
                <w:szCs w:val="24"/>
                <w:lang w:eastAsia="pt-BR"/>
              </w:rPr>
              <w:br/>
              <w:t>Além de fazer backups para não perder o que já está funcionando.  </w:t>
            </w:r>
          </w:p>
        </w:tc>
      </w:tr>
      <w:tr w:rsidR="004D3257" w:rsidRPr="00D75D9B" w14:paraId="26E131EB"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A2F6277"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Não há </w:t>
            </w:r>
          </w:p>
        </w:tc>
      </w:tr>
    </w:tbl>
    <w:p w14:paraId="2844D12D" w14:textId="77777777" w:rsidR="004D3257" w:rsidRDefault="004D3257" w:rsidP="004D3257">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731965CA" w14:textId="77777777" w:rsidR="004D3257" w:rsidRPr="00D75D9B" w:rsidRDefault="004D3257" w:rsidP="004D3257">
      <w:pPr>
        <w:suppressAutoHyphens w:val="0"/>
        <w:spacing w:line="240" w:lineRule="auto"/>
        <w:ind w:firstLine="0"/>
        <w:jc w:val="left"/>
        <w:textAlignment w:val="baseline"/>
        <w:rPr>
          <w:rFonts w:cs="Arial"/>
          <w:szCs w:val="24"/>
          <w:lang w:eastAsia="pt-BR"/>
        </w:rPr>
      </w:pPr>
      <w:r>
        <w:rPr>
          <w:rFonts w:cs="Arial"/>
          <w:szCs w:val="24"/>
          <w:lang w:eastAsia="pt-BR"/>
        </w:rPr>
        <w:t>CARD-17</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4"/>
        <w:gridCol w:w="4807"/>
      </w:tblGrid>
      <w:tr w:rsidR="004D3257" w:rsidRPr="00D75D9B" w14:paraId="2665F073"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062EA4C"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ID:</w:t>
            </w:r>
            <w:r w:rsidRPr="00D75D9B">
              <w:rPr>
                <w:rFonts w:cs="Arial"/>
                <w:szCs w:val="24"/>
                <w:lang w:eastAsia="pt-BR"/>
              </w:rPr>
              <w:t xml:space="preserve"> RNF05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5DC33F72"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Compatibilidade com navegadores </w:t>
            </w:r>
          </w:p>
        </w:tc>
      </w:tr>
      <w:tr w:rsidR="004D3257" w:rsidRPr="00D75D9B" w14:paraId="2B226096"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FC6452B"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Compatibilidade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45850D8"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color w:val="171717"/>
                <w:szCs w:val="24"/>
                <w:lang w:eastAsia="pt-BR"/>
              </w:rPr>
              <w:t>Essencial </w:t>
            </w:r>
          </w:p>
        </w:tc>
      </w:tr>
      <w:tr w:rsidR="004D3257" w:rsidRPr="00D75D9B" w14:paraId="1230AA7B"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0E02678"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O sistema deverá ser compatível com todos ou a maioria dos navegadores utilizados atualmente, a fim de que nenhuma sintaxe e método não funcione em cada ambiente de utilização </w:t>
            </w:r>
          </w:p>
        </w:tc>
      </w:tr>
      <w:tr w:rsidR="004D3257" w:rsidRPr="00D75D9B" w14:paraId="1F59B3C0"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008DED6"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Utilizar métodos, sintaxes, logicas e funções atuais. </w:t>
            </w:r>
          </w:p>
        </w:tc>
      </w:tr>
      <w:tr w:rsidR="004D3257" w:rsidRPr="00D75D9B" w14:paraId="083D59E1"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5197E7"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Não há </w:t>
            </w:r>
          </w:p>
        </w:tc>
      </w:tr>
    </w:tbl>
    <w:p w14:paraId="34ADC1DD" w14:textId="77777777" w:rsidR="004D3257" w:rsidRDefault="004D3257" w:rsidP="004D3257">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08F30CD0" w14:textId="77777777" w:rsidR="004D3257" w:rsidRPr="00D75D9B" w:rsidRDefault="004D3257" w:rsidP="004D3257">
      <w:pPr>
        <w:suppressAutoHyphens w:val="0"/>
        <w:spacing w:line="240" w:lineRule="auto"/>
        <w:ind w:firstLine="0"/>
        <w:jc w:val="left"/>
        <w:textAlignment w:val="baseline"/>
        <w:rPr>
          <w:rFonts w:cs="Arial"/>
          <w:szCs w:val="24"/>
          <w:lang w:eastAsia="pt-BR"/>
        </w:rPr>
      </w:pPr>
      <w:r>
        <w:rPr>
          <w:rFonts w:cs="Arial"/>
          <w:szCs w:val="24"/>
          <w:lang w:eastAsia="pt-BR"/>
        </w:rPr>
        <w:t>CARD-18</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02"/>
        <w:gridCol w:w="4819"/>
      </w:tblGrid>
      <w:tr w:rsidR="004D3257" w:rsidRPr="00D75D9B" w14:paraId="66B6DEDE"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F3F2CA6"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ID: </w:t>
            </w:r>
            <w:r w:rsidRPr="00D75D9B">
              <w:rPr>
                <w:rFonts w:cs="Arial"/>
                <w:szCs w:val="24"/>
                <w:lang w:eastAsia="pt-BR"/>
              </w:rPr>
              <w:t>RNF06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5A0D922"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NOME:</w:t>
            </w:r>
            <w:r w:rsidRPr="00D75D9B">
              <w:rPr>
                <w:rFonts w:cs="Arial"/>
                <w:szCs w:val="24"/>
                <w:lang w:eastAsia="pt-BR"/>
              </w:rPr>
              <w:t xml:space="preserve"> Independência de hardware </w:t>
            </w:r>
          </w:p>
        </w:tc>
      </w:tr>
      <w:tr w:rsidR="004D3257" w:rsidRPr="00D75D9B" w14:paraId="2EF367A2"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090CB9C"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Categoria: </w:t>
            </w:r>
            <w:r w:rsidRPr="00D75D9B">
              <w:rPr>
                <w:rFonts w:cs="Arial"/>
                <w:szCs w:val="24"/>
                <w:lang w:eastAsia="pt-BR"/>
              </w:rPr>
              <w:t>Performance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1DDFD4CC"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Desejável </w:t>
            </w:r>
          </w:p>
        </w:tc>
      </w:tr>
      <w:tr w:rsidR="004D3257" w:rsidRPr="00D75D9B" w14:paraId="6162EFCD"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DB7D4E"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szCs w:val="24"/>
                <w:lang w:eastAsia="pt-BR"/>
              </w:rPr>
              <w:lastRenderedPageBreak/>
              <w:t>DESCRIÇÃO: O sistema deve ser projetado de forma a não depender de características específicas de hardware, permitindo sua execução em diferentes plataformas e dispositivos. </w:t>
            </w:r>
          </w:p>
        </w:tc>
      </w:tr>
      <w:tr w:rsidR="004D3257" w:rsidRPr="00D75D9B" w14:paraId="47401720"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967CD7"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INFORMAÇÕES: </w:t>
            </w:r>
            <w:r w:rsidRPr="00D75D9B">
              <w:rPr>
                <w:rFonts w:cs="Arial"/>
                <w:szCs w:val="24"/>
                <w:lang w:eastAsia="pt-BR"/>
              </w:rPr>
              <w:t>O sistema deve ser WEB e responsivo  </w:t>
            </w:r>
          </w:p>
        </w:tc>
      </w:tr>
      <w:tr w:rsidR="004D3257" w:rsidRPr="00D75D9B" w14:paraId="7BCE15D4"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C40A5C"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Não há </w:t>
            </w:r>
          </w:p>
        </w:tc>
      </w:tr>
    </w:tbl>
    <w:p w14:paraId="2C285EE1" w14:textId="77777777" w:rsidR="004D3257" w:rsidRDefault="004D3257" w:rsidP="004D3257">
      <w:pPr>
        <w:suppressAutoHyphens w:val="0"/>
        <w:spacing w:line="240" w:lineRule="auto"/>
        <w:ind w:firstLine="0"/>
        <w:jc w:val="left"/>
        <w:textAlignment w:val="baseline"/>
        <w:rPr>
          <w:rFonts w:cs="Arial"/>
          <w:szCs w:val="24"/>
          <w:lang w:eastAsia="pt-BR"/>
        </w:rPr>
      </w:pPr>
      <w:r w:rsidRPr="00D75D9B">
        <w:rPr>
          <w:rFonts w:cs="Arial"/>
          <w:szCs w:val="24"/>
          <w:lang w:eastAsia="pt-BR"/>
        </w:rPr>
        <w:t> </w:t>
      </w:r>
    </w:p>
    <w:p w14:paraId="23CC9C4E" w14:textId="77777777" w:rsidR="004D3257" w:rsidRPr="00D75D9B" w:rsidRDefault="004D3257" w:rsidP="004D3257">
      <w:pPr>
        <w:suppressAutoHyphens w:val="0"/>
        <w:spacing w:line="240" w:lineRule="auto"/>
        <w:ind w:firstLine="0"/>
        <w:jc w:val="left"/>
        <w:textAlignment w:val="baseline"/>
        <w:rPr>
          <w:rFonts w:cs="Arial"/>
          <w:szCs w:val="24"/>
          <w:lang w:eastAsia="pt-BR"/>
        </w:rPr>
      </w:pPr>
      <w:r>
        <w:rPr>
          <w:rFonts w:cs="Arial"/>
          <w:szCs w:val="24"/>
          <w:lang w:eastAsia="pt-BR"/>
        </w:rPr>
        <w:t>CARD-19</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1"/>
        <w:gridCol w:w="4830"/>
      </w:tblGrid>
      <w:tr w:rsidR="004D3257" w:rsidRPr="00D75D9B" w14:paraId="071267C3"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7B952982"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ID:</w:t>
            </w:r>
            <w:r w:rsidRPr="00D75D9B">
              <w:rPr>
                <w:rFonts w:cs="Arial"/>
                <w:szCs w:val="24"/>
                <w:lang w:eastAsia="pt-BR"/>
              </w:rPr>
              <w:t>RNF07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246663E1"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NOME: </w:t>
            </w:r>
            <w:r w:rsidRPr="00D75D9B">
              <w:rPr>
                <w:rFonts w:cs="Arial"/>
                <w:szCs w:val="24"/>
                <w:lang w:eastAsia="pt-BR"/>
              </w:rPr>
              <w:t>Criptografia de senha </w:t>
            </w:r>
          </w:p>
        </w:tc>
      </w:tr>
      <w:tr w:rsidR="004D3257" w:rsidRPr="00D75D9B" w14:paraId="51A84DAE" w14:textId="77777777" w:rsidTr="006B1A73">
        <w:trPr>
          <w:trHeight w:val="300"/>
        </w:trPr>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68236014"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Categoria:</w:t>
            </w:r>
            <w:r w:rsidRPr="00D75D9B">
              <w:rPr>
                <w:rFonts w:cs="Arial"/>
                <w:szCs w:val="24"/>
                <w:lang w:eastAsia="pt-BR"/>
              </w:rPr>
              <w:t xml:space="preserve"> Segurança </w:t>
            </w:r>
          </w:p>
        </w:tc>
        <w:tc>
          <w:tcPr>
            <w:tcW w:w="5220" w:type="dxa"/>
            <w:tcBorders>
              <w:top w:val="single" w:sz="6" w:space="0" w:color="000000"/>
              <w:left w:val="single" w:sz="6" w:space="0" w:color="000000"/>
              <w:bottom w:val="single" w:sz="6" w:space="0" w:color="000000"/>
              <w:right w:val="single" w:sz="6" w:space="0" w:color="000000"/>
            </w:tcBorders>
            <w:shd w:val="clear" w:color="auto" w:fill="auto"/>
            <w:hideMark/>
          </w:tcPr>
          <w:p w14:paraId="3029E0F8"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PRIORIDADE: </w:t>
            </w:r>
            <w:r w:rsidRPr="00D75D9B">
              <w:rPr>
                <w:rFonts w:cs="Arial"/>
                <w:szCs w:val="24"/>
                <w:lang w:eastAsia="pt-BR"/>
              </w:rPr>
              <w:t>Essencial </w:t>
            </w:r>
          </w:p>
        </w:tc>
      </w:tr>
      <w:tr w:rsidR="004D3257" w:rsidRPr="00D75D9B" w14:paraId="0F729D01"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0B8DFE8"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DESCRIÇÃO: </w:t>
            </w:r>
            <w:r w:rsidRPr="00D75D9B">
              <w:rPr>
                <w:rFonts w:cs="Arial"/>
                <w:szCs w:val="24"/>
                <w:lang w:eastAsia="pt-BR"/>
              </w:rPr>
              <w:t>Todas as senhas cadastradas no projeto deverão ser criptografadas com tecnologia hash </w:t>
            </w:r>
          </w:p>
        </w:tc>
      </w:tr>
      <w:tr w:rsidR="004D3257" w:rsidRPr="00D75D9B" w14:paraId="37C9313A"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FDDB0C"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u w:val="single"/>
                <w:lang w:eastAsia="pt-BR"/>
              </w:rPr>
              <w:t>INFORMAÇÕES</w:t>
            </w:r>
            <w:r w:rsidRPr="00D75D9B">
              <w:rPr>
                <w:rFonts w:cs="Arial"/>
                <w:b/>
                <w:bCs/>
                <w:szCs w:val="24"/>
                <w:lang w:eastAsia="pt-BR"/>
              </w:rPr>
              <w:t xml:space="preserve">: </w:t>
            </w:r>
            <w:r w:rsidRPr="00D75D9B">
              <w:rPr>
                <w:rFonts w:cs="Arial"/>
                <w:szCs w:val="24"/>
                <w:lang w:eastAsia="pt-BR"/>
              </w:rPr>
              <w:t>Armazenar senhas com criptografia Hash </w:t>
            </w:r>
          </w:p>
        </w:tc>
      </w:tr>
      <w:tr w:rsidR="004D3257" w:rsidRPr="00D75D9B" w14:paraId="0A8F0CB7" w14:textId="77777777" w:rsidTr="006B1A73">
        <w:trPr>
          <w:trHeight w:val="300"/>
        </w:trPr>
        <w:tc>
          <w:tcPr>
            <w:tcW w:w="104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C725E0E" w14:textId="77777777" w:rsidR="004D3257" w:rsidRPr="00D75D9B" w:rsidRDefault="004D3257" w:rsidP="006B1A73">
            <w:pPr>
              <w:suppressAutoHyphens w:val="0"/>
              <w:spacing w:line="240" w:lineRule="auto"/>
              <w:ind w:firstLine="0"/>
              <w:jc w:val="left"/>
              <w:textAlignment w:val="baseline"/>
              <w:rPr>
                <w:rFonts w:cs="Arial"/>
                <w:szCs w:val="24"/>
                <w:lang w:eastAsia="pt-BR"/>
              </w:rPr>
            </w:pPr>
            <w:r w:rsidRPr="00D75D9B">
              <w:rPr>
                <w:rFonts w:cs="Arial"/>
                <w:b/>
                <w:bCs/>
                <w:szCs w:val="24"/>
                <w:lang w:eastAsia="pt-BR"/>
              </w:rPr>
              <w:t xml:space="preserve">REGRA DE NEGÓCIO: </w:t>
            </w:r>
            <w:r w:rsidRPr="00D75D9B">
              <w:rPr>
                <w:rFonts w:cs="Arial"/>
                <w:szCs w:val="24"/>
                <w:lang w:eastAsia="pt-BR"/>
              </w:rPr>
              <w:t>Não há </w:t>
            </w:r>
          </w:p>
        </w:tc>
      </w:tr>
    </w:tbl>
    <w:p w14:paraId="2CE782DA" w14:textId="77777777" w:rsidR="004D3257" w:rsidRPr="00D75D9B" w:rsidRDefault="004D3257" w:rsidP="004D3257">
      <w:pPr>
        <w:suppressAutoHyphens w:val="0"/>
        <w:spacing w:line="240" w:lineRule="auto"/>
        <w:ind w:firstLine="0"/>
        <w:jc w:val="left"/>
        <w:textAlignment w:val="baseline"/>
        <w:rPr>
          <w:rFonts w:ascii="Segoe UI" w:hAnsi="Segoe UI" w:cs="Segoe UI"/>
          <w:sz w:val="22"/>
          <w:szCs w:val="22"/>
          <w:lang w:eastAsia="pt-BR"/>
        </w:rPr>
      </w:pPr>
      <w:r w:rsidRPr="00D75D9B">
        <w:rPr>
          <w:rFonts w:ascii="Calibri" w:hAnsi="Calibri" w:cs="Calibri"/>
          <w:color w:val="FF0000"/>
          <w:sz w:val="22"/>
          <w:szCs w:val="22"/>
          <w:lang w:eastAsia="pt-BR"/>
        </w:rPr>
        <w:t> </w:t>
      </w:r>
    </w:p>
    <w:p w14:paraId="63AE39CA" w14:textId="77777777" w:rsidR="004D3257" w:rsidRDefault="004D3257" w:rsidP="00BD06F8">
      <w:pPr>
        <w:ind w:firstLine="709"/>
        <w:rPr>
          <w:szCs w:val="24"/>
        </w:rPr>
      </w:pPr>
    </w:p>
    <w:p w14:paraId="3D877B2B" w14:textId="1EC349E1" w:rsidR="003447F4" w:rsidRPr="00657135" w:rsidRDefault="003447F4" w:rsidP="00BD06F8">
      <w:pPr>
        <w:ind w:firstLine="0"/>
        <w:rPr>
          <w:b/>
          <w:bCs/>
          <w:szCs w:val="24"/>
        </w:rPr>
      </w:pPr>
      <w:r w:rsidRPr="00657135">
        <w:rPr>
          <w:b/>
          <w:bCs/>
          <w:szCs w:val="24"/>
        </w:rPr>
        <w:t>3.</w:t>
      </w:r>
      <w:r w:rsidR="00421934" w:rsidRPr="00657135">
        <w:rPr>
          <w:b/>
          <w:bCs/>
          <w:szCs w:val="24"/>
        </w:rPr>
        <w:t>5</w:t>
      </w:r>
      <w:r w:rsidRPr="00657135">
        <w:rPr>
          <w:b/>
          <w:bCs/>
          <w:szCs w:val="24"/>
        </w:rPr>
        <w:t xml:space="preserve"> Regras de Negócio</w:t>
      </w:r>
    </w:p>
    <w:p w14:paraId="03FEE27F" w14:textId="19BC973D" w:rsidR="00AD3960" w:rsidRPr="00AD3960" w:rsidRDefault="00AD3960" w:rsidP="00AD3960">
      <w:pPr>
        <w:ind w:firstLine="709"/>
        <w:rPr>
          <w:b/>
          <w:bCs/>
          <w:szCs w:val="24"/>
        </w:rPr>
      </w:pPr>
      <w:r w:rsidRPr="00AD3960">
        <w:rPr>
          <w:b/>
          <w:bCs/>
          <w:szCs w:val="24"/>
        </w:rPr>
        <w:t>O que são Regras de Negócio</w:t>
      </w:r>
    </w:p>
    <w:p w14:paraId="6443D2EA" w14:textId="77777777" w:rsidR="00AD3960" w:rsidRPr="00AD3960" w:rsidRDefault="00AD3960" w:rsidP="00AD3960">
      <w:pPr>
        <w:ind w:firstLine="709"/>
        <w:rPr>
          <w:szCs w:val="24"/>
        </w:rPr>
      </w:pPr>
      <w:r w:rsidRPr="00AD3960">
        <w:rPr>
          <w:szCs w:val="24"/>
        </w:rPr>
        <w:t>Regras de negócio são diretrizes, condições e restrições que regem as operações e comportamentos dentro de uma organização. Elas definem como os processos de negócios devem ser executados, estabelecendo critérios para tomada de decisão, fluxos de trabalho e operações. Essas regras podem abranger uma ampla gama de aspectos, desde políticas corporativas e regulamentos governamentais até práticas específicas do setor, garantindo que todos os envolvidos compreendam e sigam os procedimentos estabelecidos.</w:t>
      </w:r>
    </w:p>
    <w:p w14:paraId="18FF3E5E" w14:textId="77777777" w:rsidR="00AD3960" w:rsidRPr="00AD3960" w:rsidRDefault="00AD3960" w:rsidP="00AD3960">
      <w:pPr>
        <w:ind w:firstLine="709"/>
        <w:rPr>
          <w:szCs w:val="24"/>
        </w:rPr>
      </w:pPr>
    </w:p>
    <w:p w14:paraId="400EC85E" w14:textId="6A9310AE" w:rsidR="00AD3960" w:rsidRPr="00AD3960" w:rsidRDefault="00AD3960" w:rsidP="00AD3960">
      <w:pPr>
        <w:ind w:firstLine="709"/>
        <w:rPr>
          <w:b/>
          <w:bCs/>
          <w:szCs w:val="24"/>
        </w:rPr>
      </w:pPr>
      <w:r w:rsidRPr="00AD3960">
        <w:rPr>
          <w:b/>
          <w:bCs/>
          <w:szCs w:val="24"/>
        </w:rPr>
        <w:t>Importância das Regras de Negócio</w:t>
      </w:r>
    </w:p>
    <w:p w14:paraId="3E936C76" w14:textId="7DC4A868" w:rsidR="00C1073F" w:rsidRDefault="00AD3960" w:rsidP="00AD3960">
      <w:pPr>
        <w:ind w:firstLine="709"/>
        <w:rPr>
          <w:szCs w:val="24"/>
        </w:rPr>
      </w:pPr>
      <w:r w:rsidRPr="00AD3960">
        <w:rPr>
          <w:szCs w:val="24"/>
        </w:rPr>
        <w:t>A importância das regras de negócio é fundamental para o sucesso operacional e estratégico de uma organização. Elas asseguram consistência e conformidade, garantindo que as operações adiram a políticas internas e regulamentações externas, o que é crucial para evitar riscos legais e penalidades. Além disso, as regras de negócio melhoram a eficiência operacional ao padronizar processos e orientar a tomada de decisões, minimizando erros e aumentando a qualidade dos serviços. Em suma, as regras de negócio proporcionam uma base sólida para operações consistentes e decisões bem-informadas, além de facilitar a automação e adaptação a mudanças no mercado.</w:t>
      </w:r>
    </w:p>
    <w:p w14:paraId="7CCDF2ED" w14:textId="77777777" w:rsidR="00CA325E" w:rsidRPr="00CA325E" w:rsidRDefault="00CA325E" w:rsidP="00CA325E">
      <w:pPr>
        <w:shd w:val="clear" w:color="auto" w:fill="191919"/>
        <w:suppressAutoHyphens w:val="0"/>
        <w:spacing w:line="240" w:lineRule="auto"/>
        <w:ind w:firstLine="0"/>
        <w:jc w:val="left"/>
        <w:rPr>
          <w:rFonts w:ascii="Segoe UI Variable Display" w:hAnsi="Segoe UI Variable Display"/>
          <w:szCs w:val="24"/>
          <w:lang w:eastAsia="pt-BR"/>
        </w:rPr>
      </w:pPr>
      <w:r w:rsidRPr="00CA325E">
        <w:rPr>
          <w:rFonts w:ascii="Segoe UI Variable Display" w:hAnsi="Segoe UI Variable Display"/>
          <w:b/>
          <w:bCs/>
          <w:szCs w:val="24"/>
          <w:lang w:eastAsia="pt-BR"/>
        </w:rPr>
        <w:t>REGRAS DE NEGÓCIO</w:t>
      </w:r>
    </w:p>
    <w:tbl>
      <w:tblPr>
        <w:tblW w:w="0" w:type="auto"/>
        <w:tblCellMar>
          <w:top w:w="15" w:type="dxa"/>
          <w:left w:w="15" w:type="dxa"/>
          <w:bottom w:w="15" w:type="dxa"/>
          <w:right w:w="15" w:type="dxa"/>
        </w:tblCellMar>
        <w:tblLook w:val="04A0" w:firstRow="1" w:lastRow="0" w:firstColumn="1" w:lastColumn="0" w:noHBand="0" w:noVBand="1"/>
      </w:tblPr>
      <w:tblGrid>
        <w:gridCol w:w="529"/>
        <w:gridCol w:w="9092"/>
      </w:tblGrid>
      <w:tr w:rsidR="00CA325E" w:rsidRPr="00CA325E" w14:paraId="1FA52604"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03ED6FCD"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RN01</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46E6CF22"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O doador pode ser tanto pessoa física quanto jurídica.</w:t>
            </w:r>
          </w:p>
        </w:tc>
      </w:tr>
      <w:tr w:rsidR="00CA325E" w:rsidRPr="00CA325E" w14:paraId="111FAFCA"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1DB0390D"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RN02</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0C897A26"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O (re)agendamento de entrega das doações deverá ser feito em um dia em que a instituição estará disponível e aberta.</w:t>
            </w:r>
          </w:p>
        </w:tc>
      </w:tr>
      <w:tr w:rsidR="00CA325E" w:rsidRPr="00CA325E" w14:paraId="1984BBBB"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07A7A3C4"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RN03</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45423F57"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O item inserido deverá estar de acordo com o que a instituição necessita e não deve incluir itens indesejados, como bebidas alcoólicas.</w:t>
            </w:r>
          </w:p>
        </w:tc>
      </w:tr>
      <w:tr w:rsidR="00CA325E" w:rsidRPr="00CA325E" w14:paraId="21235ED5"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1422C795"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RN04</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154F6005"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O item inserido deverá estar em condições aceitáveis.</w:t>
            </w:r>
          </w:p>
        </w:tc>
      </w:tr>
      <w:tr w:rsidR="00CA325E" w:rsidRPr="00CA325E" w14:paraId="3BA9B34B"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64F9E200"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RN05</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616004EC"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A família deverá possuir certos requisitos para receber as doações, como baixa renda per capita, pessoas com necessidades físicas e especiais, entre outros.</w:t>
            </w:r>
          </w:p>
        </w:tc>
      </w:tr>
      <w:tr w:rsidR="00CA325E" w:rsidRPr="00CA325E" w14:paraId="3065B25C"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78500AC0"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RN06</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31B96508"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A família deverá permitir que seu cadastro e o uso de informações sejam realizados pelos operadores.</w:t>
            </w:r>
          </w:p>
        </w:tc>
      </w:tr>
      <w:tr w:rsidR="00CA325E" w:rsidRPr="00CA325E" w14:paraId="27848983"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48782DB7"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RN07</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457EAB75"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O pagamento será registrado somente após a realização e aprovação do pagamento.</w:t>
            </w:r>
          </w:p>
        </w:tc>
      </w:tr>
      <w:tr w:rsidR="00CA325E" w:rsidRPr="00CA325E" w14:paraId="43D6A86C"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229C308C"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RN08</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5CFF290C"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O pagamento deverá ser realizado na moeda nacional.</w:t>
            </w:r>
          </w:p>
        </w:tc>
      </w:tr>
      <w:tr w:rsidR="00CA325E" w:rsidRPr="00CA325E" w14:paraId="6B68FAAC"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1D0802C4"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RN09</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575ED046"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Permitir pagamento via PIX, com tempo limite para efetuação e validação.</w:t>
            </w:r>
          </w:p>
        </w:tc>
      </w:tr>
      <w:tr w:rsidR="00CA325E" w:rsidRPr="00CA325E" w14:paraId="13FEAC57"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3565923E"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RN10</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14A834CF"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Permitir pagamento via cartão, somente cartões com informações validadas e nacionais.</w:t>
            </w:r>
          </w:p>
        </w:tc>
      </w:tr>
      <w:tr w:rsidR="00CA325E" w:rsidRPr="00CA325E" w14:paraId="1471ED5C"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2C262F7E"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lastRenderedPageBreak/>
              <w:t>RN11</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4FF8BCDB"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Permitir pagamento em dinheiro, apenas dinheiro validado e correspondente ao valor informado no site.</w:t>
            </w:r>
          </w:p>
        </w:tc>
      </w:tr>
      <w:tr w:rsidR="00CA325E" w:rsidRPr="00CA325E" w14:paraId="3CCEC57F"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71ABA70E"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RN12</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6134AC9C"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A consulta de informações só deve estar disponível para usuários autenticados no sistema. Os resultados da consulta devem ser apresentados de forma clara e organizada para facilitar a compreensão do usuário.</w:t>
            </w:r>
          </w:p>
        </w:tc>
      </w:tr>
      <w:tr w:rsidR="00CA325E" w:rsidRPr="00CA325E" w14:paraId="2A64CCB7"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637B7765"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RN13</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12A04ADD"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A alteração de informações só deve ser permitida para usuários autorizados e com permissões adequadas. Todas as alterações devem ser registradas no sistema, incluindo a data e o usuário responsável pela modificação.</w:t>
            </w:r>
          </w:p>
        </w:tc>
      </w:tr>
      <w:tr w:rsidR="00CA325E" w:rsidRPr="00CA325E" w14:paraId="6E926A14"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780E4671"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RN14</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56B16592"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O doador deve estar fora do prazo de doações ou um longo tempo sem doar para receber uma solicitação de doação automática.</w:t>
            </w:r>
          </w:p>
        </w:tc>
      </w:tr>
      <w:tr w:rsidR="00CA325E" w:rsidRPr="00CA325E" w14:paraId="0AA259E0"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01FC6B85"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RN15</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4BB5704F"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A solicitação de doação manual deverá ser feita apenas uma vez dentro de determinado período.</w:t>
            </w:r>
          </w:p>
        </w:tc>
      </w:tr>
      <w:tr w:rsidR="00CA325E" w:rsidRPr="00CA325E" w14:paraId="096C08B0"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115EA252"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RN16</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7685E340"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As doações podem ser tanto itens físicos, como roupas e alimentos, quanto doação monetária realizada de forma online ou presencial.</w:t>
            </w:r>
          </w:p>
        </w:tc>
      </w:tr>
      <w:tr w:rsidR="00CA325E" w:rsidRPr="00CA325E" w14:paraId="28C8D809"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1095F3EC"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RN17</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63BB701C"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O comprovante de doação deverá ser válido para uso em registros pessoais ou fiscais.</w:t>
            </w:r>
          </w:p>
        </w:tc>
      </w:tr>
      <w:tr w:rsidR="00CA325E" w:rsidRPr="00CA325E" w14:paraId="60F16B7E"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3C14A065"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RN18</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7E5A1555"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As alterações de informações só deverão ser feitas caso haja divergência das informações do sistema com a doação.</w:t>
            </w:r>
          </w:p>
        </w:tc>
      </w:tr>
      <w:tr w:rsidR="00CA325E" w:rsidRPr="00CA325E" w14:paraId="7E9C6215" w14:textId="77777777" w:rsidTr="00CA325E">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28B5A64E"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RN19</w:t>
            </w:r>
          </w:p>
        </w:tc>
        <w:tc>
          <w:tcPr>
            <w:tcW w:w="0" w:type="auto"/>
            <w:tcBorders>
              <w:top w:val="single" w:sz="6" w:space="0" w:color="2F2F2F"/>
              <w:left w:val="single" w:sz="6" w:space="0" w:color="2F2F2F"/>
              <w:bottom w:val="single" w:sz="6" w:space="0" w:color="2F2F2F"/>
              <w:right w:val="single" w:sz="6" w:space="0" w:color="2F2F2F"/>
            </w:tcBorders>
            <w:tcMar>
              <w:top w:w="0" w:type="dxa"/>
              <w:left w:w="0" w:type="dxa"/>
              <w:bottom w:w="0" w:type="dxa"/>
              <w:right w:w="0" w:type="dxa"/>
            </w:tcMar>
            <w:hideMark/>
          </w:tcPr>
          <w:p w14:paraId="5BB9B688" w14:textId="77777777" w:rsidR="00CA325E" w:rsidRPr="00CA325E" w:rsidRDefault="00CA325E" w:rsidP="00CA325E">
            <w:pPr>
              <w:suppressAutoHyphens w:val="0"/>
              <w:spacing w:line="300" w:lineRule="atLeast"/>
              <w:ind w:firstLine="0"/>
              <w:jc w:val="left"/>
              <w:rPr>
                <w:rFonts w:ascii="Times New Roman" w:hAnsi="Times New Roman"/>
                <w:sz w:val="21"/>
                <w:szCs w:val="21"/>
                <w:lang w:eastAsia="pt-BR"/>
              </w:rPr>
            </w:pPr>
            <w:r w:rsidRPr="00CA325E">
              <w:rPr>
                <w:rFonts w:ascii="Times New Roman" w:hAnsi="Times New Roman"/>
                <w:b/>
                <w:bCs/>
                <w:sz w:val="21"/>
                <w:szCs w:val="21"/>
                <w:lang w:eastAsia="pt-BR"/>
              </w:rPr>
              <w:t>Os critérios de filtragem podem incluir data, tipo de doação e nome do doador.</w:t>
            </w:r>
          </w:p>
        </w:tc>
      </w:tr>
    </w:tbl>
    <w:p w14:paraId="09BE6CE5" w14:textId="77777777" w:rsidR="003447F4" w:rsidRDefault="003447F4" w:rsidP="00BD06F8">
      <w:pPr>
        <w:ind w:firstLine="0"/>
        <w:rPr>
          <w:b/>
          <w:sz w:val="20"/>
          <w:szCs w:val="24"/>
        </w:rPr>
      </w:pPr>
    </w:p>
    <w:p w14:paraId="5F186E0E" w14:textId="2C786FAD" w:rsidR="003447F4" w:rsidRPr="000C3E82" w:rsidRDefault="003447F4" w:rsidP="00A03392">
      <w:pPr>
        <w:ind w:firstLine="0"/>
        <w:rPr>
          <w:b/>
          <w:bCs/>
          <w:szCs w:val="24"/>
        </w:rPr>
      </w:pPr>
      <w:r w:rsidRPr="000C3E82">
        <w:rPr>
          <w:b/>
          <w:bCs/>
          <w:szCs w:val="24"/>
        </w:rPr>
        <w:t>3.</w:t>
      </w:r>
      <w:r w:rsidR="00421934" w:rsidRPr="000C3E82">
        <w:rPr>
          <w:b/>
          <w:bCs/>
          <w:szCs w:val="24"/>
        </w:rPr>
        <w:t>6</w:t>
      </w:r>
      <w:r w:rsidRPr="000C3E82">
        <w:rPr>
          <w:b/>
          <w:bCs/>
          <w:szCs w:val="24"/>
        </w:rPr>
        <w:t xml:space="preserve"> Casos de Uso</w:t>
      </w:r>
    </w:p>
    <w:p w14:paraId="749929D5" w14:textId="77777777" w:rsidR="00DE55F4" w:rsidRPr="00DE55F4" w:rsidRDefault="00A03392" w:rsidP="00DE55F4">
      <w:pPr>
        <w:pStyle w:val="Ttulo3"/>
        <w:rPr>
          <w:rFonts w:ascii="Times New Roman" w:hAnsi="Times New Roman"/>
          <w:sz w:val="24"/>
          <w:szCs w:val="24"/>
          <w:lang w:eastAsia="pt-BR"/>
        </w:rPr>
      </w:pPr>
      <w:r>
        <w:rPr>
          <w:szCs w:val="24"/>
        </w:rPr>
        <w:tab/>
      </w:r>
      <w:r w:rsidR="00DE55F4" w:rsidRPr="00DE55F4">
        <w:rPr>
          <w:sz w:val="24"/>
          <w:szCs w:val="24"/>
        </w:rPr>
        <w:t>O que é um Caso de Uso</w:t>
      </w:r>
    </w:p>
    <w:p w14:paraId="32E6C066" w14:textId="77777777" w:rsidR="00DE55F4" w:rsidRDefault="00DE55F4" w:rsidP="00DE55F4">
      <w:pPr>
        <w:pStyle w:val="NormalWeb"/>
      </w:pPr>
      <w:r>
        <w:t>Um Caso de Uso é uma descrição detalhada de como os usuários interagem com um sistema para alcançar um objetivo específico. Ele define uma sequência de passos ou ações que um usuário executa para completar uma tarefa, incluindo as interações entre o usuário (ator) e o sistema. Cada Caso de Uso é projetado para capturar os requisitos funcionais do sistema, documentando os cenários de uso típicos e as possíveis variáveis que podem ocorrer durante essas interações.</w:t>
      </w:r>
    </w:p>
    <w:p w14:paraId="596FD1CF" w14:textId="77777777" w:rsidR="00DE55F4" w:rsidRPr="00DE55F4" w:rsidRDefault="00DE55F4" w:rsidP="00DE55F4">
      <w:pPr>
        <w:pStyle w:val="Ttulo3"/>
        <w:ind w:firstLine="709"/>
        <w:rPr>
          <w:sz w:val="24"/>
          <w:szCs w:val="24"/>
        </w:rPr>
      </w:pPr>
      <w:r w:rsidRPr="00DE55F4">
        <w:rPr>
          <w:sz w:val="24"/>
          <w:szCs w:val="24"/>
        </w:rPr>
        <w:t>Importância de um Caso de Uso</w:t>
      </w:r>
    </w:p>
    <w:p w14:paraId="31D0DA5A" w14:textId="77777777" w:rsidR="00DE55F4" w:rsidRDefault="00DE55F4" w:rsidP="00DE55F4">
      <w:pPr>
        <w:pStyle w:val="NormalWeb"/>
      </w:pPr>
      <w:r>
        <w:t>A importância de um Caso de Uso reside na sua capacidade de fornecer uma compreensão clara e estruturada dos requisitos funcionais de um sistema. Ele serve como uma ferramenta de comunicação eficaz entre os stakeholders, desenvolvedores e designers, garantindo que todos tenham uma visão compartilhada sobre como o sistema deve funcionar. Além disso, Casos de Uso ajudam a identificar e mitigar possíveis problemas antes da implementação, melhorando a qualidade do sistema e reduzindo custos de retrabalho. Eles também são essenciais para a validação e verificação do sistema, facilitando a criação de testes de aceitação que garantem que o sistema atenda às expectativas e necessidades dos usuários finais.</w:t>
      </w:r>
    </w:p>
    <w:p w14:paraId="48940BB5" w14:textId="5ABD9F7F" w:rsidR="000C3E82" w:rsidRDefault="000C3E82" w:rsidP="00DE55F4">
      <w:pPr>
        <w:ind w:firstLine="0"/>
        <w:rPr>
          <w:szCs w:val="24"/>
        </w:rPr>
      </w:pPr>
      <w:r>
        <w:rPr>
          <w:szCs w:val="24"/>
        </w:rPr>
        <w:lastRenderedPageBreak/>
        <w:tab/>
      </w:r>
      <w:r w:rsidR="00EF4034">
        <w:rPr>
          <w:noProof/>
          <w:szCs w:val="24"/>
        </w:rPr>
        <w:drawing>
          <wp:inline distT="0" distB="0" distL="0" distR="0" wp14:anchorId="4AF18BBD" wp14:editId="379CA966">
            <wp:extent cx="6118225" cy="6533515"/>
            <wp:effectExtent l="0" t="0" r="0" b="635"/>
            <wp:docPr id="51508204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8225" cy="6533515"/>
                    </a:xfrm>
                    <a:prstGeom prst="rect">
                      <a:avLst/>
                    </a:prstGeom>
                    <a:noFill/>
                    <a:ln>
                      <a:noFill/>
                    </a:ln>
                  </pic:spPr>
                </pic:pic>
              </a:graphicData>
            </a:graphic>
          </wp:inline>
        </w:drawing>
      </w:r>
    </w:p>
    <w:p w14:paraId="07C523FE" w14:textId="77777777" w:rsidR="00F05737" w:rsidRPr="00F05737" w:rsidRDefault="000C3E82" w:rsidP="00F05737">
      <w:pPr>
        <w:pStyle w:val="paragraph"/>
        <w:spacing w:before="0" w:beforeAutospacing="0" w:after="0" w:afterAutospacing="0"/>
        <w:textAlignment w:val="baseline"/>
        <w:rPr>
          <w:rFonts w:ascii="Segoe UI" w:hAnsi="Segoe UI" w:cs="Segoe UI"/>
          <w:sz w:val="18"/>
          <w:szCs w:val="18"/>
        </w:rPr>
      </w:pPr>
      <w:r>
        <w:tab/>
      </w:r>
      <w:r w:rsidR="00F05737" w:rsidRPr="00F05737">
        <w:rPr>
          <w:rFonts w:ascii="Aptos" w:hAnsi="Aptos" w:cs="Segoe UI"/>
          <w:sz w:val="22"/>
          <w:szCs w:val="22"/>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06100603"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31028AEF"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4998CD7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Entrar na tela de doações</w:t>
            </w:r>
            <w:r w:rsidRPr="00F05737">
              <w:rPr>
                <w:rFonts w:ascii="Aptos" w:hAnsi="Aptos"/>
                <w:sz w:val="28"/>
                <w:szCs w:val="28"/>
                <w:lang w:eastAsia="pt-BR"/>
              </w:rPr>
              <w:t> </w:t>
            </w:r>
          </w:p>
        </w:tc>
      </w:tr>
      <w:tr w:rsidR="00F05737" w:rsidRPr="00F05737" w14:paraId="53950C8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FC34D2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2737D2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001 </w:t>
            </w:r>
          </w:p>
        </w:tc>
      </w:tr>
      <w:tr w:rsidR="00F05737" w:rsidRPr="00F05737" w14:paraId="2FDAAF4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80F268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845264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Este caso de uso tem como objetivo a pessoa que entrar no site, ver e entender como funciona as doações  </w:t>
            </w:r>
          </w:p>
        </w:tc>
      </w:tr>
      <w:tr w:rsidR="00F05737" w:rsidRPr="00F05737" w14:paraId="6185F38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3836B8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3C0ABA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w:t>
            </w:r>
          </w:p>
        </w:tc>
      </w:tr>
      <w:tr w:rsidR="00F05737" w:rsidRPr="00F05737" w14:paraId="0DDCA8C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ADC049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5A8F57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7E60D36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5437AA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8C5913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Usuário ter interesse em realizar doações </w:t>
            </w:r>
          </w:p>
        </w:tc>
      </w:tr>
      <w:tr w:rsidR="00F05737" w:rsidRPr="00F05737" w14:paraId="6A8FF2F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39C04B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36EC88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1-Esse caso de uso se inicia a partir do momento que uma pessoa entra no site e tenha a vontade de doar </w:t>
            </w:r>
          </w:p>
          <w:p w14:paraId="7C0F1B1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2-Sistema carrega o caso de uso – cadastrar doadores e fazer login </w:t>
            </w:r>
          </w:p>
        </w:tc>
      </w:tr>
      <w:tr w:rsidR="00F05737" w:rsidRPr="00F05737" w14:paraId="033A857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F69AA7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3BCF61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44B766E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71DD76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EDE643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decide em fazer o cadastro ou login </w:t>
            </w:r>
          </w:p>
        </w:tc>
      </w:tr>
      <w:tr w:rsidR="00F05737" w:rsidRPr="00F05737" w14:paraId="5667B95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AF2717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1F8F1F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48373EB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43D4CC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EB7BE9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Cadastrar doadores </w:t>
            </w:r>
          </w:p>
          <w:p w14:paraId="0A17A59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Caso de uso – Fazer login </w:t>
            </w:r>
          </w:p>
        </w:tc>
      </w:tr>
    </w:tbl>
    <w:p w14:paraId="0A6D84D7"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lastRenderedPageBreak/>
        <w:t> </w:t>
      </w:r>
    </w:p>
    <w:p w14:paraId="268DF2D7"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010A85A0"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2EA9E791"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472567C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Cadastrar doadores</w:t>
            </w:r>
            <w:r w:rsidRPr="00F05737">
              <w:rPr>
                <w:rFonts w:ascii="Aptos" w:hAnsi="Aptos"/>
                <w:sz w:val="28"/>
                <w:szCs w:val="28"/>
                <w:lang w:eastAsia="pt-BR"/>
              </w:rPr>
              <w:t> </w:t>
            </w:r>
          </w:p>
        </w:tc>
      </w:tr>
      <w:tr w:rsidR="00F05737" w:rsidRPr="00F05737" w14:paraId="2994E0F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BB5002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9D488E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002 </w:t>
            </w:r>
          </w:p>
        </w:tc>
      </w:tr>
      <w:tr w:rsidR="00F05737" w:rsidRPr="00F05737" w14:paraId="391320C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F8854F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C30D97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Este caso de uso tem como objetivo cadastrar um novo doador ao sistema </w:t>
            </w:r>
          </w:p>
        </w:tc>
      </w:tr>
      <w:tr w:rsidR="00F05737" w:rsidRPr="00F05737" w14:paraId="5397C34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DDDC39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FA477E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w:t>
            </w:r>
          </w:p>
        </w:tc>
      </w:tr>
      <w:tr w:rsidR="00F05737" w:rsidRPr="00F05737" w14:paraId="04FD015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02BAB7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65E26A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7B849AB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9299C2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C5888C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não possuir nenhum cadastro no sistema  </w:t>
            </w:r>
          </w:p>
        </w:tc>
      </w:tr>
      <w:tr w:rsidR="00F05737" w:rsidRPr="00F05737" w14:paraId="08F2A30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92FC5C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8C2595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1-Esse caso de uso se inicia a partir do momento que uma pessoa queira fazer uma doação, mas não tenha feito o cadastro ainda </w:t>
            </w:r>
          </w:p>
          <w:p w14:paraId="42EA9C2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2-Sistema mostrará opção de cadastro ou login </w:t>
            </w:r>
          </w:p>
          <w:p w14:paraId="3D7632F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3-Doador escolherá a opção de cadastrar-se </w:t>
            </w:r>
          </w:p>
          <w:p w14:paraId="7A8D94D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 O sistema irá apresentar um formulário para cadastro de doador </w:t>
            </w:r>
          </w:p>
          <w:p w14:paraId="249463B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5-Na tela do formulário terá uma opção de checkbox que aparecerá desmarcada, se o doador quiser doar como pessoa jurídica ele marcará esse checkbox </w:t>
            </w:r>
          </w:p>
          <w:p w14:paraId="6BC201F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6-Caso o doador não marcar o a opção de PJ ele terá que preencher os seguintes campos, Nome, Telefone, CPF, Período de doação, Email, Senha e Data de nascimento </w:t>
            </w:r>
          </w:p>
          <w:p w14:paraId="0CD2AAE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7-Após ter feito o cadastro o sistema irá fazer uma verificação se a pessoa ou empresa realmente existe, caso exista irá adicionar esse cadastro ao banco de dados  </w:t>
            </w:r>
          </w:p>
        </w:tc>
      </w:tr>
      <w:tr w:rsidR="00F05737" w:rsidRPr="00F05737" w14:paraId="45190DD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F641D5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EC6E42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 6b-Caso doador marque esse checkbox ele terá que preencher os seguintes campos: CNPJ, Razão social, CEP, Inscrição estadual, Responsável, Período de doação, Email e Senha </w:t>
            </w:r>
          </w:p>
          <w:p w14:paraId="4F2C946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7b-Caso o sistema não valide algum campo informado pelo doador o campo ira aparecer em vermelho e escrito que o dado não foi validado para que a pessoa mude até a validação </w:t>
            </w:r>
          </w:p>
          <w:p w14:paraId="7C46D9A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7c-Caso algum dado já estiver cadastrado dentro do banco de dados o sistema ira informar que o dado já é existente </w:t>
            </w:r>
          </w:p>
        </w:tc>
      </w:tr>
      <w:tr w:rsidR="00F05737" w:rsidRPr="00F05737" w14:paraId="3C9E8A2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D35159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88976C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irá diretamente a tela para fazer login desse usuário </w:t>
            </w:r>
          </w:p>
        </w:tc>
      </w:tr>
      <w:tr w:rsidR="00F05737" w:rsidRPr="00F05737" w14:paraId="53367E4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9260C0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3A81B9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Fazer login </w:t>
            </w:r>
          </w:p>
        </w:tc>
      </w:tr>
      <w:tr w:rsidR="00F05737" w:rsidRPr="00F05737" w14:paraId="433425B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C96C27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EAECE7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4297C003"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p w14:paraId="52AE0775"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4D148D72"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79610192"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198637B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Fazer login</w:t>
            </w:r>
            <w:r w:rsidRPr="00F05737">
              <w:rPr>
                <w:rFonts w:ascii="Aptos" w:hAnsi="Aptos"/>
                <w:sz w:val="28"/>
                <w:szCs w:val="28"/>
                <w:lang w:eastAsia="pt-BR"/>
              </w:rPr>
              <w:t> </w:t>
            </w:r>
          </w:p>
        </w:tc>
      </w:tr>
      <w:tr w:rsidR="00F05737" w:rsidRPr="00F05737" w14:paraId="700EE03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883351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C97A12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003 </w:t>
            </w:r>
          </w:p>
        </w:tc>
      </w:tr>
      <w:tr w:rsidR="00F05737" w:rsidRPr="00F05737" w14:paraId="69D7860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5BC5F8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6AA2EF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Este caso de uso tem como objetivo de o doador fazer login em sua conta para conseguir doar </w:t>
            </w:r>
          </w:p>
        </w:tc>
      </w:tr>
      <w:tr w:rsidR="00F05737" w:rsidRPr="00F05737" w14:paraId="3CC5441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C3E8AE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6635BC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w:t>
            </w:r>
          </w:p>
        </w:tc>
      </w:tr>
      <w:tr w:rsidR="00F05737" w:rsidRPr="00F05737" w14:paraId="1A2A260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6D26C9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19DB4B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8F0954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E0081D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48261D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possuir cadastro existente </w:t>
            </w:r>
          </w:p>
        </w:tc>
      </w:tr>
      <w:tr w:rsidR="00F05737" w:rsidRPr="00F05737" w14:paraId="5397E55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09C922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19F9A3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1-O sistema apresentará uma tela de login para o doador </w:t>
            </w:r>
          </w:p>
          <w:p w14:paraId="62EC04B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 Esta tela terá dois inputs, um para o Email e outro para senha  </w:t>
            </w:r>
          </w:p>
          <w:p w14:paraId="137E17C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2-Doador terá que fazer o login com seu e-mail e senha já cadastrado </w:t>
            </w:r>
          </w:p>
          <w:p w14:paraId="676237A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3-Sistema valida se as informações no campo já foram cadastradas  </w:t>
            </w:r>
          </w:p>
          <w:p w14:paraId="3DFDFB2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4-Um botão poderá ser clicado para doador avançar e realizar o login  </w:t>
            </w:r>
          </w:p>
        </w:tc>
      </w:tr>
      <w:tr w:rsidR="00F05737" w:rsidRPr="00F05737" w14:paraId="2E48D78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5456DC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3924AB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4b-Se as informações colocadas nos campos não estiverem no banco de dados o sistema ira solicitar novos dados  </w:t>
            </w:r>
          </w:p>
        </w:tc>
      </w:tr>
      <w:tr w:rsidR="00F05737" w:rsidRPr="00F05737" w14:paraId="15575A9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B81EEE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2B5D92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irá mostrar a tela de escolher o tipo de doação </w:t>
            </w:r>
          </w:p>
        </w:tc>
      </w:tr>
      <w:tr w:rsidR="00F05737" w:rsidRPr="00F05737" w14:paraId="2665EA0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33C4FD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BD0DAC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Escolher tipo de doação </w:t>
            </w:r>
          </w:p>
        </w:tc>
      </w:tr>
      <w:tr w:rsidR="00F05737" w:rsidRPr="00F05737" w14:paraId="6620F28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ED09B7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3E8D43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 Não há  </w:t>
            </w:r>
          </w:p>
        </w:tc>
      </w:tr>
    </w:tbl>
    <w:p w14:paraId="19041A21"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p w14:paraId="4D6B209B"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010CE1AB"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21CEB220"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11944AF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Escolher tipo de doação</w:t>
            </w:r>
            <w:r w:rsidRPr="00F05737">
              <w:rPr>
                <w:rFonts w:ascii="Aptos" w:hAnsi="Aptos"/>
                <w:sz w:val="28"/>
                <w:szCs w:val="28"/>
                <w:lang w:eastAsia="pt-BR"/>
              </w:rPr>
              <w:t> </w:t>
            </w:r>
          </w:p>
        </w:tc>
      </w:tr>
      <w:tr w:rsidR="00F05737" w:rsidRPr="00F05737" w14:paraId="6B0FA12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639FAD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959F4C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004 </w:t>
            </w:r>
          </w:p>
        </w:tc>
      </w:tr>
      <w:tr w:rsidR="00F05737" w:rsidRPr="00F05737" w14:paraId="3B12B2A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1A7080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FEABAF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Esse caso de uso servirá para o doador escolher qual o tipo de doação que ele ira realizar, segundo o que a instituição aceita  </w:t>
            </w:r>
          </w:p>
        </w:tc>
      </w:tr>
      <w:tr w:rsidR="00F05737" w:rsidRPr="00F05737" w14:paraId="7F8CAA4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75D6BB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5FB2A2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w:t>
            </w:r>
          </w:p>
        </w:tc>
      </w:tr>
      <w:tr w:rsidR="00F05737" w:rsidRPr="00F05737" w14:paraId="7AE707D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26D41A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47C982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7964731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C25530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EEEC76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ter realizado login no sistema  </w:t>
            </w:r>
          </w:p>
        </w:tc>
      </w:tr>
      <w:tr w:rsidR="00F05737" w:rsidRPr="00F05737" w14:paraId="5D91F67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D9F12F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AA6713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mostrará os tipos de doações que a instituição aceita </w:t>
            </w:r>
          </w:p>
          <w:p w14:paraId="5E51C6E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2-Cada opção de doações terá um botão para o doador agendar a doação (Caso itens físicos) ou para realizar a doação (Caso itens monetário online) </w:t>
            </w:r>
          </w:p>
          <w:p w14:paraId="0249A02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2-Doador escolhe o tipo de doação que ele deseja realizar clicando no botão  </w:t>
            </w:r>
          </w:p>
        </w:tc>
      </w:tr>
      <w:tr w:rsidR="00F05737" w:rsidRPr="00F05737" w14:paraId="0F5CF0B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3AA496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6CF723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70A4CFD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B8A419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2040E4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avançara para o método que ele escolheu fazer a doação  </w:t>
            </w:r>
          </w:p>
        </w:tc>
      </w:tr>
      <w:tr w:rsidR="00F05737" w:rsidRPr="00F05737" w14:paraId="4261E90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DC7978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D0DB83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63004A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135AEE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38382F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Realizar doação monetária </w:t>
            </w:r>
          </w:p>
          <w:p w14:paraId="274466F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Escolher data de doação </w:t>
            </w:r>
          </w:p>
        </w:tc>
      </w:tr>
    </w:tbl>
    <w:p w14:paraId="7B2E4C9B"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p w14:paraId="3A3DD863"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0D659962"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71A30E07"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175E080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Realizar doação monetária online </w:t>
            </w:r>
            <w:r w:rsidRPr="00F05737">
              <w:rPr>
                <w:rFonts w:ascii="Aptos" w:hAnsi="Aptos"/>
                <w:sz w:val="28"/>
                <w:szCs w:val="28"/>
                <w:lang w:eastAsia="pt-BR"/>
              </w:rPr>
              <w:t> </w:t>
            </w:r>
          </w:p>
        </w:tc>
      </w:tr>
      <w:tr w:rsidR="00F05737" w:rsidRPr="00F05737" w14:paraId="7BD5CF4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DB9EC9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0B71CB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005 </w:t>
            </w:r>
          </w:p>
        </w:tc>
      </w:tr>
      <w:tr w:rsidR="00F05737" w:rsidRPr="00F05737" w14:paraId="113232B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47EC4F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E572BA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Usuário será transferido para uma tela onde colocara o valor que irá transferir  </w:t>
            </w:r>
          </w:p>
        </w:tc>
      </w:tr>
      <w:tr w:rsidR="00F05737" w:rsidRPr="00F05737" w14:paraId="1B60294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DD0147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2ADAA0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w:t>
            </w:r>
          </w:p>
        </w:tc>
      </w:tr>
      <w:tr w:rsidR="00F05737" w:rsidRPr="00F05737" w14:paraId="69CFBD9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31D649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9A9954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A8413D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1AA62E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0A08E6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escolher essa opção de doação monetária online  </w:t>
            </w:r>
          </w:p>
        </w:tc>
      </w:tr>
      <w:tr w:rsidR="00F05737" w:rsidRPr="00F05737" w14:paraId="3A0CE2F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7FA9DD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486F0F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mostrará um input para o doador </w:t>
            </w:r>
          </w:p>
          <w:p w14:paraId="37D6163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2-Doador irá inserir o valor na qual ele deseja doar  </w:t>
            </w:r>
          </w:p>
          <w:p w14:paraId="2B1FB69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3- Sistema verifica se é um valor valido  </w:t>
            </w:r>
          </w:p>
          <w:p w14:paraId="7AAD956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4-Aparecera um botão para doador prosseguir a doação  </w:t>
            </w:r>
          </w:p>
          <w:p w14:paraId="704A621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5-Sistema mostrara opções de pagamentos para usuário </w:t>
            </w:r>
          </w:p>
          <w:p w14:paraId="70A30BE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6-Usuario escolherá opção de pagamento clicando na opção </w:t>
            </w:r>
          </w:p>
        </w:tc>
      </w:tr>
      <w:tr w:rsidR="00F05737" w:rsidRPr="00F05737" w14:paraId="37D3EC1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B6B877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7392F3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4BC4632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814721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36A9AE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copiar o método de pagamento  </w:t>
            </w:r>
          </w:p>
        </w:tc>
      </w:tr>
      <w:tr w:rsidR="00F05737" w:rsidRPr="00F05737" w14:paraId="26B7C5B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81BEE6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297056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Entrar na tela de pagamento </w:t>
            </w:r>
          </w:p>
        </w:tc>
      </w:tr>
      <w:tr w:rsidR="00F05737" w:rsidRPr="00F05737" w14:paraId="48FD88D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327FFD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08E2A6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417838C9"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p w14:paraId="3C276132"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7E6DFC19"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4DC87D66"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1F7FA1C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Entrar na tela de pagamento </w:t>
            </w:r>
            <w:r w:rsidRPr="00F05737">
              <w:rPr>
                <w:rFonts w:ascii="Aptos" w:hAnsi="Aptos"/>
                <w:sz w:val="28"/>
                <w:szCs w:val="28"/>
                <w:lang w:eastAsia="pt-BR"/>
              </w:rPr>
              <w:t> </w:t>
            </w:r>
          </w:p>
        </w:tc>
      </w:tr>
      <w:tr w:rsidR="00F05737" w:rsidRPr="00F05737" w14:paraId="1F572F4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C6D3CB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5C05A5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006 </w:t>
            </w:r>
          </w:p>
        </w:tc>
      </w:tr>
      <w:tr w:rsidR="00F05737" w:rsidRPr="00F05737" w14:paraId="0F94674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EBD5E9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1E23EE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 sistema mostrara a tela de pagamento para o usuário copie o método de pagamento escolhido  </w:t>
            </w:r>
          </w:p>
        </w:tc>
      </w:tr>
      <w:tr w:rsidR="00F05737" w:rsidRPr="00F05737" w14:paraId="133647C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B4A172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4664A1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w:t>
            </w:r>
          </w:p>
        </w:tc>
      </w:tr>
      <w:tr w:rsidR="00F05737" w:rsidRPr="00F05737" w14:paraId="060BF67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46C5FE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CA80D1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AD09C6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3FB007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F4E52F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ter escolhido algum método de pagamento  </w:t>
            </w:r>
          </w:p>
        </w:tc>
      </w:tr>
      <w:tr w:rsidR="00F05737" w:rsidRPr="00F05737" w14:paraId="76B1D53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00BEAE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43EE26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ira gerar um link ou qrcode para o copiar </w:t>
            </w:r>
          </w:p>
          <w:p w14:paraId="2B805E6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2-Sistema disponibilizara um botão para que esse código seja copiado </w:t>
            </w:r>
          </w:p>
        </w:tc>
      </w:tr>
      <w:tr w:rsidR="00F05737" w:rsidRPr="00F05737" w14:paraId="5D1C96B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F4D128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ACD32A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E16CAA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CCFD6D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C72759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pagar o valor que quis doar  </w:t>
            </w:r>
          </w:p>
        </w:tc>
      </w:tr>
      <w:tr w:rsidR="00F05737" w:rsidRPr="00F05737" w14:paraId="2A4D861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B69082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76A0BA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Realizar pagamento  </w:t>
            </w:r>
          </w:p>
        </w:tc>
      </w:tr>
      <w:tr w:rsidR="00F05737" w:rsidRPr="00F05737" w14:paraId="71D4673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B1F0A2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0D68C6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7C896EB1"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p w14:paraId="3F686CEB"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1F14B1D6"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24274D83"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12D561C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Realizar o pagamento</w:t>
            </w:r>
            <w:r w:rsidRPr="00F05737">
              <w:rPr>
                <w:rFonts w:ascii="Aptos" w:hAnsi="Aptos"/>
                <w:sz w:val="28"/>
                <w:szCs w:val="28"/>
                <w:lang w:eastAsia="pt-BR"/>
              </w:rPr>
              <w:t> </w:t>
            </w:r>
          </w:p>
        </w:tc>
      </w:tr>
      <w:tr w:rsidR="00F05737" w:rsidRPr="00F05737" w14:paraId="04BF23B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7F72E7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0BE6F4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007 </w:t>
            </w:r>
          </w:p>
        </w:tc>
      </w:tr>
      <w:tr w:rsidR="00F05737" w:rsidRPr="00F05737" w14:paraId="1A6DCAC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3C9530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D824A6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fará o pagamento diante de seu método escolhido </w:t>
            </w:r>
          </w:p>
        </w:tc>
      </w:tr>
      <w:tr w:rsidR="00F05737" w:rsidRPr="00F05737" w14:paraId="5127A39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109215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64FDEE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w:t>
            </w:r>
          </w:p>
        </w:tc>
      </w:tr>
      <w:tr w:rsidR="00F05737" w:rsidRPr="00F05737" w14:paraId="049333C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8BB51A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537B12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627F20B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E37202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3D877F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ter copiado o método de pagamento  </w:t>
            </w:r>
          </w:p>
        </w:tc>
      </w:tr>
      <w:tr w:rsidR="00F05737" w:rsidRPr="00F05737" w14:paraId="7BD768F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217BC9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3ABB79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1-Doador copiar link/qrcode gerado  </w:t>
            </w:r>
          </w:p>
          <w:p w14:paraId="0DAEEC8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2-Doador realiza o pagamento desse link </w:t>
            </w:r>
          </w:p>
          <w:p w14:paraId="0AB5CF1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3-Sistema mostra que pagamento foi feito com êxito </w:t>
            </w:r>
          </w:p>
        </w:tc>
      </w:tr>
      <w:tr w:rsidR="00F05737" w:rsidRPr="00F05737" w14:paraId="3509FFF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1E2DF5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79EE02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23FA4C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BACE79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33C7AC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CF1853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EA1106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3FF1C6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664D13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8907B1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9CF726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64BB88EB" w14:textId="77777777" w:rsidR="00F05737" w:rsidRPr="00F05737" w:rsidRDefault="00F05737" w:rsidP="00F05737">
      <w:pPr>
        <w:suppressAutoHyphens w:val="0"/>
        <w:spacing w:line="240" w:lineRule="auto"/>
        <w:ind w:firstLine="0"/>
        <w:jc w:val="center"/>
        <w:textAlignment w:val="baseline"/>
        <w:rPr>
          <w:rFonts w:ascii="Segoe UI" w:hAnsi="Segoe UI" w:cs="Segoe UI"/>
          <w:sz w:val="18"/>
          <w:szCs w:val="18"/>
          <w:lang w:eastAsia="pt-BR"/>
        </w:rPr>
      </w:pPr>
      <w:r w:rsidRPr="00F05737">
        <w:rPr>
          <w:rFonts w:ascii="Aptos" w:hAnsi="Aptos" w:cs="Segoe UI"/>
          <w:sz w:val="40"/>
          <w:szCs w:val="40"/>
          <w:lang w:eastAsia="pt-BR"/>
        </w:rPr>
        <w:t> </w:t>
      </w:r>
    </w:p>
    <w:p w14:paraId="098079F7"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74DEEBAE"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20D39CFF"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713AB92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Escolher data de doação </w:t>
            </w:r>
            <w:r w:rsidRPr="00F05737">
              <w:rPr>
                <w:rFonts w:ascii="Aptos" w:hAnsi="Aptos"/>
                <w:sz w:val="28"/>
                <w:szCs w:val="28"/>
                <w:lang w:eastAsia="pt-BR"/>
              </w:rPr>
              <w:t> </w:t>
            </w:r>
          </w:p>
        </w:tc>
      </w:tr>
      <w:tr w:rsidR="00F05737" w:rsidRPr="00F05737" w14:paraId="2847F3B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70467A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F0830E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008 </w:t>
            </w:r>
          </w:p>
        </w:tc>
      </w:tr>
      <w:tr w:rsidR="00F05737" w:rsidRPr="00F05737" w14:paraId="1833C1E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B5D948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017480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que escolher doar algo físico ira agendar a sua ida à instituição </w:t>
            </w:r>
          </w:p>
        </w:tc>
      </w:tr>
      <w:tr w:rsidR="00F05737" w:rsidRPr="00F05737" w14:paraId="057999C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4A2E16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7AE518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w:t>
            </w:r>
          </w:p>
        </w:tc>
      </w:tr>
      <w:tr w:rsidR="00F05737" w:rsidRPr="00F05737" w14:paraId="680F3A6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50D156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1F9D28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7BC106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B411AD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BAFF0F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escolher fazer uma doação de algo físico  </w:t>
            </w:r>
          </w:p>
        </w:tc>
      </w:tr>
      <w:tr w:rsidR="00F05737" w:rsidRPr="00F05737" w14:paraId="4B82976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4CEA6D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6E4963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mostrara um calendário com os dias disponíveis para o doador </w:t>
            </w:r>
          </w:p>
          <w:p w14:paraId="7A63E10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 Doador escolhe qual o melhor dia disponível para ele realizar a doação presencialmente  </w:t>
            </w:r>
          </w:p>
          <w:p w14:paraId="64BD691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3-Sistema disponibilizara os horários que a instituição funciona  </w:t>
            </w:r>
          </w:p>
          <w:p w14:paraId="5176832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4-Doador escolhe o melhor horário para ir à instituição   </w:t>
            </w:r>
          </w:p>
          <w:p w14:paraId="4A91840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5-Sistema mostrara um botão de agendar doação para prosseguir a doação  </w:t>
            </w:r>
          </w:p>
        </w:tc>
      </w:tr>
      <w:tr w:rsidR="00F05737" w:rsidRPr="00F05737" w14:paraId="1C9DFA5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BF6E6E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A04939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90FABF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398CAC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7A7BD2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Escolher o tipo de item e quantidade que ele irá doar </w:t>
            </w:r>
          </w:p>
        </w:tc>
      </w:tr>
      <w:tr w:rsidR="00F05737" w:rsidRPr="00F05737" w14:paraId="4CE2B8F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9455B8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4D43AD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Selecionar itens e quantidade de doação </w:t>
            </w:r>
          </w:p>
        </w:tc>
      </w:tr>
      <w:tr w:rsidR="00F05737" w:rsidRPr="00F05737" w14:paraId="1B0E22A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0DF2B5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C8F286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08535647" w14:textId="77777777" w:rsidR="00F05737" w:rsidRPr="00F05737" w:rsidRDefault="00F05737" w:rsidP="00F05737">
      <w:pPr>
        <w:suppressAutoHyphens w:val="0"/>
        <w:spacing w:line="240" w:lineRule="auto"/>
        <w:ind w:firstLine="0"/>
        <w:jc w:val="center"/>
        <w:textAlignment w:val="baseline"/>
        <w:rPr>
          <w:rFonts w:ascii="Segoe UI" w:hAnsi="Segoe UI" w:cs="Segoe UI"/>
          <w:sz w:val="18"/>
          <w:szCs w:val="18"/>
          <w:lang w:eastAsia="pt-BR"/>
        </w:rPr>
      </w:pPr>
      <w:r w:rsidRPr="00F05737">
        <w:rPr>
          <w:rFonts w:ascii="Aptos" w:hAnsi="Aptos" w:cs="Segoe UI"/>
          <w:sz w:val="40"/>
          <w:szCs w:val="40"/>
          <w:lang w:eastAsia="pt-BR"/>
        </w:rPr>
        <w:t> </w:t>
      </w:r>
    </w:p>
    <w:p w14:paraId="0021A8D4"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341FE142"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265687FC"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60ABA68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Selecionar itens e quantidade de doação</w:t>
            </w:r>
            <w:r w:rsidRPr="00F05737">
              <w:rPr>
                <w:rFonts w:ascii="Aptos" w:hAnsi="Aptos"/>
                <w:sz w:val="28"/>
                <w:szCs w:val="28"/>
                <w:lang w:eastAsia="pt-BR"/>
              </w:rPr>
              <w:t> </w:t>
            </w:r>
          </w:p>
        </w:tc>
      </w:tr>
      <w:tr w:rsidR="00F05737" w:rsidRPr="00F05737" w14:paraId="769FBB3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611698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509737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009 </w:t>
            </w:r>
          </w:p>
        </w:tc>
      </w:tr>
      <w:tr w:rsidR="00F05737" w:rsidRPr="00F05737" w14:paraId="4886A4F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8DE8AD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C81542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escolhera o item e a quantidade do item que vai doar  </w:t>
            </w:r>
          </w:p>
        </w:tc>
      </w:tr>
      <w:tr w:rsidR="00F05737" w:rsidRPr="00F05737" w14:paraId="4B1FD61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073DCD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7ED068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w:t>
            </w:r>
          </w:p>
        </w:tc>
      </w:tr>
      <w:tr w:rsidR="00F05737" w:rsidRPr="00F05737" w14:paraId="057E339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F64E58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CC7511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7609500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58E4B6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EF05C1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Ter escolhido a data em que irá comparecer a instituição </w:t>
            </w:r>
          </w:p>
        </w:tc>
      </w:tr>
      <w:tr w:rsidR="00F05737" w:rsidRPr="00F05737" w14:paraId="02BD364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E509B9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56E221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mostrara uma lista com as opções de doações que a instituição aceita  </w:t>
            </w:r>
          </w:p>
          <w:p w14:paraId="7D1F6AB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2-Doador escolhe qual o item que ele vai doar </w:t>
            </w:r>
          </w:p>
          <w:p w14:paraId="394E6A9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 Escolher a quantidade do item que irá doar </w:t>
            </w:r>
          </w:p>
          <w:p w14:paraId="105CEB6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4-Nesta tela terá um botão para doador selecionar mais itens caso queira doar mais de um item </w:t>
            </w:r>
          </w:p>
          <w:p w14:paraId="57C02E4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5-Tera um botão na qual o doador poderá finalizar a doação e ela será agendada </w:t>
            </w:r>
          </w:p>
        </w:tc>
      </w:tr>
      <w:tr w:rsidR="00F05737" w:rsidRPr="00F05737" w14:paraId="0BC060B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FD8611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B118FA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65A4F69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E4B3A0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6FDE77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Comparecer na data e hora marcada para realizar a doação </w:t>
            </w:r>
          </w:p>
        </w:tc>
      </w:tr>
      <w:tr w:rsidR="00F05737" w:rsidRPr="00F05737" w14:paraId="6B29B38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494506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8DD419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CBBE28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9D8A63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76E89E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Editar informações de agendamento  </w:t>
            </w:r>
          </w:p>
          <w:p w14:paraId="76ACC2D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Comparecer e realizar a doação na instituição </w:t>
            </w:r>
          </w:p>
        </w:tc>
      </w:tr>
    </w:tbl>
    <w:p w14:paraId="2EEF7F29" w14:textId="77777777" w:rsidR="00F05737" w:rsidRPr="00F05737" w:rsidRDefault="00F05737" w:rsidP="00F05737">
      <w:pPr>
        <w:suppressAutoHyphens w:val="0"/>
        <w:spacing w:line="240" w:lineRule="auto"/>
        <w:ind w:firstLine="0"/>
        <w:jc w:val="center"/>
        <w:textAlignment w:val="baseline"/>
        <w:rPr>
          <w:rFonts w:ascii="Segoe UI" w:hAnsi="Segoe UI" w:cs="Segoe UI"/>
          <w:sz w:val="18"/>
          <w:szCs w:val="18"/>
          <w:lang w:eastAsia="pt-BR"/>
        </w:rPr>
      </w:pPr>
      <w:r w:rsidRPr="00F05737">
        <w:rPr>
          <w:rFonts w:ascii="Aptos" w:hAnsi="Aptos" w:cs="Segoe UI"/>
          <w:sz w:val="40"/>
          <w:szCs w:val="40"/>
          <w:lang w:eastAsia="pt-BR"/>
        </w:rPr>
        <w:t> </w:t>
      </w:r>
    </w:p>
    <w:p w14:paraId="34EE215C"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76A53341"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2E829B9E"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6398C40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Editar informações de agendamento </w:t>
            </w:r>
            <w:r w:rsidRPr="00F05737">
              <w:rPr>
                <w:rFonts w:ascii="Aptos" w:hAnsi="Aptos"/>
                <w:sz w:val="28"/>
                <w:szCs w:val="28"/>
                <w:lang w:eastAsia="pt-BR"/>
              </w:rPr>
              <w:t> </w:t>
            </w:r>
          </w:p>
        </w:tc>
      </w:tr>
      <w:tr w:rsidR="00F05737" w:rsidRPr="00F05737" w14:paraId="41C7129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AAC485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E5FF1A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010 </w:t>
            </w:r>
          </w:p>
        </w:tc>
      </w:tr>
      <w:tr w:rsidR="00F05737" w:rsidRPr="00F05737" w14:paraId="3D03F19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D20692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F6E7ED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 xml:space="preserve">Caso doador já tenha agendado para fazer uma doação terá uma aba onde poderá alterar </w:t>
            </w:r>
            <w:r w:rsidRPr="00F05737">
              <w:rPr>
                <w:rFonts w:ascii="Aptos" w:hAnsi="Aptos"/>
                <w:sz w:val="22"/>
                <w:szCs w:val="22"/>
                <w:lang w:eastAsia="pt-BR"/>
              </w:rPr>
              <w:lastRenderedPageBreak/>
              <w:t>qualquer informação sobre o agendamento de doação </w:t>
            </w:r>
          </w:p>
        </w:tc>
      </w:tr>
      <w:tr w:rsidR="00F05737" w:rsidRPr="00F05737" w14:paraId="0A15740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B58FE2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01A3FF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w:t>
            </w:r>
          </w:p>
        </w:tc>
      </w:tr>
      <w:tr w:rsidR="00F05737" w:rsidRPr="00F05737" w14:paraId="2C76EF6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410DCF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5FA400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107596B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9CA6E3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5F26E1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ter agendado alguma doação </w:t>
            </w:r>
          </w:p>
        </w:tc>
      </w:tr>
      <w:tr w:rsidR="00F05737" w:rsidRPr="00F05737" w14:paraId="02E1476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A2291D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B42A06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mostrara uma tela de doações agendadas pelo próprio usuário </w:t>
            </w:r>
          </w:p>
          <w:p w14:paraId="7610767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2-Doador seleciona a doação que foi agendada  </w:t>
            </w:r>
          </w:p>
          <w:p w14:paraId="709CC3F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3-Sistema o voltara para o caso de uso 008 (Escolher data de doação) </w:t>
            </w:r>
          </w:p>
          <w:p w14:paraId="4916986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4-A partir desse momento doador poderá editar qualquer tipo de informação ou excluir seu agendamento  </w:t>
            </w:r>
          </w:p>
        </w:tc>
      </w:tr>
      <w:tr w:rsidR="00F05737" w:rsidRPr="00F05737" w14:paraId="3618FEB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77D767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337701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seja Operador: </w:t>
            </w:r>
          </w:p>
          <w:p w14:paraId="40D48C5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 Sistema mostrara uma tela de doações agendadas para o Operador </w:t>
            </w:r>
          </w:p>
          <w:p w14:paraId="3519630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2-Operador seleciona a doação que ele quer alterar alguma informação </w:t>
            </w:r>
          </w:p>
          <w:p w14:paraId="29F84FC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3-Após feita a alteração necessária ele poderá fazer a validação: Caso de uso – Validar informações de agendamento  </w:t>
            </w:r>
          </w:p>
        </w:tc>
      </w:tr>
      <w:tr w:rsidR="00F05737" w:rsidRPr="00F05737" w14:paraId="235D727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7EFF37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B5BFF4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as informações estejam editadas conforme o doador queira, será somente comparecer a instituição e realizar a doação </w:t>
            </w:r>
          </w:p>
        </w:tc>
      </w:tr>
      <w:tr w:rsidR="00F05737" w:rsidRPr="00F05737" w14:paraId="57898C2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2FCAB4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24476A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Comparecer e realizar a doação na instituição  </w:t>
            </w:r>
          </w:p>
        </w:tc>
      </w:tr>
      <w:tr w:rsidR="00F05737" w:rsidRPr="00F05737" w14:paraId="5B1C80B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2D3CFE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2DB88D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6F8378B9"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2909FDDC"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21BB358A"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2601AB0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Comparecer e realizar a doação na instituição </w:t>
            </w:r>
            <w:r w:rsidRPr="00F05737">
              <w:rPr>
                <w:rFonts w:ascii="Aptos" w:hAnsi="Aptos"/>
                <w:sz w:val="28"/>
                <w:szCs w:val="28"/>
                <w:lang w:eastAsia="pt-BR"/>
              </w:rPr>
              <w:t> </w:t>
            </w:r>
          </w:p>
        </w:tc>
      </w:tr>
      <w:tr w:rsidR="00F05737" w:rsidRPr="00F05737" w14:paraId="77F50D6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F5CB91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3365F5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011 </w:t>
            </w:r>
          </w:p>
        </w:tc>
      </w:tr>
      <w:tr w:rsidR="00F05737" w:rsidRPr="00F05737" w14:paraId="1A220F5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F0F54F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A3ABAE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ira até a instituição dentro da data e horário que foi agendado e realiza a doação  </w:t>
            </w:r>
          </w:p>
        </w:tc>
      </w:tr>
      <w:tr w:rsidR="00F05737" w:rsidRPr="00F05737" w14:paraId="4501B03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7B305A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9ED708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w:t>
            </w:r>
          </w:p>
        </w:tc>
      </w:tr>
      <w:tr w:rsidR="00F05737" w:rsidRPr="00F05737" w14:paraId="26BCF77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CD3413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F7AD7F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6CC9622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A6ED2D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89A916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ter agendado a doação de algum item físico  </w:t>
            </w:r>
          </w:p>
        </w:tc>
      </w:tr>
      <w:tr w:rsidR="00F05737" w:rsidRPr="00F05737" w14:paraId="0A022FD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4C7596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EBE436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1-Doador ir até a instituição  </w:t>
            </w:r>
          </w:p>
          <w:p w14:paraId="142C7E9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2-Doador conversar com a responsável e dizer que foi doar </w:t>
            </w:r>
          </w:p>
        </w:tc>
      </w:tr>
      <w:tr w:rsidR="00F05737" w:rsidRPr="00F05737" w14:paraId="4CFC964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0F3218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A5A15A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1b-Doador ter chegado no agendamento errado </w:t>
            </w:r>
          </w:p>
        </w:tc>
      </w:tr>
      <w:tr w:rsidR="00F05737" w:rsidRPr="00F05737" w14:paraId="49B8E6A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11F1FD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215CF2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492E92F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5758CA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9A0CEE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72BCBC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AC9E5A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E7C072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36343109"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p w14:paraId="0B49E729"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7B84C89F"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2D35CEE9"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044F914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Acessar controle de doadores </w:t>
            </w:r>
            <w:r w:rsidRPr="00F05737">
              <w:rPr>
                <w:rFonts w:ascii="Aptos" w:hAnsi="Aptos"/>
                <w:sz w:val="28"/>
                <w:szCs w:val="28"/>
                <w:lang w:eastAsia="pt-BR"/>
              </w:rPr>
              <w:t> </w:t>
            </w:r>
          </w:p>
        </w:tc>
      </w:tr>
      <w:tr w:rsidR="00F05737" w:rsidRPr="00F05737" w14:paraId="2AB7974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01183A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AF5973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012 </w:t>
            </w:r>
          </w:p>
        </w:tc>
      </w:tr>
      <w:tr w:rsidR="00F05737" w:rsidRPr="00F05737" w14:paraId="5BDDB6C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033B81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B2A2BC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 operador terá a opção de acessar várias abas e ele acessara o controle de doadores </w:t>
            </w:r>
          </w:p>
        </w:tc>
      </w:tr>
      <w:tr w:rsidR="00F05737" w:rsidRPr="00F05737" w14:paraId="4F00F1C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3B9A91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498A50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6DBFCCE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24894D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58300B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AD8172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224213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F1A310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ter entrado no site como um operador </w:t>
            </w:r>
          </w:p>
        </w:tc>
      </w:tr>
      <w:tr w:rsidR="00F05737" w:rsidRPr="00F05737" w14:paraId="29A6047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EFE5C1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F1F950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1-Operador querer mais informações sobre o controle de doadores  </w:t>
            </w:r>
          </w:p>
        </w:tc>
      </w:tr>
      <w:tr w:rsidR="00F05737" w:rsidRPr="00F05737" w14:paraId="3531A75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107177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81CD55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6F78234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CEDF06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F2B740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1-Acessar geração de relatórios  </w:t>
            </w:r>
          </w:p>
          <w:p w14:paraId="21102D7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2-Acessar doadores </w:t>
            </w:r>
          </w:p>
          <w:p w14:paraId="04AD8CD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3-Acessar famílias  </w:t>
            </w:r>
          </w:p>
          <w:p w14:paraId="1101070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4-Acessar doações agendadas </w:t>
            </w:r>
          </w:p>
        </w:tc>
      </w:tr>
      <w:tr w:rsidR="00F05737" w:rsidRPr="00F05737" w14:paraId="758CC3F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EED9B4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C69E54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2198F6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446639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B66C2A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Acessar geração de relatórios </w:t>
            </w:r>
          </w:p>
          <w:p w14:paraId="0046B97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Acessar doadores </w:t>
            </w:r>
          </w:p>
          <w:p w14:paraId="3444FB0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Acessar famílias </w:t>
            </w:r>
          </w:p>
          <w:p w14:paraId="555FAA6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Acessar doações agendadas </w:t>
            </w:r>
          </w:p>
        </w:tc>
      </w:tr>
    </w:tbl>
    <w:p w14:paraId="39A05085" w14:textId="77777777" w:rsidR="00F05737" w:rsidRPr="00F05737" w:rsidRDefault="00F05737" w:rsidP="00F05737">
      <w:pPr>
        <w:suppressAutoHyphens w:val="0"/>
        <w:spacing w:line="240" w:lineRule="auto"/>
        <w:ind w:firstLine="0"/>
        <w:jc w:val="center"/>
        <w:textAlignment w:val="baseline"/>
        <w:rPr>
          <w:rFonts w:ascii="Segoe UI" w:hAnsi="Segoe UI" w:cs="Segoe UI"/>
          <w:sz w:val="18"/>
          <w:szCs w:val="18"/>
          <w:lang w:eastAsia="pt-BR"/>
        </w:rPr>
      </w:pPr>
      <w:r w:rsidRPr="00F05737">
        <w:rPr>
          <w:rFonts w:ascii="Aptos" w:hAnsi="Aptos" w:cs="Segoe UI"/>
          <w:sz w:val="40"/>
          <w:szCs w:val="40"/>
          <w:lang w:eastAsia="pt-BR"/>
        </w:rPr>
        <w:t> </w:t>
      </w:r>
    </w:p>
    <w:p w14:paraId="563DC4D3"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0C50E012"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1AB4A992"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1FDA147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Acessar geração de relatórios</w:t>
            </w:r>
            <w:r w:rsidRPr="00F05737">
              <w:rPr>
                <w:rFonts w:ascii="Aptos" w:hAnsi="Aptos"/>
                <w:sz w:val="28"/>
                <w:szCs w:val="28"/>
                <w:lang w:eastAsia="pt-BR"/>
              </w:rPr>
              <w:t> </w:t>
            </w:r>
          </w:p>
        </w:tc>
      </w:tr>
      <w:tr w:rsidR="00F05737" w:rsidRPr="00F05737" w14:paraId="795BFC4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5B0D22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B7B042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013 </w:t>
            </w:r>
          </w:p>
        </w:tc>
      </w:tr>
      <w:tr w:rsidR="00F05737" w:rsidRPr="00F05737" w14:paraId="2EE24D4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8EAFA8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999DDE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terá acesso a todas as doações e poderá gerar um relatório  </w:t>
            </w:r>
          </w:p>
        </w:tc>
      </w:tr>
      <w:tr w:rsidR="00F05737" w:rsidRPr="00F05737" w14:paraId="04B9C6E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ABC0B7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B0FB5A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5576CD2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6114F7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12221C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6709CAC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9A9F0D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78867F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ter acessado a aba de controle de doadores </w:t>
            </w:r>
          </w:p>
        </w:tc>
      </w:tr>
      <w:tr w:rsidR="00F05737" w:rsidRPr="00F05737" w14:paraId="0654531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DB5B9F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FAB377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mostrara todas as doações já realizadas  </w:t>
            </w:r>
          </w:p>
          <w:p w14:paraId="267C36F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2-Operador terá a opção de filtrar dados das doações   </w:t>
            </w:r>
          </w:p>
        </w:tc>
      </w:tr>
      <w:tr w:rsidR="00F05737" w:rsidRPr="00F05737" w14:paraId="7525031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C04017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0B89B2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FF7E01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7F4F7D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BD5465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Filtrar dados de doações </w:t>
            </w:r>
          </w:p>
        </w:tc>
      </w:tr>
      <w:tr w:rsidR="00F05737" w:rsidRPr="00F05737" w14:paraId="6D24B3D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35C37E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3D9948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Filtrar dados de doações  </w:t>
            </w:r>
          </w:p>
        </w:tc>
      </w:tr>
      <w:tr w:rsidR="00F05737" w:rsidRPr="00F05737" w14:paraId="78A2787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4136DE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86B54D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0BF5896A" w14:textId="77777777" w:rsidR="00F05737" w:rsidRPr="00F05737" w:rsidRDefault="00F05737" w:rsidP="00F05737">
      <w:pPr>
        <w:suppressAutoHyphens w:val="0"/>
        <w:spacing w:line="240" w:lineRule="auto"/>
        <w:ind w:firstLine="0"/>
        <w:jc w:val="center"/>
        <w:textAlignment w:val="baseline"/>
        <w:rPr>
          <w:rFonts w:ascii="Segoe UI" w:hAnsi="Segoe UI" w:cs="Segoe UI"/>
          <w:sz w:val="18"/>
          <w:szCs w:val="18"/>
          <w:lang w:eastAsia="pt-BR"/>
        </w:rPr>
      </w:pPr>
      <w:r w:rsidRPr="00F05737">
        <w:rPr>
          <w:rFonts w:ascii="Aptos" w:hAnsi="Aptos" w:cs="Segoe UI"/>
          <w:sz w:val="40"/>
          <w:szCs w:val="40"/>
          <w:lang w:eastAsia="pt-BR"/>
        </w:rPr>
        <w:t> </w:t>
      </w:r>
    </w:p>
    <w:p w14:paraId="65A562ED"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2CCA1804"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14D0F983"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3000E12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Filtrar dados</w:t>
            </w:r>
            <w:r w:rsidRPr="00F05737">
              <w:rPr>
                <w:rFonts w:ascii="Aptos" w:hAnsi="Aptos"/>
                <w:sz w:val="28"/>
                <w:szCs w:val="28"/>
                <w:lang w:eastAsia="pt-BR"/>
              </w:rPr>
              <w:t> </w:t>
            </w:r>
          </w:p>
        </w:tc>
      </w:tr>
      <w:tr w:rsidR="00F05737" w:rsidRPr="00F05737" w14:paraId="7E693B3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008278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3E1F46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014 </w:t>
            </w:r>
          </w:p>
        </w:tc>
      </w:tr>
      <w:tr w:rsidR="00F05737" w:rsidRPr="00F05737" w14:paraId="18BDCBD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61201E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BE0C3A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poderá filtrar dados de doações  </w:t>
            </w:r>
          </w:p>
        </w:tc>
      </w:tr>
      <w:tr w:rsidR="00F05737" w:rsidRPr="00F05737" w14:paraId="24E5137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4427EA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600B9C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6829EE2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327965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0BF5B9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D77186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BA30CE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9333B4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ter acessado a geração de relatórios  </w:t>
            </w:r>
          </w:p>
        </w:tc>
      </w:tr>
      <w:tr w:rsidR="00F05737" w:rsidRPr="00F05737" w14:paraId="0BA6ABA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CF0AF1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879E69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mostrara algumas opções de filtro que o operador poderá selecionar </w:t>
            </w:r>
          </w:p>
          <w:p w14:paraId="0790E60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2-Operador decide qual filtro ele quer colocar para facilitar o resgaste </w:t>
            </w:r>
          </w:p>
          <w:p w14:paraId="5CD5A84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3-Sistema filtra os dados e mostrara para o operador </w:t>
            </w:r>
          </w:p>
        </w:tc>
      </w:tr>
      <w:tr w:rsidR="00F05737" w:rsidRPr="00F05737" w14:paraId="2B12C36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413EE0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BA02E0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2b-Operador querer filtrar algum dado não existente </w:t>
            </w:r>
          </w:p>
        </w:tc>
      </w:tr>
      <w:tr w:rsidR="00F05737" w:rsidRPr="00F05737" w14:paraId="6ACC132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9DFC9E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95130D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3D8FE4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207B7F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D28DDF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6DA4D7F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6A02C8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9D93A7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67FF39A3"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p w14:paraId="4553008D"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p w14:paraId="1C48EF00"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lastRenderedPageBreak/>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02F03245"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35059B4F"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3323E40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Acessar doadores</w:t>
            </w:r>
            <w:r w:rsidRPr="00F05737">
              <w:rPr>
                <w:rFonts w:ascii="Aptos" w:hAnsi="Aptos"/>
                <w:sz w:val="28"/>
                <w:szCs w:val="28"/>
                <w:lang w:eastAsia="pt-BR"/>
              </w:rPr>
              <w:t> </w:t>
            </w:r>
          </w:p>
        </w:tc>
      </w:tr>
      <w:tr w:rsidR="00F05737" w:rsidRPr="00F05737" w14:paraId="0233CAF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3C5445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1DC0EE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015 </w:t>
            </w:r>
          </w:p>
        </w:tc>
      </w:tr>
      <w:tr w:rsidR="00F05737" w:rsidRPr="00F05737" w14:paraId="5FCB183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7FD6D6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05AA07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acessara a aba de doadores onde ficara as informações dos doadores </w:t>
            </w:r>
          </w:p>
        </w:tc>
      </w:tr>
      <w:tr w:rsidR="00F05737" w:rsidRPr="00F05737" w14:paraId="2BF786B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D6C391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BD6012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42BCBAA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1F902B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8EACCB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62B6964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D51BCF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3CBF65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ter acessado a aba de controle de doadores </w:t>
            </w:r>
          </w:p>
        </w:tc>
      </w:tr>
      <w:tr w:rsidR="00F05737" w:rsidRPr="00F05737" w14:paraId="156C1E7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1AF71B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2A9559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mostrará algumas informações para o operador  </w:t>
            </w:r>
          </w:p>
          <w:p w14:paraId="0546385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1-Caso operador queira solicitar doação de algum doador que esqueceu </w:t>
            </w:r>
          </w:p>
          <w:p w14:paraId="71ECF07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2-Operador cadastrar doador  </w:t>
            </w:r>
          </w:p>
          <w:p w14:paraId="29D21DA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3-Operador queira consultar informações de doadores </w:t>
            </w:r>
          </w:p>
          <w:p w14:paraId="7CC7BB5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4-Operado decide o que ele quer ver </w:t>
            </w:r>
          </w:p>
        </w:tc>
      </w:tr>
      <w:tr w:rsidR="00F05737" w:rsidRPr="00F05737" w14:paraId="740F6E3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FD9143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5E883A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D5091C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F04180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B19F17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conduzira operador para aba acessada </w:t>
            </w:r>
          </w:p>
        </w:tc>
      </w:tr>
      <w:tr w:rsidR="00F05737" w:rsidRPr="00F05737" w14:paraId="71F35B1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6F4962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031CF8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ED701B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FF959A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BF1BB7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Solicitar doações  </w:t>
            </w:r>
          </w:p>
          <w:p w14:paraId="43B226A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Cadastrar doadores </w:t>
            </w:r>
          </w:p>
          <w:p w14:paraId="24821E7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Consultar informações de doadores  </w:t>
            </w:r>
          </w:p>
        </w:tc>
      </w:tr>
    </w:tbl>
    <w:p w14:paraId="09688399"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08B87195"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098D4313"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0B52F61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Solicitar doações </w:t>
            </w:r>
            <w:r w:rsidRPr="00F05737">
              <w:rPr>
                <w:rFonts w:ascii="Aptos" w:hAnsi="Aptos"/>
                <w:sz w:val="28"/>
                <w:szCs w:val="28"/>
                <w:lang w:eastAsia="pt-BR"/>
              </w:rPr>
              <w:t> </w:t>
            </w:r>
          </w:p>
        </w:tc>
      </w:tr>
      <w:tr w:rsidR="00F05737" w:rsidRPr="00F05737" w14:paraId="662E4A2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6EA19B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DE8C72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016 </w:t>
            </w:r>
          </w:p>
        </w:tc>
      </w:tr>
      <w:tr w:rsidR="00F05737" w:rsidRPr="00F05737" w14:paraId="50FD0C0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8DF087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F55933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o operador queira solicitar alguma doação de doador que pré-selecionou na hora de realizar o cadastro, mas esqueceu de fazer a doação  </w:t>
            </w:r>
          </w:p>
        </w:tc>
      </w:tr>
      <w:tr w:rsidR="00F05737" w:rsidRPr="00F05737" w14:paraId="189ACF1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6C3561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ECA794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368B1E2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6067CD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1F030C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785C48E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20F8C7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98B843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ter colocado um período de doação e não ter realizado a doação dentro do período e operador querer solicitar doação ao doador </w:t>
            </w:r>
          </w:p>
        </w:tc>
      </w:tr>
      <w:tr w:rsidR="00F05737" w:rsidRPr="00F05737" w14:paraId="0BCE8F9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764FFB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8B2BB7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mostrara todos os doadores que ficaram pendentes de doação neste mês (doador ter pré-selecionado o período de doação)  </w:t>
            </w:r>
          </w:p>
        </w:tc>
      </w:tr>
      <w:tr w:rsidR="00F05737" w:rsidRPr="00F05737" w14:paraId="2101EAD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E68232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C1A1E1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60243A3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19A3B2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4DD12B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716D0BB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8D954B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4941EC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Escolher doadores para solicitar </w:t>
            </w:r>
          </w:p>
        </w:tc>
      </w:tr>
      <w:tr w:rsidR="00F05737" w:rsidRPr="00F05737" w14:paraId="0300E45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F671C1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1AE33A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5444A071"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44BA2AE0"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67CBE9CA"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14D4D9F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Escolher doadores para solicitar </w:t>
            </w:r>
            <w:r w:rsidRPr="00F05737">
              <w:rPr>
                <w:rFonts w:ascii="Aptos" w:hAnsi="Aptos"/>
                <w:sz w:val="28"/>
                <w:szCs w:val="28"/>
                <w:lang w:eastAsia="pt-BR"/>
              </w:rPr>
              <w:t> </w:t>
            </w:r>
          </w:p>
        </w:tc>
      </w:tr>
      <w:tr w:rsidR="00F05737" w:rsidRPr="00F05737" w14:paraId="3ACF693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50BA6E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B0F738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017 </w:t>
            </w:r>
          </w:p>
        </w:tc>
      </w:tr>
      <w:tr w:rsidR="00F05737" w:rsidRPr="00F05737" w14:paraId="7D33C0C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20544A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F272E9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poderá escolher para quem ele irá mandar a mensagem automática  </w:t>
            </w:r>
          </w:p>
        </w:tc>
      </w:tr>
      <w:tr w:rsidR="00F05737" w:rsidRPr="00F05737" w14:paraId="072F94D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57795A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7B49E7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355DAA0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76EE27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3F3A71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B4D6EB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550500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51B81B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ter entrado na aba de solicitar doações  </w:t>
            </w:r>
          </w:p>
        </w:tc>
      </w:tr>
      <w:tr w:rsidR="00F05737" w:rsidRPr="00F05737" w14:paraId="4A55AD0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49DB67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16D54A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1-Operador seleciona todos os doadores que não realizaram doação dentro do período pré-selecionado </w:t>
            </w:r>
          </w:p>
        </w:tc>
      </w:tr>
      <w:tr w:rsidR="00F05737" w:rsidRPr="00F05737" w14:paraId="6813066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3DC23B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F52D71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5D40E7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CEA080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94276C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Solicitar as doações para esses doadores que esqueceram de realizar no período  </w:t>
            </w:r>
          </w:p>
        </w:tc>
      </w:tr>
      <w:tr w:rsidR="00F05737" w:rsidRPr="00F05737" w14:paraId="57F72E3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33B67B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906765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Enviar solicitação  </w:t>
            </w:r>
          </w:p>
        </w:tc>
      </w:tr>
      <w:tr w:rsidR="00F05737" w:rsidRPr="00F05737" w14:paraId="52ECF93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0B5C84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8D232A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6822A68C"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6EC9061A"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145C3FB3"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32046CA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Enviar solicitação </w:t>
            </w:r>
            <w:r w:rsidRPr="00F05737">
              <w:rPr>
                <w:rFonts w:ascii="Aptos" w:hAnsi="Aptos"/>
                <w:sz w:val="28"/>
                <w:szCs w:val="28"/>
                <w:lang w:eastAsia="pt-BR"/>
              </w:rPr>
              <w:t> </w:t>
            </w:r>
          </w:p>
        </w:tc>
      </w:tr>
      <w:tr w:rsidR="00F05737" w:rsidRPr="00F05737" w14:paraId="5B678D6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0FBFF9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E883BB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018 </w:t>
            </w:r>
          </w:p>
        </w:tc>
      </w:tr>
      <w:tr w:rsidR="00F05737" w:rsidRPr="00F05737" w14:paraId="118EDA2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EA7C16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4B2FC8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clica em um botão que mandara uma mensagem automática para os doadores selecionados </w:t>
            </w:r>
          </w:p>
        </w:tc>
      </w:tr>
      <w:tr w:rsidR="00F05737" w:rsidRPr="00F05737" w14:paraId="13F2B4D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052ED0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85C9CA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7B7C811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10FA36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FFC41F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A3E36C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2723F8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3FCF48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ter selecionado os doadores que não fizeram doação no período </w:t>
            </w:r>
          </w:p>
        </w:tc>
      </w:tr>
      <w:tr w:rsidR="00F05737" w:rsidRPr="00F05737" w14:paraId="353F92F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FC7AE8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A7E78A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terá um botão onde o operador poderá clicar </w:t>
            </w:r>
          </w:p>
          <w:p w14:paraId="50E6BCB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2-Operador clica nesse botão para enviar uma mensagem automática   </w:t>
            </w:r>
          </w:p>
          <w:p w14:paraId="3EE368F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3-Sistema manda uma mensagem automática para o doador lembrando-o de fazer a doação pelo meio de comunicação deixado no cadastro </w:t>
            </w:r>
          </w:p>
        </w:tc>
      </w:tr>
      <w:tr w:rsidR="00F05737" w:rsidRPr="00F05737" w14:paraId="717709D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2F50A0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D8DBC2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431E9CC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EC069D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6AA6CD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76B966A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871068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3148ED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791FC73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1A3577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25EC7B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532B4540"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3B6C685A"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3E0C9D37"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04F80F3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Cadastrar doadores</w:t>
            </w:r>
            <w:r w:rsidRPr="00F05737">
              <w:rPr>
                <w:rFonts w:ascii="Aptos" w:hAnsi="Aptos"/>
                <w:sz w:val="28"/>
                <w:szCs w:val="28"/>
                <w:lang w:eastAsia="pt-BR"/>
              </w:rPr>
              <w:t> </w:t>
            </w:r>
          </w:p>
        </w:tc>
      </w:tr>
      <w:tr w:rsidR="00F05737" w:rsidRPr="00F05737" w14:paraId="21B5E46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8EC277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6B2500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019 </w:t>
            </w:r>
          </w:p>
        </w:tc>
      </w:tr>
      <w:tr w:rsidR="00F05737" w:rsidRPr="00F05737" w14:paraId="7807EFB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A09246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BC6787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 operador terá a opção de cadastro de doador caso alguma pessoa for doar presencialmente e ainda não estiver com o cadastro feito </w:t>
            </w:r>
          </w:p>
        </w:tc>
      </w:tr>
      <w:tr w:rsidR="00F05737" w:rsidRPr="00F05737" w14:paraId="0C1D628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383A60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C84577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4A3764E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E59A22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FAE3BC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E84662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A26F38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359FE7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ainda não ter realizado um cadastro para realizar as doações  </w:t>
            </w:r>
          </w:p>
        </w:tc>
      </w:tr>
      <w:tr w:rsidR="00F05737" w:rsidRPr="00F05737" w14:paraId="301DA03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84F220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EDA6F0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disponibilizara um formulário simples de cadastro de doador </w:t>
            </w:r>
          </w:p>
          <w:p w14:paraId="6CE1D71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2-Operador adiciona todos os campos na qual o doador teria que adicionar na hora do seu cadastro </w:t>
            </w:r>
          </w:p>
          <w:p w14:paraId="2F04DFF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3-Tera um botão para clicar com realizar cadastro </w:t>
            </w:r>
          </w:p>
          <w:p w14:paraId="6910446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3-Sistema adicionara esse novo cadastro ao banco de dados   </w:t>
            </w:r>
          </w:p>
        </w:tc>
      </w:tr>
      <w:tr w:rsidR="00F05737" w:rsidRPr="00F05737" w14:paraId="475D26E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B98A55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A0CC7E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4D03F3A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BAA6B2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3DD549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Consultar informações de doadores </w:t>
            </w:r>
          </w:p>
        </w:tc>
      </w:tr>
      <w:tr w:rsidR="00F05737" w:rsidRPr="00F05737" w14:paraId="10696BE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BA67D9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D2C1D3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Consultar informações de doadores  </w:t>
            </w:r>
          </w:p>
        </w:tc>
      </w:tr>
      <w:tr w:rsidR="00F05737" w:rsidRPr="00F05737" w14:paraId="7A82408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75E054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CFCD4F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71F325A1"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434992AF"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17F78B8D"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0EB14FA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Consultar informações de doadores </w:t>
            </w:r>
            <w:r w:rsidRPr="00F05737">
              <w:rPr>
                <w:rFonts w:ascii="Aptos" w:hAnsi="Aptos"/>
                <w:sz w:val="28"/>
                <w:szCs w:val="28"/>
                <w:lang w:eastAsia="pt-BR"/>
              </w:rPr>
              <w:t> </w:t>
            </w:r>
          </w:p>
        </w:tc>
      </w:tr>
      <w:tr w:rsidR="00F05737" w:rsidRPr="00F05737" w14:paraId="29B93B0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88D155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777CB2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020 </w:t>
            </w:r>
          </w:p>
        </w:tc>
      </w:tr>
      <w:tr w:rsidR="00F05737" w:rsidRPr="00F05737" w14:paraId="7D1A6EA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21B888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550F02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 xml:space="preserve">Operador poderá consultar e editar todas as informações de doadores cadastrados, assim </w:t>
            </w:r>
            <w:r w:rsidRPr="00F05737">
              <w:rPr>
                <w:rFonts w:ascii="Aptos" w:hAnsi="Aptos"/>
                <w:sz w:val="22"/>
                <w:szCs w:val="22"/>
                <w:lang w:eastAsia="pt-BR"/>
              </w:rPr>
              <w:lastRenderedPageBreak/>
              <w:t>como poderá ver todos os itens e quantidades doadas </w:t>
            </w:r>
          </w:p>
        </w:tc>
      </w:tr>
      <w:tr w:rsidR="00F05737" w:rsidRPr="00F05737" w14:paraId="0E71222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A13A5A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EC6DF4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6717C3E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53901B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702F25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7C3F851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5C4508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7517D4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já ter realizado um cadastro </w:t>
            </w:r>
          </w:p>
        </w:tc>
      </w:tr>
      <w:tr w:rsidR="00F05737" w:rsidRPr="00F05737" w14:paraId="04A1B8B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BE10EE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405AE6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mostrara uma lista com todos os doadores já castrados  </w:t>
            </w:r>
          </w:p>
          <w:p w14:paraId="190164C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2-Operador poderá colocar um filtro para acessar dados específicos  </w:t>
            </w:r>
          </w:p>
          <w:p w14:paraId="65836CA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3-Operador escolhe qual doador ele irá consultar as informações  </w:t>
            </w:r>
          </w:p>
          <w:p w14:paraId="7DECE88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 Sistema mostrara todas as informações que foram cadastradas assim como todas as doações realizadas </w:t>
            </w:r>
          </w:p>
        </w:tc>
      </w:tr>
      <w:tr w:rsidR="00F05737" w:rsidRPr="00F05737" w14:paraId="5DE91E7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B393D4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DF1522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C83A47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343CBD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AF10CC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42EFB07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149BE1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50EC6D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Inserir doação </w:t>
            </w:r>
          </w:p>
        </w:tc>
      </w:tr>
      <w:tr w:rsidR="00F05737" w:rsidRPr="00F05737" w14:paraId="0395690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05207E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605B24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15EBC103"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19067006"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105846CA"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25A07DC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Inserir doação</w:t>
            </w:r>
            <w:r w:rsidRPr="00F05737">
              <w:rPr>
                <w:rFonts w:ascii="Aptos" w:hAnsi="Aptos"/>
                <w:sz w:val="28"/>
                <w:szCs w:val="28"/>
                <w:lang w:eastAsia="pt-BR"/>
              </w:rPr>
              <w:t> </w:t>
            </w:r>
          </w:p>
        </w:tc>
      </w:tr>
      <w:tr w:rsidR="00F05737" w:rsidRPr="00F05737" w14:paraId="376C3B3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7044E2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B36FBF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021 </w:t>
            </w:r>
          </w:p>
        </w:tc>
      </w:tr>
      <w:tr w:rsidR="00F05737" w:rsidRPr="00F05737" w14:paraId="40D99DD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E28B81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B2C62D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poderá inserir doações de pessoas que queiram doar, mas não realizaram o agendamento  </w:t>
            </w:r>
          </w:p>
        </w:tc>
      </w:tr>
      <w:tr w:rsidR="00F05737" w:rsidRPr="00F05737" w14:paraId="0776F5E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788131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A526EF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365DB5B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9C5984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C6EEBE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ECF58D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412214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6935FD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ter ido fazer a doação física, mas não ter agendado ela  </w:t>
            </w:r>
          </w:p>
        </w:tc>
      </w:tr>
      <w:tr w:rsidR="00F05737" w:rsidRPr="00F05737" w14:paraId="2EAF188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38F5B3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DAB082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1-Operador apertara um botão dentro das informações de doador e poderá adicionar uma nova doação </w:t>
            </w:r>
          </w:p>
          <w:p w14:paraId="65656CD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 Sistema mostrara um formulário simples para o operador inserir doações  </w:t>
            </w:r>
          </w:p>
          <w:p w14:paraId="7F0DE47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3-Operador irá inserir o item doado podendo ser em dinheiro ou em item físico  </w:t>
            </w:r>
          </w:p>
          <w:p w14:paraId="5302EAC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4-Operador colocara o item e a quantidade de item doado  </w:t>
            </w:r>
          </w:p>
          <w:p w14:paraId="31F5684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5-Sistema adiciona ao banco de dados  </w:t>
            </w:r>
          </w:p>
        </w:tc>
      </w:tr>
      <w:tr w:rsidR="00F05737" w:rsidRPr="00F05737" w14:paraId="26A7128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E4DDD7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C36354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4b-Caso doador queira fazer um pix na hora o operador irá incentivar ele a entrar no sistema e realizar essa doação ao sistema para assim ser inserida ao banco de dados </w:t>
            </w:r>
          </w:p>
        </w:tc>
      </w:tr>
      <w:tr w:rsidR="00F05737" w:rsidRPr="00F05737" w14:paraId="01C267F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27F8DA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26B199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D3E5A4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A1A3C1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B808A1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AAD868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C19A85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F5AD51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B8B6ED8" w14:textId="77777777" w:rsidTr="00F05737">
        <w:trPr>
          <w:trHeight w:val="300"/>
        </w:trPr>
        <w:tc>
          <w:tcPr>
            <w:tcW w:w="3675" w:type="dxa"/>
            <w:tcBorders>
              <w:top w:val="single" w:sz="6" w:space="0" w:color="auto"/>
              <w:left w:val="nil"/>
              <w:bottom w:val="nil"/>
              <w:right w:val="nil"/>
            </w:tcBorders>
            <w:shd w:val="clear" w:color="auto" w:fill="auto"/>
            <w:hideMark/>
          </w:tcPr>
          <w:p w14:paraId="3E0EEBA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 </w:t>
            </w:r>
          </w:p>
        </w:tc>
        <w:tc>
          <w:tcPr>
            <w:tcW w:w="4800" w:type="dxa"/>
            <w:tcBorders>
              <w:top w:val="single" w:sz="6" w:space="0" w:color="auto"/>
              <w:left w:val="nil"/>
              <w:bottom w:val="nil"/>
              <w:right w:val="nil"/>
            </w:tcBorders>
            <w:shd w:val="clear" w:color="auto" w:fill="auto"/>
            <w:hideMark/>
          </w:tcPr>
          <w:p w14:paraId="5D72E36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 </w:t>
            </w:r>
          </w:p>
        </w:tc>
      </w:tr>
    </w:tbl>
    <w:p w14:paraId="4F280852"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1D1E0458"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4DD3FFF0"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590E855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Acessar famílias </w:t>
            </w:r>
            <w:r w:rsidRPr="00F05737">
              <w:rPr>
                <w:rFonts w:ascii="Aptos" w:hAnsi="Aptos"/>
                <w:sz w:val="28"/>
                <w:szCs w:val="28"/>
                <w:lang w:eastAsia="pt-BR"/>
              </w:rPr>
              <w:t> </w:t>
            </w:r>
          </w:p>
        </w:tc>
      </w:tr>
      <w:tr w:rsidR="00F05737" w:rsidRPr="00F05737" w14:paraId="4D522FA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3995E1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DBC569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022 </w:t>
            </w:r>
          </w:p>
        </w:tc>
      </w:tr>
      <w:tr w:rsidR="00F05737" w:rsidRPr="00F05737" w14:paraId="7B92E43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4FAE2D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7DE709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poderá acessar uma aba das famílias que foram cadastradas para serem ajudadas com doações </w:t>
            </w:r>
          </w:p>
        </w:tc>
      </w:tr>
      <w:tr w:rsidR="00F05737" w:rsidRPr="00F05737" w14:paraId="603696D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D4A002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AF3A61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003800C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946A16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5ABF08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2F9EF0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F839F6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787E21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ter acessado o controle de doadores  </w:t>
            </w:r>
          </w:p>
        </w:tc>
      </w:tr>
      <w:tr w:rsidR="00F05737" w:rsidRPr="00F05737" w14:paraId="4D525BD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95331C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7A8E05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mostrara opções para o operador  </w:t>
            </w:r>
          </w:p>
          <w:p w14:paraId="34B3C6B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2-Operador poderá cadastrar famílias  </w:t>
            </w:r>
          </w:p>
          <w:p w14:paraId="6FDB5B8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3-Operador poderá consultar informações de cadastro  </w:t>
            </w:r>
          </w:p>
        </w:tc>
      </w:tr>
      <w:tr w:rsidR="00F05737" w:rsidRPr="00F05737" w14:paraId="00756B8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B99802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AD60B1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6C3C53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3AA9D4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3600C4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Cadastro de famílias ou consultar informações de cadastro </w:t>
            </w:r>
          </w:p>
        </w:tc>
      </w:tr>
      <w:tr w:rsidR="00F05737" w:rsidRPr="00F05737" w14:paraId="2FD1AC8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F71A0C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5314FD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3544C0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9D3E9D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1BFC00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Cadastrar famílias  </w:t>
            </w:r>
          </w:p>
          <w:p w14:paraId="64372A0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Consultar informações de cadastro  </w:t>
            </w:r>
          </w:p>
        </w:tc>
      </w:tr>
    </w:tbl>
    <w:p w14:paraId="43F64BB7"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24992859"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5AC37FC6"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1909B60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Cadastrar famílias</w:t>
            </w:r>
            <w:r w:rsidRPr="00F05737">
              <w:rPr>
                <w:rFonts w:ascii="Aptos" w:hAnsi="Aptos"/>
                <w:sz w:val="28"/>
                <w:szCs w:val="28"/>
                <w:lang w:eastAsia="pt-BR"/>
              </w:rPr>
              <w:t> </w:t>
            </w:r>
          </w:p>
        </w:tc>
      </w:tr>
      <w:tr w:rsidR="00F05737" w:rsidRPr="00F05737" w14:paraId="7C7342D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2ADB73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D59E35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023 </w:t>
            </w:r>
          </w:p>
        </w:tc>
      </w:tr>
      <w:tr w:rsidR="00F05737" w:rsidRPr="00F05737" w14:paraId="38293FE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CD821D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A966EE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poderá fazer o cadastro das famílias nas quais a instituição ajuda de alguma forma  </w:t>
            </w:r>
          </w:p>
        </w:tc>
      </w:tr>
      <w:tr w:rsidR="00F05737" w:rsidRPr="00F05737" w14:paraId="7932344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1854C4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1CCCF1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313DE18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60D1A4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FB516F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B8620D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E02114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05D6F5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não ter feito o cadastro dessa família antes </w:t>
            </w:r>
          </w:p>
        </w:tc>
      </w:tr>
      <w:tr w:rsidR="00F05737" w:rsidRPr="00F05737" w14:paraId="3ED7DC8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3A5F08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00A506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mostrara um formulário para o operador  </w:t>
            </w:r>
          </w:p>
          <w:p w14:paraId="16BA561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2-Operador insere o nome do responsável da família, CPF do responsável, quantidade de integrantes, se irá fazer a retirada da doação, endereço e contato da família </w:t>
            </w:r>
          </w:p>
          <w:p w14:paraId="058529F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3-Sistema verifica se as informações realmente existem  </w:t>
            </w:r>
          </w:p>
          <w:p w14:paraId="60A897E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4-Sistema adiciona ao banco de dados </w:t>
            </w:r>
          </w:p>
        </w:tc>
      </w:tr>
      <w:tr w:rsidR="00F05737" w:rsidRPr="00F05737" w14:paraId="0A8E098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A33BA3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D7C09B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7E5E99A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60F40A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2310A2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Consultar informações de cadastro </w:t>
            </w:r>
          </w:p>
        </w:tc>
      </w:tr>
      <w:tr w:rsidR="00F05737" w:rsidRPr="00F05737" w14:paraId="12F5273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E39C40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922467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Consultar informações de cadastro  </w:t>
            </w:r>
          </w:p>
        </w:tc>
      </w:tr>
      <w:tr w:rsidR="00F05737" w:rsidRPr="00F05737" w14:paraId="0477F3A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1EED58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28286B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08CC06B9"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4231DD2E"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162A96A4"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7AE1C43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Consultar informações de cadastro</w:t>
            </w:r>
            <w:r w:rsidRPr="00F05737">
              <w:rPr>
                <w:rFonts w:ascii="Aptos" w:hAnsi="Aptos"/>
                <w:sz w:val="28"/>
                <w:szCs w:val="28"/>
                <w:lang w:eastAsia="pt-BR"/>
              </w:rPr>
              <w:t> </w:t>
            </w:r>
          </w:p>
        </w:tc>
      </w:tr>
      <w:tr w:rsidR="00F05737" w:rsidRPr="00F05737" w14:paraId="670BF9F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DFF0E2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CCE728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024 </w:t>
            </w:r>
          </w:p>
        </w:tc>
      </w:tr>
      <w:tr w:rsidR="00F05737" w:rsidRPr="00F05737" w14:paraId="6DFE7E4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1811B3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0FD3C4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poderá consultar e editar as informações de cadastro das famílias  </w:t>
            </w:r>
          </w:p>
        </w:tc>
      </w:tr>
      <w:tr w:rsidR="00F05737" w:rsidRPr="00F05737" w14:paraId="7CC45A2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740629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C13C04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63453CE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3C4704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213237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7B4A533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23DBF9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5EB9F4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já ter realizado o cadastro de alguma família  </w:t>
            </w:r>
          </w:p>
        </w:tc>
      </w:tr>
      <w:tr w:rsidR="00F05737" w:rsidRPr="00F05737" w14:paraId="03691D5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D67387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BED7B1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irá mostrar uma lista de todas as famílias cadastradas </w:t>
            </w:r>
          </w:p>
          <w:p w14:paraId="509880D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2-Operador poderá ver todas as famílias cadastradas </w:t>
            </w:r>
          </w:p>
          <w:p w14:paraId="0594981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3-Seleciona a família que o operador queira saber mais detalhes ou editar alguma informação da família  </w:t>
            </w:r>
          </w:p>
          <w:p w14:paraId="309C9E1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4-Aparecera uma aba com todos os detalhes dessa família que foram resgatadas do cadastro  </w:t>
            </w:r>
          </w:p>
        </w:tc>
      </w:tr>
      <w:tr w:rsidR="00F05737" w:rsidRPr="00F05737" w14:paraId="185843D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2965AC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D267B6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2713CA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D2F051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FE229F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D5389C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D2FBA0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B00EB6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C55928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8D8D24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108093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19E29325"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4D0F1BDB"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2433A6F8"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6C99383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Acessar doações agendadas</w:t>
            </w:r>
            <w:r w:rsidRPr="00F05737">
              <w:rPr>
                <w:rFonts w:ascii="Aptos" w:hAnsi="Aptos"/>
                <w:sz w:val="28"/>
                <w:szCs w:val="28"/>
                <w:lang w:eastAsia="pt-BR"/>
              </w:rPr>
              <w:t> </w:t>
            </w:r>
          </w:p>
        </w:tc>
      </w:tr>
      <w:tr w:rsidR="00F05737" w:rsidRPr="00F05737" w14:paraId="239D362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7AC741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DEEF79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025 </w:t>
            </w:r>
          </w:p>
        </w:tc>
      </w:tr>
      <w:tr w:rsidR="00F05737" w:rsidRPr="00F05737" w14:paraId="07B2394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132FE8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C5C9AF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terá um lugar onde consegue consultar as doações agendadas e quais itens foram agendados dessas doações  </w:t>
            </w:r>
          </w:p>
        </w:tc>
      </w:tr>
      <w:tr w:rsidR="00F05737" w:rsidRPr="00F05737" w14:paraId="5E513B5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B4CCF6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CBCB3F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07DC8D5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D5E30F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188CAE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w:t>
            </w:r>
          </w:p>
        </w:tc>
      </w:tr>
      <w:tr w:rsidR="00F05737" w:rsidRPr="00F05737" w14:paraId="76737D9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326BD1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02FD7B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ter acessado a aba de controle de doadores </w:t>
            </w:r>
          </w:p>
        </w:tc>
      </w:tr>
      <w:tr w:rsidR="00F05737" w:rsidRPr="00F05737" w14:paraId="751254A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7A507B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125711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mostrara opções para o operador  </w:t>
            </w:r>
          </w:p>
          <w:p w14:paraId="34712E8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2-Operador escolhera acessar as doações agendadas </w:t>
            </w:r>
          </w:p>
        </w:tc>
      </w:tr>
      <w:tr w:rsidR="00F05737" w:rsidRPr="00F05737" w14:paraId="49EB620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B461DD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BF3FAD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102049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61D52E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E0355D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Será direcionado para a seleção de doação </w:t>
            </w:r>
          </w:p>
        </w:tc>
      </w:tr>
      <w:tr w:rsidR="00F05737" w:rsidRPr="00F05737" w14:paraId="2B1D2ED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576A74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3FC8F9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Selecionar doação </w:t>
            </w:r>
          </w:p>
        </w:tc>
      </w:tr>
      <w:tr w:rsidR="00F05737" w:rsidRPr="00F05737" w14:paraId="1E0E95F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99A63D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2F50D5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309BA46F"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52D46086"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5DFFF44A"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3F4B9D0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Selecionar doação</w:t>
            </w:r>
            <w:r w:rsidRPr="00F05737">
              <w:rPr>
                <w:rFonts w:ascii="Aptos" w:hAnsi="Aptos"/>
                <w:sz w:val="28"/>
                <w:szCs w:val="28"/>
                <w:lang w:eastAsia="pt-BR"/>
              </w:rPr>
              <w:t> </w:t>
            </w:r>
          </w:p>
        </w:tc>
      </w:tr>
      <w:tr w:rsidR="00F05737" w:rsidRPr="00F05737" w14:paraId="613C8AB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887D0F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D6971B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026 </w:t>
            </w:r>
          </w:p>
        </w:tc>
      </w:tr>
      <w:tr w:rsidR="00F05737" w:rsidRPr="00F05737" w14:paraId="6754720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AA182E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1272F7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seleciona a doação que chegou com base nas que estão agendadas  </w:t>
            </w:r>
          </w:p>
        </w:tc>
      </w:tr>
      <w:tr w:rsidR="00F05737" w:rsidRPr="00F05737" w14:paraId="1CEA7D6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DA8085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25473C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5190F73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AD97F4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4F5B79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49A15C2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167FCC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D58257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Ter acessado as doações agendadas </w:t>
            </w:r>
          </w:p>
        </w:tc>
      </w:tr>
      <w:tr w:rsidR="00F05737" w:rsidRPr="00F05737" w14:paraId="1A05DAD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E58566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DF75CE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mostrara um grid com todas as doações agendadas, mostrara um calendário com o dia atual </w:t>
            </w:r>
          </w:p>
          <w:p w14:paraId="05B4A9B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2-Tera um filtro de dados para o operador selecionar a data que ele quer ver  </w:t>
            </w:r>
          </w:p>
          <w:p w14:paraId="7EDFC57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3-Doador comparecer a instituição para realizar a doação  </w:t>
            </w:r>
          </w:p>
          <w:p w14:paraId="69A76D5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4-Operador seleciona a doação agendada pelo doador  </w:t>
            </w:r>
          </w:p>
          <w:p w14:paraId="5719F62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5-Sistema mostra todas as informações de doação </w:t>
            </w:r>
          </w:p>
        </w:tc>
      </w:tr>
      <w:tr w:rsidR="00F05737" w:rsidRPr="00F05737" w14:paraId="7662308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DA9305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EAF4E7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8CEDA4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FEC8A3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07EBAB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Validar informações de agendamento ou alterar as informações  </w:t>
            </w:r>
          </w:p>
        </w:tc>
      </w:tr>
      <w:tr w:rsidR="00F05737" w:rsidRPr="00F05737" w14:paraId="42232F5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299763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45814D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A5E1C0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ADB731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FDB47C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Validar informações de agendamento </w:t>
            </w:r>
          </w:p>
        </w:tc>
      </w:tr>
    </w:tbl>
    <w:p w14:paraId="5766E860"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53ACEA9D"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21ED99EC"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3336AD8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Validar informações de agendamento </w:t>
            </w:r>
            <w:r w:rsidRPr="00F05737">
              <w:rPr>
                <w:rFonts w:ascii="Aptos" w:hAnsi="Aptos"/>
                <w:sz w:val="28"/>
                <w:szCs w:val="28"/>
                <w:lang w:eastAsia="pt-BR"/>
              </w:rPr>
              <w:t> </w:t>
            </w:r>
          </w:p>
        </w:tc>
      </w:tr>
      <w:tr w:rsidR="00F05737" w:rsidRPr="00F05737" w14:paraId="68242CF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BB1748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1D15E8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027 </w:t>
            </w:r>
          </w:p>
        </w:tc>
      </w:tr>
      <w:tr w:rsidR="00F05737" w:rsidRPr="00F05737" w14:paraId="67B6AC4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EDD19D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334B2A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quando chegada a doação agendada irá validar se o que chegou foi o pré-selecionado para fazer a validação  </w:t>
            </w:r>
          </w:p>
        </w:tc>
      </w:tr>
      <w:tr w:rsidR="00F05737" w:rsidRPr="00F05737" w14:paraId="098ACB9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5FCD49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F73D3A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w:t>
            </w:r>
          </w:p>
        </w:tc>
      </w:tr>
      <w:tr w:rsidR="00F05737" w:rsidRPr="00F05737" w14:paraId="0048B49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CB11C4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195862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7CC6EF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0454C6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D90670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ter comparecido a instituição para realizar a doação </w:t>
            </w:r>
          </w:p>
        </w:tc>
      </w:tr>
      <w:tr w:rsidR="00F05737" w:rsidRPr="00F05737" w14:paraId="24B4A7A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8C8BC6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7EFFB9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1-Operador seleciona a doação que irá validar  </w:t>
            </w:r>
          </w:p>
          <w:p w14:paraId="4C933FE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2-Sistema mostrara todas as informações daquele agendamento, como itens que serão doados, quantidade e por quem será doado </w:t>
            </w:r>
          </w:p>
          <w:p w14:paraId="48071A0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3-Caso todas as informações estejam corretas, operador valida as informações apertando em um botão de validação </w:t>
            </w:r>
          </w:p>
          <w:p w14:paraId="537E05E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3-Sistema atualiza o banco de dados com os novos itens  </w:t>
            </w:r>
          </w:p>
        </w:tc>
      </w:tr>
      <w:tr w:rsidR="00F05737" w:rsidRPr="00F05737" w14:paraId="0B8BA37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190E23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E42964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DB5CAE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709FFE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5AA9F8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A814B1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2355B0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3F2F3D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D8112D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D2A458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9B9871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4BAE532" w14:textId="77777777" w:rsidTr="00F05737">
        <w:trPr>
          <w:trHeight w:val="300"/>
        </w:trPr>
        <w:tc>
          <w:tcPr>
            <w:tcW w:w="3675" w:type="dxa"/>
            <w:tcBorders>
              <w:top w:val="single" w:sz="6" w:space="0" w:color="auto"/>
              <w:left w:val="nil"/>
              <w:bottom w:val="nil"/>
              <w:right w:val="nil"/>
            </w:tcBorders>
            <w:shd w:val="clear" w:color="auto" w:fill="auto"/>
            <w:hideMark/>
          </w:tcPr>
          <w:p w14:paraId="3BBBA71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 </w:t>
            </w:r>
          </w:p>
        </w:tc>
        <w:tc>
          <w:tcPr>
            <w:tcW w:w="4800" w:type="dxa"/>
            <w:tcBorders>
              <w:top w:val="single" w:sz="6" w:space="0" w:color="auto"/>
              <w:left w:val="nil"/>
              <w:bottom w:val="nil"/>
              <w:right w:val="nil"/>
            </w:tcBorders>
            <w:shd w:val="clear" w:color="auto" w:fill="auto"/>
            <w:hideMark/>
          </w:tcPr>
          <w:p w14:paraId="29058B3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 </w:t>
            </w:r>
          </w:p>
        </w:tc>
      </w:tr>
    </w:tbl>
    <w:p w14:paraId="20F780B0"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22"/>
          <w:szCs w:val="22"/>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67C7EA1C"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5210AB64"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648BF1C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Exibir painel de escolha </w:t>
            </w:r>
            <w:r w:rsidRPr="00F05737">
              <w:rPr>
                <w:rFonts w:ascii="Aptos" w:hAnsi="Aptos"/>
                <w:sz w:val="28"/>
                <w:szCs w:val="28"/>
                <w:lang w:eastAsia="pt-BR"/>
              </w:rPr>
              <w:t> </w:t>
            </w:r>
          </w:p>
        </w:tc>
      </w:tr>
      <w:tr w:rsidR="00F05737" w:rsidRPr="00F05737" w14:paraId="1ED5E84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B6D2D8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679845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028 </w:t>
            </w:r>
          </w:p>
        </w:tc>
      </w:tr>
      <w:tr w:rsidR="00F05737" w:rsidRPr="00F05737" w14:paraId="141E799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F3C9EE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3A88C6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mostrar 4 casos de uso para o operador fazer a escolha  </w:t>
            </w:r>
          </w:p>
        </w:tc>
      </w:tr>
      <w:tr w:rsidR="00F05737" w:rsidRPr="00F05737" w14:paraId="5958C58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02BAEE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6E2E42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70524A3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D9DA4F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3CDFC3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4AEE30E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FF6C1B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872E5F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estar na aba de Controle De Doadores </w:t>
            </w:r>
          </w:p>
        </w:tc>
      </w:tr>
      <w:tr w:rsidR="00F05737" w:rsidRPr="00F05737" w14:paraId="5C53382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ED7739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A799DD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 – O sistema mostrara 4 casos de uso ao operador, são eles: </w:t>
            </w:r>
          </w:p>
          <w:p w14:paraId="46A8962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acessar geração de relatórios </w:t>
            </w:r>
          </w:p>
          <w:p w14:paraId="4C95ECC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acessar doadores </w:t>
            </w:r>
          </w:p>
          <w:p w14:paraId="2EA868A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acessar famílias  </w:t>
            </w:r>
          </w:p>
          <w:p w14:paraId="0DC2AB0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acessar doações agendadas </w:t>
            </w:r>
          </w:p>
          <w:p w14:paraId="0027EA6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 – Operador fara a escolhe  </w:t>
            </w:r>
          </w:p>
          <w:p w14:paraId="165880D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3-Sistema abrira outra aba para o caso de uso escolhido </w:t>
            </w:r>
          </w:p>
        </w:tc>
      </w:tr>
      <w:tr w:rsidR="00F05737" w:rsidRPr="00F05737" w14:paraId="3A695AE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F9F2BE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863741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270831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6D1A49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3A3152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Acessar o caso de uso escolhido </w:t>
            </w:r>
          </w:p>
        </w:tc>
      </w:tr>
      <w:tr w:rsidR="00F05737" w:rsidRPr="00F05737" w14:paraId="2588D87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160F89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02DBBC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79F641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DE5491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031B48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Validação de cadastro </w:t>
            </w:r>
          </w:p>
          <w:p w14:paraId="7DE64E5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Exibir tela de relatório  </w:t>
            </w:r>
          </w:p>
          <w:p w14:paraId="07594B0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Resgatar informações de doadores </w:t>
            </w:r>
          </w:p>
        </w:tc>
      </w:tr>
    </w:tbl>
    <w:p w14:paraId="08CEBFF0"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22"/>
          <w:szCs w:val="22"/>
          <w:lang w:eastAsia="pt-BR"/>
        </w:rPr>
        <w:t> </w:t>
      </w:r>
    </w:p>
    <w:p w14:paraId="7EA612E8"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22"/>
          <w:szCs w:val="22"/>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2C143E1E"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44303B60"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0962BDB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Validação de cadastro</w:t>
            </w:r>
            <w:r w:rsidRPr="00F05737">
              <w:rPr>
                <w:rFonts w:ascii="Aptos" w:hAnsi="Aptos"/>
                <w:sz w:val="28"/>
                <w:szCs w:val="28"/>
                <w:lang w:eastAsia="pt-BR"/>
              </w:rPr>
              <w:t> </w:t>
            </w:r>
          </w:p>
        </w:tc>
      </w:tr>
      <w:tr w:rsidR="00F05737" w:rsidRPr="00F05737" w14:paraId="2E2308A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F9FC05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EA1BED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029 </w:t>
            </w:r>
          </w:p>
        </w:tc>
      </w:tr>
      <w:tr w:rsidR="00F05737" w:rsidRPr="00F05737" w14:paraId="1B37D9F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1100AF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F81A23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 sistema validara as informações que o doador fez o cadastro  </w:t>
            </w:r>
          </w:p>
        </w:tc>
      </w:tr>
      <w:tr w:rsidR="00F05737" w:rsidRPr="00F05737" w14:paraId="64E5DF5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8B199F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06D872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5737C4D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1B705F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56BE4D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032D48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187E5D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589529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ter apertado o botão de concluir cadastro </w:t>
            </w:r>
          </w:p>
        </w:tc>
      </w:tr>
      <w:tr w:rsidR="00F05737" w:rsidRPr="00F05737" w14:paraId="7891467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9113A0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4EC14B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vai realizar através de API’s necessárias fara autenticação dos dados do doador </w:t>
            </w:r>
          </w:p>
          <w:p w14:paraId="6FE3286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2-Caso tudo for autenticado o doador poderá seguir c o login  </w:t>
            </w:r>
          </w:p>
        </w:tc>
      </w:tr>
      <w:tr w:rsidR="00F05737" w:rsidRPr="00F05737" w14:paraId="401CF43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84A123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CAA662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395641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1D13E2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34AB1D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74CC45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52E92A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6BD4D5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3B7411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7143CB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E6A9B9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Solicitar novos dados  </w:t>
            </w:r>
          </w:p>
          <w:p w14:paraId="5ADFB88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Efetivar o cadastro e inserir no BD  </w:t>
            </w:r>
          </w:p>
        </w:tc>
      </w:tr>
    </w:tbl>
    <w:p w14:paraId="38495A69"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22"/>
          <w:szCs w:val="22"/>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696C3BF4"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711E516C"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33268FE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Solicitar novos dados</w:t>
            </w:r>
            <w:r w:rsidRPr="00F05737">
              <w:rPr>
                <w:rFonts w:ascii="Aptos" w:hAnsi="Aptos"/>
                <w:sz w:val="28"/>
                <w:szCs w:val="28"/>
                <w:lang w:eastAsia="pt-BR"/>
              </w:rPr>
              <w:t> </w:t>
            </w:r>
          </w:p>
        </w:tc>
      </w:tr>
      <w:tr w:rsidR="00F05737" w:rsidRPr="00F05737" w14:paraId="5EDE979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844FD1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9AD77E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030 </w:t>
            </w:r>
          </w:p>
        </w:tc>
      </w:tr>
      <w:tr w:rsidR="00F05737" w:rsidRPr="00F05737" w14:paraId="2A7414A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C6A433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3A05F4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algum dado do doador não seja validado o sistema vai solicitar novos dados </w:t>
            </w:r>
          </w:p>
        </w:tc>
      </w:tr>
      <w:tr w:rsidR="00F05737" w:rsidRPr="00F05737" w14:paraId="590D74E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24895F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5AF16E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4ABF8B5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44AA08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DFE2AD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7F1C63E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151A32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3EE115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ter tentado fazer o cadastro, mas dados não terem sido validados </w:t>
            </w:r>
          </w:p>
        </w:tc>
      </w:tr>
      <w:tr w:rsidR="00F05737" w:rsidRPr="00F05737" w14:paraId="61C57F6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F31E70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8786A9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 1-Sistema mostrara uma mensagem abaixo do campo que não foi aprovado falando que tem que mudar </w:t>
            </w:r>
          </w:p>
          <w:p w14:paraId="7E9D9FC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2-Doador mudara os dados  </w:t>
            </w:r>
          </w:p>
          <w:p w14:paraId="0007AAB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3-Sistema valida dados novamente até que seja valido dentro do sistema  </w:t>
            </w:r>
          </w:p>
          <w:p w14:paraId="412C765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4-Sistema insere dados dentro do banco de dados </w:t>
            </w:r>
          </w:p>
        </w:tc>
      </w:tr>
      <w:tr w:rsidR="00F05737" w:rsidRPr="00F05737" w14:paraId="4DD98D1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0B4E9E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77D52A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737854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E0687D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B953C4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Inserir o cadastro do doador ao banco de dados </w:t>
            </w:r>
          </w:p>
        </w:tc>
      </w:tr>
      <w:tr w:rsidR="00F05737" w:rsidRPr="00F05737" w14:paraId="632D220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801DCA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A7B9C6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19C23C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57EEF8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1B82CD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2E1602BC"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22"/>
          <w:szCs w:val="22"/>
          <w:lang w:eastAsia="pt-BR"/>
        </w:rPr>
        <w:t> </w:t>
      </w:r>
    </w:p>
    <w:p w14:paraId="1D73A491" w14:textId="77777777" w:rsidR="00F05737" w:rsidRPr="00F05737" w:rsidRDefault="00F05737" w:rsidP="00F05737">
      <w:pPr>
        <w:suppressAutoHyphens w:val="0"/>
        <w:spacing w:line="240" w:lineRule="auto"/>
        <w:ind w:firstLine="0"/>
        <w:jc w:val="left"/>
        <w:textAlignment w:val="baseline"/>
        <w:rPr>
          <w:rFonts w:ascii="Segoe UI" w:hAnsi="Segoe UI" w:cs="Segoe UI"/>
          <w:sz w:val="18"/>
          <w:szCs w:val="18"/>
          <w:lang w:eastAsia="pt-BR"/>
        </w:rPr>
      </w:pPr>
      <w:r w:rsidRPr="00F05737">
        <w:rPr>
          <w:rFonts w:ascii="Aptos" w:hAnsi="Aptos" w:cs="Segoe UI"/>
          <w:sz w:val="22"/>
          <w:szCs w:val="22"/>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1AB109BE"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787CFFFA"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6E75079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Efetivar e inserir cadastro ao banco de dados </w:t>
            </w:r>
            <w:r w:rsidRPr="00F05737">
              <w:rPr>
                <w:rFonts w:ascii="Aptos" w:hAnsi="Aptos"/>
                <w:sz w:val="28"/>
                <w:szCs w:val="28"/>
                <w:lang w:eastAsia="pt-BR"/>
              </w:rPr>
              <w:t> </w:t>
            </w:r>
          </w:p>
        </w:tc>
      </w:tr>
      <w:tr w:rsidR="00F05737" w:rsidRPr="00F05737" w14:paraId="522ABCE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4CF886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8B1A59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031 </w:t>
            </w:r>
          </w:p>
        </w:tc>
      </w:tr>
      <w:tr w:rsidR="00F05737" w:rsidRPr="00F05737" w14:paraId="16446BC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C9E513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09EC6F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após todas as informações do dador estarem corretas aceitara os dados e insere ao banco de dados </w:t>
            </w:r>
          </w:p>
        </w:tc>
      </w:tr>
      <w:tr w:rsidR="00F05737" w:rsidRPr="00F05737" w14:paraId="577C80D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9E71D4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25B669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3C6596A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E683A0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F86408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4EE4013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050DC2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919D3E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Dados de o doador serem validados pelas API’s </w:t>
            </w:r>
          </w:p>
        </w:tc>
      </w:tr>
      <w:tr w:rsidR="00F05737" w:rsidRPr="00F05737" w14:paraId="110ED65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C0E835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3D0EEC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resgata dados do cadastro efetivado  </w:t>
            </w:r>
          </w:p>
          <w:p w14:paraId="31652A2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2-Sistema adiciona dados dentro do banco de dados  </w:t>
            </w:r>
          </w:p>
        </w:tc>
      </w:tr>
      <w:tr w:rsidR="00F05737" w:rsidRPr="00F05737" w14:paraId="75B37F5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141759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749CFB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D90888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22937A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249A01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78C65E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CD3580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2E5737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Exibir tela de doação </w:t>
            </w:r>
          </w:p>
        </w:tc>
      </w:tr>
      <w:tr w:rsidR="00F05737" w:rsidRPr="00F05737" w14:paraId="6631730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02EA43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85F970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1215E58D"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0BD1A1E4"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6D14132F"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3630DE6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Exibir tela de doação </w:t>
            </w:r>
            <w:r w:rsidRPr="00F05737">
              <w:rPr>
                <w:rFonts w:ascii="Aptos" w:hAnsi="Aptos"/>
                <w:sz w:val="28"/>
                <w:szCs w:val="28"/>
                <w:lang w:eastAsia="pt-BR"/>
              </w:rPr>
              <w:t> </w:t>
            </w:r>
          </w:p>
        </w:tc>
      </w:tr>
      <w:tr w:rsidR="00F05737" w:rsidRPr="00F05737" w14:paraId="4E3E5B4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43C545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97C3D0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032 </w:t>
            </w:r>
          </w:p>
        </w:tc>
      </w:tr>
      <w:tr w:rsidR="00F05737" w:rsidRPr="00F05737" w14:paraId="2C2775E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940D14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6A8FE0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irá exibir a tela para o doador realizar a doação </w:t>
            </w:r>
          </w:p>
        </w:tc>
      </w:tr>
      <w:tr w:rsidR="00F05737" w:rsidRPr="00F05737" w14:paraId="5B68854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0E3848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35EEAF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443E134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3CDFD0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071AE7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61868D3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C761F5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A9C842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Cadastro/login ter sido feito </w:t>
            </w:r>
          </w:p>
        </w:tc>
      </w:tr>
      <w:tr w:rsidR="00F05737" w:rsidRPr="00F05737" w14:paraId="4B56443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1E3F73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18F74A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mostrara o caso de uso-escolher tipo de doação  </w:t>
            </w:r>
          </w:p>
          <w:p w14:paraId="177A568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2-Doador terá duas escolhas para realizar a doação </w:t>
            </w:r>
          </w:p>
        </w:tc>
      </w:tr>
      <w:tr w:rsidR="00F05737" w:rsidRPr="00F05737" w14:paraId="2176024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783131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A8167C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61FA20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74202E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A756E9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4F686FD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698530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CB5A42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D7F602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497AA5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96E31D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Exibir tela de pagamento  </w:t>
            </w:r>
          </w:p>
          <w:p w14:paraId="137A7FA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Exibir calendário de agendamento  </w:t>
            </w:r>
          </w:p>
        </w:tc>
      </w:tr>
    </w:tbl>
    <w:p w14:paraId="7A98FDD3"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66D9594A"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5A4E8E4C"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12B5E33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Exibir tela de pagamento </w:t>
            </w:r>
            <w:r w:rsidRPr="00F05737">
              <w:rPr>
                <w:rFonts w:ascii="Aptos" w:hAnsi="Aptos"/>
                <w:sz w:val="28"/>
                <w:szCs w:val="28"/>
                <w:lang w:eastAsia="pt-BR"/>
              </w:rPr>
              <w:t> </w:t>
            </w:r>
          </w:p>
        </w:tc>
      </w:tr>
      <w:tr w:rsidR="00F05737" w:rsidRPr="00F05737" w14:paraId="6EA9E01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B43563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14EFF6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033 </w:t>
            </w:r>
          </w:p>
        </w:tc>
      </w:tr>
      <w:tr w:rsidR="00F05737" w:rsidRPr="00F05737" w14:paraId="3676DCB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6060CD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126BEE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Após o doador escolher realizar o pagamento essa tela será exibida para o usuário </w:t>
            </w:r>
          </w:p>
        </w:tc>
      </w:tr>
      <w:tr w:rsidR="00F05737" w:rsidRPr="00F05737" w14:paraId="0A54314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8FD494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7F197A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47565DC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AF3F0A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B64DBF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4CB62DA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758821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983B4A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ter escolhido o caso de uso-realizar doação monetária online  </w:t>
            </w:r>
          </w:p>
        </w:tc>
      </w:tr>
      <w:tr w:rsidR="00F05737" w:rsidRPr="00F05737" w14:paraId="3909681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402487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6A3E80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1-Após quantia e método de pagamento sistema disponibilizara um link para que doador realize o pagamento   </w:t>
            </w:r>
          </w:p>
        </w:tc>
      </w:tr>
      <w:tr w:rsidR="00F05737" w:rsidRPr="00F05737" w14:paraId="5DE6EFA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8EA93B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A30D1A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8BC26C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F8464D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51D1BB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valida se houve o pagamento </w:t>
            </w:r>
          </w:p>
        </w:tc>
      </w:tr>
      <w:tr w:rsidR="00F05737" w:rsidRPr="00F05737" w14:paraId="6FF7309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527583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170D06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Validação de pagamento  </w:t>
            </w:r>
          </w:p>
        </w:tc>
      </w:tr>
      <w:tr w:rsidR="00F05737" w:rsidRPr="00F05737" w14:paraId="5123B16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9100DC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7ECC3E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6159C9CE"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07CE4665"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4C9FDAAC"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2B94D57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Validação de pagamento </w:t>
            </w:r>
            <w:r w:rsidRPr="00F05737">
              <w:rPr>
                <w:rFonts w:ascii="Aptos" w:hAnsi="Aptos"/>
                <w:sz w:val="28"/>
                <w:szCs w:val="28"/>
                <w:lang w:eastAsia="pt-BR"/>
              </w:rPr>
              <w:t> </w:t>
            </w:r>
          </w:p>
        </w:tc>
      </w:tr>
      <w:tr w:rsidR="00F05737" w:rsidRPr="00F05737" w14:paraId="67B6BEF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F6F567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D5457B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034 </w:t>
            </w:r>
          </w:p>
        </w:tc>
      </w:tr>
      <w:tr w:rsidR="00F05737" w:rsidRPr="00F05737" w14:paraId="1F1F69F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8C899E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2C588D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API valida se o doador realizou o pagamento  </w:t>
            </w:r>
          </w:p>
        </w:tc>
      </w:tr>
      <w:tr w:rsidR="00F05737" w:rsidRPr="00F05737" w14:paraId="0193C5E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331C64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7909AE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1283AB3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D1CAA2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FB8759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8B5330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04B086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98E71E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ter realizado o pagamento  </w:t>
            </w:r>
          </w:p>
        </w:tc>
      </w:tr>
      <w:tr w:rsidR="00F05737" w:rsidRPr="00F05737" w14:paraId="5FC3935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A73EB5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C1820E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verifica com o fator externo de pagamento (API) </w:t>
            </w:r>
          </w:p>
          <w:p w14:paraId="24B21B0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2-Caso o pagamento for feito a validação será valida  </w:t>
            </w:r>
          </w:p>
        </w:tc>
      </w:tr>
      <w:tr w:rsidR="00F05737" w:rsidRPr="00F05737" w14:paraId="59241A8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CF93CF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0A5867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9B8E8E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91AC00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2469B1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insere o pagamento ao banco de dados </w:t>
            </w:r>
          </w:p>
        </w:tc>
      </w:tr>
      <w:tr w:rsidR="00F05737" w:rsidRPr="00F05737" w14:paraId="2E5E35D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5CB78B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9E341C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Inserir no banco de dados </w:t>
            </w:r>
          </w:p>
        </w:tc>
      </w:tr>
      <w:tr w:rsidR="00F05737" w:rsidRPr="00F05737" w14:paraId="38FB306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F448A2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375604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177BAFA4"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59FBCB15"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7F0DD51B"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50B5654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Inserir no banco de dados</w:t>
            </w:r>
            <w:r w:rsidRPr="00F05737">
              <w:rPr>
                <w:rFonts w:ascii="Aptos" w:hAnsi="Aptos"/>
                <w:sz w:val="28"/>
                <w:szCs w:val="28"/>
                <w:lang w:eastAsia="pt-BR"/>
              </w:rPr>
              <w:t> </w:t>
            </w:r>
          </w:p>
        </w:tc>
      </w:tr>
      <w:tr w:rsidR="00F05737" w:rsidRPr="00F05737" w14:paraId="4277DC2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BAAC07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0A76FC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035 </w:t>
            </w:r>
          </w:p>
        </w:tc>
      </w:tr>
      <w:tr w:rsidR="00F05737" w:rsidRPr="00F05737" w14:paraId="3EA7789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B45296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752CDA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Após o sistema autenticar o pagamento ele será inserido ao banco de dados </w:t>
            </w:r>
          </w:p>
        </w:tc>
      </w:tr>
      <w:tr w:rsidR="00F05737" w:rsidRPr="00F05737" w14:paraId="34EC745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9C9663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E62F20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10DEC33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E37766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0C56C7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F6D371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CF3A80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A815A2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Pagamento ter sido validado </w:t>
            </w:r>
          </w:p>
        </w:tc>
      </w:tr>
      <w:tr w:rsidR="00F05737" w:rsidRPr="00F05737" w14:paraId="7536688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BE6E61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415C27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resgata esse pagamento que foi feito  </w:t>
            </w:r>
          </w:p>
          <w:p w14:paraId="21D14AF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2-Sistema insere o pagamento ao banco de dados  </w:t>
            </w:r>
          </w:p>
        </w:tc>
      </w:tr>
      <w:tr w:rsidR="00F05737" w:rsidRPr="00F05737" w14:paraId="6873628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355121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1A3800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AFCD12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D98F5D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01D316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660F5FF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FF16AE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B9E618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02DC64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6E05E5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891105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471C93B8"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20D3823F"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2E5BD256"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13A0F49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Exibir calendário de agendamento</w:t>
            </w:r>
            <w:r w:rsidRPr="00F05737">
              <w:rPr>
                <w:rFonts w:ascii="Aptos" w:hAnsi="Aptos"/>
                <w:sz w:val="28"/>
                <w:szCs w:val="28"/>
                <w:lang w:eastAsia="pt-BR"/>
              </w:rPr>
              <w:t> </w:t>
            </w:r>
          </w:p>
        </w:tc>
      </w:tr>
      <w:tr w:rsidR="00F05737" w:rsidRPr="00F05737" w14:paraId="7094BDC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D38725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98864E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036 </w:t>
            </w:r>
          </w:p>
        </w:tc>
      </w:tr>
      <w:tr w:rsidR="00F05737" w:rsidRPr="00F05737" w14:paraId="2601B55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541416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377CD0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o doador escolher fazer uma doação física ele terá que agendar a ida para realizar a doação  </w:t>
            </w:r>
          </w:p>
        </w:tc>
      </w:tr>
      <w:tr w:rsidR="00F05737" w:rsidRPr="00F05737" w14:paraId="236A011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A960FF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9EE3B6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1B57E9F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4B88FF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777006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BEF3CD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6B8053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CAE0B2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ter escolhido realizar a doação física  </w:t>
            </w:r>
          </w:p>
        </w:tc>
      </w:tr>
      <w:tr w:rsidR="00F05737" w:rsidRPr="00F05737" w14:paraId="3306DB0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3FD3A1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4A9D96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irá disponibilizar um calendário para a pessoa colocar o dia que ela está disponível a ir à instituição  </w:t>
            </w:r>
          </w:p>
        </w:tc>
      </w:tr>
      <w:tr w:rsidR="00F05737" w:rsidRPr="00F05737" w14:paraId="75CB657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90C760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E18BB0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A46E79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6FF637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E98782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Verificar a disponibilidade  </w:t>
            </w:r>
          </w:p>
        </w:tc>
      </w:tr>
      <w:tr w:rsidR="00F05737" w:rsidRPr="00F05737" w14:paraId="72EB180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D2F106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196028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Consultar disponibilidade  </w:t>
            </w:r>
          </w:p>
        </w:tc>
      </w:tr>
      <w:tr w:rsidR="00F05737" w:rsidRPr="00F05737" w14:paraId="7D0D135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006C15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E339CA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79AC1A04"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3D8540ED"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5A6EFFD1"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6F58D23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Consultar disponibilidade </w:t>
            </w:r>
            <w:r w:rsidRPr="00F05737">
              <w:rPr>
                <w:rFonts w:ascii="Aptos" w:hAnsi="Aptos"/>
                <w:sz w:val="28"/>
                <w:szCs w:val="28"/>
                <w:lang w:eastAsia="pt-BR"/>
              </w:rPr>
              <w:t> </w:t>
            </w:r>
          </w:p>
        </w:tc>
      </w:tr>
      <w:tr w:rsidR="00F05737" w:rsidRPr="00F05737" w14:paraId="0E6CABB1"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C189FB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7B4CEC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037 </w:t>
            </w:r>
          </w:p>
        </w:tc>
      </w:tr>
      <w:tr w:rsidR="00F05737" w:rsidRPr="00F05737" w14:paraId="26D8B20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A03562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D0D007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verifica se a data em que o doador escolheu está disponível para o doador comparecer a instituição  </w:t>
            </w:r>
          </w:p>
        </w:tc>
      </w:tr>
      <w:tr w:rsidR="00F05737" w:rsidRPr="00F05737" w14:paraId="3180DD9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232585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073B20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620419B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7C245D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2FE54B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A4CD14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25B4E4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3D700F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Doador ter escolhido uma data </w:t>
            </w:r>
          </w:p>
        </w:tc>
      </w:tr>
      <w:tr w:rsidR="00F05737" w:rsidRPr="00F05737" w14:paraId="613A3E3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00590E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095787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verifica se essa data escolhida não está cheia, se a instituição estará aberta  </w:t>
            </w:r>
          </w:p>
        </w:tc>
      </w:tr>
      <w:tr w:rsidR="00F05737" w:rsidRPr="00F05737" w14:paraId="6CEA322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270F86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2F5708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52C371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F93A0F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D94166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Inserir ao banco de dados o agendamento  </w:t>
            </w:r>
          </w:p>
        </w:tc>
      </w:tr>
      <w:tr w:rsidR="00F05737" w:rsidRPr="00F05737" w14:paraId="12B8841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C499C9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F08E14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Inserir no banco de dados o agendamento </w:t>
            </w:r>
          </w:p>
        </w:tc>
      </w:tr>
      <w:tr w:rsidR="00F05737" w:rsidRPr="00F05737" w14:paraId="6AD37C5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BB051E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641F15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4E557C6E"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6D4D1194"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4093609A"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70EDC93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Inserir no banco de dados o agendamento</w:t>
            </w:r>
            <w:r w:rsidRPr="00F05737">
              <w:rPr>
                <w:rFonts w:ascii="Aptos" w:hAnsi="Aptos"/>
                <w:sz w:val="28"/>
                <w:szCs w:val="28"/>
                <w:lang w:eastAsia="pt-BR"/>
              </w:rPr>
              <w:t> </w:t>
            </w:r>
          </w:p>
        </w:tc>
      </w:tr>
      <w:tr w:rsidR="00F05737" w:rsidRPr="00F05737" w14:paraId="4FDB270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0A8496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3160C1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038 </w:t>
            </w:r>
          </w:p>
        </w:tc>
      </w:tr>
      <w:tr w:rsidR="00F05737" w:rsidRPr="00F05737" w14:paraId="01BDFBD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575DCE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5A7CF0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irá inserir as informações que o doador colocou na doação e colocara no banco de dados </w:t>
            </w:r>
          </w:p>
        </w:tc>
      </w:tr>
      <w:tr w:rsidR="00F05737" w:rsidRPr="00F05737" w14:paraId="530AF1A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074093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E92DBE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1A81943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5E4769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8A7700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4352A5A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81FA30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0BDFAF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Ter acontecido a validação da disponibilidade de datas </w:t>
            </w:r>
          </w:p>
        </w:tc>
      </w:tr>
      <w:tr w:rsidR="00F05737" w:rsidRPr="00F05737" w14:paraId="697F7AF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4A91D1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6CD715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resgata as informações de o que o doador irá doar, quantidade, dia e horário </w:t>
            </w:r>
          </w:p>
          <w:p w14:paraId="4280FD3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2-Sistema insere todas essas informações ao banco de dados </w:t>
            </w:r>
          </w:p>
        </w:tc>
      </w:tr>
      <w:tr w:rsidR="00F05737" w:rsidRPr="00F05737" w14:paraId="2348FA3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A9CB72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92B758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1D1E388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1B3C39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863F0E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3A45A2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B6B154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61CA2F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C6A349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322AEF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49FAAD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5170D5C1"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14BDF76D"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70C536D6"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58D594E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Exibir tela de relatório</w:t>
            </w:r>
            <w:r w:rsidRPr="00F05737">
              <w:rPr>
                <w:rFonts w:ascii="Aptos" w:hAnsi="Aptos"/>
                <w:sz w:val="28"/>
                <w:szCs w:val="28"/>
                <w:lang w:eastAsia="pt-BR"/>
              </w:rPr>
              <w:t> </w:t>
            </w:r>
          </w:p>
        </w:tc>
      </w:tr>
      <w:tr w:rsidR="00F05737" w:rsidRPr="00F05737" w14:paraId="759C3D7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6C9C91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63475E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039 </w:t>
            </w:r>
          </w:p>
        </w:tc>
      </w:tr>
      <w:tr w:rsidR="00F05737" w:rsidRPr="00F05737" w14:paraId="6CD4D13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5EEE58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8E9650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irá mostrar ao operador a tela de todas as doações realizadas </w:t>
            </w:r>
          </w:p>
        </w:tc>
      </w:tr>
      <w:tr w:rsidR="00F05737" w:rsidRPr="00F05737" w14:paraId="1EEDF812"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B6A525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8E5B21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6ED3EFA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A528A9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B9C1B6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4E1976F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39D73B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A6E21F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CA26C8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1F6B09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FE13AD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resgata todas as doações adicionadas ao banco de dados </w:t>
            </w:r>
          </w:p>
          <w:p w14:paraId="6E9A32F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2-Sistema exibe essas informações para o operador  </w:t>
            </w:r>
          </w:p>
        </w:tc>
      </w:tr>
      <w:tr w:rsidR="00F05737" w:rsidRPr="00F05737" w14:paraId="17AE468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E292FA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D1632F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A3A9BC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3D3D11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008BCA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4E8E74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576E8D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DCFB89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E93A66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5FC41C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974BD6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4162E8C0"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2D6B17A6"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0A87DDDA"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1956AE5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Resgatar informações dos doadores </w:t>
            </w:r>
            <w:r w:rsidRPr="00F05737">
              <w:rPr>
                <w:rFonts w:ascii="Aptos" w:hAnsi="Aptos"/>
                <w:sz w:val="28"/>
                <w:szCs w:val="28"/>
                <w:lang w:eastAsia="pt-BR"/>
              </w:rPr>
              <w:t> </w:t>
            </w:r>
          </w:p>
        </w:tc>
      </w:tr>
      <w:tr w:rsidR="00F05737" w:rsidRPr="00F05737" w14:paraId="66F445F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076FF3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028C40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040 </w:t>
            </w:r>
          </w:p>
        </w:tc>
      </w:tr>
      <w:tr w:rsidR="00F05737" w:rsidRPr="00F05737" w14:paraId="7C98D3D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42CCD7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5D2A1E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resgata todas as informações de doação já realizadas </w:t>
            </w:r>
          </w:p>
        </w:tc>
      </w:tr>
      <w:tr w:rsidR="00F05737" w:rsidRPr="00F05737" w14:paraId="32DA454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E037AD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68BF8F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5336EA5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AA0040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7C6DDC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DDB782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CC8FDA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5B78E5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DA6D28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79CD83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71EA4D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resgata todas as doações que já foram inseridas ao banco de dados  </w:t>
            </w:r>
          </w:p>
        </w:tc>
      </w:tr>
      <w:tr w:rsidR="00F05737" w:rsidRPr="00F05737" w14:paraId="34E7F1F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3E759A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D669ED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7E278C8"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13AB7D2"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4AACF6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BC74AB6"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640618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EE96B5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4E58C1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789EFB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1BF651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Exibir informações  </w:t>
            </w:r>
          </w:p>
          <w:p w14:paraId="169673C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Caso de uso – Enviar mensagens de lembrete </w:t>
            </w:r>
          </w:p>
        </w:tc>
      </w:tr>
    </w:tbl>
    <w:p w14:paraId="153D0C0E"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667BCD30"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62042E8E"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557AE3A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Exibir informações </w:t>
            </w:r>
            <w:r w:rsidRPr="00F05737">
              <w:rPr>
                <w:rFonts w:ascii="Aptos" w:hAnsi="Aptos"/>
                <w:sz w:val="28"/>
                <w:szCs w:val="28"/>
                <w:lang w:eastAsia="pt-BR"/>
              </w:rPr>
              <w:t> </w:t>
            </w:r>
          </w:p>
        </w:tc>
      </w:tr>
      <w:tr w:rsidR="00F05737" w:rsidRPr="00F05737" w14:paraId="6AD42AD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67B96A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lastRenderedPageBreak/>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E4EA9C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041 </w:t>
            </w:r>
          </w:p>
        </w:tc>
      </w:tr>
      <w:tr w:rsidR="00F05737" w:rsidRPr="00F05737" w14:paraId="3BFC76AF"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87C0AA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9B1FB2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mostrara somente ao operador todas as informações de doações realizadas </w:t>
            </w:r>
          </w:p>
        </w:tc>
      </w:tr>
      <w:tr w:rsidR="00F05737" w:rsidRPr="00F05737" w14:paraId="568CA0EA"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F61F2E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BB0BE9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405B865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C0606B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3E3CDF9E"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CBD4C4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23D9E8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0F89D7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ter resgatado as informações  </w:t>
            </w:r>
          </w:p>
        </w:tc>
      </w:tr>
      <w:tr w:rsidR="00F05737" w:rsidRPr="00F05737" w14:paraId="428F102C"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522F65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950245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mostrara em forma de uma lista para o operador todas as doações  </w:t>
            </w:r>
          </w:p>
        </w:tc>
      </w:tr>
      <w:tr w:rsidR="00F05737" w:rsidRPr="00F05737" w14:paraId="5F9E83B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56C376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3967F4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63CF8559"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F30D08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EBD00A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1DAD61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B3B907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721AC47"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3FB42BA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3550AD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08D16E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7DFB850D" w14:textId="77777777" w:rsidR="00F05737" w:rsidRPr="00F05737" w:rsidRDefault="00F05737" w:rsidP="00F05737">
      <w:pPr>
        <w:suppressAutoHyphens w:val="0"/>
        <w:spacing w:beforeAutospacing="1" w:afterAutospacing="1" w:line="240" w:lineRule="auto"/>
        <w:ind w:firstLine="0"/>
        <w:jc w:val="left"/>
        <w:textAlignment w:val="baseline"/>
        <w:rPr>
          <w:rFonts w:ascii="Segoe UI" w:hAnsi="Segoe UI" w:cs="Segoe UI"/>
          <w:sz w:val="18"/>
          <w:szCs w:val="18"/>
          <w:lang w:eastAsia="pt-BR"/>
        </w:rPr>
      </w:pPr>
      <w:r w:rsidRPr="00F05737">
        <w:rPr>
          <w:rFonts w:ascii="Times New Roman" w:hAnsi="Times New Roman"/>
          <w:sz w:val="40"/>
          <w:szCs w:val="40"/>
          <w:lang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800"/>
      </w:tblGrid>
      <w:tr w:rsidR="00F05737" w:rsidRPr="00F05737" w14:paraId="5401A149" w14:textId="77777777" w:rsidTr="00F05737">
        <w:trPr>
          <w:trHeight w:val="300"/>
        </w:trPr>
        <w:tc>
          <w:tcPr>
            <w:tcW w:w="3675" w:type="dxa"/>
            <w:tcBorders>
              <w:top w:val="single" w:sz="6" w:space="0" w:color="auto"/>
              <w:left w:val="single" w:sz="6" w:space="0" w:color="auto"/>
              <w:bottom w:val="single" w:sz="6" w:space="0" w:color="auto"/>
              <w:right w:val="nil"/>
            </w:tcBorders>
            <w:shd w:val="clear" w:color="auto" w:fill="auto"/>
            <w:hideMark/>
          </w:tcPr>
          <w:p w14:paraId="352C31CB" w14:textId="77777777" w:rsidR="00F05737" w:rsidRPr="00F05737" w:rsidRDefault="00F05737" w:rsidP="00F05737">
            <w:pPr>
              <w:suppressAutoHyphens w:val="0"/>
              <w:spacing w:line="240" w:lineRule="auto"/>
              <w:ind w:firstLine="0"/>
              <w:jc w:val="right"/>
              <w:textAlignment w:val="baseline"/>
              <w:rPr>
                <w:rFonts w:ascii="Times New Roman" w:hAnsi="Times New Roman"/>
                <w:szCs w:val="24"/>
                <w:lang w:eastAsia="pt-BR"/>
              </w:rPr>
            </w:pPr>
            <w:r w:rsidRPr="00F05737">
              <w:rPr>
                <w:rFonts w:ascii="Aptos" w:hAnsi="Aptos"/>
                <w:b/>
                <w:bCs/>
                <w:sz w:val="28"/>
                <w:szCs w:val="28"/>
                <w:lang w:eastAsia="pt-BR"/>
              </w:rPr>
              <w:t>Caso de uso - </w:t>
            </w:r>
            <w:r w:rsidRPr="00F05737">
              <w:rPr>
                <w:rFonts w:ascii="Aptos" w:hAnsi="Aptos"/>
                <w:sz w:val="28"/>
                <w:szCs w:val="28"/>
                <w:lang w:eastAsia="pt-BR"/>
              </w:rPr>
              <w:t> </w:t>
            </w:r>
          </w:p>
        </w:tc>
        <w:tc>
          <w:tcPr>
            <w:tcW w:w="4800" w:type="dxa"/>
            <w:tcBorders>
              <w:top w:val="single" w:sz="6" w:space="0" w:color="auto"/>
              <w:left w:val="nil"/>
              <w:bottom w:val="single" w:sz="6" w:space="0" w:color="auto"/>
              <w:right w:val="single" w:sz="6" w:space="0" w:color="auto"/>
            </w:tcBorders>
            <w:shd w:val="clear" w:color="auto" w:fill="auto"/>
            <w:hideMark/>
          </w:tcPr>
          <w:p w14:paraId="7B7F0C23"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b/>
                <w:bCs/>
                <w:sz w:val="28"/>
                <w:szCs w:val="28"/>
                <w:lang w:eastAsia="pt-BR"/>
              </w:rPr>
              <w:t>Enviar mensagem de lembrete </w:t>
            </w:r>
            <w:r w:rsidRPr="00F05737">
              <w:rPr>
                <w:rFonts w:ascii="Aptos" w:hAnsi="Aptos"/>
                <w:sz w:val="28"/>
                <w:szCs w:val="28"/>
                <w:lang w:eastAsia="pt-BR"/>
              </w:rPr>
              <w:t> </w:t>
            </w:r>
          </w:p>
        </w:tc>
      </w:tr>
      <w:tr w:rsidR="00F05737" w:rsidRPr="00F05737" w14:paraId="07447B6E"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D95500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ID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442CD71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042 </w:t>
            </w:r>
          </w:p>
        </w:tc>
      </w:tr>
      <w:tr w:rsidR="00F05737" w:rsidRPr="00F05737" w14:paraId="4BD4E653"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693FD7EA"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Resumo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14B2B9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irá enviar uma mensagem automática para os doadores selecionados lembrando de realizar a doação </w:t>
            </w:r>
          </w:p>
        </w:tc>
      </w:tr>
      <w:tr w:rsidR="00F05737" w:rsidRPr="00F05737" w14:paraId="3A3665D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194D22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Primário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054EC70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Sistema  </w:t>
            </w:r>
          </w:p>
        </w:tc>
      </w:tr>
      <w:tr w:rsidR="00F05737" w:rsidRPr="00F05737" w14:paraId="20421074"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3ED73BF"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Ator Secundário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77E384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2FE4E6F0"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17DF40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Pré-condição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7806973D"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Operador ter selecionado os doadores que ele deseja mandar o lembrete  </w:t>
            </w:r>
          </w:p>
        </w:tc>
      </w:tr>
      <w:tr w:rsidR="00F05737" w:rsidRPr="00F05737" w14:paraId="62852DD7"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B7C4EB0"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principal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AE3BD68"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1-Sistema identifica doadores que não realizou doação dentro do prazo pré-determinado  </w:t>
            </w:r>
          </w:p>
          <w:p w14:paraId="3DE6283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2-Operador seleciona os doadores na qual deseja lembrar de mandar a mensagem </w:t>
            </w:r>
          </w:p>
          <w:p w14:paraId="41A1429C"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3-Sistema mandara uma mensagem automática para o meio de comunicação do doador </w:t>
            </w:r>
          </w:p>
        </w:tc>
      </w:tr>
      <w:tr w:rsidR="00F05737" w:rsidRPr="00F05737" w14:paraId="1A3EB81D"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A3C82C6"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Cenário alternativo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6E71AE75"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559E355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32A02E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Pós-condição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2DBD637B"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6CC8DA5"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170DAF1"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Inclusão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518C19F4"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r w:rsidR="00F05737" w:rsidRPr="00F05737" w14:paraId="017C077B" w14:textId="77777777" w:rsidTr="00F05737">
        <w:trPr>
          <w:trHeight w:val="300"/>
        </w:trPr>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062AAE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Extensão </w:t>
            </w:r>
          </w:p>
        </w:tc>
        <w:tc>
          <w:tcPr>
            <w:tcW w:w="4800" w:type="dxa"/>
            <w:tcBorders>
              <w:top w:val="single" w:sz="6" w:space="0" w:color="auto"/>
              <w:left w:val="single" w:sz="6" w:space="0" w:color="auto"/>
              <w:bottom w:val="single" w:sz="6" w:space="0" w:color="auto"/>
              <w:right w:val="single" w:sz="6" w:space="0" w:color="auto"/>
            </w:tcBorders>
            <w:shd w:val="clear" w:color="auto" w:fill="auto"/>
            <w:hideMark/>
          </w:tcPr>
          <w:p w14:paraId="1443A0C9" w14:textId="77777777" w:rsidR="00F05737" w:rsidRPr="00F05737" w:rsidRDefault="00F05737" w:rsidP="00F05737">
            <w:pPr>
              <w:suppressAutoHyphens w:val="0"/>
              <w:spacing w:line="240" w:lineRule="auto"/>
              <w:ind w:firstLine="0"/>
              <w:jc w:val="left"/>
              <w:textAlignment w:val="baseline"/>
              <w:rPr>
                <w:rFonts w:ascii="Times New Roman" w:hAnsi="Times New Roman"/>
                <w:szCs w:val="24"/>
                <w:lang w:eastAsia="pt-BR"/>
              </w:rPr>
            </w:pPr>
            <w:r w:rsidRPr="00F05737">
              <w:rPr>
                <w:rFonts w:ascii="Aptos" w:hAnsi="Aptos"/>
                <w:sz w:val="22"/>
                <w:szCs w:val="22"/>
                <w:lang w:eastAsia="pt-BR"/>
              </w:rPr>
              <w:t>Não há  </w:t>
            </w:r>
          </w:p>
        </w:tc>
      </w:tr>
    </w:tbl>
    <w:p w14:paraId="5AE1D79F" w14:textId="0E379F9A" w:rsidR="00A03392" w:rsidRDefault="00A03392" w:rsidP="00A03392">
      <w:pPr>
        <w:ind w:firstLine="0"/>
        <w:rPr>
          <w:szCs w:val="24"/>
        </w:rPr>
      </w:pPr>
    </w:p>
    <w:p w14:paraId="573CC396" w14:textId="77777777" w:rsidR="001F77AA" w:rsidRDefault="001F77AA" w:rsidP="00BD06F8">
      <w:pPr>
        <w:ind w:firstLine="0"/>
        <w:jc w:val="center"/>
        <w:rPr>
          <w:b/>
          <w:szCs w:val="24"/>
        </w:rPr>
      </w:pPr>
    </w:p>
    <w:p w14:paraId="51282C74" w14:textId="4ED3C749" w:rsidR="003447F4" w:rsidRPr="000C3E82" w:rsidRDefault="003447F4" w:rsidP="00BD06F8">
      <w:pPr>
        <w:ind w:firstLine="0"/>
        <w:rPr>
          <w:b/>
          <w:bCs/>
          <w:szCs w:val="24"/>
        </w:rPr>
      </w:pPr>
      <w:r w:rsidRPr="71F3F7BC">
        <w:rPr>
          <w:b/>
        </w:rPr>
        <w:t>3.</w:t>
      </w:r>
      <w:r w:rsidR="00421934" w:rsidRPr="71F3F7BC">
        <w:rPr>
          <w:b/>
        </w:rPr>
        <w:t>7</w:t>
      </w:r>
      <w:r w:rsidRPr="71F3F7BC">
        <w:rPr>
          <w:b/>
        </w:rPr>
        <w:t xml:space="preserve"> Diagrama de Classes</w:t>
      </w:r>
    </w:p>
    <w:p w14:paraId="76BE20C5" w14:textId="3E6093A5" w:rsidR="71F3F7BC" w:rsidRDefault="71F3F7BC" w:rsidP="71F3F7BC">
      <w:pPr>
        <w:spacing w:before="240" w:after="240"/>
      </w:pPr>
      <w:r w:rsidRPr="71F3F7BC">
        <w:rPr>
          <w:rFonts w:eastAsia="Arial" w:cs="Arial"/>
          <w:szCs w:val="24"/>
        </w:rPr>
        <w:t>Um diagrama de classes é uma representação gráfica que descreve a estrutura de um sistema, mostrando suas classes, atributos, métodos e os relacionamentos entre essas classes. Ele é uma parte essencial da linguagem de modelagem unificada (UML) e é usado para ilustrar a arquitetura do software, facilitando o entendimento e o desenvolvimento do sistema.</w:t>
      </w:r>
      <w:r w:rsidR="7F20CCB3" w:rsidRPr="7F20CCB3">
        <w:rPr>
          <w:rFonts w:eastAsia="Arial" w:cs="Arial"/>
          <w:szCs w:val="24"/>
        </w:rPr>
        <w:t xml:space="preserve"> </w:t>
      </w:r>
      <w:r w:rsidRPr="71F3F7BC">
        <w:rPr>
          <w:rFonts w:eastAsia="Arial" w:cs="Arial"/>
          <w:szCs w:val="24"/>
        </w:rPr>
        <w:t>A importância de um diagrama de classes reside em várias áreas:</w:t>
      </w:r>
    </w:p>
    <w:p w14:paraId="6B94D3D7" w14:textId="7C9D19C7" w:rsidR="71F3F7BC" w:rsidRDefault="71F3F7BC" w:rsidP="00366FA2">
      <w:pPr>
        <w:pStyle w:val="PargrafodaLista"/>
        <w:numPr>
          <w:ilvl w:val="0"/>
          <w:numId w:val="12"/>
        </w:numPr>
        <w:spacing w:after="0"/>
        <w:rPr>
          <w:rFonts w:ascii="Arial" w:eastAsia="Arial" w:hAnsi="Arial" w:cs="Arial"/>
          <w:sz w:val="24"/>
          <w:szCs w:val="24"/>
        </w:rPr>
      </w:pPr>
      <w:r w:rsidRPr="71F3F7BC">
        <w:rPr>
          <w:rFonts w:ascii="Arial" w:eastAsia="Arial" w:hAnsi="Arial" w:cs="Arial"/>
          <w:b/>
          <w:bCs/>
          <w:sz w:val="24"/>
          <w:szCs w:val="24"/>
        </w:rPr>
        <w:t>Visualização da Estrutura:</w:t>
      </w:r>
      <w:r w:rsidRPr="71F3F7BC">
        <w:rPr>
          <w:rFonts w:ascii="Arial" w:eastAsia="Arial" w:hAnsi="Arial" w:cs="Arial"/>
          <w:sz w:val="24"/>
          <w:szCs w:val="24"/>
        </w:rPr>
        <w:t xml:space="preserve"> Permite que os desenvolvedores e outros stakeholders visualizem a estrutura do sistema de forma clara e organizada.</w:t>
      </w:r>
    </w:p>
    <w:p w14:paraId="48DFDAAE" w14:textId="59D10DB6" w:rsidR="71F3F7BC" w:rsidRDefault="71F3F7BC" w:rsidP="00366FA2">
      <w:pPr>
        <w:pStyle w:val="PargrafodaLista"/>
        <w:numPr>
          <w:ilvl w:val="0"/>
          <w:numId w:val="12"/>
        </w:numPr>
        <w:spacing w:after="0"/>
        <w:rPr>
          <w:rFonts w:ascii="Arial" w:eastAsia="Arial" w:hAnsi="Arial" w:cs="Arial"/>
          <w:sz w:val="24"/>
          <w:szCs w:val="24"/>
        </w:rPr>
      </w:pPr>
      <w:r w:rsidRPr="71F3F7BC">
        <w:rPr>
          <w:rFonts w:ascii="Arial" w:eastAsia="Arial" w:hAnsi="Arial" w:cs="Arial"/>
          <w:b/>
          <w:bCs/>
          <w:sz w:val="24"/>
          <w:szCs w:val="24"/>
        </w:rPr>
        <w:t>Comunicação:</w:t>
      </w:r>
      <w:r w:rsidRPr="71F3F7BC">
        <w:rPr>
          <w:rFonts w:ascii="Arial" w:eastAsia="Arial" w:hAnsi="Arial" w:cs="Arial"/>
          <w:sz w:val="24"/>
          <w:szCs w:val="24"/>
        </w:rPr>
        <w:t xml:space="preserve"> Facilita a comunicação entre membros da equipe, fornecendo uma linguagem comum para discutir a arquitetura do sistema.</w:t>
      </w:r>
    </w:p>
    <w:p w14:paraId="53AE9725" w14:textId="6F51CF11" w:rsidR="71F3F7BC" w:rsidRDefault="71F3F7BC" w:rsidP="00366FA2">
      <w:pPr>
        <w:pStyle w:val="PargrafodaLista"/>
        <w:numPr>
          <w:ilvl w:val="0"/>
          <w:numId w:val="12"/>
        </w:numPr>
        <w:spacing w:after="0"/>
        <w:rPr>
          <w:rFonts w:ascii="Arial" w:eastAsia="Arial" w:hAnsi="Arial" w:cs="Arial"/>
          <w:sz w:val="24"/>
          <w:szCs w:val="24"/>
        </w:rPr>
      </w:pPr>
      <w:r w:rsidRPr="71F3F7BC">
        <w:rPr>
          <w:rFonts w:ascii="Arial" w:eastAsia="Arial" w:hAnsi="Arial" w:cs="Arial"/>
          <w:b/>
          <w:bCs/>
          <w:sz w:val="24"/>
          <w:szCs w:val="24"/>
        </w:rPr>
        <w:t>Documentação:</w:t>
      </w:r>
      <w:r w:rsidRPr="71F3F7BC">
        <w:rPr>
          <w:rFonts w:ascii="Arial" w:eastAsia="Arial" w:hAnsi="Arial" w:cs="Arial"/>
          <w:sz w:val="24"/>
          <w:szCs w:val="24"/>
        </w:rPr>
        <w:t xml:space="preserve"> Serve como uma documentação valiosa que pode ser referenciada durante o desenvolvimento e manutenção do software.</w:t>
      </w:r>
    </w:p>
    <w:p w14:paraId="2A6A9845" w14:textId="78C93E1B" w:rsidR="71F3F7BC" w:rsidRDefault="71F3F7BC" w:rsidP="00366FA2">
      <w:pPr>
        <w:pStyle w:val="PargrafodaLista"/>
        <w:numPr>
          <w:ilvl w:val="0"/>
          <w:numId w:val="12"/>
        </w:numPr>
        <w:spacing w:after="0"/>
        <w:rPr>
          <w:rFonts w:ascii="Arial" w:eastAsia="Arial" w:hAnsi="Arial" w:cs="Arial"/>
          <w:sz w:val="24"/>
          <w:szCs w:val="24"/>
        </w:rPr>
      </w:pPr>
      <w:r w:rsidRPr="71F3F7BC">
        <w:rPr>
          <w:rFonts w:ascii="Arial" w:eastAsia="Arial" w:hAnsi="Arial" w:cs="Arial"/>
          <w:b/>
          <w:bCs/>
          <w:sz w:val="24"/>
          <w:szCs w:val="24"/>
        </w:rPr>
        <w:lastRenderedPageBreak/>
        <w:t>Planejamento e Design:</w:t>
      </w:r>
      <w:r w:rsidRPr="71F3F7BC">
        <w:rPr>
          <w:rFonts w:ascii="Arial" w:eastAsia="Arial" w:hAnsi="Arial" w:cs="Arial"/>
          <w:sz w:val="24"/>
          <w:szCs w:val="24"/>
        </w:rPr>
        <w:t xml:space="preserve"> Ajuda na fase de design ao permitir que os arquitetos de software planejem a estrutura e os relacionamentos do sistema antes da implementação.</w:t>
      </w:r>
    </w:p>
    <w:p w14:paraId="10ABEE63" w14:textId="0371233A" w:rsidR="71F3F7BC" w:rsidRDefault="71F3F7BC" w:rsidP="00366FA2">
      <w:pPr>
        <w:pStyle w:val="PargrafodaLista"/>
        <w:numPr>
          <w:ilvl w:val="0"/>
          <w:numId w:val="12"/>
        </w:numPr>
        <w:spacing w:after="0"/>
        <w:rPr>
          <w:rFonts w:ascii="Arial" w:eastAsia="Arial" w:hAnsi="Arial" w:cs="Arial"/>
          <w:sz w:val="24"/>
          <w:szCs w:val="24"/>
        </w:rPr>
      </w:pPr>
      <w:r w:rsidRPr="71F3F7BC">
        <w:rPr>
          <w:rFonts w:ascii="Arial" w:eastAsia="Arial" w:hAnsi="Arial" w:cs="Arial"/>
          <w:b/>
          <w:bCs/>
          <w:sz w:val="24"/>
          <w:szCs w:val="24"/>
        </w:rPr>
        <w:t>Manutenção:</w:t>
      </w:r>
      <w:r w:rsidRPr="71F3F7BC">
        <w:rPr>
          <w:rFonts w:ascii="Arial" w:eastAsia="Arial" w:hAnsi="Arial" w:cs="Arial"/>
          <w:sz w:val="24"/>
          <w:szCs w:val="24"/>
        </w:rPr>
        <w:t xml:space="preserve"> Torna mais fácil a manutenção e a extensão do sistema, pois fornece uma visão clara das classes e suas interações.</w:t>
      </w:r>
    </w:p>
    <w:p w14:paraId="400D48E1" w14:textId="0114A6B0" w:rsidR="71F3F7BC" w:rsidRDefault="71F3F7BC" w:rsidP="71F3F7BC">
      <w:pPr>
        <w:pStyle w:val="Ttulo5"/>
        <w:spacing w:before="333" w:after="333"/>
        <w:rPr>
          <w:rFonts w:ascii="Arial" w:eastAsia="Arial" w:hAnsi="Arial" w:cs="Arial"/>
          <w:sz w:val="28"/>
          <w:szCs w:val="28"/>
        </w:rPr>
      </w:pPr>
      <w:r w:rsidRPr="126D2399">
        <w:rPr>
          <w:rFonts w:ascii="Arial" w:eastAsia="Arial" w:hAnsi="Arial" w:cs="Arial"/>
          <w:sz w:val="28"/>
          <w:szCs w:val="28"/>
        </w:rPr>
        <w:t>Classe Contato</w:t>
      </w:r>
    </w:p>
    <w:p w14:paraId="16EC572F" w14:textId="749A7852"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Atributos:</w:t>
      </w:r>
    </w:p>
    <w:p w14:paraId="6FD5E542" w14:textId="473D2130"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idContato: Long</w:t>
      </w:r>
    </w:p>
    <w:p w14:paraId="2B51ED53" w14:textId="00AD136F"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telefone: String</w:t>
      </w:r>
    </w:p>
    <w:p w14:paraId="029D690C" w14:textId="6F41F142"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email: String</w:t>
      </w:r>
    </w:p>
    <w:p w14:paraId="248C14DD" w14:textId="4F0CB2F7"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redeSocial: String</w:t>
      </w:r>
    </w:p>
    <w:p w14:paraId="25FF20CC" w14:textId="432CAEE6"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Métodos:</w:t>
      </w:r>
    </w:p>
    <w:p w14:paraId="3192AD73" w14:textId="3246032E"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validarTelefone()</w:t>
      </w:r>
    </w:p>
    <w:p w14:paraId="318031CF" w14:textId="1D2F7E4B"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validarEmail()</w:t>
      </w:r>
    </w:p>
    <w:p w14:paraId="6C0CB322" w14:textId="1DB1B76D" w:rsidR="71F3F7BC" w:rsidRDefault="71F3F7BC" w:rsidP="71F3F7BC">
      <w:pPr>
        <w:pStyle w:val="Ttulo5"/>
        <w:spacing w:before="333" w:after="333"/>
        <w:rPr>
          <w:rFonts w:ascii="Arial" w:eastAsia="Arial" w:hAnsi="Arial" w:cs="Arial"/>
          <w:sz w:val="28"/>
          <w:szCs w:val="28"/>
        </w:rPr>
      </w:pPr>
      <w:r w:rsidRPr="126D2399">
        <w:rPr>
          <w:rFonts w:ascii="Arial" w:eastAsia="Arial" w:hAnsi="Arial" w:cs="Arial"/>
          <w:sz w:val="28"/>
          <w:szCs w:val="28"/>
        </w:rPr>
        <w:t>Classe Familia</w:t>
      </w:r>
    </w:p>
    <w:p w14:paraId="2A2942F8" w14:textId="1F388CF2"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Atributos:</w:t>
      </w:r>
    </w:p>
    <w:p w14:paraId="3EF69653" w14:textId="49B85604"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idFamilia: Long</w:t>
      </w:r>
    </w:p>
    <w:p w14:paraId="1420E3C7" w14:textId="3EDA33A3"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nomeResponsavelFamilia: String</w:t>
      </w:r>
    </w:p>
    <w:p w14:paraId="3A0E92F1" w14:textId="243A535B"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cpfResponsavelFamilia: String</w:t>
      </w:r>
    </w:p>
    <w:p w14:paraId="49805D8B" w14:textId="169DF030"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quantidadeIntegrantesFamilia: int</w:t>
      </w:r>
    </w:p>
    <w:p w14:paraId="7568A870" w14:textId="61A57EE8"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retiraDoacao: boolean</w:t>
      </w:r>
    </w:p>
    <w:p w14:paraId="70CCD075" w14:textId="77C2A0BA"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Métodos:</w:t>
      </w:r>
    </w:p>
    <w:p w14:paraId="09D8FFE2" w14:textId="4FB55387"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validarCpfResponsavel()</w:t>
      </w:r>
    </w:p>
    <w:p w14:paraId="1AFD83AF" w14:textId="4A04BC57" w:rsidR="71F3F7BC" w:rsidRDefault="71F3F7BC" w:rsidP="71F3F7BC">
      <w:pPr>
        <w:pStyle w:val="Ttulo5"/>
        <w:spacing w:before="333" w:after="333"/>
        <w:rPr>
          <w:rFonts w:ascii="Arial" w:eastAsia="Arial" w:hAnsi="Arial" w:cs="Arial"/>
          <w:sz w:val="28"/>
          <w:szCs w:val="28"/>
        </w:rPr>
      </w:pPr>
      <w:r w:rsidRPr="4005DDCE">
        <w:rPr>
          <w:rFonts w:ascii="Arial" w:eastAsia="Arial" w:hAnsi="Arial" w:cs="Arial"/>
          <w:sz w:val="28"/>
          <w:szCs w:val="28"/>
        </w:rPr>
        <w:t>Classe Endereco</w:t>
      </w:r>
    </w:p>
    <w:p w14:paraId="49ADC9D9" w14:textId="18AD38A1"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Atributos:</w:t>
      </w:r>
    </w:p>
    <w:p w14:paraId="4C339C4B" w14:textId="6C1DCD0D"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idEndereco: Long</w:t>
      </w:r>
    </w:p>
    <w:p w14:paraId="27EDDFAC" w14:textId="613286B0"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cep: String</w:t>
      </w:r>
    </w:p>
    <w:p w14:paraId="6DB9A02E" w14:textId="0AC2D7DE"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logadouro: String</w:t>
      </w:r>
    </w:p>
    <w:p w14:paraId="6DF2F94C" w14:textId="6775B01F"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cidade: String</w:t>
      </w:r>
    </w:p>
    <w:p w14:paraId="4723A54C" w14:textId="79D769A3"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bairro: String</w:t>
      </w:r>
    </w:p>
    <w:p w14:paraId="5AA62F50" w14:textId="14D1D305"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numero: String</w:t>
      </w:r>
    </w:p>
    <w:p w14:paraId="41A9CB1B" w14:textId="7D6FF913"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Métodos:</w:t>
      </w:r>
    </w:p>
    <w:p w14:paraId="146F3434" w14:textId="482438C7"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validarCep()</w:t>
      </w:r>
    </w:p>
    <w:p w14:paraId="5C7FCBC4" w14:textId="27167642" w:rsidR="71F3F7BC" w:rsidRDefault="71F3F7BC" w:rsidP="71F3F7BC">
      <w:pPr>
        <w:pStyle w:val="Ttulo5"/>
        <w:spacing w:before="333" w:after="333"/>
        <w:rPr>
          <w:rFonts w:ascii="Arial" w:eastAsia="Arial" w:hAnsi="Arial" w:cs="Arial"/>
          <w:sz w:val="28"/>
          <w:szCs w:val="28"/>
        </w:rPr>
      </w:pPr>
      <w:r w:rsidRPr="4005DDCE">
        <w:rPr>
          <w:rFonts w:ascii="Arial" w:eastAsia="Arial" w:hAnsi="Arial" w:cs="Arial"/>
          <w:sz w:val="28"/>
          <w:szCs w:val="28"/>
        </w:rPr>
        <w:t>Interface Doador</w:t>
      </w:r>
    </w:p>
    <w:p w14:paraId="285F384D" w14:textId="4FD57BBE"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Métodos:</w:t>
      </w:r>
    </w:p>
    <w:p w14:paraId="7AD280CD" w14:textId="32F9D5E2"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agendarDoacao()</w:t>
      </w:r>
    </w:p>
    <w:p w14:paraId="3371B39B" w14:textId="397BE857"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alterarInformacoes()</w:t>
      </w:r>
    </w:p>
    <w:p w14:paraId="5070CD3A" w14:textId="5A29F057"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reagendarDoacao()</w:t>
      </w:r>
    </w:p>
    <w:p w14:paraId="2BF2A28C" w14:textId="09BCE839"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consultarInformacoes()</w:t>
      </w:r>
    </w:p>
    <w:p w14:paraId="6F13AE9E" w14:textId="39DAAA86" w:rsidR="71F3F7BC" w:rsidRDefault="71F3F7BC" w:rsidP="71F3F7BC">
      <w:pPr>
        <w:pStyle w:val="Ttulo5"/>
        <w:spacing w:before="333" w:after="333"/>
        <w:rPr>
          <w:rFonts w:ascii="Arial" w:eastAsia="Arial" w:hAnsi="Arial" w:cs="Arial"/>
          <w:sz w:val="28"/>
          <w:szCs w:val="28"/>
        </w:rPr>
      </w:pPr>
      <w:r w:rsidRPr="2AE34261">
        <w:rPr>
          <w:rFonts w:ascii="Arial" w:eastAsia="Arial" w:hAnsi="Arial" w:cs="Arial"/>
          <w:sz w:val="28"/>
          <w:szCs w:val="28"/>
        </w:rPr>
        <w:lastRenderedPageBreak/>
        <w:t>Classe Abstrata Doador</w:t>
      </w:r>
    </w:p>
    <w:p w14:paraId="1E60F70C" w14:textId="0C2D682D"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Atributos:</w:t>
      </w:r>
    </w:p>
    <w:p w14:paraId="68E03A07" w14:textId="4C4AD716"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periodoDoacao: String</w:t>
      </w:r>
    </w:p>
    <w:p w14:paraId="33370143" w14:textId="3A6E889F"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idDoador: Long</w:t>
      </w:r>
    </w:p>
    <w:p w14:paraId="3F4B335C" w14:textId="08F4D603"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senha: String</w:t>
      </w:r>
    </w:p>
    <w:p w14:paraId="3D00880A" w14:textId="4CA5CC20"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usuario: String</w:t>
      </w:r>
    </w:p>
    <w:p w14:paraId="590F0562" w14:textId="2E94ABCB"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tipoDoador: String</w:t>
      </w:r>
    </w:p>
    <w:p w14:paraId="41002AB3" w14:textId="57EF5070" w:rsidR="71F3F7BC" w:rsidRDefault="71F3F7BC" w:rsidP="71F3F7BC">
      <w:pPr>
        <w:pStyle w:val="Ttulo5"/>
        <w:spacing w:before="333" w:after="333"/>
        <w:rPr>
          <w:rFonts w:ascii="Arial" w:eastAsia="Arial" w:hAnsi="Arial" w:cs="Arial"/>
          <w:sz w:val="28"/>
          <w:szCs w:val="28"/>
        </w:rPr>
      </w:pPr>
      <w:r w:rsidRPr="2AE34261">
        <w:rPr>
          <w:rFonts w:ascii="Arial" w:eastAsia="Arial" w:hAnsi="Arial" w:cs="Arial"/>
          <w:sz w:val="28"/>
          <w:szCs w:val="28"/>
        </w:rPr>
        <w:t>Classe PessoaJuridica</w:t>
      </w:r>
    </w:p>
    <w:p w14:paraId="708E628C" w14:textId="0F3EE6F0"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Atributos:</w:t>
      </w:r>
    </w:p>
    <w:p w14:paraId="26A97033" w14:textId="5DA4D8DE"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cnpj: String</w:t>
      </w:r>
    </w:p>
    <w:p w14:paraId="5983A696" w14:textId="56EB3018"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razaoSocial: String</w:t>
      </w:r>
    </w:p>
    <w:p w14:paraId="16E10CFC" w14:textId="73B7BC1E"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inscricaoEstadual: String</w:t>
      </w:r>
    </w:p>
    <w:p w14:paraId="5C213953" w14:textId="0E08EF9A"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responsavel: String</w:t>
      </w:r>
    </w:p>
    <w:p w14:paraId="40D6511D" w14:textId="2E841DD9"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Métodos:</w:t>
      </w:r>
    </w:p>
    <w:p w14:paraId="0970626B" w14:textId="011B911E"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validarCnpj()</w:t>
      </w:r>
    </w:p>
    <w:p w14:paraId="10F6B0CC" w14:textId="5159C04D"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validarInscricaoEstadual()</w:t>
      </w:r>
    </w:p>
    <w:p w14:paraId="5FF954D8" w14:textId="0BF6C468" w:rsidR="71F3F7BC" w:rsidRDefault="71F3F7BC" w:rsidP="71F3F7BC">
      <w:pPr>
        <w:pStyle w:val="Ttulo5"/>
        <w:spacing w:before="333" w:after="333"/>
      </w:pPr>
      <w:r w:rsidRPr="71F3F7BC">
        <w:rPr>
          <w:rFonts w:ascii="Arial" w:eastAsia="Arial" w:hAnsi="Arial" w:cs="Arial"/>
          <w:sz w:val="24"/>
          <w:szCs w:val="24"/>
        </w:rPr>
        <w:t>Classe PessoaFisica</w:t>
      </w:r>
    </w:p>
    <w:p w14:paraId="29C94801" w14:textId="00F1D691"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Atributos:</w:t>
      </w:r>
    </w:p>
    <w:p w14:paraId="2F473AAC" w14:textId="0B2DE973"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nome: String</w:t>
      </w:r>
    </w:p>
    <w:p w14:paraId="035F34F2" w14:textId="5D7DE150"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cpf: String</w:t>
      </w:r>
    </w:p>
    <w:p w14:paraId="62B6A3C3" w14:textId="4DC60124"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dt_nascimento: Date</w:t>
      </w:r>
    </w:p>
    <w:p w14:paraId="43683132" w14:textId="3BA256BD"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Métodos:</w:t>
      </w:r>
    </w:p>
    <w:p w14:paraId="0B0C8F69" w14:textId="06121DCE"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validarCpf()</w:t>
      </w:r>
    </w:p>
    <w:p w14:paraId="6695868B" w14:textId="0CB89D6C"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validarDataNascimento()</w:t>
      </w:r>
    </w:p>
    <w:p w14:paraId="022038D6" w14:textId="57D5EED7" w:rsidR="71F3F7BC" w:rsidRDefault="71F3F7BC" w:rsidP="71F3F7BC">
      <w:pPr>
        <w:pStyle w:val="Ttulo5"/>
        <w:spacing w:before="333" w:after="333"/>
        <w:rPr>
          <w:rFonts w:ascii="Arial" w:eastAsia="Arial" w:hAnsi="Arial" w:cs="Arial"/>
          <w:sz w:val="28"/>
          <w:szCs w:val="28"/>
        </w:rPr>
      </w:pPr>
      <w:r w:rsidRPr="2AE34261">
        <w:rPr>
          <w:rFonts w:ascii="Arial" w:eastAsia="Arial" w:hAnsi="Arial" w:cs="Arial"/>
          <w:sz w:val="28"/>
          <w:szCs w:val="28"/>
        </w:rPr>
        <w:t>Interface Doacao</w:t>
      </w:r>
    </w:p>
    <w:p w14:paraId="66DF1E21" w14:textId="65F880D5"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Métodos:</w:t>
      </w:r>
    </w:p>
    <w:p w14:paraId="6826F167" w14:textId="0CDAD2CB"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validarDoacao()</w:t>
      </w:r>
    </w:p>
    <w:p w14:paraId="36D7FA05" w14:textId="337FFE04"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validarAgendamento()</w:t>
      </w:r>
    </w:p>
    <w:p w14:paraId="61F6894D" w14:textId="663A2B98" w:rsidR="71F3F7BC" w:rsidRDefault="71F3F7BC" w:rsidP="71F3F7BC">
      <w:pPr>
        <w:pStyle w:val="Ttulo5"/>
        <w:spacing w:before="333" w:after="333"/>
        <w:rPr>
          <w:rFonts w:ascii="Arial" w:eastAsia="Arial" w:hAnsi="Arial" w:cs="Arial"/>
          <w:sz w:val="28"/>
          <w:szCs w:val="28"/>
        </w:rPr>
      </w:pPr>
      <w:r w:rsidRPr="2AE34261">
        <w:rPr>
          <w:rFonts w:ascii="Arial" w:eastAsia="Arial" w:hAnsi="Arial" w:cs="Arial"/>
          <w:sz w:val="28"/>
          <w:szCs w:val="28"/>
        </w:rPr>
        <w:t>Classe Doacao</w:t>
      </w:r>
    </w:p>
    <w:p w14:paraId="0F4146CE" w14:textId="3ED1C2AF"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Atributos:</w:t>
      </w:r>
    </w:p>
    <w:p w14:paraId="3D83432E" w14:textId="2B951032"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tipoDoacao: String</w:t>
      </w:r>
    </w:p>
    <w:p w14:paraId="622BD69C" w14:textId="14590F31"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idDoacao: Long</w:t>
      </w:r>
    </w:p>
    <w:p w14:paraId="1221A7E8" w14:textId="30EE801C"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dataDoacao: Date</w:t>
      </w:r>
    </w:p>
    <w:p w14:paraId="6EF3454D" w14:textId="28423C8E" w:rsidR="71F3F7BC" w:rsidRDefault="71F3F7BC" w:rsidP="71F3F7BC">
      <w:pPr>
        <w:pStyle w:val="Ttulo5"/>
        <w:spacing w:before="333" w:after="333"/>
        <w:rPr>
          <w:rFonts w:ascii="Arial" w:eastAsia="Arial" w:hAnsi="Arial" w:cs="Arial"/>
          <w:sz w:val="28"/>
          <w:szCs w:val="28"/>
        </w:rPr>
      </w:pPr>
      <w:r w:rsidRPr="60DA0079">
        <w:rPr>
          <w:rFonts w:ascii="Arial" w:eastAsia="Arial" w:hAnsi="Arial" w:cs="Arial"/>
          <w:sz w:val="28"/>
          <w:szCs w:val="28"/>
        </w:rPr>
        <w:t>Classe DoacaoMonetaria</w:t>
      </w:r>
    </w:p>
    <w:p w14:paraId="3F133D21" w14:textId="221B0151"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Atributos:</w:t>
      </w:r>
    </w:p>
    <w:p w14:paraId="50EDC14D" w14:textId="2AA179C7"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valorDoacao: float</w:t>
      </w:r>
    </w:p>
    <w:p w14:paraId="6CE166C8" w14:textId="3B08C4C4"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lastRenderedPageBreak/>
        <w:t>metodoPagamento: MetodoPagamento</w:t>
      </w:r>
    </w:p>
    <w:p w14:paraId="332419D0" w14:textId="23497D56"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Métodos:</w:t>
      </w:r>
    </w:p>
    <w:p w14:paraId="14A0ED03" w14:textId="0B45FD32"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validarValor()</w:t>
      </w:r>
    </w:p>
    <w:p w14:paraId="7154675C" w14:textId="11F69E68"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validarPagamento()</w:t>
      </w:r>
    </w:p>
    <w:p w14:paraId="068BED8F" w14:textId="3CDA561D"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inserirValorDoacao()</w:t>
      </w:r>
    </w:p>
    <w:p w14:paraId="18C78612" w14:textId="779AA84D" w:rsidR="71F3F7BC" w:rsidRDefault="71F3F7BC" w:rsidP="71F3F7BC">
      <w:pPr>
        <w:pStyle w:val="Ttulo5"/>
        <w:spacing w:before="333" w:after="333"/>
        <w:rPr>
          <w:rFonts w:ascii="Arial" w:eastAsia="Arial" w:hAnsi="Arial" w:cs="Arial"/>
          <w:sz w:val="28"/>
          <w:szCs w:val="28"/>
        </w:rPr>
      </w:pPr>
      <w:r w:rsidRPr="60DA0079">
        <w:rPr>
          <w:rFonts w:ascii="Arial" w:eastAsia="Arial" w:hAnsi="Arial" w:cs="Arial"/>
          <w:sz w:val="28"/>
          <w:szCs w:val="28"/>
        </w:rPr>
        <w:t>Classe MetodoPagamento</w:t>
      </w:r>
    </w:p>
    <w:p w14:paraId="4947DA6E" w14:textId="36606883"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Atributos:</w:t>
      </w:r>
    </w:p>
    <w:p w14:paraId="653DCDFA" w14:textId="61F8778C"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idMetodoPagamento: Long</w:t>
      </w:r>
    </w:p>
    <w:p w14:paraId="778B24CA" w14:textId="1AC65204"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nomeMetodoPagamento: String</w:t>
      </w:r>
    </w:p>
    <w:p w14:paraId="399AE750" w14:textId="2CB2A725" w:rsidR="71F3F7BC" w:rsidRDefault="71F3F7BC" w:rsidP="71F3F7BC">
      <w:pPr>
        <w:pStyle w:val="Ttulo5"/>
        <w:spacing w:before="333" w:after="333"/>
        <w:rPr>
          <w:rFonts w:ascii="Arial" w:eastAsia="Arial" w:hAnsi="Arial" w:cs="Arial"/>
          <w:sz w:val="28"/>
          <w:szCs w:val="28"/>
        </w:rPr>
      </w:pPr>
      <w:r w:rsidRPr="60DA0079">
        <w:rPr>
          <w:rFonts w:ascii="Arial" w:eastAsia="Arial" w:hAnsi="Arial" w:cs="Arial"/>
          <w:sz w:val="28"/>
          <w:szCs w:val="28"/>
        </w:rPr>
        <w:t>Classe DoacaoFisica</w:t>
      </w:r>
    </w:p>
    <w:p w14:paraId="5993972C" w14:textId="0C0D566C"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Atributos:</w:t>
      </w:r>
    </w:p>
    <w:p w14:paraId="615A7DC2" w14:textId="59CB59DD"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obsDoacao: String</w:t>
      </w:r>
    </w:p>
    <w:p w14:paraId="3F0A65C6" w14:textId="632CDBB6"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dataAgendamento: LocalDateTime</w:t>
      </w:r>
    </w:p>
    <w:p w14:paraId="4E7735F7" w14:textId="6BD59F7F" w:rsidR="71F3F7BC" w:rsidRDefault="71F3F7BC" w:rsidP="71F3F7BC">
      <w:pPr>
        <w:pStyle w:val="Ttulo5"/>
        <w:spacing w:before="333" w:after="333"/>
        <w:rPr>
          <w:rFonts w:ascii="Arial" w:eastAsia="Arial" w:hAnsi="Arial" w:cs="Arial"/>
          <w:sz w:val="28"/>
          <w:szCs w:val="28"/>
        </w:rPr>
      </w:pPr>
      <w:r w:rsidRPr="7B4ED755">
        <w:rPr>
          <w:rFonts w:ascii="Arial" w:eastAsia="Arial" w:hAnsi="Arial" w:cs="Arial"/>
          <w:sz w:val="28"/>
          <w:szCs w:val="28"/>
        </w:rPr>
        <w:t>Classe ItemDoacao</w:t>
      </w:r>
    </w:p>
    <w:p w14:paraId="61570E79" w14:textId="10ECA8CB"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Atributos:</w:t>
      </w:r>
    </w:p>
    <w:p w14:paraId="5C0BAE00" w14:textId="65653B43"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idItem: ItemEstoque</w:t>
      </w:r>
    </w:p>
    <w:p w14:paraId="38B646E3" w14:textId="70A7E2D4"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idDoacao: DoacaoFisica</w:t>
      </w:r>
    </w:p>
    <w:p w14:paraId="51CBDE5D" w14:textId="209E3F4B"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quantidadeItem: int</w:t>
      </w:r>
    </w:p>
    <w:p w14:paraId="7047C25B" w14:textId="0FD8201A" w:rsidR="71F3F7BC" w:rsidRDefault="71F3F7BC" w:rsidP="71F3F7BC">
      <w:pPr>
        <w:pStyle w:val="Ttulo5"/>
        <w:spacing w:before="333" w:after="333"/>
        <w:rPr>
          <w:rFonts w:ascii="Arial" w:eastAsia="Arial" w:hAnsi="Arial" w:cs="Arial"/>
          <w:sz w:val="28"/>
          <w:szCs w:val="28"/>
        </w:rPr>
      </w:pPr>
      <w:r w:rsidRPr="7B4ED755">
        <w:rPr>
          <w:rFonts w:ascii="Arial" w:eastAsia="Arial" w:hAnsi="Arial" w:cs="Arial"/>
          <w:sz w:val="28"/>
          <w:szCs w:val="28"/>
        </w:rPr>
        <w:t>Classe ItemEstoque</w:t>
      </w:r>
    </w:p>
    <w:p w14:paraId="6A5E03EB" w14:textId="1E758184"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Atributos:</w:t>
      </w:r>
    </w:p>
    <w:p w14:paraId="7CAFEA28" w14:textId="03DE3D24"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idItem: Long</w:t>
      </w:r>
    </w:p>
    <w:p w14:paraId="37B69053" w14:textId="15264AC1"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idFrente: Long</w:t>
      </w:r>
    </w:p>
    <w:p w14:paraId="445041B5" w14:textId="4149B11D"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descItem: String</w:t>
      </w:r>
    </w:p>
    <w:p w14:paraId="4F132ED4" w14:textId="44895DCC"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Métodos:</w:t>
      </w:r>
    </w:p>
    <w:p w14:paraId="23DA241B" w14:textId="7BC870B4"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inserirItemDoacao()</w:t>
      </w:r>
    </w:p>
    <w:p w14:paraId="04BFAFE2" w14:textId="7C1C336D"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inserirQntdItemDoacao()</w:t>
      </w:r>
    </w:p>
    <w:p w14:paraId="4E9BC67F" w14:textId="5B5696B9"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Consolas" w:eastAsia="Consolas" w:hAnsi="Consolas" w:cs="Consolas"/>
          <w:sz w:val="24"/>
          <w:szCs w:val="24"/>
        </w:rPr>
        <w:t>alterarDescItem()</w:t>
      </w:r>
    </w:p>
    <w:p w14:paraId="4BC9EA83" w14:textId="6ABF53DF" w:rsidR="71F3F7BC" w:rsidRDefault="71F3F7BC" w:rsidP="71F3F7BC">
      <w:pPr>
        <w:pStyle w:val="Ttulo4"/>
        <w:spacing w:before="319" w:after="319"/>
        <w:rPr>
          <w:rFonts w:ascii="Arial" w:eastAsia="Arial" w:hAnsi="Arial" w:cs="Arial"/>
          <w:b/>
          <w:i w:val="0"/>
          <w:color w:val="000000" w:themeColor="text1"/>
          <w:sz w:val="28"/>
          <w:szCs w:val="28"/>
        </w:rPr>
      </w:pPr>
      <w:r w:rsidRPr="58AC6305">
        <w:rPr>
          <w:rFonts w:ascii="Arial" w:eastAsia="Arial" w:hAnsi="Arial" w:cs="Arial"/>
          <w:b/>
          <w:i w:val="0"/>
          <w:color w:val="000000" w:themeColor="text1"/>
          <w:sz w:val="28"/>
          <w:szCs w:val="28"/>
        </w:rPr>
        <w:t>Cardinalidades e Relacionamentos</w:t>
      </w:r>
    </w:p>
    <w:p w14:paraId="11492FBF" w14:textId="0D14D9DE"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Doador (Interface)</w:t>
      </w:r>
    </w:p>
    <w:p w14:paraId="7052354B" w14:textId="3BD2E3F6"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Arial" w:eastAsia="Arial" w:hAnsi="Arial" w:cs="Arial"/>
          <w:sz w:val="24"/>
          <w:szCs w:val="24"/>
        </w:rPr>
        <w:t xml:space="preserve">Implementada pela classe abstrata </w:t>
      </w:r>
      <w:r w:rsidRPr="71F3F7BC">
        <w:rPr>
          <w:rFonts w:ascii="Consolas" w:eastAsia="Consolas" w:hAnsi="Consolas" w:cs="Consolas"/>
          <w:sz w:val="24"/>
          <w:szCs w:val="24"/>
        </w:rPr>
        <w:t>Doador</w:t>
      </w:r>
    </w:p>
    <w:p w14:paraId="6DCF4DB3" w14:textId="6DCB583C"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Doador (Classe Abstrata)</w:t>
      </w:r>
    </w:p>
    <w:p w14:paraId="21EE0A4E" w14:textId="1ED47A34"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Arial" w:eastAsia="Arial" w:hAnsi="Arial" w:cs="Arial"/>
          <w:sz w:val="24"/>
          <w:szCs w:val="24"/>
        </w:rPr>
        <w:t xml:space="preserve">Superclasse de </w:t>
      </w:r>
      <w:r w:rsidRPr="71F3F7BC">
        <w:rPr>
          <w:rFonts w:ascii="Consolas" w:eastAsia="Consolas" w:hAnsi="Consolas" w:cs="Consolas"/>
          <w:sz w:val="24"/>
          <w:szCs w:val="24"/>
        </w:rPr>
        <w:t>PessoaFisica</w:t>
      </w:r>
      <w:r w:rsidRPr="71F3F7BC">
        <w:rPr>
          <w:rFonts w:ascii="Arial" w:eastAsia="Arial" w:hAnsi="Arial" w:cs="Arial"/>
          <w:sz w:val="24"/>
          <w:szCs w:val="24"/>
        </w:rPr>
        <w:t xml:space="preserve"> e </w:t>
      </w:r>
      <w:r w:rsidRPr="71F3F7BC">
        <w:rPr>
          <w:rFonts w:ascii="Consolas" w:eastAsia="Consolas" w:hAnsi="Consolas" w:cs="Consolas"/>
          <w:sz w:val="24"/>
          <w:szCs w:val="24"/>
        </w:rPr>
        <w:t>PessoaJuridica</w:t>
      </w:r>
    </w:p>
    <w:p w14:paraId="595C1E69" w14:textId="2950EC9A" w:rsidR="71F3F7BC" w:rsidRDefault="71F3F7BC" w:rsidP="00366FA2">
      <w:pPr>
        <w:pStyle w:val="PargrafodaLista"/>
        <w:numPr>
          <w:ilvl w:val="1"/>
          <w:numId w:val="12"/>
        </w:numPr>
        <w:spacing w:after="0"/>
        <w:rPr>
          <w:rFonts w:ascii="Arial" w:eastAsia="Arial" w:hAnsi="Arial" w:cs="Arial"/>
          <w:sz w:val="24"/>
          <w:szCs w:val="24"/>
        </w:rPr>
      </w:pPr>
      <w:r w:rsidRPr="71F3F7BC">
        <w:rPr>
          <w:rFonts w:ascii="Arial" w:eastAsia="Arial" w:hAnsi="Arial" w:cs="Arial"/>
          <w:sz w:val="24"/>
          <w:szCs w:val="24"/>
        </w:rPr>
        <w:t xml:space="preserve">Composição com </w:t>
      </w:r>
      <w:r w:rsidRPr="71F3F7BC">
        <w:rPr>
          <w:rFonts w:ascii="Consolas" w:eastAsia="Consolas" w:hAnsi="Consolas" w:cs="Consolas"/>
          <w:sz w:val="24"/>
          <w:szCs w:val="24"/>
        </w:rPr>
        <w:t>Contato</w:t>
      </w:r>
      <w:r w:rsidRPr="71F3F7BC">
        <w:rPr>
          <w:rFonts w:ascii="Arial" w:eastAsia="Arial" w:hAnsi="Arial" w:cs="Arial"/>
          <w:sz w:val="24"/>
          <w:szCs w:val="24"/>
        </w:rPr>
        <w:t>: 1 (Doador) para 1 (Contato)</w:t>
      </w:r>
    </w:p>
    <w:p w14:paraId="4F0DFBE7" w14:textId="08AD72CD"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PessoaJuridica</w:t>
      </w:r>
    </w:p>
    <w:p w14:paraId="71FD50C6" w14:textId="4A9392D7" w:rsidR="71F3F7BC" w:rsidRDefault="71F3F7BC" w:rsidP="00366FA2">
      <w:pPr>
        <w:pStyle w:val="PargrafodaLista"/>
        <w:numPr>
          <w:ilvl w:val="1"/>
          <w:numId w:val="12"/>
        </w:numPr>
        <w:spacing w:after="0"/>
        <w:rPr>
          <w:rFonts w:ascii="Arial" w:eastAsia="Arial" w:hAnsi="Arial" w:cs="Arial"/>
          <w:sz w:val="24"/>
          <w:szCs w:val="24"/>
        </w:rPr>
      </w:pPr>
      <w:r w:rsidRPr="71F3F7BC">
        <w:rPr>
          <w:rFonts w:ascii="Arial" w:eastAsia="Arial" w:hAnsi="Arial" w:cs="Arial"/>
          <w:sz w:val="24"/>
          <w:szCs w:val="24"/>
        </w:rPr>
        <w:t xml:space="preserve">Composição com </w:t>
      </w:r>
      <w:r w:rsidRPr="71F3F7BC">
        <w:rPr>
          <w:rFonts w:ascii="Consolas" w:eastAsia="Consolas" w:hAnsi="Consolas" w:cs="Consolas"/>
          <w:sz w:val="24"/>
          <w:szCs w:val="24"/>
        </w:rPr>
        <w:t>Endereco</w:t>
      </w:r>
      <w:r w:rsidRPr="71F3F7BC">
        <w:rPr>
          <w:rFonts w:ascii="Arial" w:eastAsia="Arial" w:hAnsi="Arial" w:cs="Arial"/>
          <w:sz w:val="24"/>
          <w:szCs w:val="24"/>
        </w:rPr>
        <w:t>: 1 (PessoaJuridica) para 1 (Endereco)</w:t>
      </w:r>
    </w:p>
    <w:p w14:paraId="650C6A25" w14:textId="73EEE72C" w:rsidR="71F3F7BC" w:rsidRDefault="71F3F7BC" w:rsidP="00366FA2">
      <w:pPr>
        <w:pStyle w:val="PargrafodaLista"/>
        <w:numPr>
          <w:ilvl w:val="1"/>
          <w:numId w:val="12"/>
        </w:numPr>
        <w:spacing w:after="0"/>
        <w:rPr>
          <w:rFonts w:ascii="Arial" w:eastAsia="Arial" w:hAnsi="Arial" w:cs="Arial"/>
          <w:sz w:val="24"/>
          <w:szCs w:val="24"/>
        </w:rPr>
      </w:pPr>
      <w:r w:rsidRPr="71F3F7BC">
        <w:rPr>
          <w:rFonts w:ascii="Arial" w:eastAsia="Arial" w:hAnsi="Arial" w:cs="Arial"/>
          <w:sz w:val="24"/>
          <w:szCs w:val="24"/>
        </w:rPr>
        <w:t xml:space="preserve">Composição com </w:t>
      </w:r>
      <w:r w:rsidRPr="71F3F7BC">
        <w:rPr>
          <w:rFonts w:ascii="Consolas" w:eastAsia="Consolas" w:hAnsi="Consolas" w:cs="Consolas"/>
          <w:sz w:val="24"/>
          <w:szCs w:val="24"/>
        </w:rPr>
        <w:t>Contato</w:t>
      </w:r>
      <w:r w:rsidRPr="71F3F7BC">
        <w:rPr>
          <w:rFonts w:ascii="Arial" w:eastAsia="Arial" w:hAnsi="Arial" w:cs="Arial"/>
          <w:sz w:val="24"/>
          <w:szCs w:val="24"/>
        </w:rPr>
        <w:t>: 1 (PessoaJuridica) para 1 (Contato)</w:t>
      </w:r>
    </w:p>
    <w:p w14:paraId="4610A36D" w14:textId="6ACEE77A"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Familia</w:t>
      </w:r>
    </w:p>
    <w:p w14:paraId="20AF66DA" w14:textId="34DA7663" w:rsidR="71F3F7BC" w:rsidRDefault="71F3F7BC" w:rsidP="00366FA2">
      <w:pPr>
        <w:pStyle w:val="PargrafodaLista"/>
        <w:numPr>
          <w:ilvl w:val="1"/>
          <w:numId w:val="12"/>
        </w:numPr>
        <w:spacing w:after="0"/>
        <w:rPr>
          <w:rFonts w:ascii="Arial" w:eastAsia="Arial" w:hAnsi="Arial" w:cs="Arial"/>
          <w:sz w:val="24"/>
          <w:szCs w:val="24"/>
        </w:rPr>
      </w:pPr>
      <w:r w:rsidRPr="71F3F7BC">
        <w:rPr>
          <w:rFonts w:ascii="Arial" w:eastAsia="Arial" w:hAnsi="Arial" w:cs="Arial"/>
          <w:sz w:val="24"/>
          <w:szCs w:val="24"/>
        </w:rPr>
        <w:lastRenderedPageBreak/>
        <w:t xml:space="preserve">Composição com </w:t>
      </w:r>
      <w:r w:rsidRPr="71F3F7BC">
        <w:rPr>
          <w:rFonts w:ascii="Consolas" w:eastAsia="Consolas" w:hAnsi="Consolas" w:cs="Consolas"/>
          <w:sz w:val="24"/>
          <w:szCs w:val="24"/>
        </w:rPr>
        <w:t>Endereco</w:t>
      </w:r>
      <w:r w:rsidRPr="71F3F7BC">
        <w:rPr>
          <w:rFonts w:ascii="Arial" w:eastAsia="Arial" w:hAnsi="Arial" w:cs="Arial"/>
          <w:sz w:val="24"/>
          <w:szCs w:val="24"/>
        </w:rPr>
        <w:t xml:space="preserve"> e </w:t>
      </w:r>
      <w:r w:rsidRPr="71F3F7BC">
        <w:rPr>
          <w:rFonts w:ascii="Consolas" w:eastAsia="Consolas" w:hAnsi="Consolas" w:cs="Consolas"/>
          <w:sz w:val="24"/>
          <w:szCs w:val="24"/>
        </w:rPr>
        <w:t>Contato</w:t>
      </w:r>
      <w:r w:rsidRPr="71F3F7BC">
        <w:rPr>
          <w:rFonts w:ascii="Arial" w:eastAsia="Arial" w:hAnsi="Arial" w:cs="Arial"/>
          <w:sz w:val="24"/>
          <w:szCs w:val="24"/>
        </w:rPr>
        <w:t>: 1 (Familia) para 1 (Endereco e Contato)</w:t>
      </w:r>
    </w:p>
    <w:p w14:paraId="103A3CF3" w14:textId="11EB67BA"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Doacao (Interface)</w:t>
      </w:r>
    </w:p>
    <w:p w14:paraId="67CE9BBA" w14:textId="77A6DD80"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Arial" w:eastAsia="Arial" w:hAnsi="Arial" w:cs="Arial"/>
          <w:sz w:val="24"/>
          <w:szCs w:val="24"/>
        </w:rPr>
        <w:t xml:space="preserve">Implementada pela classe </w:t>
      </w:r>
      <w:r w:rsidRPr="71F3F7BC">
        <w:rPr>
          <w:rFonts w:ascii="Consolas" w:eastAsia="Consolas" w:hAnsi="Consolas" w:cs="Consolas"/>
          <w:sz w:val="24"/>
          <w:szCs w:val="24"/>
        </w:rPr>
        <w:t>Doacao</w:t>
      </w:r>
    </w:p>
    <w:p w14:paraId="17FF888F" w14:textId="2ECD3A7A"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Doacao (Classe)</w:t>
      </w:r>
    </w:p>
    <w:p w14:paraId="40F7EC72" w14:textId="19F27662" w:rsidR="71F3F7BC" w:rsidRDefault="71F3F7BC" w:rsidP="00366FA2">
      <w:pPr>
        <w:pStyle w:val="PargrafodaLista"/>
        <w:numPr>
          <w:ilvl w:val="1"/>
          <w:numId w:val="12"/>
        </w:numPr>
        <w:spacing w:after="0"/>
        <w:rPr>
          <w:rFonts w:ascii="Consolas" w:eastAsia="Consolas" w:hAnsi="Consolas" w:cs="Consolas"/>
          <w:sz w:val="24"/>
          <w:szCs w:val="24"/>
        </w:rPr>
      </w:pPr>
      <w:r w:rsidRPr="71F3F7BC">
        <w:rPr>
          <w:rFonts w:ascii="Arial" w:eastAsia="Arial" w:hAnsi="Arial" w:cs="Arial"/>
          <w:sz w:val="24"/>
          <w:szCs w:val="24"/>
        </w:rPr>
        <w:t xml:space="preserve">Superclasse de </w:t>
      </w:r>
      <w:r w:rsidRPr="71F3F7BC">
        <w:rPr>
          <w:rFonts w:ascii="Consolas" w:eastAsia="Consolas" w:hAnsi="Consolas" w:cs="Consolas"/>
          <w:sz w:val="24"/>
          <w:szCs w:val="24"/>
        </w:rPr>
        <w:t>DoacaoMonetaria</w:t>
      </w:r>
      <w:r w:rsidRPr="71F3F7BC">
        <w:rPr>
          <w:rFonts w:ascii="Arial" w:eastAsia="Arial" w:hAnsi="Arial" w:cs="Arial"/>
          <w:sz w:val="24"/>
          <w:szCs w:val="24"/>
        </w:rPr>
        <w:t xml:space="preserve"> e </w:t>
      </w:r>
      <w:r w:rsidRPr="71F3F7BC">
        <w:rPr>
          <w:rFonts w:ascii="Consolas" w:eastAsia="Consolas" w:hAnsi="Consolas" w:cs="Consolas"/>
          <w:sz w:val="24"/>
          <w:szCs w:val="24"/>
        </w:rPr>
        <w:t>DoacaoFisica</w:t>
      </w:r>
    </w:p>
    <w:p w14:paraId="6D2544DE" w14:textId="2F52AE24" w:rsidR="71F3F7BC" w:rsidRDefault="71F3F7BC" w:rsidP="00366FA2">
      <w:pPr>
        <w:pStyle w:val="PargrafodaLista"/>
        <w:numPr>
          <w:ilvl w:val="1"/>
          <w:numId w:val="12"/>
        </w:numPr>
        <w:spacing w:after="0"/>
        <w:rPr>
          <w:rFonts w:ascii="Arial" w:eastAsia="Arial" w:hAnsi="Arial" w:cs="Arial"/>
          <w:sz w:val="24"/>
          <w:szCs w:val="24"/>
        </w:rPr>
      </w:pPr>
      <w:r w:rsidRPr="71F3F7BC">
        <w:rPr>
          <w:rFonts w:ascii="Arial" w:eastAsia="Arial" w:hAnsi="Arial" w:cs="Arial"/>
          <w:sz w:val="24"/>
          <w:szCs w:val="24"/>
        </w:rPr>
        <w:t xml:space="preserve">Composição com </w:t>
      </w:r>
      <w:r w:rsidRPr="71F3F7BC">
        <w:rPr>
          <w:rFonts w:ascii="Consolas" w:eastAsia="Consolas" w:hAnsi="Consolas" w:cs="Consolas"/>
          <w:sz w:val="24"/>
          <w:szCs w:val="24"/>
        </w:rPr>
        <w:t>Doador</w:t>
      </w:r>
      <w:r w:rsidRPr="71F3F7BC">
        <w:rPr>
          <w:rFonts w:ascii="Arial" w:eastAsia="Arial" w:hAnsi="Arial" w:cs="Arial"/>
          <w:sz w:val="24"/>
          <w:szCs w:val="24"/>
        </w:rPr>
        <w:t>: 1 (Doador) para N (Doacao)</w:t>
      </w:r>
    </w:p>
    <w:p w14:paraId="2517A240" w14:textId="3BB11B23"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DoacaoMonetaria</w:t>
      </w:r>
    </w:p>
    <w:p w14:paraId="7CAEAEB2" w14:textId="0B6F3074" w:rsidR="71F3F7BC" w:rsidRDefault="71F3F7BC" w:rsidP="00366FA2">
      <w:pPr>
        <w:pStyle w:val="PargrafodaLista"/>
        <w:numPr>
          <w:ilvl w:val="1"/>
          <w:numId w:val="12"/>
        </w:numPr>
        <w:spacing w:after="0"/>
        <w:rPr>
          <w:rFonts w:ascii="Arial" w:eastAsia="Arial" w:hAnsi="Arial" w:cs="Arial"/>
          <w:sz w:val="24"/>
          <w:szCs w:val="24"/>
        </w:rPr>
      </w:pPr>
      <w:r w:rsidRPr="71F3F7BC">
        <w:rPr>
          <w:rFonts w:ascii="Arial" w:eastAsia="Arial" w:hAnsi="Arial" w:cs="Arial"/>
          <w:sz w:val="24"/>
          <w:szCs w:val="24"/>
        </w:rPr>
        <w:t xml:space="preserve">Agregação com </w:t>
      </w:r>
      <w:r w:rsidRPr="71F3F7BC">
        <w:rPr>
          <w:rFonts w:ascii="Consolas" w:eastAsia="Consolas" w:hAnsi="Consolas" w:cs="Consolas"/>
          <w:sz w:val="24"/>
          <w:szCs w:val="24"/>
        </w:rPr>
        <w:t>MetodoPagamento</w:t>
      </w:r>
      <w:r w:rsidRPr="71F3F7BC">
        <w:rPr>
          <w:rFonts w:ascii="Arial" w:eastAsia="Arial" w:hAnsi="Arial" w:cs="Arial"/>
          <w:sz w:val="24"/>
          <w:szCs w:val="24"/>
        </w:rPr>
        <w:t>: N (DoacaoMonetaria) para 1 (MetodoPagamento)</w:t>
      </w:r>
    </w:p>
    <w:p w14:paraId="53201808" w14:textId="18F95578" w:rsidR="71F3F7BC" w:rsidRDefault="71F3F7BC" w:rsidP="00366FA2">
      <w:pPr>
        <w:pStyle w:val="PargrafodaLista"/>
        <w:numPr>
          <w:ilvl w:val="0"/>
          <w:numId w:val="12"/>
        </w:numPr>
        <w:spacing w:after="0"/>
        <w:rPr>
          <w:rFonts w:ascii="Arial" w:eastAsia="Arial" w:hAnsi="Arial" w:cs="Arial"/>
          <w:b/>
          <w:bCs/>
          <w:sz w:val="24"/>
          <w:szCs w:val="24"/>
        </w:rPr>
      </w:pPr>
      <w:r w:rsidRPr="71F3F7BC">
        <w:rPr>
          <w:rFonts w:ascii="Arial" w:eastAsia="Arial" w:hAnsi="Arial" w:cs="Arial"/>
          <w:b/>
          <w:bCs/>
          <w:sz w:val="24"/>
          <w:szCs w:val="24"/>
        </w:rPr>
        <w:t>ItemDoacao</w:t>
      </w:r>
    </w:p>
    <w:p w14:paraId="0B1E81A6" w14:textId="5042F60C" w:rsidR="64436E9D" w:rsidRDefault="71F3F7BC" w:rsidP="00366FA2">
      <w:pPr>
        <w:pStyle w:val="PargrafodaLista"/>
        <w:numPr>
          <w:ilvl w:val="1"/>
          <w:numId w:val="12"/>
        </w:numPr>
        <w:spacing w:after="0"/>
        <w:rPr>
          <w:rFonts w:ascii="Arial" w:eastAsia="Arial" w:hAnsi="Arial" w:cs="Arial"/>
          <w:sz w:val="24"/>
          <w:szCs w:val="24"/>
        </w:rPr>
      </w:pPr>
      <w:r w:rsidRPr="71F3F7BC">
        <w:rPr>
          <w:rFonts w:ascii="Arial" w:eastAsia="Arial" w:hAnsi="Arial" w:cs="Arial"/>
          <w:sz w:val="24"/>
          <w:szCs w:val="24"/>
        </w:rPr>
        <w:t xml:space="preserve">Composição com </w:t>
      </w:r>
      <w:r w:rsidRPr="71F3F7BC">
        <w:rPr>
          <w:rFonts w:ascii="Consolas" w:eastAsia="Consolas" w:hAnsi="Consolas" w:cs="Consolas"/>
          <w:sz w:val="24"/>
          <w:szCs w:val="24"/>
        </w:rPr>
        <w:t>DoacaoFisica</w:t>
      </w:r>
      <w:r w:rsidRPr="71F3F7BC">
        <w:rPr>
          <w:rFonts w:ascii="Arial" w:eastAsia="Arial" w:hAnsi="Arial" w:cs="Arial"/>
          <w:sz w:val="24"/>
          <w:szCs w:val="24"/>
        </w:rPr>
        <w:t xml:space="preserve"> e </w:t>
      </w:r>
      <w:r w:rsidRPr="71F3F7BC">
        <w:rPr>
          <w:rFonts w:ascii="Consolas" w:eastAsia="Consolas" w:hAnsi="Consolas" w:cs="Consolas"/>
          <w:sz w:val="24"/>
          <w:szCs w:val="24"/>
        </w:rPr>
        <w:t>ItemEstoque</w:t>
      </w:r>
      <w:r w:rsidRPr="71F3F7BC">
        <w:rPr>
          <w:rFonts w:ascii="Arial" w:eastAsia="Arial" w:hAnsi="Arial" w:cs="Arial"/>
          <w:sz w:val="24"/>
          <w:szCs w:val="24"/>
        </w:rPr>
        <w:t>: 1 (DoacaoFisica e ItemEstoque) para N (ItemDoacao)</w:t>
      </w:r>
    </w:p>
    <w:p w14:paraId="6D6C7CEE" w14:textId="045DDAD5" w:rsidR="39BD1A76" w:rsidRDefault="39BD1A76" w:rsidP="1B8832E9">
      <w:pPr>
        <w:pStyle w:val="PargrafodaLista"/>
        <w:spacing w:after="0"/>
        <w:rPr>
          <w:rFonts w:ascii="Arial" w:eastAsia="Arial" w:hAnsi="Arial" w:cs="Arial"/>
          <w:sz w:val="24"/>
          <w:szCs w:val="24"/>
        </w:rPr>
      </w:pPr>
    </w:p>
    <w:p w14:paraId="40545203" w14:textId="1B0D7114" w:rsidR="4466AEA9" w:rsidRDefault="4466AEA9" w:rsidP="4466AEA9">
      <w:pPr>
        <w:ind w:firstLine="0"/>
      </w:pPr>
      <w:r>
        <w:rPr>
          <w:noProof/>
        </w:rPr>
        <w:drawing>
          <wp:inline distT="0" distB="0" distL="0" distR="0" wp14:anchorId="704EF3C3" wp14:editId="042C301B">
            <wp:extent cx="6124575" cy="2274104"/>
            <wp:effectExtent l="0" t="0" r="0" b="0"/>
            <wp:docPr id="504415401" name="Picture 50441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4575" cy="2274104"/>
                    </a:xfrm>
                    <a:prstGeom prst="rect">
                      <a:avLst/>
                    </a:prstGeom>
                  </pic:spPr>
                </pic:pic>
              </a:graphicData>
            </a:graphic>
          </wp:inline>
        </w:drawing>
      </w:r>
    </w:p>
    <w:p w14:paraId="32582F4E" w14:textId="33770A61" w:rsidR="003447F4" w:rsidRPr="000C3E82" w:rsidRDefault="003447F4" w:rsidP="00BD06F8">
      <w:pPr>
        <w:ind w:firstLine="0"/>
        <w:rPr>
          <w:b/>
          <w:bCs/>
          <w:szCs w:val="24"/>
        </w:rPr>
      </w:pPr>
      <w:r w:rsidRPr="000C3E82">
        <w:rPr>
          <w:b/>
          <w:bCs/>
          <w:szCs w:val="24"/>
        </w:rPr>
        <w:t>3.</w:t>
      </w:r>
      <w:r w:rsidR="00421934" w:rsidRPr="000C3E82">
        <w:rPr>
          <w:b/>
          <w:bCs/>
          <w:szCs w:val="24"/>
        </w:rPr>
        <w:t>8</w:t>
      </w:r>
      <w:r w:rsidRPr="000C3E82">
        <w:rPr>
          <w:b/>
          <w:bCs/>
          <w:szCs w:val="24"/>
        </w:rPr>
        <w:t xml:space="preserve"> Diagrama de Atividades</w:t>
      </w:r>
    </w:p>
    <w:p w14:paraId="6CA7EC5C" w14:textId="211B5A27" w:rsidR="00BA0F96" w:rsidRPr="00BA0F96" w:rsidRDefault="008813E7" w:rsidP="00BA0F96">
      <w:pPr>
        <w:ind w:firstLine="0"/>
        <w:rPr>
          <w:szCs w:val="24"/>
        </w:rPr>
      </w:pPr>
      <w:r>
        <w:rPr>
          <w:szCs w:val="24"/>
        </w:rPr>
        <w:tab/>
      </w:r>
      <w:r w:rsidR="00BA0F96" w:rsidRPr="00BA0F96">
        <w:rPr>
          <w:szCs w:val="24"/>
        </w:rPr>
        <w:t>O que é um Diagrama de Atividades</w:t>
      </w:r>
    </w:p>
    <w:p w14:paraId="0123875A" w14:textId="77777777" w:rsidR="00BA0F96" w:rsidRPr="00BA0F96" w:rsidRDefault="00BA0F96" w:rsidP="00BA0F96">
      <w:pPr>
        <w:ind w:firstLine="0"/>
        <w:rPr>
          <w:szCs w:val="24"/>
        </w:rPr>
      </w:pPr>
      <w:r w:rsidRPr="00BA0F96">
        <w:rPr>
          <w:szCs w:val="24"/>
        </w:rPr>
        <w:t>Um diagrama de atividades é um tipo de diagrama de comportamento na UML (Unified Modeling Language) que representa o fluxo de atividades ou tarefas em um sistema ou processo. Ele mostra as atividades, a ordem em que ocorrem e as condições que determinam o fluxo entre elas, utilizando componentes como atividades/ações, transições/flechas, decisões, objetos, swimlanes (faixas de natação), e estados inicial e final.</w:t>
      </w:r>
    </w:p>
    <w:p w14:paraId="4B0C39F9" w14:textId="77777777" w:rsidR="00BA0F96" w:rsidRPr="00BA0F96" w:rsidRDefault="00BA0F96" w:rsidP="00BA0F96">
      <w:pPr>
        <w:ind w:firstLine="0"/>
        <w:rPr>
          <w:szCs w:val="24"/>
        </w:rPr>
      </w:pPr>
    </w:p>
    <w:p w14:paraId="678BEBA2" w14:textId="062E62DB" w:rsidR="00BA0F96" w:rsidRPr="00BA0F96" w:rsidRDefault="00BA0F96" w:rsidP="00BA0F96">
      <w:pPr>
        <w:ind w:firstLine="0"/>
        <w:rPr>
          <w:szCs w:val="24"/>
        </w:rPr>
      </w:pPr>
      <w:r w:rsidRPr="00BA0F96">
        <w:rPr>
          <w:szCs w:val="24"/>
        </w:rPr>
        <w:t>Importância de um Diagrama de Atividades</w:t>
      </w:r>
    </w:p>
    <w:p w14:paraId="72CC8FF7" w14:textId="7DDB8C6D" w:rsidR="004F6914" w:rsidRDefault="00BA0F96" w:rsidP="00BA0F96">
      <w:pPr>
        <w:ind w:firstLine="0"/>
        <w:rPr>
          <w:szCs w:val="24"/>
        </w:rPr>
      </w:pPr>
      <w:r w:rsidRPr="00BA0F96">
        <w:rPr>
          <w:szCs w:val="24"/>
        </w:rPr>
        <w:t>A importância de um diagrama de atividades reside na sua capacidade de proporcionar clareza e comunicação eficiente entre membros da equipe e partes interessadas, facilitando a compreensão de processos complexos. Além disso, ele auxilia na análise e melhoria de processos, modelagem de casos de uso, documentação formal, desenvolvimento de software, e suporte à tomada de decisões. Ele permite identificar ineficiências e áreas de melhoria, fornecendo uma base visual para discutir opções de design e tomar decisões informadas.</w:t>
      </w:r>
    </w:p>
    <w:p w14:paraId="6F089D64" w14:textId="2382FA64" w:rsidR="004F6914" w:rsidRPr="004F6914" w:rsidRDefault="004F6914" w:rsidP="004F6914">
      <w:pPr>
        <w:ind w:firstLine="709"/>
        <w:rPr>
          <w:szCs w:val="24"/>
        </w:rPr>
      </w:pPr>
      <w:r w:rsidRPr="004F6914">
        <w:rPr>
          <w:szCs w:val="24"/>
        </w:rPr>
        <w:t>Diagrama de Atividade 1</w:t>
      </w:r>
    </w:p>
    <w:p w14:paraId="388AF220" w14:textId="5D7172CA" w:rsidR="004F6914" w:rsidRPr="004F6914" w:rsidRDefault="004F6914" w:rsidP="004F6914">
      <w:pPr>
        <w:ind w:firstLine="709"/>
        <w:rPr>
          <w:szCs w:val="24"/>
        </w:rPr>
      </w:pPr>
      <w:r w:rsidRPr="004F6914">
        <w:rPr>
          <w:szCs w:val="24"/>
        </w:rPr>
        <w:t>Entrada/Cadastro no Sistema</w:t>
      </w:r>
    </w:p>
    <w:p w14:paraId="45778593" w14:textId="7A6229FC" w:rsidR="004F6914" w:rsidRPr="004F6914" w:rsidRDefault="004F6914" w:rsidP="004F6914">
      <w:pPr>
        <w:ind w:firstLine="709"/>
        <w:rPr>
          <w:szCs w:val="24"/>
        </w:rPr>
      </w:pPr>
      <w:r w:rsidRPr="004F6914">
        <w:rPr>
          <w:szCs w:val="24"/>
        </w:rPr>
        <w:t>- Início: Representado pelo círculo amarelo.</w:t>
      </w:r>
    </w:p>
    <w:p w14:paraId="154C2AFA" w14:textId="40C589B2" w:rsidR="004F6914" w:rsidRPr="004F6914" w:rsidRDefault="004F6914" w:rsidP="004F6914">
      <w:pPr>
        <w:ind w:firstLine="709"/>
        <w:rPr>
          <w:szCs w:val="24"/>
        </w:rPr>
      </w:pPr>
      <w:r w:rsidRPr="004F6914">
        <w:rPr>
          <w:szCs w:val="24"/>
        </w:rPr>
        <w:lastRenderedPageBreak/>
        <w:t>- Atividade: "Entrar/Cadastrar no Sistema".</w:t>
      </w:r>
    </w:p>
    <w:p w14:paraId="261972BE" w14:textId="3DFA19D2" w:rsidR="004F6914" w:rsidRPr="004F6914" w:rsidRDefault="004F6914" w:rsidP="004F6914">
      <w:pPr>
        <w:ind w:firstLine="709"/>
        <w:rPr>
          <w:szCs w:val="24"/>
        </w:rPr>
      </w:pPr>
      <w:r w:rsidRPr="004F6914">
        <w:rPr>
          <w:szCs w:val="24"/>
        </w:rPr>
        <w:t>- Decisão: "Validação Dados Cadastro".</w:t>
      </w:r>
    </w:p>
    <w:p w14:paraId="3953A629" w14:textId="77777777" w:rsidR="004F6914" w:rsidRPr="004F6914" w:rsidRDefault="004F6914" w:rsidP="004F6914">
      <w:pPr>
        <w:ind w:firstLine="709"/>
        <w:rPr>
          <w:szCs w:val="24"/>
        </w:rPr>
      </w:pPr>
      <w:r w:rsidRPr="004F6914">
        <w:rPr>
          <w:szCs w:val="24"/>
        </w:rPr>
        <w:t xml:space="preserve">    - Se os dados não forem válidos, vai para "Inserir Novos Dados" ou "Solicitar Novos Dados".</w:t>
      </w:r>
    </w:p>
    <w:p w14:paraId="591A4324" w14:textId="77777777" w:rsidR="004F6914" w:rsidRPr="004F6914" w:rsidRDefault="004F6914" w:rsidP="004F6914">
      <w:pPr>
        <w:ind w:firstLine="709"/>
        <w:rPr>
          <w:szCs w:val="24"/>
        </w:rPr>
      </w:pPr>
      <w:r w:rsidRPr="004F6914">
        <w:rPr>
          <w:szCs w:val="24"/>
        </w:rPr>
        <w:t xml:space="preserve">    - Se os dados forem válidos, "Efetivar o Cadastro e Inserir no BD".</w:t>
      </w:r>
    </w:p>
    <w:p w14:paraId="5F8EAA85" w14:textId="77777777" w:rsidR="004F6914" w:rsidRPr="004F6914" w:rsidRDefault="004F6914" w:rsidP="004F6914">
      <w:pPr>
        <w:ind w:firstLine="709"/>
        <w:rPr>
          <w:szCs w:val="24"/>
        </w:rPr>
      </w:pPr>
    </w:p>
    <w:p w14:paraId="7F30A67A" w14:textId="7DE346FF" w:rsidR="004F6914" w:rsidRPr="004F6914" w:rsidRDefault="004F6914" w:rsidP="004F6914">
      <w:pPr>
        <w:ind w:firstLine="709"/>
        <w:rPr>
          <w:szCs w:val="24"/>
        </w:rPr>
      </w:pPr>
      <w:r w:rsidRPr="004F6914">
        <w:rPr>
          <w:szCs w:val="24"/>
        </w:rPr>
        <w:t>Exibir Tela de Doação</w:t>
      </w:r>
    </w:p>
    <w:p w14:paraId="086F8152" w14:textId="77777777" w:rsidR="004F6914" w:rsidRPr="004F6914" w:rsidRDefault="004F6914" w:rsidP="004F6914">
      <w:pPr>
        <w:ind w:firstLine="709"/>
        <w:rPr>
          <w:szCs w:val="24"/>
        </w:rPr>
      </w:pPr>
      <w:r w:rsidRPr="004F6914">
        <w:rPr>
          <w:szCs w:val="24"/>
        </w:rPr>
        <w:t>- Após a validação, exibe a "Tela de Doação".</w:t>
      </w:r>
    </w:p>
    <w:p w14:paraId="38C0E8F4" w14:textId="77777777" w:rsidR="004F6914" w:rsidRPr="004F6914" w:rsidRDefault="004F6914" w:rsidP="004F6914">
      <w:pPr>
        <w:ind w:firstLine="709"/>
        <w:rPr>
          <w:szCs w:val="24"/>
        </w:rPr>
      </w:pPr>
    </w:p>
    <w:p w14:paraId="610932D5" w14:textId="5DB81ADB" w:rsidR="004F6914" w:rsidRPr="004F6914" w:rsidRDefault="004F6914" w:rsidP="004F6914">
      <w:pPr>
        <w:ind w:firstLine="709"/>
        <w:rPr>
          <w:szCs w:val="24"/>
        </w:rPr>
      </w:pPr>
      <w:r w:rsidRPr="004F6914">
        <w:rPr>
          <w:szCs w:val="24"/>
        </w:rPr>
        <w:t>Diagrama de Atividade 2</w:t>
      </w:r>
    </w:p>
    <w:p w14:paraId="38F006AC" w14:textId="4A16AAD7" w:rsidR="004F6914" w:rsidRPr="004F6914" w:rsidRDefault="004F6914" w:rsidP="004F6914">
      <w:pPr>
        <w:ind w:firstLine="709"/>
        <w:rPr>
          <w:szCs w:val="24"/>
        </w:rPr>
      </w:pPr>
      <w:r w:rsidRPr="004F6914">
        <w:rPr>
          <w:szCs w:val="24"/>
        </w:rPr>
        <w:t>Exibir Tela de Doação</w:t>
      </w:r>
    </w:p>
    <w:p w14:paraId="6B3CC089" w14:textId="3A6D26E7" w:rsidR="004F6914" w:rsidRPr="004F6914" w:rsidRDefault="004F6914" w:rsidP="004F6914">
      <w:pPr>
        <w:ind w:firstLine="709"/>
        <w:rPr>
          <w:szCs w:val="24"/>
        </w:rPr>
      </w:pPr>
      <w:r w:rsidRPr="004F6914">
        <w:rPr>
          <w:szCs w:val="24"/>
        </w:rPr>
        <w:t>- Início: Representado pelo círculo amarelo.</w:t>
      </w:r>
    </w:p>
    <w:p w14:paraId="14B32FA0" w14:textId="734B6D04" w:rsidR="004F6914" w:rsidRPr="004F6914" w:rsidRDefault="004F6914" w:rsidP="004F6914">
      <w:pPr>
        <w:ind w:firstLine="709"/>
        <w:rPr>
          <w:szCs w:val="24"/>
        </w:rPr>
      </w:pPr>
      <w:r w:rsidRPr="004F6914">
        <w:rPr>
          <w:szCs w:val="24"/>
        </w:rPr>
        <w:t>- Atividade: "Exibir Tela de Doação".</w:t>
      </w:r>
    </w:p>
    <w:p w14:paraId="3936B74F" w14:textId="46A205EF" w:rsidR="004F6914" w:rsidRPr="004F6914" w:rsidRDefault="004F6914" w:rsidP="004F6914">
      <w:pPr>
        <w:ind w:firstLine="709"/>
        <w:rPr>
          <w:szCs w:val="24"/>
        </w:rPr>
      </w:pPr>
      <w:r w:rsidRPr="004F6914">
        <w:rPr>
          <w:szCs w:val="24"/>
        </w:rPr>
        <w:t>- Decisão: "Escolher Tipo de Doação".</w:t>
      </w:r>
    </w:p>
    <w:p w14:paraId="032335A8" w14:textId="77777777" w:rsidR="004F6914" w:rsidRPr="004F6914" w:rsidRDefault="004F6914" w:rsidP="004F6914">
      <w:pPr>
        <w:ind w:firstLine="709"/>
        <w:rPr>
          <w:szCs w:val="24"/>
        </w:rPr>
      </w:pPr>
      <w:r w:rsidRPr="004F6914">
        <w:rPr>
          <w:szCs w:val="24"/>
        </w:rPr>
        <w:t xml:space="preserve">    - Selecione a data da doação ou exiba a tela de pagamento.</w:t>
      </w:r>
    </w:p>
    <w:p w14:paraId="78CE2D58" w14:textId="0BFD7B60" w:rsidR="004F6914" w:rsidRPr="004F6914" w:rsidRDefault="004F6914" w:rsidP="004F6914">
      <w:pPr>
        <w:ind w:firstLine="709"/>
        <w:rPr>
          <w:szCs w:val="24"/>
        </w:rPr>
      </w:pPr>
      <w:r w:rsidRPr="004F6914">
        <w:rPr>
          <w:szCs w:val="24"/>
        </w:rPr>
        <w:t>- Realizar Pagamento</w:t>
      </w:r>
    </w:p>
    <w:p w14:paraId="18AE7578" w14:textId="77777777" w:rsidR="004F6914" w:rsidRPr="004F6914" w:rsidRDefault="004F6914" w:rsidP="004F6914">
      <w:pPr>
        <w:ind w:firstLine="709"/>
        <w:rPr>
          <w:szCs w:val="24"/>
        </w:rPr>
      </w:pPr>
      <w:r w:rsidRPr="004F6914">
        <w:rPr>
          <w:szCs w:val="24"/>
        </w:rPr>
        <w:t xml:space="preserve">    - Validação do Pagamento.</w:t>
      </w:r>
    </w:p>
    <w:p w14:paraId="77DD47BE" w14:textId="77777777" w:rsidR="004F6914" w:rsidRPr="004F6914" w:rsidRDefault="004F6914" w:rsidP="004F6914">
      <w:pPr>
        <w:ind w:firstLine="709"/>
        <w:rPr>
          <w:szCs w:val="24"/>
        </w:rPr>
      </w:pPr>
      <w:r w:rsidRPr="004F6914">
        <w:rPr>
          <w:szCs w:val="24"/>
        </w:rPr>
        <w:t xml:space="preserve">        - Se não for válido, solicita o pagamento novamente.</w:t>
      </w:r>
    </w:p>
    <w:p w14:paraId="7F164B57" w14:textId="77777777" w:rsidR="004F6914" w:rsidRPr="004F6914" w:rsidRDefault="004F6914" w:rsidP="004F6914">
      <w:pPr>
        <w:ind w:firstLine="709"/>
        <w:rPr>
          <w:szCs w:val="24"/>
        </w:rPr>
      </w:pPr>
      <w:r w:rsidRPr="004F6914">
        <w:rPr>
          <w:szCs w:val="24"/>
        </w:rPr>
        <w:t xml:space="preserve">        - Se for válido, insere no BD e confirma a doação realizada.</w:t>
      </w:r>
    </w:p>
    <w:p w14:paraId="15554A9C" w14:textId="77777777" w:rsidR="004F6914" w:rsidRPr="004F6914" w:rsidRDefault="004F6914" w:rsidP="004F6914">
      <w:pPr>
        <w:ind w:firstLine="709"/>
        <w:rPr>
          <w:szCs w:val="24"/>
        </w:rPr>
      </w:pPr>
    </w:p>
    <w:p w14:paraId="409957A6" w14:textId="68BCA569" w:rsidR="004F6914" w:rsidRPr="004F6914" w:rsidRDefault="004F6914" w:rsidP="004F6914">
      <w:pPr>
        <w:ind w:firstLine="709"/>
        <w:rPr>
          <w:szCs w:val="24"/>
        </w:rPr>
      </w:pPr>
      <w:r w:rsidRPr="004F6914">
        <w:rPr>
          <w:szCs w:val="24"/>
        </w:rPr>
        <w:t>Diagrama de Atividade 3</w:t>
      </w:r>
    </w:p>
    <w:p w14:paraId="55C44E66" w14:textId="091BBAB5" w:rsidR="004F6914" w:rsidRPr="004F6914" w:rsidRDefault="004F6914" w:rsidP="004F6914">
      <w:pPr>
        <w:ind w:firstLine="709"/>
        <w:rPr>
          <w:szCs w:val="24"/>
        </w:rPr>
      </w:pPr>
      <w:r w:rsidRPr="004F6914">
        <w:rPr>
          <w:szCs w:val="24"/>
        </w:rPr>
        <w:t>Escolher Data de Doação</w:t>
      </w:r>
    </w:p>
    <w:p w14:paraId="670089C0" w14:textId="297EC03A" w:rsidR="004F6914" w:rsidRPr="004F6914" w:rsidRDefault="004F6914" w:rsidP="004F6914">
      <w:pPr>
        <w:ind w:firstLine="709"/>
        <w:rPr>
          <w:szCs w:val="24"/>
        </w:rPr>
      </w:pPr>
      <w:r w:rsidRPr="004F6914">
        <w:rPr>
          <w:szCs w:val="24"/>
        </w:rPr>
        <w:t>- Início: Representado pelo círculo amarelo.</w:t>
      </w:r>
    </w:p>
    <w:p w14:paraId="1AB17DC4" w14:textId="4C7F27FE" w:rsidR="004F6914" w:rsidRPr="004F6914" w:rsidRDefault="004F6914" w:rsidP="004F6914">
      <w:pPr>
        <w:ind w:firstLine="709"/>
        <w:rPr>
          <w:szCs w:val="24"/>
        </w:rPr>
      </w:pPr>
      <w:r w:rsidRPr="004F6914">
        <w:rPr>
          <w:szCs w:val="24"/>
        </w:rPr>
        <w:t>- Atividade: "Escolher Data de Doação".</w:t>
      </w:r>
    </w:p>
    <w:p w14:paraId="26329B13" w14:textId="19E2A11A" w:rsidR="004F6914" w:rsidRPr="004F6914" w:rsidRDefault="004F6914" w:rsidP="004F6914">
      <w:pPr>
        <w:ind w:firstLine="709"/>
        <w:rPr>
          <w:szCs w:val="24"/>
        </w:rPr>
      </w:pPr>
      <w:r w:rsidRPr="004F6914">
        <w:rPr>
          <w:szCs w:val="24"/>
        </w:rPr>
        <w:t>- Decisão: "Consultar Disponibilidade de Data".</w:t>
      </w:r>
    </w:p>
    <w:p w14:paraId="7E73FDB1" w14:textId="77777777" w:rsidR="004F6914" w:rsidRPr="004F6914" w:rsidRDefault="004F6914" w:rsidP="004F6914">
      <w:pPr>
        <w:ind w:firstLine="709"/>
        <w:rPr>
          <w:szCs w:val="24"/>
        </w:rPr>
      </w:pPr>
      <w:r w:rsidRPr="004F6914">
        <w:rPr>
          <w:szCs w:val="24"/>
        </w:rPr>
        <w:t xml:space="preserve">    - Se a data não estiver disponível, retorna "Data Indisponível".</w:t>
      </w:r>
    </w:p>
    <w:p w14:paraId="42D86EAE" w14:textId="77777777" w:rsidR="004F6914" w:rsidRPr="004F6914" w:rsidRDefault="004F6914" w:rsidP="004F6914">
      <w:pPr>
        <w:ind w:firstLine="709"/>
        <w:rPr>
          <w:szCs w:val="24"/>
        </w:rPr>
      </w:pPr>
      <w:r w:rsidRPr="004F6914">
        <w:rPr>
          <w:szCs w:val="24"/>
        </w:rPr>
        <w:t xml:space="preserve">    - Se disponível, insere no BD o agendamento e seleciona o item e origem da doação.</w:t>
      </w:r>
    </w:p>
    <w:p w14:paraId="041ADAF6" w14:textId="77B241D0" w:rsidR="004F6914" w:rsidRPr="004F6914" w:rsidRDefault="004F6914" w:rsidP="004F6914">
      <w:pPr>
        <w:ind w:firstLine="709"/>
        <w:rPr>
          <w:szCs w:val="24"/>
        </w:rPr>
      </w:pPr>
      <w:r w:rsidRPr="004F6914">
        <w:rPr>
          <w:szCs w:val="24"/>
        </w:rPr>
        <w:t>- Ir na Instituição: Indica a finalização do processo.</w:t>
      </w:r>
    </w:p>
    <w:p w14:paraId="154EC95D" w14:textId="77777777" w:rsidR="004F6914" w:rsidRPr="004F6914" w:rsidRDefault="004F6914" w:rsidP="004F6914">
      <w:pPr>
        <w:ind w:firstLine="709"/>
        <w:rPr>
          <w:szCs w:val="24"/>
        </w:rPr>
      </w:pPr>
    </w:p>
    <w:p w14:paraId="479AFCF5" w14:textId="0661E0B4" w:rsidR="004F6914" w:rsidRPr="004F6914" w:rsidRDefault="004F6914" w:rsidP="004F6914">
      <w:pPr>
        <w:ind w:firstLine="709"/>
        <w:rPr>
          <w:szCs w:val="24"/>
        </w:rPr>
      </w:pPr>
      <w:r w:rsidRPr="004F6914">
        <w:rPr>
          <w:szCs w:val="24"/>
        </w:rPr>
        <w:t>Diagrama de Atividade 4</w:t>
      </w:r>
    </w:p>
    <w:p w14:paraId="1FE70B76" w14:textId="31272966" w:rsidR="004F6914" w:rsidRPr="004F6914" w:rsidRDefault="004F6914" w:rsidP="004F6914">
      <w:pPr>
        <w:ind w:firstLine="709"/>
        <w:rPr>
          <w:szCs w:val="24"/>
        </w:rPr>
      </w:pPr>
      <w:r w:rsidRPr="004F6914">
        <w:rPr>
          <w:szCs w:val="24"/>
        </w:rPr>
        <w:t>Acessar Controle de Doações</w:t>
      </w:r>
    </w:p>
    <w:p w14:paraId="7DAF7A24" w14:textId="158F5346" w:rsidR="004F6914" w:rsidRPr="004F6914" w:rsidRDefault="004F6914" w:rsidP="004F6914">
      <w:pPr>
        <w:ind w:firstLine="709"/>
        <w:rPr>
          <w:szCs w:val="24"/>
        </w:rPr>
      </w:pPr>
      <w:r w:rsidRPr="004F6914">
        <w:rPr>
          <w:szCs w:val="24"/>
        </w:rPr>
        <w:t>- Início: Representado pelo círculo amarelo.</w:t>
      </w:r>
    </w:p>
    <w:p w14:paraId="4FEDB3D5" w14:textId="4D39752B" w:rsidR="004F6914" w:rsidRPr="004F6914" w:rsidRDefault="004F6914" w:rsidP="004F6914">
      <w:pPr>
        <w:ind w:firstLine="709"/>
        <w:rPr>
          <w:szCs w:val="24"/>
        </w:rPr>
      </w:pPr>
      <w:r w:rsidRPr="004F6914">
        <w:rPr>
          <w:szCs w:val="24"/>
        </w:rPr>
        <w:t>- Atividade: "Acessar Controle de Doações".</w:t>
      </w:r>
    </w:p>
    <w:p w14:paraId="6D18DCD9" w14:textId="0AB456D7" w:rsidR="004F6914" w:rsidRPr="004F6914" w:rsidRDefault="004F6914" w:rsidP="004F6914">
      <w:pPr>
        <w:ind w:firstLine="709"/>
        <w:rPr>
          <w:szCs w:val="24"/>
        </w:rPr>
      </w:pPr>
      <w:r w:rsidRPr="004F6914">
        <w:rPr>
          <w:szCs w:val="24"/>
        </w:rPr>
        <w:t>- Decisão: "Escolher Ação".</w:t>
      </w:r>
    </w:p>
    <w:p w14:paraId="6DDD754E" w14:textId="77777777" w:rsidR="004F6914" w:rsidRPr="004F6914" w:rsidRDefault="004F6914" w:rsidP="004F6914">
      <w:pPr>
        <w:ind w:firstLine="709"/>
        <w:rPr>
          <w:szCs w:val="24"/>
        </w:rPr>
      </w:pPr>
      <w:r w:rsidRPr="004F6914">
        <w:rPr>
          <w:szCs w:val="24"/>
        </w:rPr>
        <w:t xml:space="preserve">    - Pode acessar famílias, doadores, doações agendadas ou gerar relatórios.</w:t>
      </w:r>
    </w:p>
    <w:p w14:paraId="63EA1091" w14:textId="77777777" w:rsidR="004F6914" w:rsidRPr="004F6914" w:rsidRDefault="004F6914" w:rsidP="004F6914">
      <w:pPr>
        <w:ind w:firstLine="709"/>
        <w:rPr>
          <w:szCs w:val="24"/>
        </w:rPr>
      </w:pPr>
      <w:r w:rsidRPr="004F6914">
        <w:rPr>
          <w:szCs w:val="24"/>
        </w:rPr>
        <w:t xml:space="preserve">    - Cada opção leva a uma atividade específica, como acessar doadores, filtrar dados, gerar relatórios, etc.</w:t>
      </w:r>
    </w:p>
    <w:p w14:paraId="258A85C9" w14:textId="77777777" w:rsidR="004F6914" w:rsidRPr="004F6914" w:rsidRDefault="004F6914" w:rsidP="004F6914">
      <w:pPr>
        <w:ind w:firstLine="709"/>
        <w:rPr>
          <w:szCs w:val="24"/>
        </w:rPr>
      </w:pPr>
    </w:p>
    <w:p w14:paraId="504E93F8" w14:textId="3E8F67DC" w:rsidR="004F6914" w:rsidRPr="004F6914" w:rsidRDefault="004F6914" w:rsidP="004F6914">
      <w:pPr>
        <w:ind w:firstLine="709"/>
        <w:rPr>
          <w:szCs w:val="24"/>
        </w:rPr>
      </w:pPr>
      <w:r w:rsidRPr="004F6914">
        <w:rPr>
          <w:szCs w:val="24"/>
        </w:rPr>
        <w:lastRenderedPageBreak/>
        <w:t>Diagrama de Atividade 5</w:t>
      </w:r>
    </w:p>
    <w:p w14:paraId="718F6C34" w14:textId="1FACC60C" w:rsidR="004F6914" w:rsidRPr="004F6914" w:rsidRDefault="004F6914" w:rsidP="004F6914">
      <w:pPr>
        <w:ind w:firstLine="709"/>
        <w:rPr>
          <w:szCs w:val="24"/>
        </w:rPr>
      </w:pPr>
      <w:r w:rsidRPr="004F6914">
        <w:rPr>
          <w:szCs w:val="24"/>
        </w:rPr>
        <w:t>Acessar Famílias</w:t>
      </w:r>
    </w:p>
    <w:p w14:paraId="2637024D" w14:textId="018F1734" w:rsidR="004F6914" w:rsidRPr="004F6914" w:rsidRDefault="004F6914" w:rsidP="004F6914">
      <w:pPr>
        <w:ind w:firstLine="709"/>
        <w:rPr>
          <w:szCs w:val="24"/>
        </w:rPr>
      </w:pPr>
      <w:r w:rsidRPr="004F6914">
        <w:rPr>
          <w:szCs w:val="24"/>
        </w:rPr>
        <w:t>- Início: Representado pelo círculo amarelo.</w:t>
      </w:r>
    </w:p>
    <w:p w14:paraId="275FFDBF" w14:textId="6C392C7E" w:rsidR="004F6914" w:rsidRPr="004F6914" w:rsidRDefault="004F6914" w:rsidP="004F6914">
      <w:pPr>
        <w:ind w:firstLine="709"/>
        <w:rPr>
          <w:szCs w:val="24"/>
        </w:rPr>
      </w:pPr>
      <w:r w:rsidRPr="004F6914">
        <w:rPr>
          <w:szCs w:val="24"/>
        </w:rPr>
        <w:t>- Atividade: "Acessar Famílias".</w:t>
      </w:r>
    </w:p>
    <w:p w14:paraId="28963D96" w14:textId="6ED0C365" w:rsidR="004F6914" w:rsidRPr="004F6914" w:rsidRDefault="004F6914" w:rsidP="004F6914">
      <w:pPr>
        <w:ind w:firstLine="709"/>
        <w:rPr>
          <w:szCs w:val="24"/>
        </w:rPr>
      </w:pPr>
      <w:r w:rsidRPr="004F6914">
        <w:rPr>
          <w:szCs w:val="24"/>
        </w:rPr>
        <w:t>- Decisão: "Escolher Ação".</w:t>
      </w:r>
    </w:p>
    <w:p w14:paraId="26C57BFC" w14:textId="77777777" w:rsidR="004F6914" w:rsidRPr="004F6914" w:rsidRDefault="004F6914" w:rsidP="004F6914">
      <w:pPr>
        <w:ind w:firstLine="709"/>
        <w:rPr>
          <w:szCs w:val="24"/>
        </w:rPr>
      </w:pPr>
      <w:r w:rsidRPr="004F6914">
        <w:rPr>
          <w:szCs w:val="24"/>
        </w:rPr>
        <w:t xml:space="preserve">    - Consultar informações ou cadastrar famílias.</w:t>
      </w:r>
    </w:p>
    <w:p w14:paraId="013239E2" w14:textId="77777777" w:rsidR="004F6914" w:rsidRPr="004F6914" w:rsidRDefault="004F6914" w:rsidP="004F6914">
      <w:pPr>
        <w:ind w:firstLine="709"/>
        <w:rPr>
          <w:szCs w:val="24"/>
        </w:rPr>
      </w:pPr>
      <w:r w:rsidRPr="004F6914">
        <w:rPr>
          <w:szCs w:val="24"/>
        </w:rPr>
        <w:t xml:space="preserve">    - Insere no BD e finaliza.</w:t>
      </w:r>
    </w:p>
    <w:p w14:paraId="7EE34394" w14:textId="77777777" w:rsidR="004F6914" w:rsidRPr="004F6914" w:rsidRDefault="004F6914" w:rsidP="004F6914">
      <w:pPr>
        <w:ind w:firstLine="709"/>
        <w:rPr>
          <w:szCs w:val="24"/>
        </w:rPr>
      </w:pPr>
    </w:p>
    <w:p w14:paraId="6FA4729C" w14:textId="74A822CF" w:rsidR="004F6914" w:rsidRPr="004F6914" w:rsidRDefault="004F6914" w:rsidP="004F6914">
      <w:pPr>
        <w:ind w:firstLine="709"/>
        <w:rPr>
          <w:szCs w:val="24"/>
        </w:rPr>
      </w:pPr>
      <w:r w:rsidRPr="004F6914">
        <w:rPr>
          <w:szCs w:val="24"/>
        </w:rPr>
        <w:t>Acessar Doadores</w:t>
      </w:r>
    </w:p>
    <w:p w14:paraId="12CDBAFE" w14:textId="076369AC" w:rsidR="004F6914" w:rsidRPr="004F6914" w:rsidRDefault="004F6914" w:rsidP="004F6914">
      <w:pPr>
        <w:ind w:firstLine="709"/>
        <w:rPr>
          <w:szCs w:val="24"/>
        </w:rPr>
      </w:pPr>
      <w:r w:rsidRPr="004F6914">
        <w:rPr>
          <w:szCs w:val="24"/>
        </w:rPr>
        <w:t>- Início: Representado pelo círculo amarelo.</w:t>
      </w:r>
    </w:p>
    <w:p w14:paraId="798B6089" w14:textId="05213F89" w:rsidR="004F6914" w:rsidRPr="004F6914" w:rsidRDefault="004F6914" w:rsidP="004F6914">
      <w:pPr>
        <w:ind w:firstLine="709"/>
        <w:rPr>
          <w:szCs w:val="24"/>
        </w:rPr>
      </w:pPr>
      <w:r w:rsidRPr="004F6914">
        <w:rPr>
          <w:szCs w:val="24"/>
        </w:rPr>
        <w:t>-</w:t>
      </w:r>
      <w:r>
        <w:rPr>
          <w:szCs w:val="24"/>
        </w:rPr>
        <w:t xml:space="preserve"> </w:t>
      </w:r>
      <w:r w:rsidRPr="004F6914">
        <w:rPr>
          <w:szCs w:val="24"/>
        </w:rPr>
        <w:t>Atividade: "Acessar Doadores".</w:t>
      </w:r>
    </w:p>
    <w:p w14:paraId="730365CC" w14:textId="3B1D5D66" w:rsidR="004F6914" w:rsidRPr="004F6914" w:rsidRDefault="004F6914" w:rsidP="004F6914">
      <w:pPr>
        <w:ind w:firstLine="709"/>
        <w:rPr>
          <w:szCs w:val="24"/>
        </w:rPr>
      </w:pPr>
      <w:r w:rsidRPr="004F6914">
        <w:rPr>
          <w:szCs w:val="24"/>
        </w:rPr>
        <w:t>- Decisão: "Escolher Ação".</w:t>
      </w:r>
    </w:p>
    <w:p w14:paraId="64653107" w14:textId="77777777" w:rsidR="004F6914" w:rsidRPr="004F6914" w:rsidRDefault="004F6914" w:rsidP="004F6914">
      <w:pPr>
        <w:ind w:firstLine="709"/>
        <w:rPr>
          <w:szCs w:val="24"/>
        </w:rPr>
      </w:pPr>
      <w:r w:rsidRPr="004F6914">
        <w:rPr>
          <w:szCs w:val="24"/>
        </w:rPr>
        <w:t xml:space="preserve">    - Cadastrar doadores, consultar informações, solicitar doações.</w:t>
      </w:r>
    </w:p>
    <w:p w14:paraId="1916C55E" w14:textId="77777777" w:rsidR="004F6914" w:rsidRPr="004F6914" w:rsidRDefault="004F6914" w:rsidP="004F6914">
      <w:pPr>
        <w:ind w:firstLine="709"/>
        <w:rPr>
          <w:szCs w:val="24"/>
        </w:rPr>
      </w:pPr>
      <w:r w:rsidRPr="004F6914">
        <w:rPr>
          <w:szCs w:val="24"/>
        </w:rPr>
        <w:t xml:space="preserve">    - Insere no BD e finaliza.</w:t>
      </w:r>
    </w:p>
    <w:p w14:paraId="199E693D" w14:textId="77777777" w:rsidR="004F6914" w:rsidRPr="004F6914" w:rsidRDefault="004F6914" w:rsidP="004F6914">
      <w:pPr>
        <w:ind w:firstLine="709"/>
        <w:rPr>
          <w:szCs w:val="24"/>
        </w:rPr>
      </w:pPr>
    </w:p>
    <w:p w14:paraId="19147D2E" w14:textId="252E5E1A" w:rsidR="004F6914" w:rsidRPr="004F6914" w:rsidRDefault="004F6914" w:rsidP="004F6914">
      <w:pPr>
        <w:ind w:firstLine="709"/>
        <w:rPr>
          <w:szCs w:val="24"/>
        </w:rPr>
      </w:pPr>
      <w:r w:rsidRPr="004F6914">
        <w:rPr>
          <w:szCs w:val="24"/>
        </w:rPr>
        <w:t>Diagrama de Atividade 6</w:t>
      </w:r>
    </w:p>
    <w:p w14:paraId="42131844" w14:textId="77CE64F8" w:rsidR="004F6914" w:rsidRPr="004F6914" w:rsidRDefault="004F6914" w:rsidP="004F6914">
      <w:pPr>
        <w:ind w:firstLine="709"/>
        <w:rPr>
          <w:szCs w:val="24"/>
        </w:rPr>
      </w:pPr>
      <w:r w:rsidRPr="004F6914">
        <w:rPr>
          <w:szCs w:val="24"/>
        </w:rPr>
        <w:t>Selecionar Doação</w:t>
      </w:r>
    </w:p>
    <w:p w14:paraId="7196B846" w14:textId="153144E9" w:rsidR="004F6914" w:rsidRPr="004F6914" w:rsidRDefault="004F6914" w:rsidP="004F6914">
      <w:pPr>
        <w:ind w:firstLine="709"/>
        <w:rPr>
          <w:szCs w:val="24"/>
        </w:rPr>
      </w:pPr>
      <w:r w:rsidRPr="004F6914">
        <w:rPr>
          <w:szCs w:val="24"/>
        </w:rPr>
        <w:t>- Início: Representado pelo círculo amarelo.</w:t>
      </w:r>
    </w:p>
    <w:p w14:paraId="3E2851E3" w14:textId="6D8B78F4" w:rsidR="004F6914" w:rsidRPr="004F6914" w:rsidRDefault="004F6914" w:rsidP="004F6914">
      <w:pPr>
        <w:ind w:firstLine="709"/>
        <w:rPr>
          <w:szCs w:val="24"/>
        </w:rPr>
      </w:pPr>
      <w:r w:rsidRPr="004F6914">
        <w:rPr>
          <w:szCs w:val="24"/>
        </w:rPr>
        <w:t>- Atividade: "Selecionar Doação".</w:t>
      </w:r>
    </w:p>
    <w:p w14:paraId="2BDA4011" w14:textId="6900F4BC" w:rsidR="004F6914" w:rsidRPr="004F6914" w:rsidRDefault="004F6914" w:rsidP="004F6914">
      <w:pPr>
        <w:ind w:firstLine="709"/>
        <w:rPr>
          <w:szCs w:val="24"/>
        </w:rPr>
      </w:pPr>
      <w:r w:rsidRPr="004F6914">
        <w:rPr>
          <w:szCs w:val="24"/>
        </w:rPr>
        <w:t>- Decisão: "Validar Doações".</w:t>
      </w:r>
    </w:p>
    <w:p w14:paraId="6ED89467" w14:textId="77777777" w:rsidR="004F6914" w:rsidRPr="004F6914" w:rsidRDefault="004F6914" w:rsidP="004F6914">
      <w:pPr>
        <w:ind w:firstLine="709"/>
        <w:rPr>
          <w:szCs w:val="24"/>
        </w:rPr>
      </w:pPr>
      <w:r w:rsidRPr="004F6914">
        <w:rPr>
          <w:szCs w:val="24"/>
        </w:rPr>
        <w:t xml:space="preserve">    - Solicitar reagendamento, alterar informações necessárias.</w:t>
      </w:r>
    </w:p>
    <w:p w14:paraId="05C23785" w14:textId="77777777" w:rsidR="004F6914" w:rsidRPr="004F6914" w:rsidRDefault="004F6914" w:rsidP="004F6914">
      <w:pPr>
        <w:ind w:firstLine="709"/>
        <w:rPr>
          <w:szCs w:val="24"/>
        </w:rPr>
      </w:pPr>
      <w:r w:rsidRPr="004F6914">
        <w:rPr>
          <w:szCs w:val="24"/>
        </w:rPr>
        <w:t xml:space="preserve">    - Insere no BD e finaliza.</w:t>
      </w:r>
    </w:p>
    <w:p w14:paraId="06D8A5CA" w14:textId="77777777" w:rsidR="004F6914" w:rsidRPr="004F6914" w:rsidRDefault="004F6914" w:rsidP="004F6914">
      <w:pPr>
        <w:ind w:firstLine="709"/>
        <w:rPr>
          <w:szCs w:val="24"/>
        </w:rPr>
      </w:pPr>
    </w:p>
    <w:p w14:paraId="405CD9E6" w14:textId="6975CE4A" w:rsidR="004F6914" w:rsidRPr="004F6914" w:rsidRDefault="004F6914" w:rsidP="004F6914">
      <w:pPr>
        <w:ind w:firstLine="709"/>
        <w:rPr>
          <w:szCs w:val="24"/>
        </w:rPr>
      </w:pPr>
      <w:r w:rsidRPr="004F6914">
        <w:rPr>
          <w:szCs w:val="24"/>
        </w:rPr>
        <w:t>Solicitar Reagendamento</w:t>
      </w:r>
    </w:p>
    <w:p w14:paraId="45202A24" w14:textId="2C7DDC63" w:rsidR="004F6914" w:rsidRPr="004F6914" w:rsidRDefault="004F6914" w:rsidP="004F6914">
      <w:pPr>
        <w:ind w:firstLine="709"/>
        <w:rPr>
          <w:szCs w:val="24"/>
        </w:rPr>
      </w:pPr>
      <w:r w:rsidRPr="004F6914">
        <w:rPr>
          <w:szCs w:val="24"/>
        </w:rPr>
        <w:t>- Início: Representado pelo círculo amarelo.</w:t>
      </w:r>
    </w:p>
    <w:p w14:paraId="7DFD7BE5" w14:textId="5D5A300A" w:rsidR="004F6914" w:rsidRPr="004F6914" w:rsidRDefault="004F6914" w:rsidP="004F6914">
      <w:pPr>
        <w:ind w:firstLine="709"/>
        <w:rPr>
          <w:szCs w:val="24"/>
        </w:rPr>
      </w:pPr>
      <w:r w:rsidRPr="004F6914">
        <w:rPr>
          <w:szCs w:val="24"/>
        </w:rPr>
        <w:t>- Atividade: "Solicitar Reagendamento".</w:t>
      </w:r>
    </w:p>
    <w:p w14:paraId="0086F1B6" w14:textId="57AEB6EB" w:rsidR="004F6914" w:rsidRPr="004F6914" w:rsidRDefault="004F6914" w:rsidP="004F6914">
      <w:pPr>
        <w:ind w:firstLine="709"/>
        <w:rPr>
          <w:szCs w:val="24"/>
        </w:rPr>
      </w:pPr>
      <w:r w:rsidRPr="004F6914">
        <w:rPr>
          <w:szCs w:val="24"/>
        </w:rPr>
        <w:t>- Decisão: "Opção de Reagendar Doação".</w:t>
      </w:r>
    </w:p>
    <w:p w14:paraId="53F38DC9" w14:textId="77777777" w:rsidR="004F6914" w:rsidRPr="004F6914" w:rsidRDefault="004F6914" w:rsidP="004F6914">
      <w:pPr>
        <w:ind w:firstLine="709"/>
        <w:rPr>
          <w:szCs w:val="24"/>
        </w:rPr>
      </w:pPr>
      <w:r w:rsidRPr="004F6914">
        <w:rPr>
          <w:szCs w:val="24"/>
        </w:rPr>
        <w:t xml:space="preserve">    - Escolher data de doação.</w:t>
      </w:r>
    </w:p>
    <w:p w14:paraId="38013F60" w14:textId="7E3E2DFA" w:rsidR="00D264B1" w:rsidRDefault="004F6914" w:rsidP="00D264B1">
      <w:pPr>
        <w:ind w:firstLine="709"/>
        <w:rPr>
          <w:szCs w:val="24"/>
        </w:rPr>
      </w:pPr>
      <w:r w:rsidRPr="004F6914">
        <w:rPr>
          <w:szCs w:val="24"/>
        </w:rPr>
        <w:t xml:space="preserve">    - Finaliza.</w:t>
      </w:r>
    </w:p>
    <w:p w14:paraId="46226A4B" w14:textId="7D92F437" w:rsidR="003447F4" w:rsidRPr="003447F4" w:rsidRDefault="00D264B1" w:rsidP="00D264B1">
      <w:pPr>
        <w:ind w:firstLine="0"/>
        <w:rPr>
          <w:szCs w:val="24"/>
        </w:rPr>
      </w:pPr>
      <w:r>
        <w:rPr>
          <w:noProof/>
          <w:szCs w:val="24"/>
        </w:rPr>
        <w:lastRenderedPageBreak/>
        <w:drawing>
          <wp:inline distT="0" distB="0" distL="0" distR="0" wp14:anchorId="5E933A2E" wp14:editId="0B1D755D">
            <wp:extent cx="6118225" cy="3358515"/>
            <wp:effectExtent l="0" t="0" r="0" b="0"/>
            <wp:docPr id="207877338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8225" cy="3358515"/>
                    </a:xfrm>
                    <a:prstGeom prst="rect">
                      <a:avLst/>
                    </a:prstGeom>
                    <a:noFill/>
                    <a:ln>
                      <a:noFill/>
                    </a:ln>
                  </pic:spPr>
                </pic:pic>
              </a:graphicData>
            </a:graphic>
          </wp:inline>
        </w:drawing>
      </w:r>
      <w:r>
        <w:rPr>
          <w:noProof/>
          <w:szCs w:val="24"/>
        </w:rPr>
        <w:drawing>
          <wp:inline distT="0" distB="0" distL="0" distR="0" wp14:anchorId="7EE0C91A" wp14:editId="6E9FFF99">
            <wp:extent cx="6118225" cy="3141980"/>
            <wp:effectExtent l="0" t="0" r="0" b="1270"/>
            <wp:docPr id="4466140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8225" cy="3141980"/>
                    </a:xfrm>
                    <a:prstGeom prst="rect">
                      <a:avLst/>
                    </a:prstGeom>
                    <a:noFill/>
                    <a:ln>
                      <a:noFill/>
                    </a:ln>
                  </pic:spPr>
                </pic:pic>
              </a:graphicData>
            </a:graphic>
          </wp:inline>
        </w:drawing>
      </w:r>
      <w:r>
        <w:rPr>
          <w:noProof/>
          <w:szCs w:val="24"/>
        </w:rPr>
        <w:lastRenderedPageBreak/>
        <w:drawing>
          <wp:inline distT="0" distB="0" distL="0" distR="0" wp14:anchorId="16923663" wp14:editId="7C8AA9C6">
            <wp:extent cx="6118225" cy="4555490"/>
            <wp:effectExtent l="0" t="0" r="0" b="0"/>
            <wp:docPr id="122110875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8225" cy="4555490"/>
                    </a:xfrm>
                    <a:prstGeom prst="rect">
                      <a:avLst/>
                    </a:prstGeom>
                    <a:noFill/>
                    <a:ln>
                      <a:noFill/>
                    </a:ln>
                  </pic:spPr>
                </pic:pic>
              </a:graphicData>
            </a:graphic>
          </wp:inline>
        </w:drawing>
      </w:r>
      <w:r>
        <w:rPr>
          <w:noProof/>
          <w:szCs w:val="24"/>
        </w:rPr>
        <w:drawing>
          <wp:inline distT="0" distB="0" distL="0" distR="0" wp14:anchorId="04DCFA2E" wp14:editId="505F8C00">
            <wp:extent cx="6118225" cy="5561330"/>
            <wp:effectExtent l="0" t="0" r="0" b="1270"/>
            <wp:docPr id="115125849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8225" cy="5561330"/>
                    </a:xfrm>
                    <a:prstGeom prst="rect">
                      <a:avLst/>
                    </a:prstGeom>
                    <a:noFill/>
                    <a:ln>
                      <a:noFill/>
                    </a:ln>
                  </pic:spPr>
                </pic:pic>
              </a:graphicData>
            </a:graphic>
          </wp:inline>
        </w:drawing>
      </w:r>
    </w:p>
    <w:p w14:paraId="315495F0" w14:textId="6D6AF620" w:rsidR="003447F4" w:rsidRPr="000C3E82" w:rsidRDefault="003447F4" w:rsidP="00BD06F8">
      <w:pPr>
        <w:ind w:firstLine="0"/>
        <w:rPr>
          <w:b/>
          <w:bCs/>
          <w:szCs w:val="24"/>
        </w:rPr>
      </w:pPr>
      <w:r w:rsidRPr="000C3E82">
        <w:rPr>
          <w:b/>
          <w:bCs/>
          <w:szCs w:val="24"/>
        </w:rPr>
        <w:lastRenderedPageBreak/>
        <w:t>3.</w:t>
      </w:r>
      <w:r w:rsidR="00421934" w:rsidRPr="000C3E82">
        <w:rPr>
          <w:b/>
          <w:bCs/>
          <w:szCs w:val="24"/>
        </w:rPr>
        <w:t>9</w:t>
      </w:r>
      <w:r w:rsidRPr="000C3E82">
        <w:rPr>
          <w:b/>
          <w:bCs/>
          <w:szCs w:val="24"/>
        </w:rPr>
        <w:t xml:space="preserve"> Diagrama de Estados</w:t>
      </w:r>
    </w:p>
    <w:p w14:paraId="16F2FDB7" w14:textId="77777777" w:rsidR="003E0180" w:rsidRPr="003E0180" w:rsidRDefault="008813E7" w:rsidP="003E0180">
      <w:pPr>
        <w:ind w:firstLine="0"/>
        <w:rPr>
          <w:szCs w:val="24"/>
        </w:rPr>
      </w:pPr>
      <w:r>
        <w:rPr>
          <w:szCs w:val="24"/>
        </w:rPr>
        <w:tab/>
      </w:r>
      <w:r w:rsidR="003E0180" w:rsidRPr="003E0180">
        <w:rPr>
          <w:szCs w:val="24"/>
        </w:rPr>
        <w:t>Um diagrama de estados é uma representação gráfica utilizada para descrever o comportamento de um sistema em termos de seus estados e as transições entre eles. Esses estados representam diferentes situações ou condições em que o sistema pode estar durante sua execução, enquanto as transições mostram as mudanças de um estado para outro, geralmente acionadas por eventos ou condições específicas. Em sua forma mais básica, um diagrama de estados inclui elementos como estados, transições, eventos e ações, proporcionando uma visão clara e estruturada de como o sistema responde a diferentes estímulos ao longo do tempo. Este tipo de diagrama é amplamente utilizado em engenharia de software, modelagem de sistemas e design de máquinas de estados finitos.</w:t>
      </w:r>
    </w:p>
    <w:p w14:paraId="02FC2210" w14:textId="77777777" w:rsidR="003E0180" w:rsidRPr="003E0180" w:rsidRDefault="003E0180" w:rsidP="003E0180">
      <w:pPr>
        <w:ind w:firstLine="0"/>
        <w:rPr>
          <w:szCs w:val="24"/>
        </w:rPr>
      </w:pPr>
    </w:p>
    <w:p w14:paraId="4B2BF2AB" w14:textId="77777777" w:rsidR="003E0180" w:rsidRDefault="003E0180" w:rsidP="003E0180">
      <w:pPr>
        <w:ind w:firstLine="0"/>
        <w:rPr>
          <w:szCs w:val="24"/>
        </w:rPr>
      </w:pPr>
      <w:r w:rsidRPr="003E0180">
        <w:rPr>
          <w:szCs w:val="24"/>
        </w:rPr>
        <w:t>A importância de um diagrama de estados reside na sua capacidade de proporcionar uma compreensão detalhada e visual do comportamento dinâmico de um sistema. Ele é fundamental para o processo de design e desenvolvimento de sistemas complexos, pois ajuda a identificar e documentar todos os possíveis estados e transições, reduzindo a possibilidade de omissões ou erros. Além disso, facilita a comunicação entre membros da equipe de desenvolvimento e outras partes interessadas, garantindo que todos tenham uma compreensão comum do funcionamento do sistema. Também é uma ferramenta valiosa para a análise e depuração de sistemas, permitindo identificar facilmente onde e como o comportamento indesejado pode ocorrer. Em resumo, um diagrama de estados é essencial para garantir a precisão, eficiência e clareza no desenvolvimento de sistemas dinâmicos complexos.</w:t>
      </w:r>
    </w:p>
    <w:p w14:paraId="4849FC4E" w14:textId="72CD5B14" w:rsidR="00186F6C" w:rsidRPr="00186F6C" w:rsidRDefault="00186F6C" w:rsidP="003E0180">
      <w:pPr>
        <w:ind w:firstLine="0"/>
        <w:rPr>
          <w:szCs w:val="24"/>
        </w:rPr>
      </w:pPr>
      <w:r w:rsidRPr="00186F6C">
        <w:rPr>
          <w:szCs w:val="24"/>
        </w:rPr>
        <w:t xml:space="preserve">Diagrama 1 </w:t>
      </w:r>
    </w:p>
    <w:p w14:paraId="59610757" w14:textId="482102C7" w:rsidR="00186F6C" w:rsidRPr="00186F6C" w:rsidRDefault="00186F6C" w:rsidP="00186F6C">
      <w:pPr>
        <w:ind w:firstLine="709"/>
        <w:rPr>
          <w:szCs w:val="24"/>
        </w:rPr>
      </w:pPr>
      <w:r w:rsidRPr="00186F6C">
        <w:rPr>
          <w:szCs w:val="24"/>
        </w:rPr>
        <w:t>1. Entrar/Cadastrar no Sistema</w:t>
      </w:r>
    </w:p>
    <w:p w14:paraId="7A63679F" w14:textId="5662BD5C" w:rsidR="00186F6C" w:rsidRPr="00186F6C" w:rsidRDefault="00186F6C" w:rsidP="00186F6C">
      <w:pPr>
        <w:ind w:firstLine="709"/>
        <w:rPr>
          <w:szCs w:val="24"/>
        </w:rPr>
      </w:pPr>
      <w:r w:rsidRPr="00186F6C">
        <w:rPr>
          <w:szCs w:val="24"/>
        </w:rPr>
        <w:t xml:space="preserve">   - Estados:</w:t>
      </w:r>
    </w:p>
    <w:p w14:paraId="528B48DB" w14:textId="77777777" w:rsidR="00186F6C" w:rsidRPr="00186F6C" w:rsidRDefault="00186F6C" w:rsidP="00186F6C">
      <w:pPr>
        <w:ind w:firstLine="709"/>
        <w:rPr>
          <w:szCs w:val="24"/>
        </w:rPr>
      </w:pPr>
      <w:r w:rsidRPr="00186F6C">
        <w:rPr>
          <w:szCs w:val="24"/>
        </w:rPr>
        <w:t xml:space="preserve">     - Início</w:t>
      </w:r>
    </w:p>
    <w:p w14:paraId="4476CA68" w14:textId="77777777" w:rsidR="00186F6C" w:rsidRPr="00186F6C" w:rsidRDefault="00186F6C" w:rsidP="00186F6C">
      <w:pPr>
        <w:ind w:firstLine="709"/>
        <w:rPr>
          <w:szCs w:val="24"/>
        </w:rPr>
      </w:pPr>
      <w:r w:rsidRPr="00186F6C">
        <w:rPr>
          <w:szCs w:val="24"/>
        </w:rPr>
        <w:t xml:space="preserve">     - Solicitando novos dados</w:t>
      </w:r>
    </w:p>
    <w:p w14:paraId="1C3FD140" w14:textId="77777777" w:rsidR="00186F6C" w:rsidRPr="00186F6C" w:rsidRDefault="00186F6C" w:rsidP="00186F6C">
      <w:pPr>
        <w:ind w:firstLine="709"/>
        <w:rPr>
          <w:szCs w:val="24"/>
        </w:rPr>
      </w:pPr>
      <w:r w:rsidRPr="00186F6C">
        <w:rPr>
          <w:szCs w:val="24"/>
        </w:rPr>
        <w:t xml:space="preserve">     - Efetivando cadastro</w:t>
      </w:r>
    </w:p>
    <w:p w14:paraId="574B3314" w14:textId="77777777" w:rsidR="00186F6C" w:rsidRPr="00186F6C" w:rsidRDefault="00186F6C" w:rsidP="00186F6C">
      <w:pPr>
        <w:ind w:firstLine="709"/>
        <w:rPr>
          <w:szCs w:val="24"/>
        </w:rPr>
      </w:pPr>
      <w:r w:rsidRPr="00186F6C">
        <w:rPr>
          <w:szCs w:val="24"/>
        </w:rPr>
        <w:t xml:space="preserve">     - Exibindo tela de doação</w:t>
      </w:r>
    </w:p>
    <w:p w14:paraId="7AF37442" w14:textId="3FEBAB15" w:rsidR="00186F6C" w:rsidRPr="00186F6C" w:rsidRDefault="00186F6C" w:rsidP="00186F6C">
      <w:pPr>
        <w:ind w:firstLine="709"/>
        <w:rPr>
          <w:szCs w:val="24"/>
        </w:rPr>
      </w:pPr>
      <w:r w:rsidRPr="00186F6C">
        <w:rPr>
          <w:szCs w:val="24"/>
        </w:rPr>
        <w:t xml:space="preserve">  </w:t>
      </w:r>
      <w:r>
        <w:rPr>
          <w:szCs w:val="24"/>
        </w:rPr>
        <w:t xml:space="preserve">  </w:t>
      </w:r>
      <w:r w:rsidRPr="00186F6C">
        <w:rPr>
          <w:szCs w:val="24"/>
        </w:rPr>
        <w:t xml:space="preserve"> - Eventos:</w:t>
      </w:r>
    </w:p>
    <w:p w14:paraId="68BFFAB1" w14:textId="77777777" w:rsidR="00186F6C" w:rsidRPr="00186F6C" w:rsidRDefault="00186F6C" w:rsidP="00186F6C">
      <w:pPr>
        <w:ind w:firstLine="709"/>
        <w:rPr>
          <w:szCs w:val="24"/>
        </w:rPr>
      </w:pPr>
      <w:r w:rsidRPr="00186F6C">
        <w:rPr>
          <w:szCs w:val="24"/>
        </w:rPr>
        <w:t xml:space="preserve">     - Iniciar cadastro (do estado "Início" para "Solicitando novos dados")</w:t>
      </w:r>
    </w:p>
    <w:p w14:paraId="280135BD" w14:textId="77777777" w:rsidR="00186F6C" w:rsidRPr="00186F6C" w:rsidRDefault="00186F6C" w:rsidP="00186F6C">
      <w:pPr>
        <w:ind w:firstLine="709"/>
        <w:rPr>
          <w:szCs w:val="24"/>
        </w:rPr>
      </w:pPr>
      <w:r w:rsidRPr="00186F6C">
        <w:rPr>
          <w:szCs w:val="24"/>
        </w:rPr>
        <w:t xml:space="preserve">     - Dados fornecidos (do estado "Solicitando novos dados" para "Efetivando cadastro")</w:t>
      </w:r>
    </w:p>
    <w:p w14:paraId="51775A8B" w14:textId="77777777" w:rsidR="00186F6C" w:rsidRPr="00186F6C" w:rsidRDefault="00186F6C" w:rsidP="00186F6C">
      <w:pPr>
        <w:ind w:firstLine="709"/>
        <w:rPr>
          <w:szCs w:val="24"/>
        </w:rPr>
      </w:pPr>
      <w:r w:rsidRPr="00186F6C">
        <w:rPr>
          <w:szCs w:val="24"/>
        </w:rPr>
        <w:t xml:space="preserve">     - Cadastro efetivado (do estado "Efetivando cadastro" para "Exibindo tela de doação")</w:t>
      </w:r>
    </w:p>
    <w:p w14:paraId="6AD959E4" w14:textId="77777777" w:rsidR="00186F6C" w:rsidRPr="00186F6C" w:rsidRDefault="00186F6C" w:rsidP="00186F6C">
      <w:pPr>
        <w:ind w:firstLine="709"/>
        <w:rPr>
          <w:szCs w:val="24"/>
        </w:rPr>
      </w:pPr>
    </w:p>
    <w:p w14:paraId="2F5A600A" w14:textId="57E3D318" w:rsidR="00186F6C" w:rsidRPr="00186F6C" w:rsidRDefault="00186F6C" w:rsidP="00186F6C">
      <w:pPr>
        <w:ind w:firstLine="709"/>
        <w:rPr>
          <w:szCs w:val="24"/>
        </w:rPr>
      </w:pPr>
      <w:r w:rsidRPr="00186F6C">
        <w:rPr>
          <w:szCs w:val="24"/>
        </w:rPr>
        <w:t>2. Exibir Tela de Doação</w:t>
      </w:r>
    </w:p>
    <w:p w14:paraId="39231BCD" w14:textId="74A947B4" w:rsidR="00186F6C" w:rsidRPr="00186F6C" w:rsidRDefault="00186F6C" w:rsidP="00186F6C">
      <w:pPr>
        <w:ind w:firstLine="709"/>
        <w:rPr>
          <w:szCs w:val="24"/>
        </w:rPr>
      </w:pPr>
      <w:r w:rsidRPr="00186F6C">
        <w:rPr>
          <w:szCs w:val="24"/>
        </w:rPr>
        <w:t xml:space="preserve">   - Estados:</w:t>
      </w:r>
    </w:p>
    <w:p w14:paraId="12EE5BD8" w14:textId="77777777" w:rsidR="00186F6C" w:rsidRPr="00186F6C" w:rsidRDefault="00186F6C" w:rsidP="00186F6C">
      <w:pPr>
        <w:ind w:firstLine="709"/>
        <w:rPr>
          <w:szCs w:val="24"/>
        </w:rPr>
      </w:pPr>
      <w:r w:rsidRPr="00186F6C">
        <w:rPr>
          <w:szCs w:val="24"/>
        </w:rPr>
        <w:t xml:space="preserve">     - Exibindo tela de doação</w:t>
      </w:r>
    </w:p>
    <w:p w14:paraId="5D46352C" w14:textId="77777777" w:rsidR="00186F6C" w:rsidRPr="00186F6C" w:rsidRDefault="00186F6C" w:rsidP="00186F6C">
      <w:pPr>
        <w:ind w:firstLine="709"/>
        <w:rPr>
          <w:szCs w:val="24"/>
        </w:rPr>
      </w:pPr>
      <w:r w:rsidRPr="00186F6C">
        <w:rPr>
          <w:szCs w:val="24"/>
        </w:rPr>
        <w:lastRenderedPageBreak/>
        <w:t xml:space="preserve">     - Escolhendo data de doação</w:t>
      </w:r>
    </w:p>
    <w:p w14:paraId="6972D2AA" w14:textId="77777777" w:rsidR="00186F6C" w:rsidRPr="00186F6C" w:rsidRDefault="00186F6C" w:rsidP="00186F6C">
      <w:pPr>
        <w:ind w:firstLine="709"/>
        <w:rPr>
          <w:szCs w:val="24"/>
        </w:rPr>
      </w:pPr>
      <w:r w:rsidRPr="00186F6C">
        <w:rPr>
          <w:szCs w:val="24"/>
        </w:rPr>
        <w:t xml:space="preserve">     - Exibindo tela de pagamento</w:t>
      </w:r>
    </w:p>
    <w:p w14:paraId="7508C35C" w14:textId="309479FB" w:rsidR="00186F6C" w:rsidRPr="00186F6C" w:rsidRDefault="00186F6C" w:rsidP="00186F6C">
      <w:pPr>
        <w:ind w:firstLine="709"/>
        <w:rPr>
          <w:szCs w:val="24"/>
        </w:rPr>
      </w:pPr>
      <w:r w:rsidRPr="00186F6C">
        <w:rPr>
          <w:szCs w:val="24"/>
        </w:rPr>
        <w:t xml:space="preserve">   </w:t>
      </w:r>
      <w:r>
        <w:rPr>
          <w:szCs w:val="24"/>
        </w:rPr>
        <w:t xml:space="preserve">  </w:t>
      </w:r>
      <w:r w:rsidRPr="00186F6C">
        <w:rPr>
          <w:szCs w:val="24"/>
        </w:rPr>
        <w:t>-Eventos:</w:t>
      </w:r>
    </w:p>
    <w:p w14:paraId="6C3B8712" w14:textId="77777777" w:rsidR="00186F6C" w:rsidRPr="00186F6C" w:rsidRDefault="00186F6C" w:rsidP="00186F6C">
      <w:pPr>
        <w:ind w:firstLine="709"/>
        <w:rPr>
          <w:szCs w:val="24"/>
        </w:rPr>
      </w:pPr>
      <w:r w:rsidRPr="00186F6C">
        <w:rPr>
          <w:szCs w:val="24"/>
        </w:rPr>
        <w:t xml:space="preserve">     - Selecionar data de doação (do estado "Exibindo tela de doação" para "Escolhendo data de doação")</w:t>
      </w:r>
    </w:p>
    <w:p w14:paraId="42B9B80C" w14:textId="77777777" w:rsidR="00186F6C" w:rsidRPr="00186F6C" w:rsidRDefault="00186F6C" w:rsidP="00186F6C">
      <w:pPr>
        <w:ind w:firstLine="709"/>
        <w:rPr>
          <w:szCs w:val="24"/>
        </w:rPr>
      </w:pPr>
      <w:r w:rsidRPr="00186F6C">
        <w:rPr>
          <w:szCs w:val="24"/>
        </w:rPr>
        <w:t xml:space="preserve">     - Confirmar data de doação (do estado "Escolhendo data de doação" para "Exibindo tela de pagamento")</w:t>
      </w:r>
    </w:p>
    <w:p w14:paraId="69D67D99" w14:textId="77777777" w:rsidR="00186F6C" w:rsidRPr="00186F6C" w:rsidRDefault="00186F6C" w:rsidP="00186F6C">
      <w:pPr>
        <w:ind w:firstLine="709"/>
        <w:rPr>
          <w:szCs w:val="24"/>
        </w:rPr>
      </w:pPr>
    </w:p>
    <w:p w14:paraId="649D3D3B" w14:textId="6B04AEA3" w:rsidR="00186F6C" w:rsidRPr="00186F6C" w:rsidRDefault="00186F6C" w:rsidP="00186F6C">
      <w:pPr>
        <w:ind w:firstLine="709"/>
        <w:rPr>
          <w:szCs w:val="24"/>
        </w:rPr>
      </w:pPr>
      <w:r w:rsidRPr="00186F6C">
        <w:rPr>
          <w:szCs w:val="24"/>
        </w:rPr>
        <w:t>3. Realizar Pagamento</w:t>
      </w:r>
    </w:p>
    <w:p w14:paraId="7F42FACA" w14:textId="506418A5" w:rsidR="00186F6C" w:rsidRPr="00186F6C" w:rsidRDefault="00186F6C" w:rsidP="00186F6C">
      <w:pPr>
        <w:ind w:firstLine="709"/>
        <w:rPr>
          <w:szCs w:val="24"/>
        </w:rPr>
      </w:pPr>
      <w:r w:rsidRPr="00186F6C">
        <w:rPr>
          <w:szCs w:val="24"/>
        </w:rPr>
        <w:t xml:space="preserve">   - Estados:</w:t>
      </w:r>
    </w:p>
    <w:p w14:paraId="479C08F9" w14:textId="77777777" w:rsidR="00186F6C" w:rsidRPr="00186F6C" w:rsidRDefault="00186F6C" w:rsidP="00186F6C">
      <w:pPr>
        <w:ind w:firstLine="709"/>
        <w:rPr>
          <w:szCs w:val="24"/>
        </w:rPr>
      </w:pPr>
      <w:r w:rsidRPr="00186F6C">
        <w:rPr>
          <w:szCs w:val="24"/>
        </w:rPr>
        <w:t xml:space="preserve">     - Realizar pagamento</w:t>
      </w:r>
    </w:p>
    <w:p w14:paraId="48112062" w14:textId="77777777" w:rsidR="00186F6C" w:rsidRPr="00186F6C" w:rsidRDefault="00186F6C" w:rsidP="00186F6C">
      <w:pPr>
        <w:ind w:firstLine="709"/>
        <w:rPr>
          <w:szCs w:val="24"/>
        </w:rPr>
      </w:pPr>
      <w:r w:rsidRPr="00186F6C">
        <w:rPr>
          <w:szCs w:val="24"/>
        </w:rPr>
        <w:t xml:space="preserve">     - Solicitar pagamento novamente</w:t>
      </w:r>
    </w:p>
    <w:p w14:paraId="541426F8" w14:textId="77777777" w:rsidR="00186F6C" w:rsidRPr="00186F6C" w:rsidRDefault="00186F6C" w:rsidP="00186F6C">
      <w:pPr>
        <w:ind w:firstLine="709"/>
        <w:rPr>
          <w:szCs w:val="24"/>
        </w:rPr>
      </w:pPr>
      <w:r w:rsidRPr="00186F6C">
        <w:rPr>
          <w:szCs w:val="24"/>
        </w:rPr>
        <w:t xml:space="preserve">     - Inserir no BD</w:t>
      </w:r>
    </w:p>
    <w:p w14:paraId="2427C9FE" w14:textId="77777777" w:rsidR="00186F6C" w:rsidRPr="00186F6C" w:rsidRDefault="00186F6C" w:rsidP="00186F6C">
      <w:pPr>
        <w:ind w:firstLine="709"/>
        <w:rPr>
          <w:szCs w:val="24"/>
        </w:rPr>
      </w:pPr>
      <w:r w:rsidRPr="00186F6C">
        <w:rPr>
          <w:szCs w:val="24"/>
        </w:rPr>
        <w:t xml:space="preserve">     - Confirmar doação realizada</w:t>
      </w:r>
    </w:p>
    <w:p w14:paraId="257CDD35" w14:textId="3B47F722" w:rsidR="00186F6C" w:rsidRPr="00186F6C" w:rsidRDefault="00186F6C" w:rsidP="00186F6C">
      <w:pPr>
        <w:ind w:firstLine="709"/>
        <w:rPr>
          <w:szCs w:val="24"/>
        </w:rPr>
      </w:pPr>
      <w:r w:rsidRPr="00186F6C">
        <w:rPr>
          <w:szCs w:val="24"/>
        </w:rPr>
        <w:t xml:space="preserve">  </w:t>
      </w:r>
      <w:r w:rsidR="00D23DE3">
        <w:rPr>
          <w:szCs w:val="24"/>
        </w:rPr>
        <w:t xml:space="preserve">  </w:t>
      </w:r>
      <w:r w:rsidRPr="00186F6C">
        <w:rPr>
          <w:szCs w:val="24"/>
        </w:rPr>
        <w:t xml:space="preserve"> - Eventos:</w:t>
      </w:r>
    </w:p>
    <w:p w14:paraId="423EFC1E" w14:textId="77777777" w:rsidR="00186F6C" w:rsidRPr="00186F6C" w:rsidRDefault="00186F6C" w:rsidP="00186F6C">
      <w:pPr>
        <w:ind w:firstLine="709"/>
        <w:rPr>
          <w:szCs w:val="24"/>
        </w:rPr>
      </w:pPr>
      <w:r w:rsidRPr="00186F6C">
        <w:rPr>
          <w:szCs w:val="24"/>
        </w:rPr>
        <w:t xml:space="preserve">     - Iniciar pagamento (do estado "Realizar pagamento" para "Inserir no BD")</w:t>
      </w:r>
    </w:p>
    <w:p w14:paraId="055AD7C7" w14:textId="77777777" w:rsidR="00186F6C" w:rsidRPr="00186F6C" w:rsidRDefault="00186F6C" w:rsidP="00186F6C">
      <w:pPr>
        <w:ind w:firstLine="709"/>
        <w:rPr>
          <w:szCs w:val="24"/>
        </w:rPr>
      </w:pPr>
      <w:r w:rsidRPr="00186F6C">
        <w:rPr>
          <w:szCs w:val="24"/>
        </w:rPr>
        <w:t xml:space="preserve">     - Pagamento falhado (do estado "Inserir no BD" para "Solicitar pagamento novamente")</w:t>
      </w:r>
    </w:p>
    <w:p w14:paraId="0914AEB6" w14:textId="77777777" w:rsidR="00186F6C" w:rsidRPr="00186F6C" w:rsidRDefault="00186F6C" w:rsidP="00186F6C">
      <w:pPr>
        <w:ind w:firstLine="709"/>
        <w:rPr>
          <w:szCs w:val="24"/>
        </w:rPr>
      </w:pPr>
      <w:r w:rsidRPr="00186F6C">
        <w:rPr>
          <w:szCs w:val="24"/>
        </w:rPr>
        <w:t xml:space="preserve">     - Pagamento confirmado (do estado "Inserir no BD" para "Confirmar doação realizada")</w:t>
      </w:r>
    </w:p>
    <w:p w14:paraId="797F1F2E" w14:textId="77777777" w:rsidR="00186F6C" w:rsidRPr="00186F6C" w:rsidRDefault="00186F6C" w:rsidP="00186F6C">
      <w:pPr>
        <w:ind w:firstLine="709"/>
        <w:rPr>
          <w:szCs w:val="24"/>
        </w:rPr>
      </w:pPr>
    </w:p>
    <w:p w14:paraId="1CDC2837" w14:textId="55C46DD9" w:rsidR="00186F6C" w:rsidRPr="00186F6C" w:rsidRDefault="00186F6C" w:rsidP="00186F6C">
      <w:pPr>
        <w:ind w:firstLine="709"/>
        <w:rPr>
          <w:szCs w:val="24"/>
        </w:rPr>
      </w:pPr>
      <w:r w:rsidRPr="00186F6C">
        <w:rPr>
          <w:szCs w:val="24"/>
        </w:rPr>
        <w:t xml:space="preserve">Diagrama 2 </w:t>
      </w:r>
    </w:p>
    <w:p w14:paraId="44FF8D3D" w14:textId="77777777" w:rsidR="00186F6C" w:rsidRPr="00186F6C" w:rsidRDefault="00186F6C" w:rsidP="00186F6C">
      <w:pPr>
        <w:ind w:firstLine="709"/>
        <w:rPr>
          <w:szCs w:val="24"/>
        </w:rPr>
      </w:pPr>
    </w:p>
    <w:p w14:paraId="1ADA2D09" w14:textId="4BFD77A6" w:rsidR="00186F6C" w:rsidRPr="00186F6C" w:rsidRDefault="00186F6C" w:rsidP="00186F6C">
      <w:pPr>
        <w:ind w:firstLine="709"/>
        <w:rPr>
          <w:szCs w:val="24"/>
        </w:rPr>
      </w:pPr>
      <w:r w:rsidRPr="00186F6C">
        <w:rPr>
          <w:szCs w:val="24"/>
        </w:rPr>
        <w:t>1. Acessar Famílias</w:t>
      </w:r>
    </w:p>
    <w:p w14:paraId="3EFE7DDF" w14:textId="33A13987" w:rsidR="00186F6C" w:rsidRPr="00186F6C" w:rsidRDefault="00186F6C" w:rsidP="00186F6C">
      <w:pPr>
        <w:ind w:firstLine="709"/>
        <w:rPr>
          <w:szCs w:val="24"/>
        </w:rPr>
      </w:pPr>
      <w:r w:rsidRPr="00186F6C">
        <w:rPr>
          <w:szCs w:val="24"/>
        </w:rPr>
        <w:t xml:space="preserve">   - Estados:</w:t>
      </w:r>
    </w:p>
    <w:p w14:paraId="442FB86A" w14:textId="77777777" w:rsidR="00186F6C" w:rsidRPr="00186F6C" w:rsidRDefault="00186F6C" w:rsidP="00186F6C">
      <w:pPr>
        <w:ind w:firstLine="709"/>
        <w:rPr>
          <w:szCs w:val="24"/>
        </w:rPr>
      </w:pPr>
      <w:r w:rsidRPr="00186F6C">
        <w:rPr>
          <w:szCs w:val="24"/>
        </w:rPr>
        <w:t xml:space="preserve">     - Acessar famílias</w:t>
      </w:r>
    </w:p>
    <w:p w14:paraId="75C2A3A1" w14:textId="77777777" w:rsidR="00186F6C" w:rsidRPr="00186F6C" w:rsidRDefault="00186F6C" w:rsidP="00186F6C">
      <w:pPr>
        <w:ind w:firstLine="709"/>
        <w:rPr>
          <w:szCs w:val="24"/>
        </w:rPr>
      </w:pPr>
      <w:r w:rsidRPr="00186F6C">
        <w:rPr>
          <w:szCs w:val="24"/>
        </w:rPr>
        <w:t xml:space="preserve">     - Consultar informações do cadastro</w:t>
      </w:r>
    </w:p>
    <w:p w14:paraId="470C519F" w14:textId="77777777" w:rsidR="00186F6C" w:rsidRPr="00186F6C" w:rsidRDefault="00186F6C" w:rsidP="00186F6C">
      <w:pPr>
        <w:ind w:firstLine="709"/>
        <w:rPr>
          <w:szCs w:val="24"/>
        </w:rPr>
      </w:pPr>
      <w:r w:rsidRPr="00186F6C">
        <w:rPr>
          <w:szCs w:val="24"/>
        </w:rPr>
        <w:t xml:space="preserve">     - Cadastrar famílias</w:t>
      </w:r>
    </w:p>
    <w:p w14:paraId="3EA41D99" w14:textId="77777777" w:rsidR="00186F6C" w:rsidRPr="00186F6C" w:rsidRDefault="00186F6C" w:rsidP="00186F6C">
      <w:pPr>
        <w:ind w:firstLine="709"/>
        <w:rPr>
          <w:szCs w:val="24"/>
        </w:rPr>
      </w:pPr>
      <w:r w:rsidRPr="00186F6C">
        <w:rPr>
          <w:szCs w:val="24"/>
        </w:rPr>
        <w:t xml:space="preserve">     - Inserir no BD</w:t>
      </w:r>
    </w:p>
    <w:p w14:paraId="39105272" w14:textId="2922F5C1" w:rsidR="00186F6C" w:rsidRPr="00186F6C" w:rsidRDefault="00186F6C" w:rsidP="00186F6C">
      <w:pPr>
        <w:ind w:firstLine="709"/>
        <w:rPr>
          <w:szCs w:val="24"/>
        </w:rPr>
      </w:pPr>
      <w:r w:rsidRPr="00186F6C">
        <w:rPr>
          <w:szCs w:val="24"/>
        </w:rPr>
        <w:t xml:space="preserve">   - Eventos:</w:t>
      </w:r>
    </w:p>
    <w:p w14:paraId="4237AD6A" w14:textId="77777777" w:rsidR="00186F6C" w:rsidRPr="00186F6C" w:rsidRDefault="00186F6C" w:rsidP="00186F6C">
      <w:pPr>
        <w:ind w:firstLine="709"/>
        <w:rPr>
          <w:szCs w:val="24"/>
        </w:rPr>
      </w:pPr>
      <w:r w:rsidRPr="00186F6C">
        <w:rPr>
          <w:szCs w:val="24"/>
        </w:rPr>
        <w:t xml:space="preserve">     - Selecionar família (do estado "Acessar famílias" para "Consultar informações do cadastro")</w:t>
      </w:r>
    </w:p>
    <w:p w14:paraId="6D0498B7" w14:textId="77777777" w:rsidR="00186F6C" w:rsidRPr="00186F6C" w:rsidRDefault="00186F6C" w:rsidP="00186F6C">
      <w:pPr>
        <w:ind w:firstLine="709"/>
        <w:rPr>
          <w:szCs w:val="24"/>
        </w:rPr>
      </w:pPr>
      <w:r w:rsidRPr="00186F6C">
        <w:rPr>
          <w:szCs w:val="24"/>
        </w:rPr>
        <w:t xml:space="preserve">     - Cadastrar nova família (do estado "Acessar famílias" para "Cadastrar famílias")</w:t>
      </w:r>
    </w:p>
    <w:p w14:paraId="6463A32F" w14:textId="77777777" w:rsidR="00186F6C" w:rsidRPr="00186F6C" w:rsidRDefault="00186F6C" w:rsidP="00186F6C">
      <w:pPr>
        <w:ind w:firstLine="709"/>
        <w:rPr>
          <w:szCs w:val="24"/>
        </w:rPr>
      </w:pPr>
      <w:r w:rsidRPr="00186F6C">
        <w:rPr>
          <w:szCs w:val="24"/>
        </w:rPr>
        <w:t xml:space="preserve">     - Dados inseridos (do estado "Cadastrar famílias" para "Inserir no BD")</w:t>
      </w:r>
    </w:p>
    <w:p w14:paraId="5D7821E8" w14:textId="77777777" w:rsidR="00186F6C" w:rsidRPr="00186F6C" w:rsidRDefault="00186F6C" w:rsidP="00186F6C">
      <w:pPr>
        <w:ind w:firstLine="709"/>
        <w:rPr>
          <w:szCs w:val="24"/>
        </w:rPr>
      </w:pPr>
    </w:p>
    <w:p w14:paraId="64B9A755" w14:textId="65A1976F" w:rsidR="00186F6C" w:rsidRPr="00186F6C" w:rsidRDefault="00186F6C" w:rsidP="00186F6C">
      <w:pPr>
        <w:ind w:firstLine="709"/>
        <w:rPr>
          <w:szCs w:val="24"/>
        </w:rPr>
      </w:pPr>
      <w:r w:rsidRPr="00186F6C">
        <w:rPr>
          <w:szCs w:val="24"/>
        </w:rPr>
        <w:t>2. Solicitar Reagendamento</w:t>
      </w:r>
    </w:p>
    <w:p w14:paraId="415550DB" w14:textId="45663130" w:rsidR="00186F6C" w:rsidRPr="00186F6C" w:rsidRDefault="00186F6C" w:rsidP="00186F6C">
      <w:pPr>
        <w:ind w:firstLine="709"/>
        <w:rPr>
          <w:szCs w:val="24"/>
        </w:rPr>
      </w:pPr>
      <w:r w:rsidRPr="00186F6C">
        <w:rPr>
          <w:szCs w:val="24"/>
        </w:rPr>
        <w:t xml:space="preserve">   - Estados:</w:t>
      </w:r>
    </w:p>
    <w:p w14:paraId="010BA765" w14:textId="77777777" w:rsidR="00186F6C" w:rsidRPr="00186F6C" w:rsidRDefault="00186F6C" w:rsidP="00186F6C">
      <w:pPr>
        <w:ind w:firstLine="709"/>
        <w:rPr>
          <w:szCs w:val="24"/>
        </w:rPr>
      </w:pPr>
      <w:r w:rsidRPr="00186F6C">
        <w:rPr>
          <w:szCs w:val="24"/>
        </w:rPr>
        <w:t xml:space="preserve">     - Solicitar reagendamento</w:t>
      </w:r>
    </w:p>
    <w:p w14:paraId="37218C42" w14:textId="77777777" w:rsidR="00186F6C" w:rsidRPr="00186F6C" w:rsidRDefault="00186F6C" w:rsidP="00186F6C">
      <w:pPr>
        <w:ind w:firstLine="709"/>
        <w:rPr>
          <w:szCs w:val="24"/>
        </w:rPr>
      </w:pPr>
      <w:r w:rsidRPr="00186F6C">
        <w:rPr>
          <w:szCs w:val="24"/>
        </w:rPr>
        <w:t xml:space="preserve">     - Escolher data de doação</w:t>
      </w:r>
    </w:p>
    <w:p w14:paraId="1D0E8D28" w14:textId="63AE99ED" w:rsidR="00186F6C" w:rsidRPr="00186F6C" w:rsidRDefault="00186F6C" w:rsidP="00186F6C">
      <w:pPr>
        <w:ind w:firstLine="709"/>
        <w:rPr>
          <w:szCs w:val="24"/>
        </w:rPr>
      </w:pPr>
      <w:r w:rsidRPr="00186F6C">
        <w:rPr>
          <w:szCs w:val="24"/>
        </w:rPr>
        <w:lastRenderedPageBreak/>
        <w:t xml:space="preserve">   - Eventos:</w:t>
      </w:r>
    </w:p>
    <w:p w14:paraId="5249F9EB" w14:textId="77777777" w:rsidR="00186F6C" w:rsidRPr="00186F6C" w:rsidRDefault="00186F6C" w:rsidP="00186F6C">
      <w:pPr>
        <w:ind w:firstLine="709"/>
        <w:rPr>
          <w:szCs w:val="24"/>
        </w:rPr>
      </w:pPr>
      <w:r w:rsidRPr="00186F6C">
        <w:rPr>
          <w:szCs w:val="24"/>
        </w:rPr>
        <w:t xml:space="preserve">     - Escolher nova data (do estado "Solicitar reagendamento" para "Escolher data de doação")</w:t>
      </w:r>
    </w:p>
    <w:p w14:paraId="7B0583A9" w14:textId="77777777" w:rsidR="00186F6C" w:rsidRPr="00186F6C" w:rsidRDefault="00186F6C" w:rsidP="00186F6C">
      <w:pPr>
        <w:ind w:firstLine="709"/>
        <w:rPr>
          <w:szCs w:val="24"/>
        </w:rPr>
      </w:pPr>
    </w:p>
    <w:p w14:paraId="1D98DBB0" w14:textId="4DEE5972" w:rsidR="00186F6C" w:rsidRPr="00186F6C" w:rsidRDefault="00186F6C" w:rsidP="00186F6C">
      <w:pPr>
        <w:ind w:firstLine="709"/>
        <w:rPr>
          <w:szCs w:val="24"/>
        </w:rPr>
      </w:pPr>
      <w:r w:rsidRPr="00186F6C">
        <w:rPr>
          <w:szCs w:val="24"/>
        </w:rPr>
        <w:t>3. Acessar Doações</w:t>
      </w:r>
    </w:p>
    <w:p w14:paraId="0C30BAFE" w14:textId="78909D85" w:rsidR="00186F6C" w:rsidRPr="00186F6C" w:rsidRDefault="00186F6C" w:rsidP="00186F6C">
      <w:pPr>
        <w:ind w:firstLine="709"/>
        <w:rPr>
          <w:szCs w:val="24"/>
        </w:rPr>
      </w:pPr>
      <w:r w:rsidRPr="00186F6C">
        <w:rPr>
          <w:szCs w:val="24"/>
        </w:rPr>
        <w:t xml:space="preserve">   - Estados:</w:t>
      </w:r>
    </w:p>
    <w:p w14:paraId="448263C3" w14:textId="77777777" w:rsidR="00186F6C" w:rsidRPr="00186F6C" w:rsidRDefault="00186F6C" w:rsidP="00186F6C">
      <w:pPr>
        <w:ind w:firstLine="709"/>
        <w:rPr>
          <w:szCs w:val="24"/>
        </w:rPr>
      </w:pPr>
      <w:r w:rsidRPr="00186F6C">
        <w:rPr>
          <w:szCs w:val="24"/>
        </w:rPr>
        <w:t xml:space="preserve">     - Acessar doações</w:t>
      </w:r>
    </w:p>
    <w:p w14:paraId="593A003D" w14:textId="77777777" w:rsidR="00186F6C" w:rsidRPr="00186F6C" w:rsidRDefault="00186F6C" w:rsidP="00186F6C">
      <w:pPr>
        <w:ind w:firstLine="709"/>
        <w:rPr>
          <w:szCs w:val="24"/>
        </w:rPr>
      </w:pPr>
      <w:r w:rsidRPr="00186F6C">
        <w:rPr>
          <w:szCs w:val="24"/>
        </w:rPr>
        <w:t xml:space="preserve">     - Consultar informações de doadores</w:t>
      </w:r>
    </w:p>
    <w:p w14:paraId="2127FA2E" w14:textId="77777777" w:rsidR="00186F6C" w:rsidRPr="00186F6C" w:rsidRDefault="00186F6C" w:rsidP="00186F6C">
      <w:pPr>
        <w:ind w:firstLine="709"/>
        <w:rPr>
          <w:szCs w:val="24"/>
        </w:rPr>
      </w:pPr>
      <w:r w:rsidRPr="00186F6C">
        <w:rPr>
          <w:szCs w:val="24"/>
        </w:rPr>
        <w:t xml:space="preserve">     - Solicitar doações</w:t>
      </w:r>
    </w:p>
    <w:p w14:paraId="15B57E45" w14:textId="77777777" w:rsidR="00186F6C" w:rsidRPr="00186F6C" w:rsidRDefault="00186F6C" w:rsidP="00186F6C">
      <w:pPr>
        <w:ind w:firstLine="709"/>
        <w:rPr>
          <w:szCs w:val="24"/>
        </w:rPr>
      </w:pPr>
      <w:r w:rsidRPr="00186F6C">
        <w:rPr>
          <w:szCs w:val="24"/>
        </w:rPr>
        <w:t xml:space="preserve">     - Inserir no BD</w:t>
      </w:r>
    </w:p>
    <w:p w14:paraId="6EB9E273" w14:textId="176C3131" w:rsidR="00186F6C" w:rsidRPr="00186F6C" w:rsidRDefault="00186F6C" w:rsidP="00186F6C">
      <w:pPr>
        <w:ind w:firstLine="709"/>
        <w:rPr>
          <w:szCs w:val="24"/>
        </w:rPr>
      </w:pPr>
      <w:r w:rsidRPr="00186F6C">
        <w:rPr>
          <w:szCs w:val="24"/>
        </w:rPr>
        <w:t xml:space="preserve">   </w:t>
      </w:r>
      <w:r w:rsidR="00160E15">
        <w:rPr>
          <w:szCs w:val="24"/>
        </w:rPr>
        <w:t xml:space="preserve">  </w:t>
      </w:r>
      <w:r w:rsidRPr="00186F6C">
        <w:rPr>
          <w:szCs w:val="24"/>
        </w:rPr>
        <w:t>-</w:t>
      </w:r>
      <w:r w:rsidR="00160E15">
        <w:rPr>
          <w:szCs w:val="24"/>
        </w:rPr>
        <w:t xml:space="preserve"> </w:t>
      </w:r>
      <w:r w:rsidRPr="00186F6C">
        <w:rPr>
          <w:szCs w:val="24"/>
        </w:rPr>
        <w:t>Eventos:</w:t>
      </w:r>
    </w:p>
    <w:p w14:paraId="6C313742" w14:textId="77777777" w:rsidR="00186F6C" w:rsidRPr="00186F6C" w:rsidRDefault="00186F6C" w:rsidP="00186F6C">
      <w:pPr>
        <w:ind w:firstLine="709"/>
        <w:rPr>
          <w:szCs w:val="24"/>
        </w:rPr>
      </w:pPr>
      <w:r w:rsidRPr="00186F6C">
        <w:rPr>
          <w:szCs w:val="24"/>
        </w:rPr>
        <w:t xml:space="preserve">     - Consultar doadores (do estado "Acessar doações" para "Consultar informações de doadores")</w:t>
      </w:r>
    </w:p>
    <w:p w14:paraId="3721C4F4" w14:textId="77777777" w:rsidR="00186F6C" w:rsidRPr="00186F6C" w:rsidRDefault="00186F6C" w:rsidP="00186F6C">
      <w:pPr>
        <w:ind w:firstLine="709"/>
        <w:rPr>
          <w:szCs w:val="24"/>
        </w:rPr>
      </w:pPr>
      <w:r w:rsidRPr="00186F6C">
        <w:rPr>
          <w:szCs w:val="24"/>
        </w:rPr>
        <w:t xml:space="preserve">     - Solicitar doações (do estado "Consultar informações de doadores" para "Solicitar doações")</w:t>
      </w:r>
    </w:p>
    <w:p w14:paraId="258DA6B9" w14:textId="77777777" w:rsidR="00186F6C" w:rsidRPr="00186F6C" w:rsidRDefault="00186F6C" w:rsidP="00186F6C">
      <w:pPr>
        <w:ind w:firstLine="709"/>
        <w:rPr>
          <w:szCs w:val="24"/>
        </w:rPr>
      </w:pPr>
      <w:r w:rsidRPr="00186F6C">
        <w:rPr>
          <w:szCs w:val="24"/>
        </w:rPr>
        <w:t xml:space="preserve">     - Doações inseridas (do estado "Solicitar doações" para "Inserir no BD")</w:t>
      </w:r>
    </w:p>
    <w:p w14:paraId="03ECE250" w14:textId="5996F81C" w:rsidR="00186F6C" w:rsidRPr="00186F6C" w:rsidRDefault="00186F6C" w:rsidP="00BB2BD8">
      <w:pPr>
        <w:ind w:firstLine="709"/>
        <w:rPr>
          <w:szCs w:val="24"/>
        </w:rPr>
      </w:pPr>
      <w:r w:rsidRPr="00186F6C">
        <w:rPr>
          <w:szCs w:val="24"/>
        </w:rPr>
        <w:t xml:space="preserve">Diagrama 3 </w:t>
      </w:r>
    </w:p>
    <w:p w14:paraId="31B2B8B5" w14:textId="6FE5FD1D" w:rsidR="00186F6C" w:rsidRPr="00186F6C" w:rsidRDefault="00186F6C" w:rsidP="00186F6C">
      <w:pPr>
        <w:ind w:firstLine="709"/>
        <w:rPr>
          <w:szCs w:val="24"/>
        </w:rPr>
      </w:pPr>
      <w:r w:rsidRPr="00186F6C">
        <w:rPr>
          <w:szCs w:val="24"/>
        </w:rPr>
        <w:t>1. Inserir Doação</w:t>
      </w:r>
    </w:p>
    <w:p w14:paraId="3064C096" w14:textId="71D4588A" w:rsidR="00186F6C" w:rsidRPr="00186F6C" w:rsidRDefault="00186F6C" w:rsidP="00186F6C">
      <w:pPr>
        <w:ind w:firstLine="709"/>
        <w:rPr>
          <w:szCs w:val="24"/>
        </w:rPr>
      </w:pPr>
      <w:r w:rsidRPr="00186F6C">
        <w:rPr>
          <w:szCs w:val="24"/>
        </w:rPr>
        <w:t xml:space="preserve">   - Estados:</w:t>
      </w:r>
    </w:p>
    <w:p w14:paraId="243D0340" w14:textId="77777777" w:rsidR="00186F6C" w:rsidRPr="00186F6C" w:rsidRDefault="00186F6C" w:rsidP="00186F6C">
      <w:pPr>
        <w:ind w:firstLine="709"/>
        <w:rPr>
          <w:szCs w:val="24"/>
        </w:rPr>
      </w:pPr>
      <w:r w:rsidRPr="00186F6C">
        <w:rPr>
          <w:szCs w:val="24"/>
        </w:rPr>
        <w:t xml:space="preserve">     - Inserir doação</w:t>
      </w:r>
    </w:p>
    <w:p w14:paraId="53B27009" w14:textId="77777777" w:rsidR="00186F6C" w:rsidRPr="00186F6C" w:rsidRDefault="00186F6C" w:rsidP="00186F6C">
      <w:pPr>
        <w:ind w:firstLine="709"/>
        <w:rPr>
          <w:szCs w:val="24"/>
        </w:rPr>
      </w:pPr>
      <w:r w:rsidRPr="00186F6C">
        <w:rPr>
          <w:szCs w:val="24"/>
        </w:rPr>
        <w:t xml:space="preserve">     - Inserir itens</w:t>
      </w:r>
    </w:p>
    <w:p w14:paraId="7F80F58A" w14:textId="77777777" w:rsidR="00186F6C" w:rsidRPr="00186F6C" w:rsidRDefault="00186F6C" w:rsidP="00186F6C">
      <w:pPr>
        <w:ind w:firstLine="709"/>
        <w:rPr>
          <w:szCs w:val="24"/>
        </w:rPr>
      </w:pPr>
      <w:r w:rsidRPr="00186F6C">
        <w:rPr>
          <w:szCs w:val="24"/>
        </w:rPr>
        <w:t xml:space="preserve">     - Inserir valores</w:t>
      </w:r>
    </w:p>
    <w:p w14:paraId="11589B08" w14:textId="77777777" w:rsidR="00186F6C" w:rsidRPr="00186F6C" w:rsidRDefault="00186F6C" w:rsidP="00186F6C">
      <w:pPr>
        <w:ind w:firstLine="709"/>
        <w:rPr>
          <w:szCs w:val="24"/>
        </w:rPr>
      </w:pPr>
      <w:r w:rsidRPr="00186F6C">
        <w:rPr>
          <w:szCs w:val="24"/>
        </w:rPr>
        <w:t xml:space="preserve">     - Inserir no BD</w:t>
      </w:r>
    </w:p>
    <w:p w14:paraId="0F404AF7" w14:textId="18480B71" w:rsidR="00186F6C" w:rsidRPr="00186F6C" w:rsidRDefault="00186F6C" w:rsidP="00186F6C">
      <w:pPr>
        <w:ind w:firstLine="709"/>
        <w:rPr>
          <w:szCs w:val="24"/>
        </w:rPr>
      </w:pPr>
      <w:r w:rsidRPr="00186F6C">
        <w:rPr>
          <w:szCs w:val="24"/>
        </w:rPr>
        <w:t xml:space="preserve">   </w:t>
      </w:r>
      <w:r w:rsidR="00BB2BD8">
        <w:rPr>
          <w:szCs w:val="24"/>
        </w:rPr>
        <w:t xml:space="preserve">  </w:t>
      </w:r>
      <w:r w:rsidRPr="00186F6C">
        <w:rPr>
          <w:szCs w:val="24"/>
        </w:rPr>
        <w:t>- Eventos:</w:t>
      </w:r>
    </w:p>
    <w:p w14:paraId="30889D07" w14:textId="77777777" w:rsidR="00186F6C" w:rsidRPr="00186F6C" w:rsidRDefault="00186F6C" w:rsidP="00186F6C">
      <w:pPr>
        <w:ind w:firstLine="709"/>
        <w:rPr>
          <w:szCs w:val="24"/>
        </w:rPr>
      </w:pPr>
      <w:r w:rsidRPr="00186F6C">
        <w:rPr>
          <w:szCs w:val="24"/>
        </w:rPr>
        <w:t xml:space="preserve">     - Inserir itens (do estado "Inserir doação" para "Inserir itens")</w:t>
      </w:r>
    </w:p>
    <w:p w14:paraId="03FCF156" w14:textId="77777777" w:rsidR="00186F6C" w:rsidRPr="00186F6C" w:rsidRDefault="00186F6C" w:rsidP="00186F6C">
      <w:pPr>
        <w:ind w:firstLine="709"/>
        <w:rPr>
          <w:szCs w:val="24"/>
        </w:rPr>
      </w:pPr>
      <w:r w:rsidRPr="00186F6C">
        <w:rPr>
          <w:szCs w:val="24"/>
        </w:rPr>
        <w:t xml:space="preserve">     - Inserir valores (do estado "Inserir itens" para "Inserir valores")</w:t>
      </w:r>
    </w:p>
    <w:p w14:paraId="19C310EA" w14:textId="77777777" w:rsidR="00186F6C" w:rsidRPr="00186F6C" w:rsidRDefault="00186F6C" w:rsidP="00186F6C">
      <w:pPr>
        <w:ind w:firstLine="709"/>
        <w:rPr>
          <w:szCs w:val="24"/>
        </w:rPr>
      </w:pPr>
      <w:r w:rsidRPr="00186F6C">
        <w:rPr>
          <w:szCs w:val="24"/>
        </w:rPr>
        <w:t xml:space="preserve">     - Dados inseridos (do estado "Inserir valores" para "Inserir no BD")</w:t>
      </w:r>
    </w:p>
    <w:p w14:paraId="6B6C9BF9" w14:textId="77777777" w:rsidR="00186F6C" w:rsidRPr="00186F6C" w:rsidRDefault="00186F6C" w:rsidP="00186F6C">
      <w:pPr>
        <w:ind w:firstLine="709"/>
        <w:rPr>
          <w:szCs w:val="24"/>
        </w:rPr>
      </w:pPr>
    </w:p>
    <w:p w14:paraId="40A89DC9" w14:textId="409FC7C6" w:rsidR="00186F6C" w:rsidRPr="00186F6C" w:rsidRDefault="00186F6C" w:rsidP="00186F6C">
      <w:pPr>
        <w:ind w:firstLine="709"/>
        <w:rPr>
          <w:szCs w:val="24"/>
        </w:rPr>
      </w:pPr>
      <w:r w:rsidRPr="00186F6C">
        <w:rPr>
          <w:szCs w:val="24"/>
        </w:rPr>
        <w:t>2. Selecionar Doação</w:t>
      </w:r>
    </w:p>
    <w:p w14:paraId="1FBA0B74" w14:textId="56BC3DF0" w:rsidR="00186F6C" w:rsidRPr="00186F6C" w:rsidRDefault="00186F6C" w:rsidP="00186F6C">
      <w:pPr>
        <w:ind w:firstLine="709"/>
        <w:rPr>
          <w:szCs w:val="24"/>
        </w:rPr>
      </w:pPr>
      <w:r w:rsidRPr="00186F6C">
        <w:rPr>
          <w:szCs w:val="24"/>
        </w:rPr>
        <w:t xml:space="preserve">   - Estados:</w:t>
      </w:r>
    </w:p>
    <w:p w14:paraId="3F56160A" w14:textId="77777777" w:rsidR="00186F6C" w:rsidRPr="00186F6C" w:rsidRDefault="00186F6C" w:rsidP="00186F6C">
      <w:pPr>
        <w:ind w:firstLine="709"/>
        <w:rPr>
          <w:szCs w:val="24"/>
        </w:rPr>
      </w:pPr>
      <w:r w:rsidRPr="00186F6C">
        <w:rPr>
          <w:szCs w:val="24"/>
        </w:rPr>
        <w:t xml:space="preserve">     - Selecionar doação</w:t>
      </w:r>
    </w:p>
    <w:p w14:paraId="6498609C" w14:textId="77777777" w:rsidR="00186F6C" w:rsidRPr="00186F6C" w:rsidRDefault="00186F6C" w:rsidP="00186F6C">
      <w:pPr>
        <w:ind w:firstLine="709"/>
        <w:rPr>
          <w:szCs w:val="24"/>
        </w:rPr>
      </w:pPr>
      <w:r w:rsidRPr="00186F6C">
        <w:rPr>
          <w:szCs w:val="24"/>
        </w:rPr>
        <w:t xml:space="preserve">     - Solicitar reagendamento</w:t>
      </w:r>
    </w:p>
    <w:p w14:paraId="44BF3EDA" w14:textId="77777777" w:rsidR="00186F6C" w:rsidRPr="00186F6C" w:rsidRDefault="00186F6C" w:rsidP="00186F6C">
      <w:pPr>
        <w:ind w:firstLine="709"/>
        <w:rPr>
          <w:szCs w:val="24"/>
        </w:rPr>
      </w:pPr>
      <w:r w:rsidRPr="00186F6C">
        <w:rPr>
          <w:szCs w:val="24"/>
        </w:rPr>
        <w:t xml:space="preserve">     - Alterar informações necessárias</w:t>
      </w:r>
    </w:p>
    <w:p w14:paraId="77DB0689" w14:textId="77777777" w:rsidR="00186F6C" w:rsidRPr="00186F6C" w:rsidRDefault="00186F6C" w:rsidP="00186F6C">
      <w:pPr>
        <w:ind w:firstLine="709"/>
        <w:rPr>
          <w:szCs w:val="24"/>
        </w:rPr>
      </w:pPr>
      <w:r w:rsidRPr="00186F6C">
        <w:rPr>
          <w:szCs w:val="24"/>
        </w:rPr>
        <w:t xml:space="preserve">     - Inserir no BD</w:t>
      </w:r>
    </w:p>
    <w:p w14:paraId="2896B1B4" w14:textId="34A3BA80" w:rsidR="00186F6C" w:rsidRPr="00186F6C" w:rsidRDefault="00186F6C" w:rsidP="00186F6C">
      <w:pPr>
        <w:ind w:firstLine="709"/>
        <w:rPr>
          <w:szCs w:val="24"/>
        </w:rPr>
      </w:pPr>
      <w:r w:rsidRPr="00186F6C">
        <w:rPr>
          <w:szCs w:val="24"/>
        </w:rPr>
        <w:t xml:space="preserve">   </w:t>
      </w:r>
      <w:r w:rsidR="00BB2BD8">
        <w:rPr>
          <w:szCs w:val="24"/>
        </w:rPr>
        <w:t xml:space="preserve">  </w:t>
      </w:r>
      <w:r w:rsidRPr="00186F6C">
        <w:rPr>
          <w:szCs w:val="24"/>
        </w:rPr>
        <w:t>-Eventos:</w:t>
      </w:r>
    </w:p>
    <w:p w14:paraId="382C0AA7" w14:textId="77777777" w:rsidR="00186F6C" w:rsidRPr="00186F6C" w:rsidRDefault="00186F6C" w:rsidP="00186F6C">
      <w:pPr>
        <w:ind w:firstLine="709"/>
        <w:rPr>
          <w:szCs w:val="24"/>
        </w:rPr>
      </w:pPr>
      <w:r w:rsidRPr="00186F6C">
        <w:rPr>
          <w:szCs w:val="24"/>
        </w:rPr>
        <w:t xml:space="preserve">     - Solicitar reagendamento (do estado "Selecionar doação" para "Solicitar reagendamento")</w:t>
      </w:r>
    </w:p>
    <w:p w14:paraId="0CA16E5B" w14:textId="77777777" w:rsidR="00186F6C" w:rsidRPr="00186F6C" w:rsidRDefault="00186F6C" w:rsidP="00186F6C">
      <w:pPr>
        <w:ind w:firstLine="709"/>
        <w:rPr>
          <w:szCs w:val="24"/>
        </w:rPr>
      </w:pPr>
      <w:r w:rsidRPr="00186F6C">
        <w:rPr>
          <w:szCs w:val="24"/>
        </w:rPr>
        <w:t xml:space="preserve">     - Alterar informações (do estado "Selecionar doação" para "Alterar informações necessárias")</w:t>
      </w:r>
    </w:p>
    <w:p w14:paraId="281349B0" w14:textId="77777777" w:rsidR="00186F6C" w:rsidRPr="00186F6C" w:rsidRDefault="00186F6C" w:rsidP="00186F6C">
      <w:pPr>
        <w:ind w:firstLine="709"/>
        <w:rPr>
          <w:szCs w:val="24"/>
        </w:rPr>
      </w:pPr>
      <w:r w:rsidRPr="00186F6C">
        <w:rPr>
          <w:szCs w:val="24"/>
        </w:rPr>
        <w:lastRenderedPageBreak/>
        <w:t xml:space="preserve">     - Informações alteradas (do estado "Alterar informações necessárias" para "Inserir no BD")</w:t>
      </w:r>
    </w:p>
    <w:p w14:paraId="06FEBA5C" w14:textId="77777777" w:rsidR="00186F6C" w:rsidRPr="00186F6C" w:rsidRDefault="00186F6C" w:rsidP="00186F6C">
      <w:pPr>
        <w:ind w:firstLine="709"/>
        <w:rPr>
          <w:szCs w:val="24"/>
        </w:rPr>
      </w:pPr>
    </w:p>
    <w:p w14:paraId="35EFDA92" w14:textId="56AFB66E" w:rsidR="00186F6C" w:rsidRPr="00186F6C" w:rsidRDefault="00186F6C" w:rsidP="00BB2BD8">
      <w:pPr>
        <w:ind w:firstLine="709"/>
        <w:rPr>
          <w:szCs w:val="24"/>
        </w:rPr>
      </w:pPr>
      <w:r w:rsidRPr="00186F6C">
        <w:rPr>
          <w:szCs w:val="24"/>
        </w:rPr>
        <w:t>Resumo dos estados e eventos</w:t>
      </w:r>
    </w:p>
    <w:p w14:paraId="4DA0F1AC" w14:textId="50C9E513" w:rsidR="00186F6C" w:rsidRPr="00186F6C" w:rsidRDefault="00186F6C" w:rsidP="00186F6C">
      <w:pPr>
        <w:ind w:firstLine="709"/>
        <w:rPr>
          <w:szCs w:val="24"/>
        </w:rPr>
      </w:pPr>
      <w:r w:rsidRPr="00186F6C">
        <w:rPr>
          <w:szCs w:val="24"/>
        </w:rPr>
        <w:t>- Cliente:</w:t>
      </w:r>
    </w:p>
    <w:p w14:paraId="32643D22" w14:textId="64686968" w:rsidR="00186F6C" w:rsidRPr="00186F6C" w:rsidRDefault="00186F6C" w:rsidP="00186F6C">
      <w:pPr>
        <w:ind w:firstLine="709"/>
        <w:rPr>
          <w:szCs w:val="24"/>
        </w:rPr>
      </w:pPr>
      <w:r w:rsidRPr="00186F6C">
        <w:rPr>
          <w:szCs w:val="24"/>
        </w:rPr>
        <w:t xml:space="preserve">  - Estados: Ativo, Inativo</w:t>
      </w:r>
    </w:p>
    <w:p w14:paraId="4A8A1F89" w14:textId="7F6677FA" w:rsidR="00186F6C" w:rsidRPr="00186F6C" w:rsidRDefault="00186F6C" w:rsidP="00186F6C">
      <w:pPr>
        <w:ind w:firstLine="709"/>
        <w:rPr>
          <w:szCs w:val="24"/>
        </w:rPr>
      </w:pPr>
      <w:r w:rsidRPr="00186F6C">
        <w:rPr>
          <w:szCs w:val="24"/>
        </w:rPr>
        <w:t xml:space="preserve">  - Eventos: Ativar conta, Desativar conta</w:t>
      </w:r>
    </w:p>
    <w:p w14:paraId="2FE8B0F9" w14:textId="77777777" w:rsidR="00186F6C" w:rsidRPr="00186F6C" w:rsidRDefault="00186F6C" w:rsidP="00186F6C">
      <w:pPr>
        <w:ind w:firstLine="709"/>
        <w:rPr>
          <w:szCs w:val="24"/>
        </w:rPr>
      </w:pPr>
    </w:p>
    <w:p w14:paraId="0CDA1102" w14:textId="1EEB8BE6" w:rsidR="00186F6C" w:rsidRPr="00186F6C" w:rsidRDefault="00186F6C" w:rsidP="00186F6C">
      <w:pPr>
        <w:ind w:firstLine="709"/>
        <w:rPr>
          <w:szCs w:val="24"/>
        </w:rPr>
      </w:pPr>
      <w:r w:rsidRPr="00186F6C">
        <w:rPr>
          <w:szCs w:val="24"/>
        </w:rPr>
        <w:t>- Despesa:</w:t>
      </w:r>
    </w:p>
    <w:p w14:paraId="24CB3752" w14:textId="6F3C7D8D" w:rsidR="00186F6C" w:rsidRPr="00186F6C" w:rsidRDefault="00186F6C" w:rsidP="00186F6C">
      <w:pPr>
        <w:ind w:firstLine="709"/>
        <w:rPr>
          <w:szCs w:val="24"/>
        </w:rPr>
      </w:pPr>
      <w:r w:rsidRPr="00186F6C">
        <w:rPr>
          <w:szCs w:val="24"/>
        </w:rPr>
        <w:t xml:space="preserve">  - Estados: Pendente, Em atraso, Paga</w:t>
      </w:r>
    </w:p>
    <w:p w14:paraId="2316041B" w14:textId="154A4D0D" w:rsidR="00186F6C" w:rsidRPr="00186F6C" w:rsidRDefault="00186F6C" w:rsidP="00186F6C">
      <w:pPr>
        <w:ind w:firstLine="709"/>
        <w:rPr>
          <w:szCs w:val="24"/>
        </w:rPr>
      </w:pPr>
      <w:r w:rsidRPr="00186F6C">
        <w:rPr>
          <w:szCs w:val="24"/>
        </w:rPr>
        <w:t xml:space="preserve">  - Eventos</w:t>
      </w:r>
      <w:r w:rsidR="00BB2BD8">
        <w:rPr>
          <w:szCs w:val="24"/>
        </w:rPr>
        <w:t>:</w:t>
      </w:r>
      <w:r w:rsidRPr="00186F6C">
        <w:rPr>
          <w:szCs w:val="24"/>
        </w:rPr>
        <w:t xml:space="preserve"> Enviar cobrança, Receber pagamento, Atraso no pagamento</w:t>
      </w:r>
    </w:p>
    <w:p w14:paraId="1EA845F2" w14:textId="77777777" w:rsidR="00186F6C" w:rsidRPr="00186F6C" w:rsidRDefault="00186F6C" w:rsidP="00186F6C">
      <w:pPr>
        <w:ind w:firstLine="709"/>
        <w:rPr>
          <w:szCs w:val="24"/>
        </w:rPr>
      </w:pPr>
    </w:p>
    <w:p w14:paraId="3B711765" w14:textId="5E7ABB4C" w:rsidR="003A4AC5" w:rsidRDefault="00186F6C" w:rsidP="00186F6C">
      <w:pPr>
        <w:ind w:firstLine="709"/>
        <w:rPr>
          <w:szCs w:val="24"/>
        </w:rPr>
      </w:pPr>
      <w:r w:rsidRPr="00186F6C">
        <w:rPr>
          <w:szCs w:val="24"/>
        </w:rPr>
        <w:t>Cada estado representado nos diagramas descreve uma etapa no processo do sistema, e os eventos são as ações ou condições que provocam a transição entre esses estados.</w:t>
      </w:r>
    </w:p>
    <w:p w14:paraId="5AD64FEA" w14:textId="68807B58" w:rsidR="00BB2BD8" w:rsidRDefault="0044394C" w:rsidP="0044394C">
      <w:pPr>
        <w:ind w:firstLine="0"/>
        <w:rPr>
          <w:szCs w:val="24"/>
        </w:rPr>
      </w:pPr>
      <w:r>
        <w:rPr>
          <w:noProof/>
          <w:szCs w:val="24"/>
        </w:rPr>
        <w:drawing>
          <wp:inline distT="0" distB="0" distL="0" distR="0" wp14:anchorId="0BFCD63B" wp14:editId="2875F5B3">
            <wp:extent cx="6118225" cy="3001010"/>
            <wp:effectExtent l="0" t="0" r="0" b="8890"/>
            <wp:docPr id="79646154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8225" cy="3001010"/>
                    </a:xfrm>
                    <a:prstGeom prst="rect">
                      <a:avLst/>
                    </a:prstGeom>
                    <a:noFill/>
                    <a:ln>
                      <a:noFill/>
                    </a:ln>
                  </pic:spPr>
                </pic:pic>
              </a:graphicData>
            </a:graphic>
          </wp:inline>
        </w:drawing>
      </w:r>
      <w:r>
        <w:rPr>
          <w:noProof/>
          <w:szCs w:val="24"/>
        </w:rPr>
        <w:drawing>
          <wp:inline distT="0" distB="0" distL="0" distR="0" wp14:anchorId="2DD91A1A" wp14:editId="7F7AE37C">
            <wp:extent cx="6118225" cy="3258820"/>
            <wp:effectExtent l="0" t="0" r="0" b="0"/>
            <wp:docPr id="138376347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8225" cy="3258820"/>
                    </a:xfrm>
                    <a:prstGeom prst="rect">
                      <a:avLst/>
                    </a:prstGeom>
                    <a:noFill/>
                    <a:ln>
                      <a:noFill/>
                    </a:ln>
                  </pic:spPr>
                </pic:pic>
              </a:graphicData>
            </a:graphic>
          </wp:inline>
        </w:drawing>
      </w:r>
      <w:r>
        <w:rPr>
          <w:noProof/>
          <w:szCs w:val="24"/>
        </w:rPr>
        <w:lastRenderedPageBreak/>
        <w:drawing>
          <wp:inline distT="0" distB="0" distL="0" distR="0" wp14:anchorId="61AC5807" wp14:editId="0914D6A3">
            <wp:extent cx="6118225" cy="3782060"/>
            <wp:effectExtent l="0" t="0" r="0" b="8890"/>
            <wp:docPr id="11035387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8225" cy="3782060"/>
                    </a:xfrm>
                    <a:prstGeom prst="rect">
                      <a:avLst/>
                    </a:prstGeom>
                    <a:noFill/>
                    <a:ln>
                      <a:noFill/>
                    </a:ln>
                  </pic:spPr>
                </pic:pic>
              </a:graphicData>
            </a:graphic>
          </wp:inline>
        </w:drawing>
      </w:r>
      <w:r>
        <w:rPr>
          <w:noProof/>
          <w:szCs w:val="24"/>
        </w:rPr>
        <w:drawing>
          <wp:inline distT="0" distB="0" distL="0" distR="0" wp14:anchorId="62A01CA0" wp14:editId="75A2FEC6">
            <wp:extent cx="6118225" cy="4846320"/>
            <wp:effectExtent l="0" t="0" r="0" b="0"/>
            <wp:docPr id="55308467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8225" cy="4846320"/>
                    </a:xfrm>
                    <a:prstGeom prst="rect">
                      <a:avLst/>
                    </a:prstGeom>
                    <a:noFill/>
                    <a:ln>
                      <a:noFill/>
                    </a:ln>
                  </pic:spPr>
                </pic:pic>
              </a:graphicData>
            </a:graphic>
          </wp:inline>
        </w:drawing>
      </w:r>
    </w:p>
    <w:p w14:paraId="14229DBE" w14:textId="77777777" w:rsidR="003447F4" w:rsidRPr="003447F4" w:rsidRDefault="003447F4" w:rsidP="00BD06F8">
      <w:pPr>
        <w:ind w:firstLine="709"/>
        <w:rPr>
          <w:szCs w:val="24"/>
        </w:rPr>
      </w:pPr>
    </w:p>
    <w:p w14:paraId="0F0A4084" w14:textId="14BE04C1" w:rsidR="003447F4" w:rsidRPr="000C3E82" w:rsidRDefault="003447F4" w:rsidP="00BD06F8">
      <w:pPr>
        <w:ind w:firstLine="0"/>
        <w:rPr>
          <w:b/>
          <w:bCs/>
          <w:szCs w:val="24"/>
        </w:rPr>
      </w:pPr>
      <w:r w:rsidRPr="000C3E82">
        <w:rPr>
          <w:b/>
          <w:bCs/>
          <w:szCs w:val="24"/>
        </w:rPr>
        <w:t>3.</w:t>
      </w:r>
      <w:r w:rsidR="00421934" w:rsidRPr="000C3E82">
        <w:rPr>
          <w:b/>
          <w:bCs/>
          <w:szCs w:val="24"/>
        </w:rPr>
        <w:t>10</w:t>
      </w:r>
      <w:r w:rsidRPr="000C3E82">
        <w:rPr>
          <w:b/>
          <w:bCs/>
          <w:szCs w:val="24"/>
        </w:rPr>
        <w:t xml:space="preserve"> Diagrama de Sequência</w:t>
      </w:r>
    </w:p>
    <w:p w14:paraId="6DEFDFA4" w14:textId="77777777" w:rsidR="00423771" w:rsidRPr="00423771" w:rsidRDefault="008813E7" w:rsidP="00423771">
      <w:pPr>
        <w:ind w:firstLine="0"/>
        <w:rPr>
          <w:szCs w:val="24"/>
        </w:rPr>
      </w:pPr>
      <w:r>
        <w:rPr>
          <w:szCs w:val="24"/>
        </w:rPr>
        <w:tab/>
      </w:r>
      <w:r w:rsidR="00423771" w:rsidRPr="00423771">
        <w:rPr>
          <w:szCs w:val="24"/>
        </w:rPr>
        <w:t xml:space="preserve">Um diagrama de sequência é uma representação visual que ilustra como os objetos em um sistema interagem entre si ao longo do tempo. Ele é parte da UML (Unified Modeling Language) e é utilizado para mostrar a ordem em que as mensagens são trocadas entre os componentes do sistema, enfatizando a sequência temporal dessas interações. Em um </w:t>
      </w:r>
      <w:r w:rsidR="00423771" w:rsidRPr="00423771">
        <w:rPr>
          <w:szCs w:val="24"/>
        </w:rPr>
        <w:lastRenderedPageBreak/>
        <w:t>diagrama de sequência, os objetos são representados como linhas verticais, enquanto as mensagens enviadas entre eles são mostradas como setas horizontais. Além de mensagens, o diagrama pode incluir notas e outras informações adicionais que ajudam a esclarecer o fluxo de interação. Este tipo de diagrama é essencial para entender e documentar o comportamento dinâmico do sistema, especialmente em termos de comunicação entre diferentes componentes.</w:t>
      </w:r>
    </w:p>
    <w:p w14:paraId="2663974F" w14:textId="77777777" w:rsidR="00423771" w:rsidRPr="00423771" w:rsidRDefault="00423771" w:rsidP="00423771">
      <w:pPr>
        <w:ind w:firstLine="0"/>
        <w:rPr>
          <w:szCs w:val="24"/>
        </w:rPr>
      </w:pPr>
    </w:p>
    <w:p w14:paraId="179FC13B" w14:textId="77777777" w:rsidR="00423771" w:rsidRDefault="00423771" w:rsidP="00423771">
      <w:pPr>
        <w:ind w:firstLine="0"/>
        <w:rPr>
          <w:szCs w:val="24"/>
        </w:rPr>
      </w:pPr>
      <w:r w:rsidRPr="00423771">
        <w:rPr>
          <w:szCs w:val="24"/>
        </w:rPr>
        <w:t>A importância de um diagrama de sequência está em sua capacidade de proporcionar uma visão clara e detalhada do fluxo de interação entre os objetos no sistema, o que é crucial para a análise e o design de sistemas complexos. Ele ajuda os desenvolvedores a identificarem como os componentes interagem, a sequência das operações e a lógica subjacente ao fluxo de dados e controle. Isso é particularmente útil para identificar e resolver problemas de comunicação e sincronização, garantir que os requisitos funcionais sejam atendidos e otimizar o desempenho do sistema. Além disso, os diagramas de sequência facilitam a comunicação entre membros da equipe de desenvolvimento e outras partes interessadas, oferecendo uma compreensão visual e sequencial do funcionamento do sistema. Em suma, os diagramas de sequência são ferramentas fundamentais para garantir a eficácia, eficiência e clareza no desenvolvimento e manutenção de sistemas de software.</w:t>
      </w:r>
    </w:p>
    <w:p w14:paraId="38D4C79F" w14:textId="67322F47" w:rsidR="005571E9" w:rsidRDefault="003D3BEB" w:rsidP="003D3BEB">
      <w:pPr>
        <w:ind w:firstLine="0"/>
        <w:rPr>
          <w:szCs w:val="24"/>
        </w:rPr>
      </w:pPr>
      <w:r>
        <w:rPr>
          <w:noProof/>
          <w:szCs w:val="24"/>
        </w:rPr>
        <w:drawing>
          <wp:inline distT="0" distB="0" distL="0" distR="0" wp14:anchorId="5AF93FE0" wp14:editId="263FB8D8">
            <wp:extent cx="6118225" cy="3507740"/>
            <wp:effectExtent l="0" t="0" r="0" b="0"/>
            <wp:docPr id="112052216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8225" cy="3507740"/>
                    </a:xfrm>
                    <a:prstGeom prst="rect">
                      <a:avLst/>
                    </a:prstGeom>
                    <a:noFill/>
                    <a:ln>
                      <a:noFill/>
                    </a:ln>
                  </pic:spPr>
                </pic:pic>
              </a:graphicData>
            </a:graphic>
          </wp:inline>
        </w:drawing>
      </w:r>
    </w:p>
    <w:p w14:paraId="675AC854" w14:textId="2BFC682B" w:rsidR="00380783" w:rsidRPr="000C3E82" w:rsidRDefault="00380783" w:rsidP="00380783">
      <w:pPr>
        <w:ind w:firstLine="0"/>
        <w:rPr>
          <w:b/>
          <w:bCs/>
          <w:szCs w:val="24"/>
        </w:rPr>
      </w:pPr>
      <w:r w:rsidRPr="000C3E82">
        <w:rPr>
          <w:b/>
          <w:bCs/>
          <w:szCs w:val="24"/>
        </w:rPr>
        <w:t>3.1</w:t>
      </w:r>
      <w:r>
        <w:rPr>
          <w:b/>
          <w:bCs/>
          <w:szCs w:val="24"/>
        </w:rPr>
        <w:t>1</w:t>
      </w:r>
      <w:r w:rsidRPr="000C3E82">
        <w:rPr>
          <w:b/>
          <w:bCs/>
          <w:szCs w:val="24"/>
        </w:rPr>
        <w:t xml:space="preserve"> </w:t>
      </w:r>
      <w:r>
        <w:rPr>
          <w:b/>
          <w:bCs/>
          <w:szCs w:val="24"/>
        </w:rPr>
        <w:t>Matriz de Rastreabilidade</w:t>
      </w:r>
    </w:p>
    <w:p w14:paraId="7E27A9F9" w14:textId="77777777" w:rsidR="00474159" w:rsidRPr="00474159" w:rsidRDefault="00380783" w:rsidP="00474159">
      <w:pPr>
        <w:ind w:firstLine="0"/>
        <w:rPr>
          <w:szCs w:val="24"/>
        </w:rPr>
      </w:pPr>
      <w:r>
        <w:rPr>
          <w:szCs w:val="24"/>
        </w:rPr>
        <w:tab/>
      </w:r>
      <w:r w:rsidR="00474159" w:rsidRPr="00474159">
        <w:rPr>
          <w:szCs w:val="24"/>
        </w:rPr>
        <w:t xml:space="preserve">Uma matriz de rastreabilidade é uma ferramenta utilizada no gerenciamento de projetos para rastrear os relacionamentos entre os requisitos e outros artefatos do projeto, como design, implementação, testes e documentação. Esta matriz é essencialmente uma tabela que mapeia cada requisito a elementos correspondentes do projeto, proporcionando uma visão clara de como cada necessidade inicial é abordada ao longo do </w:t>
      </w:r>
      <w:r w:rsidR="00474159" w:rsidRPr="00474159">
        <w:rPr>
          <w:szCs w:val="24"/>
        </w:rPr>
        <w:lastRenderedPageBreak/>
        <w:t xml:space="preserve">desenvolvimento. A matriz pode ser bidirecional, rastreando tanto a cobertura dos requisitos pelos artefatos do projeto quanto a origem de cada artefato de volta aos requisitos iniciais. </w:t>
      </w:r>
    </w:p>
    <w:p w14:paraId="52B0BA4E" w14:textId="77777777" w:rsidR="00474159" w:rsidRPr="00474159" w:rsidRDefault="00474159" w:rsidP="00474159">
      <w:pPr>
        <w:ind w:firstLine="0"/>
        <w:rPr>
          <w:szCs w:val="24"/>
        </w:rPr>
      </w:pPr>
    </w:p>
    <w:p w14:paraId="33C9E658" w14:textId="77777777" w:rsidR="00474159" w:rsidRDefault="00474159" w:rsidP="00474159">
      <w:pPr>
        <w:ind w:firstLine="0"/>
        <w:rPr>
          <w:szCs w:val="24"/>
        </w:rPr>
      </w:pPr>
      <w:r w:rsidRPr="00474159">
        <w:rPr>
          <w:szCs w:val="24"/>
        </w:rPr>
        <w:t>A importância de uma matriz de rastreabilidade reside na sua capacidade de assegurar que todos os requisitos do projeto sejam plenamente atendidos e validados durante todo o ciclo de vida do desenvolvimento. Ela facilita a gestão de mudanças, permitindo que os impactos de alterações nos requisitos sejam rapidamente avaliados e implementados em todos os artefatos relacionados. Além disso, a matriz de rastreabilidade é vital para a verificação e validação, pois ajuda a garantir que cada requisito tenha sido testado e validado, minimizando o risco de omissões e inconsistências. Em auditorias e avaliações de qualidade, essa matriz serve como uma prova documentada de conformidade com os requisitos, melhorando a transparência e a responsabilidade no processo de desenvolvimento. Em suma, a matriz de rastreabilidade é uma ferramenta crucial para a gestão eficaz de requisitos, controle de qualidade e garantia de que o produto final atenda às expectativas e necessidades dos stakeholders.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
        <w:gridCol w:w="482"/>
        <w:gridCol w:w="482"/>
        <w:gridCol w:w="482"/>
        <w:gridCol w:w="482"/>
        <w:gridCol w:w="482"/>
        <w:gridCol w:w="482"/>
        <w:gridCol w:w="482"/>
        <w:gridCol w:w="482"/>
        <w:gridCol w:w="483"/>
        <w:gridCol w:w="483"/>
        <w:gridCol w:w="483"/>
        <w:gridCol w:w="483"/>
        <w:gridCol w:w="483"/>
        <w:gridCol w:w="483"/>
        <w:gridCol w:w="483"/>
        <w:gridCol w:w="483"/>
        <w:gridCol w:w="483"/>
        <w:gridCol w:w="483"/>
        <w:gridCol w:w="483"/>
      </w:tblGrid>
      <w:tr w:rsidR="006D36AE" w:rsidRPr="006D36AE" w14:paraId="634C7272" w14:textId="77777777" w:rsidTr="006D36AE">
        <w:trPr>
          <w:trHeight w:val="525"/>
        </w:trPr>
        <w:tc>
          <w:tcPr>
            <w:tcW w:w="5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3F94DC"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503E6FD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RN01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0655ACF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RN02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1FD8CD4E"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RN03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5B48F9C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RN04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19A4573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RN05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50B18FD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RN06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46E94A2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RN07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7ECDD84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RN08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39F0465C"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RN09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51C8146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RN10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03C3C396"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RN11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0832F0E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RN12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2550126D"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RN13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0BDFB0E6"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RN14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1F921E1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RN15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4399AE4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RN16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79BFA3A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RN17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47F6DB1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RN18 </w:t>
            </w:r>
          </w:p>
        </w:tc>
        <w:tc>
          <w:tcPr>
            <w:tcW w:w="540" w:type="dxa"/>
            <w:tcBorders>
              <w:top w:val="single" w:sz="6" w:space="0" w:color="auto"/>
              <w:left w:val="nil"/>
              <w:bottom w:val="single" w:sz="6" w:space="0" w:color="auto"/>
              <w:right w:val="single" w:sz="6" w:space="0" w:color="auto"/>
            </w:tcBorders>
            <w:shd w:val="clear" w:color="auto" w:fill="auto"/>
            <w:vAlign w:val="center"/>
            <w:hideMark/>
          </w:tcPr>
          <w:p w14:paraId="643F166E"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RN19 </w:t>
            </w:r>
          </w:p>
        </w:tc>
      </w:tr>
      <w:tr w:rsidR="006D36AE" w:rsidRPr="006D36AE" w14:paraId="58C4D772" w14:textId="77777777" w:rsidTr="006D36AE">
        <w:trPr>
          <w:trHeight w:val="525"/>
        </w:trPr>
        <w:tc>
          <w:tcPr>
            <w:tcW w:w="510" w:type="dxa"/>
            <w:tcBorders>
              <w:top w:val="nil"/>
              <w:left w:val="single" w:sz="6" w:space="0" w:color="auto"/>
              <w:bottom w:val="single" w:sz="6" w:space="0" w:color="auto"/>
              <w:right w:val="single" w:sz="6" w:space="0" w:color="auto"/>
            </w:tcBorders>
            <w:shd w:val="clear" w:color="auto" w:fill="auto"/>
            <w:vAlign w:val="center"/>
            <w:hideMark/>
          </w:tcPr>
          <w:p w14:paraId="06CF5C41"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RF01 </w:t>
            </w:r>
          </w:p>
        </w:tc>
        <w:tc>
          <w:tcPr>
            <w:tcW w:w="540" w:type="dxa"/>
            <w:tcBorders>
              <w:top w:val="nil"/>
              <w:left w:val="nil"/>
              <w:bottom w:val="single" w:sz="6" w:space="0" w:color="auto"/>
              <w:right w:val="single" w:sz="6" w:space="0" w:color="auto"/>
            </w:tcBorders>
            <w:shd w:val="clear" w:color="auto" w:fill="auto"/>
            <w:vAlign w:val="center"/>
            <w:hideMark/>
          </w:tcPr>
          <w:p w14:paraId="5C12DF1C"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5B06298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67449FC"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646FA8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C05C67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49A95C6"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97093BD"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EE08616"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684DE5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251D1F3"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7F008CE"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E8EA32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115BA41"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997142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3EDBD8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28D442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07C7106"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108B96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6BCEC5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r>
      <w:tr w:rsidR="006D36AE" w:rsidRPr="006D36AE" w14:paraId="2A84D64E" w14:textId="77777777" w:rsidTr="006D36AE">
        <w:trPr>
          <w:trHeight w:val="525"/>
        </w:trPr>
        <w:tc>
          <w:tcPr>
            <w:tcW w:w="510" w:type="dxa"/>
            <w:tcBorders>
              <w:top w:val="nil"/>
              <w:left w:val="single" w:sz="6" w:space="0" w:color="auto"/>
              <w:bottom w:val="single" w:sz="6" w:space="0" w:color="auto"/>
              <w:right w:val="single" w:sz="6" w:space="0" w:color="auto"/>
            </w:tcBorders>
            <w:shd w:val="clear" w:color="auto" w:fill="auto"/>
            <w:vAlign w:val="center"/>
            <w:hideMark/>
          </w:tcPr>
          <w:p w14:paraId="128A1B0A"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RF03 </w:t>
            </w:r>
          </w:p>
        </w:tc>
        <w:tc>
          <w:tcPr>
            <w:tcW w:w="540" w:type="dxa"/>
            <w:tcBorders>
              <w:top w:val="nil"/>
              <w:left w:val="nil"/>
              <w:bottom w:val="single" w:sz="6" w:space="0" w:color="auto"/>
              <w:right w:val="single" w:sz="6" w:space="0" w:color="auto"/>
            </w:tcBorders>
            <w:shd w:val="clear" w:color="auto" w:fill="auto"/>
            <w:vAlign w:val="center"/>
            <w:hideMark/>
          </w:tcPr>
          <w:p w14:paraId="573C1451"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6E43E6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6D3B644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1A83476C"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3957BA4C"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592DB0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DEACC6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3B0724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31D9026"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02FC0AC"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2FF492C"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6A6E9C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C63A4D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5B7269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E4F627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68053C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419F0A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230F7F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BA6011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r>
      <w:tr w:rsidR="006D36AE" w:rsidRPr="006D36AE" w14:paraId="730E3FF7" w14:textId="77777777" w:rsidTr="006D36AE">
        <w:trPr>
          <w:trHeight w:val="525"/>
        </w:trPr>
        <w:tc>
          <w:tcPr>
            <w:tcW w:w="510" w:type="dxa"/>
            <w:tcBorders>
              <w:top w:val="nil"/>
              <w:left w:val="single" w:sz="6" w:space="0" w:color="auto"/>
              <w:bottom w:val="single" w:sz="6" w:space="0" w:color="auto"/>
              <w:right w:val="single" w:sz="6" w:space="0" w:color="auto"/>
            </w:tcBorders>
            <w:shd w:val="clear" w:color="auto" w:fill="auto"/>
            <w:vAlign w:val="center"/>
            <w:hideMark/>
          </w:tcPr>
          <w:p w14:paraId="451E270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RF04 </w:t>
            </w:r>
          </w:p>
        </w:tc>
        <w:tc>
          <w:tcPr>
            <w:tcW w:w="540" w:type="dxa"/>
            <w:tcBorders>
              <w:top w:val="nil"/>
              <w:left w:val="nil"/>
              <w:bottom w:val="single" w:sz="6" w:space="0" w:color="auto"/>
              <w:right w:val="single" w:sz="6" w:space="0" w:color="auto"/>
            </w:tcBorders>
            <w:shd w:val="clear" w:color="auto" w:fill="auto"/>
            <w:vAlign w:val="center"/>
            <w:hideMark/>
          </w:tcPr>
          <w:p w14:paraId="30CD312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AE49D8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F7C52D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F837D5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26C4E0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5FF9E05E"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10216C1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D3C5E1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FF2408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BA1EF9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E70E2A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BB2D02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5E7E1E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BD11E5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08528B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F7821A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EAF61A6"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9420BAD"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5C6B4AE"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r>
      <w:tr w:rsidR="006D36AE" w:rsidRPr="006D36AE" w14:paraId="25F8AA9C" w14:textId="77777777" w:rsidTr="006D36AE">
        <w:trPr>
          <w:trHeight w:val="525"/>
        </w:trPr>
        <w:tc>
          <w:tcPr>
            <w:tcW w:w="510" w:type="dxa"/>
            <w:tcBorders>
              <w:top w:val="nil"/>
              <w:left w:val="single" w:sz="6" w:space="0" w:color="auto"/>
              <w:bottom w:val="single" w:sz="6" w:space="0" w:color="auto"/>
              <w:right w:val="single" w:sz="6" w:space="0" w:color="auto"/>
            </w:tcBorders>
            <w:shd w:val="clear" w:color="auto" w:fill="auto"/>
            <w:vAlign w:val="center"/>
            <w:hideMark/>
          </w:tcPr>
          <w:p w14:paraId="04B8CEE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RF05 </w:t>
            </w:r>
          </w:p>
        </w:tc>
        <w:tc>
          <w:tcPr>
            <w:tcW w:w="540" w:type="dxa"/>
            <w:tcBorders>
              <w:top w:val="nil"/>
              <w:left w:val="nil"/>
              <w:bottom w:val="single" w:sz="6" w:space="0" w:color="auto"/>
              <w:right w:val="single" w:sz="6" w:space="0" w:color="auto"/>
            </w:tcBorders>
            <w:shd w:val="clear" w:color="auto" w:fill="auto"/>
            <w:vAlign w:val="center"/>
            <w:hideMark/>
          </w:tcPr>
          <w:p w14:paraId="40E57A2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E8C4A5D"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70DB8F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47D93C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09B0E0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77659D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2608C2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2CED9D3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32B53A2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6D847E3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0EEC2ACE"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1532D451"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A07D2BC"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92C4FA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3F9E12A"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43FD403"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FB54311"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7DAC41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EA0480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r>
      <w:tr w:rsidR="006D36AE" w:rsidRPr="006D36AE" w14:paraId="4D258212" w14:textId="77777777" w:rsidTr="006D36AE">
        <w:trPr>
          <w:trHeight w:val="525"/>
        </w:trPr>
        <w:tc>
          <w:tcPr>
            <w:tcW w:w="510" w:type="dxa"/>
            <w:tcBorders>
              <w:top w:val="nil"/>
              <w:left w:val="single" w:sz="6" w:space="0" w:color="auto"/>
              <w:bottom w:val="single" w:sz="6" w:space="0" w:color="auto"/>
              <w:right w:val="single" w:sz="6" w:space="0" w:color="auto"/>
            </w:tcBorders>
            <w:shd w:val="clear" w:color="auto" w:fill="auto"/>
            <w:vAlign w:val="center"/>
            <w:hideMark/>
          </w:tcPr>
          <w:p w14:paraId="4FB5E9A1"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RF06 </w:t>
            </w:r>
          </w:p>
        </w:tc>
        <w:tc>
          <w:tcPr>
            <w:tcW w:w="540" w:type="dxa"/>
            <w:tcBorders>
              <w:top w:val="nil"/>
              <w:left w:val="nil"/>
              <w:bottom w:val="single" w:sz="6" w:space="0" w:color="auto"/>
              <w:right w:val="single" w:sz="6" w:space="0" w:color="auto"/>
            </w:tcBorders>
            <w:shd w:val="clear" w:color="auto" w:fill="auto"/>
            <w:vAlign w:val="center"/>
            <w:hideMark/>
          </w:tcPr>
          <w:p w14:paraId="10D09FD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E914A4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6DB8F1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00C29AA"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DA711D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D64FA1E"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5DC263D"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9B3EE1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6C1D2D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4C1ED21"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EB2C3DC"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B10A39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7860BB6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2037A9A"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A83215D"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3A3C833"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D44171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836503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6AFB0F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r>
      <w:tr w:rsidR="006D36AE" w:rsidRPr="006D36AE" w14:paraId="155084C8" w14:textId="77777777" w:rsidTr="006D36AE">
        <w:trPr>
          <w:trHeight w:val="525"/>
        </w:trPr>
        <w:tc>
          <w:tcPr>
            <w:tcW w:w="510" w:type="dxa"/>
            <w:tcBorders>
              <w:top w:val="nil"/>
              <w:left w:val="single" w:sz="6" w:space="0" w:color="auto"/>
              <w:bottom w:val="single" w:sz="6" w:space="0" w:color="auto"/>
              <w:right w:val="single" w:sz="6" w:space="0" w:color="auto"/>
            </w:tcBorders>
            <w:shd w:val="clear" w:color="auto" w:fill="auto"/>
            <w:vAlign w:val="center"/>
            <w:hideMark/>
          </w:tcPr>
          <w:p w14:paraId="32FBD42A"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RF07 </w:t>
            </w:r>
          </w:p>
        </w:tc>
        <w:tc>
          <w:tcPr>
            <w:tcW w:w="540" w:type="dxa"/>
            <w:tcBorders>
              <w:top w:val="nil"/>
              <w:left w:val="nil"/>
              <w:bottom w:val="single" w:sz="6" w:space="0" w:color="auto"/>
              <w:right w:val="single" w:sz="6" w:space="0" w:color="auto"/>
            </w:tcBorders>
            <w:shd w:val="clear" w:color="auto" w:fill="auto"/>
            <w:vAlign w:val="center"/>
            <w:hideMark/>
          </w:tcPr>
          <w:p w14:paraId="0207311E"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8F407EA"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4E088CE"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4ED2DC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A02680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95E105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8A4AE6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0C330A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B2E804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1FD4A6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D1BA33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8503F8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9A1144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1392B3A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E03677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3A5DB0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CCFC95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A6C2B3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2C25C0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r>
      <w:tr w:rsidR="006D36AE" w:rsidRPr="006D36AE" w14:paraId="6A4474EB" w14:textId="77777777" w:rsidTr="006D36AE">
        <w:trPr>
          <w:trHeight w:val="525"/>
        </w:trPr>
        <w:tc>
          <w:tcPr>
            <w:tcW w:w="510" w:type="dxa"/>
            <w:tcBorders>
              <w:top w:val="nil"/>
              <w:left w:val="single" w:sz="6" w:space="0" w:color="auto"/>
              <w:bottom w:val="single" w:sz="6" w:space="0" w:color="auto"/>
              <w:right w:val="single" w:sz="6" w:space="0" w:color="auto"/>
            </w:tcBorders>
            <w:shd w:val="clear" w:color="auto" w:fill="auto"/>
            <w:vAlign w:val="center"/>
            <w:hideMark/>
          </w:tcPr>
          <w:p w14:paraId="4D02AE2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RF08 </w:t>
            </w:r>
          </w:p>
        </w:tc>
        <w:tc>
          <w:tcPr>
            <w:tcW w:w="540" w:type="dxa"/>
            <w:tcBorders>
              <w:top w:val="nil"/>
              <w:left w:val="nil"/>
              <w:bottom w:val="single" w:sz="6" w:space="0" w:color="auto"/>
              <w:right w:val="single" w:sz="6" w:space="0" w:color="auto"/>
            </w:tcBorders>
            <w:shd w:val="clear" w:color="auto" w:fill="auto"/>
            <w:vAlign w:val="center"/>
            <w:hideMark/>
          </w:tcPr>
          <w:p w14:paraId="7ADF91D6"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DEABB1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6119822E"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AA40A8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234EBD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3491256"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5516F1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01FBD51"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CAE9ED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210BD2D"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736591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B0496D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A1C1EA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3D1F23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846359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882ED9A"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1E1D73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009D0D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39C9D1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r>
      <w:tr w:rsidR="006D36AE" w:rsidRPr="006D36AE" w14:paraId="6A1E0C50" w14:textId="77777777" w:rsidTr="006D36AE">
        <w:trPr>
          <w:trHeight w:val="525"/>
        </w:trPr>
        <w:tc>
          <w:tcPr>
            <w:tcW w:w="510" w:type="dxa"/>
            <w:tcBorders>
              <w:top w:val="nil"/>
              <w:left w:val="single" w:sz="6" w:space="0" w:color="auto"/>
              <w:bottom w:val="single" w:sz="6" w:space="0" w:color="auto"/>
              <w:right w:val="single" w:sz="6" w:space="0" w:color="auto"/>
            </w:tcBorders>
            <w:shd w:val="clear" w:color="auto" w:fill="auto"/>
            <w:vAlign w:val="center"/>
            <w:hideMark/>
          </w:tcPr>
          <w:p w14:paraId="5F46403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RF09 </w:t>
            </w:r>
          </w:p>
        </w:tc>
        <w:tc>
          <w:tcPr>
            <w:tcW w:w="540" w:type="dxa"/>
            <w:tcBorders>
              <w:top w:val="nil"/>
              <w:left w:val="nil"/>
              <w:bottom w:val="single" w:sz="6" w:space="0" w:color="auto"/>
              <w:right w:val="single" w:sz="6" w:space="0" w:color="auto"/>
            </w:tcBorders>
            <w:shd w:val="clear" w:color="auto" w:fill="auto"/>
            <w:vAlign w:val="center"/>
            <w:hideMark/>
          </w:tcPr>
          <w:p w14:paraId="251AB74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CF6003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4728376"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82A250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3DB4B3F"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EE2713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01E808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D35BFA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206C9EE"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97D7BE3"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E0697C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DFA28E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0FFFDF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7BE8A4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33CAA8D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00BB458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B66F93A"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873EDD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278A9FD"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r>
      <w:tr w:rsidR="006D36AE" w:rsidRPr="006D36AE" w14:paraId="5559F72D" w14:textId="77777777" w:rsidTr="006D36AE">
        <w:trPr>
          <w:trHeight w:val="525"/>
        </w:trPr>
        <w:tc>
          <w:tcPr>
            <w:tcW w:w="510" w:type="dxa"/>
            <w:tcBorders>
              <w:top w:val="nil"/>
              <w:left w:val="single" w:sz="6" w:space="0" w:color="auto"/>
              <w:bottom w:val="single" w:sz="6" w:space="0" w:color="auto"/>
              <w:right w:val="single" w:sz="6" w:space="0" w:color="auto"/>
            </w:tcBorders>
            <w:shd w:val="clear" w:color="auto" w:fill="auto"/>
            <w:vAlign w:val="center"/>
            <w:hideMark/>
          </w:tcPr>
          <w:p w14:paraId="1DCB4081"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RF10 </w:t>
            </w:r>
          </w:p>
        </w:tc>
        <w:tc>
          <w:tcPr>
            <w:tcW w:w="540" w:type="dxa"/>
            <w:tcBorders>
              <w:top w:val="nil"/>
              <w:left w:val="nil"/>
              <w:bottom w:val="single" w:sz="6" w:space="0" w:color="auto"/>
              <w:right w:val="single" w:sz="6" w:space="0" w:color="auto"/>
            </w:tcBorders>
            <w:shd w:val="clear" w:color="auto" w:fill="auto"/>
            <w:vAlign w:val="center"/>
            <w:hideMark/>
          </w:tcPr>
          <w:p w14:paraId="19766916"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EAA2AC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137566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2FA861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FF5C2B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23BDB73"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D5E6CA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A7AD3AE"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5178D9C"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3A0538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8B0D17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261566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B3D0EBA"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06AD6D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DC0540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663DE7E"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005B54B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4ACE2BF3"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278F4F3"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r>
      <w:tr w:rsidR="006D36AE" w:rsidRPr="006D36AE" w14:paraId="0F1C53E8" w14:textId="77777777" w:rsidTr="006D36AE">
        <w:trPr>
          <w:trHeight w:val="525"/>
        </w:trPr>
        <w:tc>
          <w:tcPr>
            <w:tcW w:w="510" w:type="dxa"/>
            <w:tcBorders>
              <w:top w:val="nil"/>
              <w:left w:val="single" w:sz="6" w:space="0" w:color="auto"/>
              <w:bottom w:val="single" w:sz="6" w:space="0" w:color="auto"/>
              <w:right w:val="single" w:sz="6" w:space="0" w:color="auto"/>
            </w:tcBorders>
            <w:shd w:val="clear" w:color="auto" w:fill="auto"/>
            <w:vAlign w:val="center"/>
            <w:hideMark/>
          </w:tcPr>
          <w:p w14:paraId="776C5E93"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RF11 </w:t>
            </w:r>
          </w:p>
        </w:tc>
        <w:tc>
          <w:tcPr>
            <w:tcW w:w="540" w:type="dxa"/>
            <w:tcBorders>
              <w:top w:val="nil"/>
              <w:left w:val="nil"/>
              <w:bottom w:val="single" w:sz="6" w:space="0" w:color="auto"/>
              <w:right w:val="single" w:sz="6" w:space="0" w:color="auto"/>
            </w:tcBorders>
            <w:shd w:val="clear" w:color="auto" w:fill="auto"/>
            <w:vAlign w:val="center"/>
            <w:hideMark/>
          </w:tcPr>
          <w:p w14:paraId="1375167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DEB2D1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22DBA1A"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F493CC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7AC92A1"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281EE2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D9A027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85D875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71DF50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34E51B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EA154C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E3D85A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93DE03D"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5D06C62"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7DADED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2A3C5E1"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FEB388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DE4938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c>
          <w:tcPr>
            <w:tcW w:w="540" w:type="dxa"/>
            <w:tcBorders>
              <w:top w:val="nil"/>
              <w:left w:val="nil"/>
              <w:bottom w:val="single" w:sz="6" w:space="0" w:color="auto"/>
              <w:right w:val="single" w:sz="6" w:space="0" w:color="auto"/>
            </w:tcBorders>
            <w:shd w:val="clear" w:color="auto" w:fill="auto"/>
            <w:vAlign w:val="center"/>
            <w:hideMark/>
          </w:tcPr>
          <w:p w14:paraId="54FD290A"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r>
      <w:tr w:rsidR="006D36AE" w:rsidRPr="006D36AE" w14:paraId="4F451374" w14:textId="77777777" w:rsidTr="006D36AE">
        <w:trPr>
          <w:trHeight w:val="525"/>
        </w:trPr>
        <w:tc>
          <w:tcPr>
            <w:tcW w:w="510" w:type="dxa"/>
            <w:tcBorders>
              <w:top w:val="nil"/>
              <w:left w:val="single" w:sz="6" w:space="0" w:color="auto"/>
              <w:bottom w:val="single" w:sz="6" w:space="0" w:color="auto"/>
              <w:right w:val="single" w:sz="6" w:space="0" w:color="auto"/>
            </w:tcBorders>
            <w:shd w:val="clear" w:color="auto" w:fill="auto"/>
            <w:vAlign w:val="center"/>
            <w:hideMark/>
          </w:tcPr>
          <w:p w14:paraId="4CCB94A4"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RF12 </w:t>
            </w:r>
          </w:p>
        </w:tc>
        <w:tc>
          <w:tcPr>
            <w:tcW w:w="540" w:type="dxa"/>
            <w:tcBorders>
              <w:top w:val="nil"/>
              <w:left w:val="nil"/>
              <w:bottom w:val="single" w:sz="6" w:space="0" w:color="auto"/>
              <w:right w:val="single" w:sz="6" w:space="0" w:color="auto"/>
            </w:tcBorders>
            <w:shd w:val="clear" w:color="auto" w:fill="auto"/>
            <w:vAlign w:val="center"/>
            <w:hideMark/>
          </w:tcPr>
          <w:p w14:paraId="39123B9C"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0B8595F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ED69A0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9DF6645"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7A631E3C"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78BD45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A5DE0D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E87DD77"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D480901"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F8E3EFB"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F13184C"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A97F1DA"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22614A9"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59F3506A"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6660D51D"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2BDC94E0"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484818F6"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10F26911"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 </w:t>
            </w:r>
          </w:p>
        </w:tc>
        <w:tc>
          <w:tcPr>
            <w:tcW w:w="540" w:type="dxa"/>
            <w:tcBorders>
              <w:top w:val="nil"/>
              <w:left w:val="nil"/>
              <w:bottom w:val="single" w:sz="6" w:space="0" w:color="auto"/>
              <w:right w:val="single" w:sz="6" w:space="0" w:color="auto"/>
            </w:tcBorders>
            <w:shd w:val="clear" w:color="auto" w:fill="auto"/>
            <w:vAlign w:val="center"/>
            <w:hideMark/>
          </w:tcPr>
          <w:p w14:paraId="3EB56088" w14:textId="77777777" w:rsidR="006D36AE" w:rsidRPr="006D36AE" w:rsidRDefault="006D36AE" w:rsidP="006D36AE">
            <w:pPr>
              <w:suppressAutoHyphens w:val="0"/>
              <w:spacing w:line="240" w:lineRule="auto"/>
              <w:ind w:firstLine="0"/>
              <w:jc w:val="center"/>
              <w:textAlignment w:val="baseline"/>
              <w:rPr>
                <w:rFonts w:ascii="Segoe UI" w:hAnsi="Segoe UI" w:cs="Segoe UI"/>
                <w:sz w:val="18"/>
                <w:szCs w:val="18"/>
                <w:lang w:eastAsia="pt-BR"/>
              </w:rPr>
            </w:pPr>
            <w:r w:rsidRPr="006D36AE">
              <w:rPr>
                <w:rFonts w:ascii="Aptos Narrow" w:hAnsi="Aptos Narrow" w:cs="Segoe UI"/>
                <w:color w:val="000000"/>
                <w:sz w:val="18"/>
                <w:szCs w:val="18"/>
                <w:lang w:eastAsia="pt-BR"/>
              </w:rPr>
              <w:t>X </w:t>
            </w:r>
          </w:p>
        </w:tc>
      </w:tr>
    </w:tbl>
    <w:p w14:paraId="31F88E41" w14:textId="5D3CF687" w:rsidR="008C2C8C" w:rsidRDefault="008C2C8C" w:rsidP="00F83A42">
      <w:pPr>
        <w:ind w:firstLine="0"/>
        <w:rPr>
          <w:szCs w:val="24"/>
        </w:rPr>
      </w:pPr>
    </w:p>
    <w:p w14:paraId="4CB56E71" w14:textId="77777777" w:rsidR="00380783" w:rsidRPr="005571E9" w:rsidRDefault="00380783" w:rsidP="00671FCF">
      <w:pPr>
        <w:ind w:firstLine="0"/>
        <w:rPr>
          <w:szCs w:val="24"/>
        </w:rPr>
      </w:pPr>
    </w:p>
    <w:p w14:paraId="55FB0257" w14:textId="77777777" w:rsidR="005571E9" w:rsidRPr="004660BB" w:rsidRDefault="005571E9" w:rsidP="00BD06F8">
      <w:pPr>
        <w:autoSpaceDE w:val="0"/>
        <w:autoSpaceDN w:val="0"/>
        <w:adjustRightInd w:val="0"/>
        <w:ind w:firstLine="0"/>
        <w:rPr>
          <w:b/>
          <w:bCs/>
          <w:szCs w:val="24"/>
        </w:rPr>
      </w:pPr>
      <w:r w:rsidRPr="004660BB">
        <w:rPr>
          <w:b/>
          <w:bCs/>
          <w:szCs w:val="24"/>
        </w:rPr>
        <w:t xml:space="preserve">4 </w:t>
      </w:r>
      <w:r w:rsidR="0098776F" w:rsidRPr="004660BB">
        <w:rPr>
          <w:b/>
          <w:bCs/>
          <w:szCs w:val="24"/>
        </w:rPr>
        <w:t>Ferramentas</w:t>
      </w:r>
      <w:r w:rsidR="003447F4" w:rsidRPr="004660BB">
        <w:rPr>
          <w:b/>
          <w:bCs/>
          <w:szCs w:val="24"/>
        </w:rPr>
        <w:t xml:space="preserve"> e Métodos ou Desenvolvimento</w:t>
      </w:r>
    </w:p>
    <w:p w14:paraId="1E133594" w14:textId="79C5112E" w:rsidR="003447F4" w:rsidRPr="00A7019D" w:rsidRDefault="003447F4" w:rsidP="00BD06F8">
      <w:pPr>
        <w:ind w:firstLine="0"/>
        <w:rPr>
          <w:b/>
          <w:bCs/>
          <w:szCs w:val="24"/>
        </w:rPr>
      </w:pPr>
      <w:r w:rsidRPr="3D794F1E">
        <w:rPr>
          <w:b/>
        </w:rPr>
        <w:t xml:space="preserve">4.1 </w:t>
      </w:r>
      <w:r w:rsidR="0098776F" w:rsidRPr="3D794F1E">
        <w:rPr>
          <w:b/>
        </w:rPr>
        <w:t>Ferramentas</w:t>
      </w:r>
    </w:p>
    <w:p w14:paraId="15F8F891" w14:textId="65C733AC" w:rsidR="2897DFBB" w:rsidRDefault="786752B8" w:rsidP="19CD197B">
      <w:pPr>
        <w:ind w:left="709" w:firstLine="709"/>
        <w:rPr>
          <w:rFonts w:eastAsia="Arial" w:cs="Arial"/>
        </w:rPr>
      </w:pPr>
      <w:r w:rsidRPr="678386ED">
        <w:rPr>
          <w:rFonts w:eastAsia="Arial" w:cs="Arial"/>
        </w:rPr>
        <w:t xml:space="preserve">Para o desenvolvimento do projeto, escolhemos diversas ferramentas baseadas em critérios específicos de eficiência, escalabilidade, suporte à comunidade e facilidade de </w:t>
      </w:r>
      <w:r w:rsidR="34416833" w:rsidRPr="678386ED">
        <w:rPr>
          <w:rFonts w:eastAsia="Arial" w:cs="Arial"/>
        </w:rPr>
        <w:t>uso.</w:t>
      </w:r>
      <w:r w:rsidR="74B90EFA" w:rsidRPr="678386ED">
        <w:rPr>
          <w:rFonts w:eastAsia="Arial" w:cs="Arial"/>
        </w:rPr>
        <w:t xml:space="preserve"> </w:t>
      </w:r>
      <w:r w:rsidR="2480A829" w:rsidRPr="678386ED">
        <w:rPr>
          <w:rFonts w:eastAsia="Arial" w:cs="Arial"/>
        </w:rPr>
        <w:t>Utilizamos</w:t>
      </w:r>
      <w:r w:rsidRPr="678386ED">
        <w:rPr>
          <w:rFonts w:eastAsia="Arial" w:cs="Arial"/>
        </w:rPr>
        <w:t xml:space="preserve"> o Canvas para análise SWOT, </w:t>
      </w:r>
      <w:r w:rsidR="678386ED" w:rsidRPr="678386ED">
        <w:rPr>
          <w:rFonts w:eastAsia="Arial" w:cs="Arial"/>
        </w:rPr>
        <w:t>utilizamos</w:t>
      </w:r>
      <w:r w:rsidR="75D8C537" w:rsidRPr="678386ED">
        <w:rPr>
          <w:rFonts w:eastAsia="Arial" w:cs="Arial"/>
        </w:rPr>
        <w:t xml:space="preserve"> o</w:t>
      </w:r>
      <w:r w:rsidRPr="678386ED">
        <w:rPr>
          <w:rFonts w:eastAsia="Arial" w:cs="Arial"/>
        </w:rPr>
        <w:t xml:space="preserve"> Whimsical para aplicar o método 5W2H na definição detalhada de tarefas</w:t>
      </w:r>
      <w:r w:rsidR="7940AD66" w:rsidRPr="678386ED">
        <w:rPr>
          <w:rFonts w:eastAsia="Arial" w:cs="Arial"/>
        </w:rPr>
        <w:t xml:space="preserve">, </w:t>
      </w:r>
      <w:r w:rsidR="67A9DCCB" w:rsidRPr="678386ED">
        <w:rPr>
          <w:rFonts w:eastAsia="Arial" w:cs="Arial"/>
        </w:rPr>
        <w:t xml:space="preserve">garantindo que todas as perguntas críticas (What, Why, Where, When, Who, How, </w:t>
      </w:r>
      <w:r w:rsidR="67A9DCCB" w:rsidRPr="678386ED">
        <w:rPr>
          <w:rFonts w:eastAsia="Arial" w:cs="Arial"/>
        </w:rPr>
        <w:lastRenderedPageBreak/>
        <w:t>How much) fossem respondidas de forma organizada</w:t>
      </w:r>
      <w:r w:rsidR="603A32F1" w:rsidRPr="678386ED">
        <w:rPr>
          <w:rFonts w:eastAsia="Arial" w:cs="Arial"/>
        </w:rPr>
        <w:t>.</w:t>
      </w:r>
      <w:r w:rsidRPr="678386ED">
        <w:rPr>
          <w:rFonts w:eastAsia="Arial" w:cs="Arial"/>
        </w:rPr>
        <w:t xml:space="preserve"> </w:t>
      </w:r>
      <w:r w:rsidR="39506B37" w:rsidRPr="678386ED">
        <w:rPr>
          <w:rFonts w:eastAsia="Arial" w:cs="Arial"/>
        </w:rPr>
        <w:t xml:space="preserve">Utilizamos </w:t>
      </w:r>
      <w:r w:rsidR="07A471B0" w:rsidRPr="678386ED">
        <w:rPr>
          <w:rFonts w:eastAsia="Arial" w:cs="Arial"/>
        </w:rPr>
        <w:t>o Bizagi</w:t>
      </w:r>
      <w:r w:rsidRPr="678386ED">
        <w:rPr>
          <w:rFonts w:eastAsia="Arial" w:cs="Arial"/>
        </w:rPr>
        <w:t xml:space="preserve"> para modelagem visual e clara de processos com BPMN, e o </w:t>
      </w:r>
      <w:r w:rsidR="4F09B3E7" w:rsidRPr="678386ED">
        <w:rPr>
          <w:rFonts w:eastAsia="Arial" w:cs="Arial"/>
        </w:rPr>
        <w:t>uso do Microsoft</w:t>
      </w:r>
      <w:r w:rsidRPr="678386ED">
        <w:rPr>
          <w:rFonts w:eastAsia="Arial" w:cs="Arial"/>
        </w:rPr>
        <w:t xml:space="preserve"> Word para </w:t>
      </w:r>
      <w:r w:rsidR="62C34AAB" w:rsidRPr="678386ED">
        <w:rPr>
          <w:rFonts w:eastAsia="Arial" w:cs="Arial"/>
        </w:rPr>
        <w:t xml:space="preserve">documentação </w:t>
      </w:r>
      <w:r w:rsidR="43CFCAB7" w:rsidRPr="678386ED">
        <w:rPr>
          <w:rFonts w:eastAsia="Arial" w:cs="Arial"/>
        </w:rPr>
        <w:t xml:space="preserve">de todo </w:t>
      </w:r>
      <w:r w:rsidR="174B3A9B" w:rsidRPr="678386ED">
        <w:rPr>
          <w:rFonts w:eastAsia="Arial" w:cs="Arial"/>
        </w:rPr>
        <w:t>o projeto.</w:t>
      </w:r>
      <w:r w:rsidRPr="678386ED">
        <w:rPr>
          <w:rFonts w:eastAsia="Arial" w:cs="Arial"/>
        </w:rPr>
        <w:t xml:space="preserve"> Para criação de diagramas, contamos com Miro, Lucidchart e Astah</w:t>
      </w:r>
      <w:r w:rsidR="15D91145" w:rsidRPr="678386ED">
        <w:rPr>
          <w:rFonts w:eastAsia="Arial" w:cs="Arial"/>
        </w:rPr>
        <w:t>.</w:t>
      </w:r>
      <w:r w:rsidRPr="678386ED">
        <w:rPr>
          <w:rFonts w:eastAsia="Arial" w:cs="Arial"/>
        </w:rPr>
        <w:t xml:space="preserve"> O Figma foi escolhido para o design de telas, </w:t>
      </w:r>
      <w:r w:rsidR="34CC2F80" w:rsidRPr="678386ED">
        <w:rPr>
          <w:rFonts w:eastAsia="Arial" w:cs="Arial"/>
        </w:rPr>
        <w:t>uma ferramenta colaborativa que suporta o design de UX/UI,</w:t>
      </w:r>
      <w:r w:rsidR="1BE91685" w:rsidRPr="1BE91685">
        <w:rPr>
          <w:rFonts w:eastAsia="Arial" w:cs="Arial"/>
        </w:rPr>
        <w:t xml:space="preserve"> </w:t>
      </w:r>
      <w:r w:rsidRPr="678386ED">
        <w:rPr>
          <w:rFonts w:eastAsia="Arial" w:cs="Arial"/>
        </w:rPr>
        <w:t xml:space="preserve">permitindo a criação de protótipos interativos. </w:t>
      </w:r>
    </w:p>
    <w:p w14:paraId="597A0D37" w14:textId="09C0F94E" w:rsidR="00380783" w:rsidRDefault="00380783" w:rsidP="00BD06F8">
      <w:pPr>
        <w:ind w:firstLine="0"/>
      </w:pPr>
    </w:p>
    <w:p w14:paraId="1BDF2D6A" w14:textId="7DAC63B5" w:rsidR="003447F4" w:rsidRPr="00A7019D" w:rsidRDefault="003447F4" w:rsidP="00BD06F8">
      <w:pPr>
        <w:ind w:firstLine="0"/>
        <w:rPr>
          <w:b/>
          <w:bCs/>
          <w:szCs w:val="24"/>
        </w:rPr>
      </w:pPr>
      <w:r w:rsidRPr="6087BB64">
        <w:rPr>
          <w:b/>
        </w:rPr>
        <w:t>4.2 Métodos</w:t>
      </w:r>
      <w:r w:rsidRPr="00A7019D">
        <w:rPr>
          <w:b/>
          <w:bCs/>
        </w:rPr>
        <w:t xml:space="preserve"> o</w:t>
      </w:r>
      <w:r w:rsidRPr="6087BB64">
        <w:rPr>
          <w:b/>
        </w:rPr>
        <w:t>u Desenvolvimento</w:t>
      </w:r>
    </w:p>
    <w:p w14:paraId="3DA01A3D" w14:textId="51501C60" w:rsidR="6111D3D5" w:rsidRDefault="6111D3D5" w:rsidP="6111D3D5">
      <w:pPr>
        <w:spacing w:before="240" w:after="240"/>
      </w:pPr>
      <w:r w:rsidRPr="6111D3D5">
        <w:rPr>
          <w:rFonts w:eastAsia="Arial" w:cs="Arial"/>
          <w:szCs w:val="24"/>
        </w:rPr>
        <w:t xml:space="preserve">Para o desenvolvimento do projeto, adotamos um processo estruturado que envolveu a criação e no desenvolvimento de diversos artefatos essenciais. Começamos com a definição da Missão, Visão e Valores, estabelecendo a direção estratégica e os princípios orientadores pela instituição. Em seguida, utilizamos Perguntas Críticas para os responsáveis pela instituição a fim de compreender o contexto e os objetivos do projeto de forma detalhada. </w:t>
      </w:r>
      <w:r w:rsidR="132635FB" w:rsidRPr="132635FB">
        <w:rPr>
          <w:rFonts w:eastAsia="Arial" w:cs="Arial"/>
          <w:szCs w:val="24"/>
        </w:rPr>
        <w:t>Após isso fizemos</w:t>
      </w:r>
      <w:r w:rsidRPr="6111D3D5">
        <w:rPr>
          <w:rFonts w:eastAsia="Arial" w:cs="Arial"/>
          <w:szCs w:val="24"/>
        </w:rPr>
        <w:t xml:space="preserve"> uma análise SWOT para identificar pontos fortes, fraquezas, oportunidades e ameaças. Utilizamos a metodologia 5W2H para detalhar o que, por que, onde, quando, quem, como e quanto cada atividade exigirá.</w:t>
      </w:r>
    </w:p>
    <w:p w14:paraId="3D6A79A8" w14:textId="4E7AFF73" w:rsidR="6111D3D5" w:rsidRDefault="6111D3D5" w:rsidP="6111D3D5">
      <w:pPr>
        <w:spacing w:before="240" w:after="240"/>
      </w:pPr>
      <w:r w:rsidRPr="6111D3D5">
        <w:rPr>
          <w:rFonts w:eastAsia="Arial" w:cs="Arial"/>
          <w:szCs w:val="24"/>
        </w:rPr>
        <w:t xml:space="preserve">Na fase de planejamento, elaboramos a BPMN para modelar os processos de negócio, a EAP para estruturar hierarquicamente as entregas e o TAP para formalizar o início do projeto. A Documentação de Requisitos </w:t>
      </w:r>
      <w:r w:rsidR="526A24F4" w:rsidRPr="526A24F4">
        <w:rPr>
          <w:rFonts w:eastAsia="Arial" w:cs="Arial"/>
          <w:szCs w:val="24"/>
        </w:rPr>
        <w:t>detalhando</w:t>
      </w:r>
      <w:r w:rsidRPr="6111D3D5">
        <w:rPr>
          <w:rFonts w:eastAsia="Arial" w:cs="Arial"/>
          <w:szCs w:val="24"/>
        </w:rPr>
        <w:t xml:space="preserve"> as necessidades funcionais e não funcionais</w:t>
      </w:r>
      <w:r w:rsidR="66EA2911" w:rsidRPr="66EA2911">
        <w:rPr>
          <w:rFonts w:eastAsia="Arial" w:cs="Arial"/>
          <w:szCs w:val="24"/>
        </w:rPr>
        <w:t xml:space="preserve"> </w:t>
      </w:r>
      <w:r w:rsidR="277C03EC" w:rsidRPr="277C03EC">
        <w:rPr>
          <w:rFonts w:eastAsia="Arial" w:cs="Arial"/>
          <w:szCs w:val="24"/>
        </w:rPr>
        <w:t>do projeto.</w:t>
      </w:r>
      <w:r w:rsidRPr="6111D3D5">
        <w:rPr>
          <w:rFonts w:eastAsia="Arial" w:cs="Arial"/>
          <w:szCs w:val="24"/>
        </w:rPr>
        <w:t xml:space="preserve"> Em seguida, desenvolvemos Diagramas como Casos de Uso, Atividades, Máquina de Estado, Sequência e Classe para definir arquitetura e comportamento do sistema, complementados por Prototipação inicial para validar conceitos.</w:t>
      </w:r>
    </w:p>
    <w:p w14:paraId="526C2955" w14:textId="0A9E0EA2" w:rsidR="6087BB64" w:rsidRDefault="200838F4" w:rsidP="00BC5131">
      <w:pPr>
        <w:spacing w:before="240" w:after="240"/>
      </w:pPr>
      <w:r w:rsidRPr="200838F4">
        <w:rPr>
          <w:rFonts w:eastAsia="Arial" w:cs="Arial"/>
          <w:szCs w:val="24"/>
        </w:rPr>
        <w:t>Implementamos uma Matriz de Rastreabilidade de Requisitos para garantir que todos os requisitos fossem atendidos e testados ao longo do ciclo de vida do projeto. Definimos Métricas para monitorar desempenho, qualidade e progresso</w:t>
      </w:r>
      <w:r w:rsidR="019DE70F" w:rsidRPr="019DE70F">
        <w:rPr>
          <w:rFonts w:eastAsia="Arial" w:cs="Arial"/>
          <w:szCs w:val="24"/>
        </w:rPr>
        <w:t xml:space="preserve"> e o custo </w:t>
      </w:r>
      <w:r w:rsidR="68363B0B" w:rsidRPr="68363B0B">
        <w:rPr>
          <w:rFonts w:eastAsia="Arial" w:cs="Arial"/>
          <w:szCs w:val="24"/>
        </w:rPr>
        <w:t xml:space="preserve">total no qual </w:t>
      </w:r>
      <w:r w:rsidR="74C8E1C1" w:rsidRPr="74C8E1C1">
        <w:rPr>
          <w:rFonts w:eastAsia="Arial" w:cs="Arial"/>
          <w:szCs w:val="24"/>
        </w:rPr>
        <w:t xml:space="preserve">deveria </w:t>
      </w:r>
      <w:r w:rsidR="5932DB2A" w:rsidRPr="5932DB2A">
        <w:rPr>
          <w:rFonts w:eastAsia="Arial" w:cs="Arial"/>
          <w:szCs w:val="24"/>
        </w:rPr>
        <w:t xml:space="preserve">ter o projeto </w:t>
      </w:r>
      <w:r w:rsidR="3D0CC4FB" w:rsidRPr="3D0CC4FB">
        <w:rPr>
          <w:rFonts w:eastAsia="Arial" w:cs="Arial"/>
          <w:szCs w:val="24"/>
        </w:rPr>
        <w:t>supostamente.</w:t>
      </w:r>
      <w:r w:rsidRPr="200838F4">
        <w:rPr>
          <w:rFonts w:eastAsia="Arial" w:cs="Arial"/>
          <w:szCs w:val="24"/>
        </w:rPr>
        <w:t xml:space="preserve"> Finalmente, elaboramos uma Proposta Comercial detalhada, descrevendo serviços, custos, prazos e </w:t>
      </w:r>
      <w:r w:rsidR="3D71420F" w:rsidRPr="3D71420F">
        <w:rPr>
          <w:rFonts w:eastAsia="Arial" w:cs="Arial"/>
          <w:szCs w:val="24"/>
        </w:rPr>
        <w:t xml:space="preserve">entre </w:t>
      </w:r>
      <w:r w:rsidR="05CD8ADF" w:rsidRPr="05CD8ADF">
        <w:rPr>
          <w:rFonts w:eastAsia="Arial" w:cs="Arial"/>
          <w:szCs w:val="24"/>
        </w:rPr>
        <w:t xml:space="preserve">outras informações </w:t>
      </w:r>
      <w:r w:rsidR="05179B47" w:rsidRPr="05179B47">
        <w:rPr>
          <w:rFonts w:eastAsia="Arial" w:cs="Arial"/>
          <w:szCs w:val="24"/>
        </w:rPr>
        <w:t>relevantes.</w:t>
      </w:r>
    </w:p>
    <w:p w14:paraId="6F33E80A" w14:textId="77777777" w:rsidR="005571E9" w:rsidRDefault="005571E9" w:rsidP="00BD06F8">
      <w:pPr>
        <w:ind w:firstLine="709"/>
        <w:rPr>
          <w:szCs w:val="24"/>
        </w:rPr>
      </w:pPr>
    </w:p>
    <w:p w14:paraId="4A51F235" w14:textId="77777777" w:rsidR="002A3089" w:rsidRDefault="002A3089" w:rsidP="00BD06F8">
      <w:pPr>
        <w:ind w:firstLine="0"/>
        <w:rPr>
          <w:b/>
          <w:bCs/>
          <w:szCs w:val="24"/>
        </w:rPr>
      </w:pPr>
    </w:p>
    <w:p w14:paraId="6D62A6AD" w14:textId="77777777" w:rsidR="002A3089" w:rsidRDefault="002A3089" w:rsidP="00BD06F8">
      <w:pPr>
        <w:ind w:firstLine="0"/>
        <w:rPr>
          <w:b/>
          <w:bCs/>
          <w:szCs w:val="24"/>
        </w:rPr>
      </w:pPr>
    </w:p>
    <w:p w14:paraId="4E666A6F" w14:textId="77777777" w:rsidR="002A3089" w:rsidRDefault="002A3089" w:rsidP="00BD06F8">
      <w:pPr>
        <w:ind w:firstLine="0"/>
        <w:rPr>
          <w:b/>
          <w:bCs/>
          <w:szCs w:val="24"/>
        </w:rPr>
      </w:pPr>
    </w:p>
    <w:p w14:paraId="17F8CA9F" w14:textId="77777777" w:rsidR="002A3089" w:rsidRDefault="002A3089" w:rsidP="00BD06F8">
      <w:pPr>
        <w:ind w:firstLine="0"/>
        <w:rPr>
          <w:b/>
          <w:bCs/>
          <w:szCs w:val="24"/>
        </w:rPr>
      </w:pPr>
    </w:p>
    <w:p w14:paraId="17ACE88B" w14:textId="77777777" w:rsidR="002A3089" w:rsidRDefault="002A3089" w:rsidP="00BD06F8">
      <w:pPr>
        <w:ind w:firstLine="0"/>
        <w:rPr>
          <w:b/>
          <w:bCs/>
          <w:szCs w:val="24"/>
        </w:rPr>
      </w:pPr>
    </w:p>
    <w:p w14:paraId="489C3C4C" w14:textId="77777777" w:rsidR="002A3089" w:rsidRDefault="002A3089" w:rsidP="00BD06F8">
      <w:pPr>
        <w:ind w:firstLine="0"/>
        <w:rPr>
          <w:b/>
          <w:bCs/>
          <w:szCs w:val="24"/>
        </w:rPr>
      </w:pPr>
    </w:p>
    <w:p w14:paraId="2D07FA65" w14:textId="77777777" w:rsidR="002A3089" w:rsidRDefault="002A3089" w:rsidP="00BD06F8">
      <w:pPr>
        <w:ind w:firstLine="0"/>
        <w:rPr>
          <w:b/>
          <w:bCs/>
          <w:szCs w:val="24"/>
        </w:rPr>
      </w:pPr>
    </w:p>
    <w:p w14:paraId="6094888F" w14:textId="77777777" w:rsidR="002A3089" w:rsidRDefault="002A3089" w:rsidP="00BD06F8">
      <w:pPr>
        <w:ind w:firstLine="0"/>
        <w:rPr>
          <w:b/>
          <w:bCs/>
          <w:szCs w:val="24"/>
        </w:rPr>
      </w:pPr>
    </w:p>
    <w:p w14:paraId="3559BEFF" w14:textId="261DCED5" w:rsidR="003447F4" w:rsidRDefault="003447F4" w:rsidP="00BD06F8">
      <w:pPr>
        <w:ind w:firstLine="0"/>
        <w:rPr>
          <w:b/>
          <w:bCs/>
          <w:szCs w:val="24"/>
        </w:rPr>
      </w:pPr>
      <w:r>
        <w:rPr>
          <w:b/>
          <w:bCs/>
          <w:szCs w:val="24"/>
        </w:rPr>
        <w:lastRenderedPageBreak/>
        <w:t xml:space="preserve">5 </w:t>
      </w:r>
      <w:r w:rsidRPr="005571E9">
        <w:rPr>
          <w:b/>
          <w:bCs/>
          <w:szCs w:val="24"/>
        </w:rPr>
        <w:t>Resultados e Discussão</w:t>
      </w:r>
    </w:p>
    <w:p w14:paraId="0565C512" w14:textId="65F9C613" w:rsidR="002A3089" w:rsidRDefault="002A3089" w:rsidP="00BD06F8">
      <w:pPr>
        <w:ind w:firstLine="0"/>
        <w:rPr>
          <w:b/>
          <w:bCs/>
          <w:szCs w:val="24"/>
        </w:rPr>
      </w:pPr>
      <w:r>
        <w:rPr>
          <w:b/>
          <w:bCs/>
          <w:szCs w:val="24"/>
        </w:rPr>
        <w:t>Tela 1 –</w:t>
      </w:r>
    </w:p>
    <w:p w14:paraId="27E2F249" w14:textId="4DCA8D28" w:rsidR="002A3089" w:rsidRPr="0035064B" w:rsidRDefault="002A3089" w:rsidP="00BD06F8">
      <w:pPr>
        <w:ind w:firstLine="0"/>
        <w:rPr>
          <w:szCs w:val="24"/>
        </w:rPr>
      </w:pPr>
      <w:r w:rsidRPr="0035064B">
        <w:rPr>
          <w:szCs w:val="24"/>
        </w:rPr>
        <w:t xml:space="preserve">Tela onde </w:t>
      </w:r>
      <w:r w:rsidR="0035064B" w:rsidRPr="0035064B">
        <w:rPr>
          <w:szCs w:val="24"/>
        </w:rPr>
        <w:t>tem um controle geral de todos os doadores com nome, tipo e período de doação</w:t>
      </w:r>
    </w:p>
    <w:p w14:paraId="5EF6A7E9" w14:textId="7F7FBDC7" w:rsidR="0035064B" w:rsidRDefault="00EB3504" w:rsidP="002A3089">
      <w:pPr>
        <w:ind w:firstLine="0"/>
      </w:pPr>
      <w:r>
        <w:rPr>
          <w:noProof/>
        </w:rPr>
        <w:drawing>
          <wp:inline distT="0" distB="0" distL="0" distR="0" wp14:anchorId="06C6F15B" wp14:editId="265C601D">
            <wp:extent cx="6118225" cy="4348480"/>
            <wp:effectExtent l="0" t="0" r="0" b="0"/>
            <wp:docPr id="9854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225" cy="4348480"/>
                    </a:xfrm>
                    <a:prstGeom prst="rect">
                      <a:avLst/>
                    </a:prstGeom>
                    <a:noFill/>
                    <a:ln>
                      <a:noFill/>
                    </a:ln>
                  </pic:spPr>
                </pic:pic>
              </a:graphicData>
            </a:graphic>
          </wp:inline>
        </w:drawing>
      </w:r>
    </w:p>
    <w:p w14:paraId="2E63843C" w14:textId="0DDD5D30" w:rsidR="0035064B" w:rsidRDefault="0035064B" w:rsidP="0035064B">
      <w:pPr>
        <w:ind w:firstLine="0"/>
        <w:jc w:val="left"/>
        <w:rPr>
          <w:b/>
          <w:bCs/>
        </w:rPr>
      </w:pPr>
      <w:r w:rsidRPr="0035064B">
        <w:rPr>
          <w:b/>
          <w:bCs/>
        </w:rPr>
        <w:t xml:space="preserve">Tela 2 </w:t>
      </w:r>
      <w:r>
        <w:rPr>
          <w:b/>
          <w:bCs/>
        </w:rPr>
        <w:t>–</w:t>
      </w:r>
    </w:p>
    <w:p w14:paraId="2A1F4ED7" w14:textId="7CB6E919" w:rsidR="00414FA5" w:rsidRDefault="006F2D5A" w:rsidP="0035064B">
      <w:pPr>
        <w:ind w:firstLine="0"/>
        <w:jc w:val="left"/>
      </w:pPr>
      <w:r>
        <w:t xml:space="preserve">Ao clicar no nome do doador na “Tela 1”: </w:t>
      </w:r>
      <w:r w:rsidR="001D51B6" w:rsidRPr="00414FA5">
        <w:t xml:space="preserve">Todas as informações sobre cada doador, onde tem suas informações pessoais </w:t>
      </w:r>
      <w:r w:rsidR="00414FA5" w:rsidRPr="00414FA5">
        <w:t>e o histórico de doação</w:t>
      </w:r>
      <w:r w:rsidR="00EB3504" w:rsidRPr="0035064B">
        <w:rPr>
          <w:b/>
          <w:bCs/>
          <w:noProof/>
        </w:rPr>
        <w:drawing>
          <wp:inline distT="0" distB="0" distL="0" distR="0" wp14:anchorId="4DBA8B3B" wp14:editId="2B452D60">
            <wp:extent cx="6118225" cy="4348480"/>
            <wp:effectExtent l="0" t="0" r="0" b="0"/>
            <wp:docPr id="20220360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225" cy="4348480"/>
                    </a:xfrm>
                    <a:prstGeom prst="rect">
                      <a:avLst/>
                    </a:prstGeom>
                    <a:noFill/>
                    <a:ln>
                      <a:noFill/>
                    </a:ln>
                  </pic:spPr>
                </pic:pic>
              </a:graphicData>
            </a:graphic>
          </wp:inline>
        </w:drawing>
      </w:r>
    </w:p>
    <w:p w14:paraId="0B343B80" w14:textId="77777777" w:rsidR="00414FA5" w:rsidRDefault="00414FA5" w:rsidP="0035064B">
      <w:pPr>
        <w:ind w:firstLine="0"/>
        <w:jc w:val="left"/>
      </w:pPr>
      <w:r>
        <w:lastRenderedPageBreak/>
        <w:t xml:space="preserve">Tela 3- </w:t>
      </w:r>
    </w:p>
    <w:p w14:paraId="480B8E0A" w14:textId="0C956515" w:rsidR="00E016C2" w:rsidRDefault="006F2D5A" w:rsidP="0035064B">
      <w:pPr>
        <w:ind w:firstLine="0"/>
        <w:jc w:val="left"/>
      </w:pPr>
      <w:r>
        <w:t>Ao clicar no botão ADICIONAR NOVO na “Tela 1”</w:t>
      </w:r>
      <w:r w:rsidR="008138AB">
        <w:t>, checkbox “Pessoa Jurídica”</w:t>
      </w:r>
      <w:r>
        <w:t xml:space="preserve">: </w:t>
      </w:r>
      <w:r w:rsidR="00E016C2">
        <w:t xml:space="preserve">Janela </w:t>
      </w:r>
      <w:r w:rsidR="00414FA5">
        <w:t>para cadastrar novos doadores</w:t>
      </w:r>
      <w:r w:rsidR="00A17B04">
        <w:t xml:space="preserve"> PJ</w:t>
      </w:r>
      <w:r w:rsidR="00E016C2">
        <w:t>, para preencher suas informações</w:t>
      </w:r>
      <w:r w:rsidR="00EB3504" w:rsidRPr="0035064B">
        <w:rPr>
          <w:b/>
          <w:bCs/>
          <w:noProof/>
        </w:rPr>
        <w:drawing>
          <wp:inline distT="0" distB="0" distL="0" distR="0" wp14:anchorId="03164D18" wp14:editId="4940068E">
            <wp:extent cx="6118225" cy="4348480"/>
            <wp:effectExtent l="0" t="0" r="0" b="0"/>
            <wp:docPr id="21174988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225" cy="4348480"/>
                    </a:xfrm>
                    <a:prstGeom prst="rect">
                      <a:avLst/>
                    </a:prstGeom>
                    <a:noFill/>
                    <a:ln>
                      <a:noFill/>
                    </a:ln>
                  </pic:spPr>
                </pic:pic>
              </a:graphicData>
            </a:graphic>
          </wp:inline>
        </w:drawing>
      </w:r>
    </w:p>
    <w:p w14:paraId="6C45331F" w14:textId="77777777" w:rsidR="00E016C2" w:rsidRDefault="00E016C2" w:rsidP="0035064B">
      <w:pPr>
        <w:ind w:firstLine="0"/>
        <w:jc w:val="left"/>
      </w:pPr>
      <w:r>
        <w:t>Tela 4-</w:t>
      </w:r>
    </w:p>
    <w:p w14:paraId="03C0F156" w14:textId="68049BE3" w:rsidR="00A17B04" w:rsidRDefault="00E016C2" w:rsidP="0035064B">
      <w:pPr>
        <w:ind w:firstLine="0"/>
        <w:jc w:val="left"/>
      </w:pPr>
      <w:r>
        <w:t xml:space="preserve">Tela onde </w:t>
      </w:r>
      <w:r w:rsidR="002467E4">
        <w:t>será possível encontrar todas as doações e filtrar por id, nome, data, tipo, valor, qtde de itens</w:t>
      </w:r>
      <w:r w:rsidR="00EB3504" w:rsidRPr="0035064B">
        <w:rPr>
          <w:b/>
          <w:bCs/>
          <w:noProof/>
        </w:rPr>
        <w:drawing>
          <wp:inline distT="0" distB="0" distL="0" distR="0" wp14:anchorId="1348A30C" wp14:editId="228E8B31">
            <wp:extent cx="6118225" cy="4348480"/>
            <wp:effectExtent l="0" t="0" r="0" b="0"/>
            <wp:docPr id="61370825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225" cy="4348480"/>
                    </a:xfrm>
                    <a:prstGeom prst="rect">
                      <a:avLst/>
                    </a:prstGeom>
                    <a:noFill/>
                    <a:ln>
                      <a:noFill/>
                    </a:ln>
                  </pic:spPr>
                </pic:pic>
              </a:graphicData>
            </a:graphic>
          </wp:inline>
        </w:drawing>
      </w:r>
    </w:p>
    <w:p w14:paraId="0A9B9E30" w14:textId="1D027EA3" w:rsidR="00A17B04" w:rsidRDefault="00A17B04" w:rsidP="0035064B">
      <w:pPr>
        <w:ind w:firstLine="0"/>
        <w:jc w:val="left"/>
      </w:pPr>
      <w:r>
        <w:lastRenderedPageBreak/>
        <w:t xml:space="preserve">Tela 5- </w:t>
      </w:r>
    </w:p>
    <w:p w14:paraId="1CA36622" w14:textId="1C12E4E4" w:rsidR="00A7019D" w:rsidRDefault="008138AB" w:rsidP="0035064B">
      <w:pPr>
        <w:ind w:firstLine="0"/>
        <w:jc w:val="left"/>
      </w:pPr>
      <w:r>
        <w:t>Ao clicar no botão ADICIONAR NOVO na “Tela 1”</w:t>
      </w:r>
      <w:r w:rsidR="00134AEB">
        <w:t xml:space="preserve">, checkbox “Pessoa </w:t>
      </w:r>
      <w:r w:rsidR="00134AEB">
        <w:t>Física</w:t>
      </w:r>
      <w:r w:rsidR="00134AEB">
        <w:t>”</w:t>
      </w:r>
      <w:r>
        <w:t xml:space="preserve">: </w:t>
      </w:r>
      <w:r w:rsidR="00A17B04">
        <w:t>Cadastro de doador pessoa física, preenchendo suas informações</w:t>
      </w:r>
      <w:r w:rsidR="00EB3504" w:rsidRPr="0035064B">
        <w:rPr>
          <w:b/>
          <w:bCs/>
          <w:noProof/>
        </w:rPr>
        <w:drawing>
          <wp:inline distT="0" distB="0" distL="0" distR="0" wp14:anchorId="561E5542" wp14:editId="4255B1EC">
            <wp:extent cx="6118225" cy="4348480"/>
            <wp:effectExtent l="0" t="0" r="0" b="0"/>
            <wp:docPr id="14792352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225" cy="4348480"/>
                    </a:xfrm>
                    <a:prstGeom prst="rect">
                      <a:avLst/>
                    </a:prstGeom>
                    <a:noFill/>
                    <a:ln>
                      <a:noFill/>
                    </a:ln>
                  </pic:spPr>
                </pic:pic>
              </a:graphicData>
            </a:graphic>
          </wp:inline>
        </w:drawing>
      </w:r>
      <w:r w:rsidR="00A7019D">
        <w:t xml:space="preserve"> </w:t>
      </w:r>
    </w:p>
    <w:p w14:paraId="4641019B" w14:textId="0775CC53" w:rsidR="005D5326" w:rsidRDefault="00A96153" w:rsidP="00A96153">
      <w:pPr>
        <w:ind w:firstLine="0"/>
      </w:pPr>
      <w:r>
        <w:t>Tela 6 –</w:t>
      </w:r>
    </w:p>
    <w:p w14:paraId="1F563634" w14:textId="3DC4AFA0" w:rsidR="00A96153" w:rsidRDefault="00A96153" w:rsidP="00A96153">
      <w:pPr>
        <w:ind w:firstLine="0"/>
      </w:pPr>
      <w:r>
        <w:t>Ao clicar no botão ADICIONAR DOAÇÃO na “Tela 4”: Janela para adicionar manualmente nova doação</w:t>
      </w:r>
    </w:p>
    <w:p w14:paraId="38F50494" w14:textId="63E27CA0" w:rsidR="005D5326" w:rsidRDefault="00A96153" w:rsidP="00A96153">
      <w:pPr>
        <w:ind w:firstLine="0"/>
      </w:pPr>
      <w:r>
        <w:rPr>
          <w:noProof/>
        </w:rPr>
        <w:drawing>
          <wp:inline distT="0" distB="0" distL="0" distR="0" wp14:anchorId="5C831D79" wp14:editId="3215F363">
            <wp:extent cx="6119495" cy="4352925"/>
            <wp:effectExtent l="0" t="0" r="0" b="9525"/>
            <wp:docPr id="30116653"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6653" name="Imagem 6" descr="Interface gráfica do usuári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9495" cy="4352925"/>
                    </a:xfrm>
                    <a:prstGeom prst="rect">
                      <a:avLst/>
                    </a:prstGeom>
                    <a:noFill/>
                    <a:ln>
                      <a:noFill/>
                    </a:ln>
                  </pic:spPr>
                </pic:pic>
              </a:graphicData>
            </a:graphic>
          </wp:inline>
        </w:drawing>
      </w:r>
    </w:p>
    <w:p w14:paraId="42D6F3FF" w14:textId="77777777" w:rsidR="005D5326" w:rsidRDefault="005D5326" w:rsidP="00BD06F8">
      <w:pPr>
        <w:ind w:firstLine="709"/>
      </w:pPr>
    </w:p>
    <w:p w14:paraId="0B4BA895" w14:textId="77777777" w:rsidR="005D5326" w:rsidRDefault="005D5326" w:rsidP="00BD06F8">
      <w:pPr>
        <w:ind w:firstLine="709"/>
      </w:pPr>
    </w:p>
    <w:p w14:paraId="39795473" w14:textId="77777777" w:rsidR="005D5326" w:rsidRDefault="005D5326" w:rsidP="00BD06F8">
      <w:pPr>
        <w:ind w:firstLine="709"/>
      </w:pPr>
    </w:p>
    <w:p w14:paraId="4A6E9FF8" w14:textId="2360B241" w:rsidR="005D5326" w:rsidRDefault="005D5326" w:rsidP="00BD06F8">
      <w:pPr>
        <w:ind w:firstLine="709"/>
      </w:pPr>
      <w:r>
        <w:t xml:space="preserve">Calculo das métricas: </w:t>
      </w:r>
    </w:p>
    <w:p w14:paraId="6EC7D93A" w14:textId="77777777" w:rsidR="005D5326" w:rsidRDefault="005D5326" w:rsidP="005D5326">
      <w:pPr>
        <w:ind w:left="-1440" w:right="2289"/>
      </w:pPr>
    </w:p>
    <w:tbl>
      <w:tblPr>
        <w:tblStyle w:val="TableGrid"/>
        <w:tblW w:w="7444" w:type="dxa"/>
        <w:tblInd w:w="-712" w:type="dxa"/>
        <w:tblCellMar>
          <w:top w:w="42" w:type="dxa"/>
          <w:left w:w="24" w:type="dxa"/>
          <w:bottom w:w="0" w:type="dxa"/>
          <w:right w:w="34" w:type="dxa"/>
        </w:tblCellMar>
        <w:tblLook w:val="04A0" w:firstRow="1" w:lastRow="0" w:firstColumn="1" w:lastColumn="0" w:noHBand="0" w:noVBand="1"/>
      </w:tblPr>
      <w:tblGrid>
        <w:gridCol w:w="2218"/>
        <w:gridCol w:w="1549"/>
        <w:gridCol w:w="2574"/>
        <w:gridCol w:w="1799"/>
        <w:gridCol w:w="2193"/>
      </w:tblGrid>
      <w:tr w:rsidR="005D5326" w14:paraId="3B130FDB" w14:textId="77777777" w:rsidTr="006B1A73">
        <w:trPr>
          <w:trHeight w:val="647"/>
        </w:trPr>
        <w:tc>
          <w:tcPr>
            <w:tcW w:w="945" w:type="dxa"/>
            <w:tcBorders>
              <w:top w:val="single" w:sz="6" w:space="0" w:color="000000"/>
              <w:left w:val="single" w:sz="6" w:space="0" w:color="000000"/>
              <w:bottom w:val="single" w:sz="6" w:space="0" w:color="000000"/>
              <w:right w:val="single" w:sz="6" w:space="0" w:color="000000"/>
            </w:tcBorders>
            <w:shd w:val="clear" w:color="auto" w:fill="00B0F0"/>
            <w:vAlign w:val="center"/>
          </w:tcPr>
          <w:p w14:paraId="03E568E8" w14:textId="77777777" w:rsidR="005D5326" w:rsidRDefault="005D5326" w:rsidP="006B1A73">
            <w:pPr>
              <w:ind w:left="75"/>
            </w:pPr>
            <w:r>
              <w:rPr>
                <w:rFonts w:eastAsia="Arial" w:cs="Arial"/>
                <w:b/>
                <w:sz w:val="20"/>
              </w:rPr>
              <w:t xml:space="preserve">Função </w:t>
            </w:r>
          </w:p>
        </w:tc>
        <w:tc>
          <w:tcPr>
            <w:tcW w:w="1714" w:type="dxa"/>
            <w:tcBorders>
              <w:top w:val="single" w:sz="6" w:space="0" w:color="000000"/>
              <w:left w:val="single" w:sz="6" w:space="0" w:color="000000"/>
              <w:bottom w:val="single" w:sz="6" w:space="0" w:color="000000"/>
              <w:right w:val="single" w:sz="6" w:space="0" w:color="000000"/>
            </w:tcBorders>
            <w:shd w:val="clear" w:color="auto" w:fill="00B0F0"/>
            <w:vAlign w:val="center"/>
          </w:tcPr>
          <w:p w14:paraId="12F62FE0" w14:textId="77777777" w:rsidR="005D5326" w:rsidRDefault="005D5326" w:rsidP="006B1A73">
            <w:pPr>
              <w:ind w:left="30"/>
            </w:pPr>
            <w:r>
              <w:rPr>
                <w:rFonts w:eastAsia="Arial" w:cs="Arial"/>
                <w:b/>
                <w:sz w:val="20"/>
              </w:rPr>
              <w:t xml:space="preserve">Nº de ocorrência </w:t>
            </w:r>
          </w:p>
        </w:tc>
        <w:tc>
          <w:tcPr>
            <w:tcW w:w="1513" w:type="dxa"/>
            <w:tcBorders>
              <w:top w:val="single" w:sz="6" w:space="0" w:color="000000"/>
              <w:left w:val="single" w:sz="6" w:space="0" w:color="000000"/>
              <w:bottom w:val="single" w:sz="6" w:space="0" w:color="000000"/>
              <w:right w:val="single" w:sz="6" w:space="0" w:color="000000"/>
            </w:tcBorders>
            <w:shd w:val="clear" w:color="auto" w:fill="00B0F0"/>
            <w:vAlign w:val="center"/>
          </w:tcPr>
          <w:p w14:paraId="09976292" w14:textId="77777777" w:rsidR="005D5326" w:rsidRDefault="005D5326" w:rsidP="006B1A73">
            <w:pPr>
              <w:ind w:left="26"/>
            </w:pPr>
            <w:r>
              <w:rPr>
                <w:rFonts w:eastAsia="Arial" w:cs="Arial"/>
                <w:b/>
                <w:sz w:val="20"/>
              </w:rPr>
              <w:t xml:space="preserve">Complexidade </w:t>
            </w:r>
          </w:p>
        </w:tc>
        <w:tc>
          <w:tcPr>
            <w:tcW w:w="2218" w:type="dxa"/>
            <w:tcBorders>
              <w:top w:val="single" w:sz="6" w:space="0" w:color="000000"/>
              <w:left w:val="single" w:sz="6" w:space="0" w:color="000000"/>
              <w:bottom w:val="single" w:sz="6" w:space="0" w:color="000000"/>
              <w:right w:val="single" w:sz="6" w:space="0" w:color="000000"/>
            </w:tcBorders>
            <w:shd w:val="clear" w:color="auto" w:fill="00B0F0"/>
            <w:vAlign w:val="center"/>
          </w:tcPr>
          <w:p w14:paraId="0FAD2560" w14:textId="77777777" w:rsidR="005D5326" w:rsidRDefault="005D5326" w:rsidP="006B1A73">
            <w:pPr>
              <w:ind w:right="48"/>
              <w:jc w:val="center"/>
            </w:pPr>
            <w:r>
              <w:rPr>
                <w:rFonts w:eastAsia="Arial" w:cs="Arial"/>
                <w:b/>
                <w:sz w:val="20"/>
              </w:rPr>
              <w:t xml:space="preserve">Peso </w:t>
            </w:r>
          </w:p>
        </w:tc>
        <w:tc>
          <w:tcPr>
            <w:tcW w:w="1054" w:type="dxa"/>
            <w:tcBorders>
              <w:top w:val="single" w:sz="6" w:space="0" w:color="000000"/>
              <w:left w:val="single" w:sz="6" w:space="0" w:color="000000"/>
              <w:bottom w:val="single" w:sz="6" w:space="0" w:color="000000"/>
              <w:right w:val="single" w:sz="6" w:space="0" w:color="000000"/>
            </w:tcBorders>
            <w:shd w:val="clear" w:color="auto" w:fill="00B0F0"/>
            <w:vAlign w:val="center"/>
          </w:tcPr>
          <w:p w14:paraId="007F9F68" w14:textId="77777777" w:rsidR="005D5326" w:rsidRDefault="005D5326" w:rsidP="006B1A73">
            <w:r>
              <w:rPr>
                <w:rFonts w:eastAsia="Arial" w:cs="Arial"/>
                <w:b/>
                <w:sz w:val="20"/>
              </w:rPr>
              <w:t xml:space="preserve">Resultado </w:t>
            </w:r>
          </w:p>
        </w:tc>
      </w:tr>
      <w:tr w:rsidR="005D5326" w14:paraId="6AF3998F" w14:textId="77777777" w:rsidTr="006B1A73">
        <w:trPr>
          <w:trHeight w:val="300"/>
        </w:trPr>
        <w:tc>
          <w:tcPr>
            <w:tcW w:w="945" w:type="dxa"/>
            <w:vMerge w:val="restart"/>
            <w:tcBorders>
              <w:top w:val="single" w:sz="6" w:space="0" w:color="000000"/>
              <w:left w:val="single" w:sz="6" w:space="0" w:color="000000"/>
              <w:bottom w:val="single" w:sz="6" w:space="0" w:color="000000"/>
              <w:right w:val="single" w:sz="6" w:space="0" w:color="000000"/>
            </w:tcBorders>
            <w:vAlign w:val="center"/>
          </w:tcPr>
          <w:p w14:paraId="65540B71" w14:textId="77777777" w:rsidR="005D5326" w:rsidRDefault="005D5326" w:rsidP="006B1A73">
            <w:pPr>
              <w:ind w:left="60"/>
            </w:pPr>
            <w:r>
              <w:rPr>
                <w:rFonts w:eastAsia="Arial" w:cs="Arial"/>
                <w:sz w:val="20"/>
              </w:rPr>
              <w:t>entradas</w:t>
            </w:r>
          </w:p>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6447CCE8" w14:textId="77777777" w:rsidR="005D5326" w:rsidRDefault="005D5326" w:rsidP="006B1A73"/>
        </w:tc>
        <w:tc>
          <w:tcPr>
            <w:tcW w:w="1513" w:type="dxa"/>
            <w:tcBorders>
              <w:top w:val="single" w:sz="6" w:space="0" w:color="000000"/>
              <w:left w:val="single" w:sz="6" w:space="0" w:color="000000"/>
              <w:bottom w:val="single" w:sz="6" w:space="0" w:color="000000"/>
              <w:right w:val="single" w:sz="6" w:space="0" w:color="000000"/>
            </w:tcBorders>
          </w:tcPr>
          <w:p w14:paraId="318CDED6" w14:textId="77777777" w:rsidR="005D5326" w:rsidRDefault="005D5326" w:rsidP="006B1A73">
            <w:pPr>
              <w:ind w:right="50"/>
              <w:jc w:val="center"/>
            </w:pPr>
            <w:r>
              <w:rPr>
                <w:rFonts w:eastAsia="Arial" w:cs="Arial"/>
                <w:sz w:val="20"/>
              </w:rPr>
              <w:t xml:space="preserve">Simples </w:t>
            </w:r>
          </w:p>
        </w:tc>
        <w:tc>
          <w:tcPr>
            <w:tcW w:w="2218" w:type="dxa"/>
            <w:tcBorders>
              <w:top w:val="single" w:sz="6" w:space="0" w:color="000000"/>
              <w:left w:val="single" w:sz="6" w:space="0" w:color="000000"/>
              <w:bottom w:val="single" w:sz="6" w:space="0" w:color="000000"/>
              <w:right w:val="single" w:sz="6" w:space="0" w:color="000000"/>
            </w:tcBorders>
          </w:tcPr>
          <w:p w14:paraId="044D8991" w14:textId="77777777" w:rsidR="005D5326" w:rsidRDefault="005D5326" w:rsidP="006B1A73">
            <w:pPr>
              <w:ind w:right="16"/>
              <w:jc w:val="center"/>
            </w:pPr>
            <w:r>
              <w:rPr>
                <w:rFonts w:eastAsia="Arial" w:cs="Arial"/>
                <w:sz w:val="20"/>
              </w:rPr>
              <w:t>3</w:t>
            </w:r>
          </w:p>
        </w:tc>
        <w:tc>
          <w:tcPr>
            <w:tcW w:w="1054" w:type="dxa"/>
            <w:tcBorders>
              <w:top w:val="single" w:sz="6" w:space="0" w:color="000000"/>
              <w:left w:val="single" w:sz="6" w:space="0" w:color="000000"/>
              <w:bottom w:val="single" w:sz="6" w:space="0" w:color="000000"/>
              <w:right w:val="single" w:sz="6" w:space="0" w:color="000000"/>
            </w:tcBorders>
          </w:tcPr>
          <w:p w14:paraId="2DA340A4" w14:textId="77777777" w:rsidR="005D5326" w:rsidRDefault="005D5326" w:rsidP="006B1A73">
            <w:pPr>
              <w:ind w:right="17"/>
              <w:jc w:val="center"/>
            </w:pPr>
            <w:r>
              <w:rPr>
                <w:rFonts w:eastAsia="Arial" w:cs="Arial"/>
                <w:sz w:val="20"/>
              </w:rPr>
              <w:t>0</w:t>
            </w:r>
          </w:p>
        </w:tc>
      </w:tr>
      <w:tr w:rsidR="005D5326" w14:paraId="1542D649" w14:textId="77777777" w:rsidTr="006B1A73">
        <w:trPr>
          <w:trHeight w:val="300"/>
        </w:trPr>
        <w:tc>
          <w:tcPr>
            <w:tcW w:w="0" w:type="auto"/>
            <w:vMerge/>
            <w:tcBorders>
              <w:top w:val="nil"/>
              <w:left w:val="single" w:sz="6" w:space="0" w:color="000000"/>
              <w:bottom w:val="nil"/>
              <w:right w:val="single" w:sz="6" w:space="0" w:color="000000"/>
            </w:tcBorders>
          </w:tcPr>
          <w:p w14:paraId="1E56F5D1" w14:textId="77777777" w:rsidR="005D5326" w:rsidRDefault="005D5326" w:rsidP="006B1A73"/>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092117F0" w14:textId="77777777" w:rsidR="005D5326" w:rsidRDefault="005D5326" w:rsidP="006B1A73">
            <w:pPr>
              <w:ind w:right="17"/>
              <w:jc w:val="center"/>
            </w:pPr>
            <w:r>
              <w:rPr>
                <w:rFonts w:eastAsia="Arial" w:cs="Arial"/>
                <w:sz w:val="20"/>
              </w:rPr>
              <w:t>7</w:t>
            </w:r>
          </w:p>
        </w:tc>
        <w:tc>
          <w:tcPr>
            <w:tcW w:w="1513" w:type="dxa"/>
            <w:tcBorders>
              <w:top w:val="single" w:sz="6" w:space="0" w:color="000000"/>
              <w:left w:val="single" w:sz="6" w:space="0" w:color="000000"/>
              <w:bottom w:val="single" w:sz="6" w:space="0" w:color="000000"/>
              <w:right w:val="single" w:sz="6" w:space="0" w:color="000000"/>
            </w:tcBorders>
          </w:tcPr>
          <w:p w14:paraId="55A010D4" w14:textId="77777777" w:rsidR="005D5326" w:rsidRDefault="005D5326" w:rsidP="006B1A73">
            <w:pPr>
              <w:ind w:right="62"/>
              <w:jc w:val="center"/>
            </w:pPr>
            <w:r>
              <w:rPr>
                <w:rFonts w:eastAsia="Arial" w:cs="Arial"/>
                <w:sz w:val="20"/>
              </w:rPr>
              <w:t xml:space="preserve">Médio </w:t>
            </w:r>
          </w:p>
        </w:tc>
        <w:tc>
          <w:tcPr>
            <w:tcW w:w="2218" w:type="dxa"/>
            <w:tcBorders>
              <w:top w:val="single" w:sz="6" w:space="0" w:color="000000"/>
              <w:left w:val="single" w:sz="6" w:space="0" w:color="000000"/>
              <w:bottom w:val="single" w:sz="6" w:space="0" w:color="000000"/>
              <w:right w:val="single" w:sz="6" w:space="0" w:color="000000"/>
            </w:tcBorders>
          </w:tcPr>
          <w:p w14:paraId="78B26928" w14:textId="77777777" w:rsidR="005D5326" w:rsidRDefault="005D5326" w:rsidP="006B1A73">
            <w:pPr>
              <w:ind w:right="16"/>
              <w:jc w:val="center"/>
            </w:pPr>
            <w:r>
              <w:rPr>
                <w:rFonts w:eastAsia="Arial" w:cs="Arial"/>
                <w:sz w:val="20"/>
              </w:rPr>
              <w:t>4</w:t>
            </w:r>
          </w:p>
        </w:tc>
        <w:tc>
          <w:tcPr>
            <w:tcW w:w="1054" w:type="dxa"/>
            <w:tcBorders>
              <w:top w:val="single" w:sz="6" w:space="0" w:color="000000"/>
              <w:left w:val="single" w:sz="6" w:space="0" w:color="000000"/>
              <w:bottom w:val="single" w:sz="6" w:space="0" w:color="000000"/>
              <w:right w:val="single" w:sz="6" w:space="0" w:color="000000"/>
            </w:tcBorders>
          </w:tcPr>
          <w:p w14:paraId="6F79230F" w14:textId="77777777" w:rsidR="005D5326" w:rsidRDefault="005D5326" w:rsidP="006B1A73">
            <w:pPr>
              <w:ind w:left="1"/>
              <w:jc w:val="center"/>
            </w:pPr>
            <w:r>
              <w:rPr>
                <w:rFonts w:eastAsia="Arial" w:cs="Arial"/>
                <w:sz w:val="20"/>
              </w:rPr>
              <w:t>28</w:t>
            </w:r>
          </w:p>
        </w:tc>
      </w:tr>
      <w:tr w:rsidR="005D5326" w14:paraId="75E9CEBB" w14:textId="77777777" w:rsidTr="006B1A73">
        <w:trPr>
          <w:trHeight w:val="302"/>
        </w:trPr>
        <w:tc>
          <w:tcPr>
            <w:tcW w:w="0" w:type="auto"/>
            <w:vMerge/>
            <w:tcBorders>
              <w:top w:val="nil"/>
              <w:left w:val="single" w:sz="6" w:space="0" w:color="000000"/>
              <w:bottom w:val="single" w:sz="6" w:space="0" w:color="000000"/>
              <w:right w:val="single" w:sz="6" w:space="0" w:color="000000"/>
            </w:tcBorders>
          </w:tcPr>
          <w:p w14:paraId="40236E49" w14:textId="77777777" w:rsidR="005D5326" w:rsidRDefault="005D5326" w:rsidP="006B1A73"/>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2A4AB01A" w14:textId="77777777" w:rsidR="005D5326" w:rsidRDefault="005D5326" w:rsidP="006B1A73">
            <w:pPr>
              <w:ind w:right="17"/>
              <w:jc w:val="center"/>
            </w:pPr>
            <w:r>
              <w:rPr>
                <w:rFonts w:eastAsia="Arial" w:cs="Arial"/>
                <w:sz w:val="20"/>
              </w:rPr>
              <w:t>4</w:t>
            </w:r>
          </w:p>
        </w:tc>
        <w:tc>
          <w:tcPr>
            <w:tcW w:w="1513" w:type="dxa"/>
            <w:tcBorders>
              <w:top w:val="single" w:sz="6" w:space="0" w:color="000000"/>
              <w:left w:val="single" w:sz="6" w:space="0" w:color="000000"/>
              <w:bottom w:val="single" w:sz="6" w:space="0" w:color="000000"/>
              <w:right w:val="single" w:sz="6" w:space="0" w:color="000000"/>
            </w:tcBorders>
          </w:tcPr>
          <w:p w14:paraId="0E529729" w14:textId="77777777" w:rsidR="005D5326" w:rsidRDefault="005D5326" w:rsidP="006B1A73">
            <w:pPr>
              <w:ind w:right="58"/>
              <w:jc w:val="center"/>
            </w:pPr>
            <w:r>
              <w:rPr>
                <w:rFonts w:eastAsia="Arial" w:cs="Arial"/>
                <w:sz w:val="20"/>
              </w:rPr>
              <w:t xml:space="preserve">complexo </w:t>
            </w:r>
          </w:p>
        </w:tc>
        <w:tc>
          <w:tcPr>
            <w:tcW w:w="2218" w:type="dxa"/>
            <w:tcBorders>
              <w:top w:val="single" w:sz="6" w:space="0" w:color="000000"/>
              <w:left w:val="single" w:sz="6" w:space="0" w:color="000000"/>
              <w:bottom w:val="single" w:sz="6" w:space="0" w:color="000000"/>
              <w:right w:val="single" w:sz="6" w:space="0" w:color="000000"/>
            </w:tcBorders>
          </w:tcPr>
          <w:p w14:paraId="117DBED6" w14:textId="77777777" w:rsidR="005D5326" w:rsidRDefault="005D5326" w:rsidP="006B1A73">
            <w:pPr>
              <w:ind w:right="16"/>
              <w:jc w:val="center"/>
            </w:pPr>
            <w:r>
              <w:rPr>
                <w:rFonts w:eastAsia="Arial" w:cs="Arial"/>
                <w:sz w:val="20"/>
              </w:rPr>
              <w:t>6</w:t>
            </w:r>
          </w:p>
        </w:tc>
        <w:tc>
          <w:tcPr>
            <w:tcW w:w="1054" w:type="dxa"/>
            <w:tcBorders>
              <w:top w:val="single" w:sz="6" w:space="0" w:color="000000"/>
              <w:left w:val="single" w:sz="6" w:space="0" w:color="000000"/>
              <w:bottom w:val="single" w:sz="6" w:space="0" w:color="000000"/>
              <w:right w:val="single" w:sz="6" w:space="0" w:color="000000"/>
            </w:tcBorders>
          </w:tcPr>
          <w:p w14:paraId="200EE166" w14:textId="77777777" w:rsidR="005D5326" w:rsidRDefault="005D5326" w:rsidP="006B1A73">
            <w:pPr>
              <w:ind w:left="1"/>
              <w:jc w:val="center"/>
            </w:pPr>
            <w:r>
              <w:rPr>
                <w:rFonts w:eastAsia="Arial" w:cs="Arial"/>
                <w:sz w:val="20"/>
              </w:rPr>
              <w:t>24</w:t>
            </w:r>
          </w:p>
        </w:tc>
      </w:tr>
      <w:tr w:rsidR="005D5326" w14:paraId="2D27A483" w14:textId="77777777" w:rsidTr="006B1A73">
        <w:trPr>
          <w:trHeight w:val="296"/>
        </w:trPr>
        <w:tc>
          <w:tcPr>
            <w:tcW w:w="6390" w:type="dxa"/>
            <w:gridSpan w:val="4"/>
            <w:tcBorders>
              <w:top w:val="single" w:sz="6" w:space="0" w:color="000000"/>
              <w:left w:val="single" w:sz="6" w:space="0" w:color="000000"/>
              <w:bottom w:val="single" w:sz="6" w:space="0" w:color="000000"/>
              <w:right w:val="nil"/>
            </w:tcBorders>
          </w:tcPr>
          <w:p w14:paraId="25ACE37B" w14:textId="77777777" w:rsidR="005D5326" w:rsidRDefault="005D5326" w:rsidP="006B1A73"/>
        </w:tc>
        <w:tc>
          <w:tcPr>
            <w:tcW w:w="1054" w:type="dxa"/>
            <w:tcBorders>
              <w:top w:val="single" w:sz="6" w:space="0" w:color="000000"/>
              <w:left w:val="nil"/>
              <w:bottom w:val="single" w:sz="6" w:space="0" w:color="000000"/>
              <w:right w:val="single" w:sz="6" w:space="0" w:color="000000"/>
            </w:tcBorders>
          </w:tcPr>
          <w:p w14:paraId="749FAFC9" w14:textId="77777777" w:rsidR="005D5326" w:rsidRDefault="005D5326" w:rsidP="006B1A73"/>
        </w:tc>
      </w:tr>
      <w:tr w:rsidR="005D5326" w14:paraId="5D49639F" w14:textId="77777777" w:rsidTr="006B1A73">
        <w:trPr>
          <w:trHeight w:val="302"/>
        </w:trPr>
        <w:tc>
          <w:tcPr>
            <w:tcW w:w="945" w:type="dxa"/>
            <w:vMerge w:val="restart"/>
            <w:tcBorders>
              <w:top w:val="single" w:sz="6" w:space="0" w:color="000000"/>
              <w:left w:val="single" w:sz="6" w:space="0" w:color="000000"/>
              <w:bottom w:val="single" w:sz="6" w:space="0" w:color="000000"/>
              <w:right w:val="single" w:sz="6" w:space="0" w:color="000000"/>
            </w:tcBorders>
            <w:vAlign w:val="center"/>
          </w:tcPr>
          <w:p w14:paraId="64DEFE0B" w14:textId="77777777" w:rsidR="005D5326" w:rsidRDefault="005D5326" w:rsidP="006B1A73">
            <w:pPr>
              <w:ind w:left="150"/>
            </w:pPr>
            <w:r>
              <w:rPr>
                <w:rFonts w:eastAsia="Arial" w:cs="Arial"/>
                <w:sz w:val="20"/>
              </w:rPr>
              <w:t>saídas</w:t>
            </w:r>
          </w:p>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59C4DEA3" w14:textId="77777777" w:rsidR="005D5326" w:rsidRDefault="005D5326" w:rsidP="006B1A73"/>
        </w:tc>
        <w:tc>
          <w:tcPr>
            <w:tcW w:w="1513" w:type="dxa"/>
            <w:tcBorders>
              <w:top w:val="single" w:sz="6" w:space="0" w:color="000000"/>
              <w:left w:val="single" w:sz="6" w:space="0" w:color="000000"/>
              <w:bottom w:val="single" w:sz="6" w:space="0" w:color="000000"/>
              <w:right w:val="single" w:sz="6" w:space="0" w:color="000000"/>
            </w:tcBorders>
          </w:tcPr>
          <w:p w14:paraId="709DE99B" w14:textId="77777777" w:rsidR="005D5326" w:rsidRDefault="005D5326" w:rsidP="006B1A73">
            <w:pPr>
              <w:ind w:right="50"/>
              <w:jc w:val="center"/>
            </w:pPr>
            <w:r>
              <w:rPr>
                <w:rFonts w:eastAsia="Arial" w:cs="Arial"/>
                <w:sz w:val="20"/>
              </w:rPr>
              <w:t xml:space="preserve">Simples </w:t>
            </w:r>
          </w:p>
        </w:tc>
        <w:tc>
          <w:tcPr>
            <w:tcW w:w="2218" w:type="dxa"/>
            <w:tcBorders>
              <w:top w:val="single" w:sz="6" w:space="0" w:color="000000"/>
              <w:left w:val="single" w:sz="6" w:space="0" w:color="000000"/>
              <w:bottom w:val="single" w:sz="6" w:space="0" w:color="000000"/>
              <w:right w:val="single" w:sz="6" w:space="0" w:color="000000"/>
            </w:tcBorders>
          </w:tcPr>
          <w:p w14:paraId="7517C9B4" w14:textId="77777777" w:rsidR="005D5326" w:rsidRDefault="005D5326" w:rsidP="006B1A73">
            <w:pPr>
              <w:ind w:right="16"/>
              <w:jc w:val="center"/>
            </w:pPr>
            <w:r>
              <w:rPr>
                <w:rFonts w:eastAsia="Arial" w:cs="Arial"/>
                <w:sz w:val="20"/>
              </w:rPr>
              <w:t>4</w:t>
            </w:r>
          </w:p>
        </w:tc>
        <w:tc>
          <w:tcPr>
            <w:tcW w:w="1054" w:type="dxa"/>
            <w:tcBorders>
              <w:top w:val="single" w:sz="6" w:space="0" w:color="000000"/>
              <w:left w:val="single" w:sz="6" w:space="0" w:color="000000"/>
              <w:bottom w:val="single" w:sz="6" w:space="0" w:color="000000"/>
              <w:right w:val="single" w:sz="6" w:space="0" w:color="000000"/>
            </w:tcBorders>
          </w:tcPr>
          <w:p w14:paraId="2CA1FBE6" w14:textId="77777777" w:rsidR="005D5326" w:rsidRDefault="005D5326" w:rsidP="006B1A73">
            <w:pPr>
              <w:ind w:right="17"/>
              <w:jc w:val="center"/>
            </w:pPr>
            <w:r>
              <w:rPr>
                <w:rFonts w:eastAsia="Arial" w:cs="Arial"/>
                <w:sz w:val="20"/>
              </w:rPr>
              <w:t>0</w:t>
            </w:r>
          </w:p>
        </w:tc>
      </w:tr>
      <w:tr w:rsidR="005D5326" w14:paraId="11AB66CD" w14:textId="77777777" w:rsidTr="006B1A73">
        <w:trPr>
          <w:trHeight w:val="300"/>
        </w:trPr>
        <w:tc>
          <w:tcPr>
            <w:tcW w:w="0" w:type="auto"/>
            <w:vMerge/>
            <w:tcBorders>
              <w:top w:val="nil"/>
              <w:left w:val="single" w:sz="6" w:space="0" w:color="000000"/>
              <w:bottom w:val="nil"/>
              <w:right w:val="single" w:sz="6" w:space="0" w:color="000000"/>
            </w:tcBorders>
          </w:tcPr>
          <w:p w14:paraId="637FA606" w14:textId="77777777" w:rsidR="005D5326" w:rsidRDefault="005D5326" w:rsidP="006B1A73"/>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33111729" w14:textId="77777777" w:rsidR="005D5326" w:rsidRDefault="005D5326" w:rsidP="006B1A73">
            <w:pPr>
              <w:ind w:right="17"/>
              <w:jc w:val="center"/>
            </w:pPr>
            <w:r>
              <w:rPr>
                <w:rFonts w:eastAsia="Arial" w:cs="Arial"/>
                <w:sz w:val="20"/>
              </w:rPr>
              <w:t>8</w:t>
            </w:r>
          </w:p>
        </w:tc>
        <w:tc>
          <w:tcPr>
            <w:tcW w:w="1513" w:type="dxa"/>
            <w:tcBorders>
              <w:top w:val="single" w:sz="6" w:space="0" w:color="000000"/>
              <w:left w:val="single" w:sz="6" w:space="0" w:color="000000"/>
              <w:bottom w:val="single" w:sz="6" w:space="0" w:color="000000"/>
              <w:right w:val="single" w:sz="6" w:space="0" w:color="000000"/>
            </w:tcBorders>
          </w:tcPr>
          <w:p w14:paraId="31B257B6" w14:textId="77777777" w:rsidR="005D5326" w:rsidRDefault="005D5326" w:rsidP="006B1A73">
            <w:pPr>
              <w:ind w:right="62"/>
              <w:jc w:val="center"/>
            </w:pPr>
            <w:r>
              <w:rPr>
                <w:rFonts w:eastAsia="Arial" w:cs="Arial"/>
                <w:sz w:val="20"/>
              </w:rPr>
              <w:t xml:space="preserve">Médio </w:t>
            </w:r>
          </w:p>
        </w:tc>
        <w:tc>
          <w:tcPr>
            <w:tcW w:w="2218" w:type="dxa"/>
            <w:tcBorders>
              <w:top w:val="single" w:sz="6" w:space="0" w:color="000000"/>
              <w:left w:val="single" w:sz="6" w:space="0" w:color="000000"/>
              <w:bottom w:val="single" w:sz="6" w:space="0" w:color="000000"/>
              <w:right w:val="single" w:sz="6" w:space="0" w:color="000000"/>
            </w:tcBorders>
          </w:tcPr>
          <w:p w14:paraId="21DBB676" w14:textId="77777777" w:rsidR="005D5326" w:rsidRDefault="005D5326" w:rsidP="006B1A73">
            <w:pPr>
              <w:ind w:right="16"/>
              <w:jc w:val="center"/>
            </w:pPr>
            <w:r>
              <w:rPr>
                <w:rFonts w:eastAsia="Arial" w:cs="Arial"/>
                <w:sz w:val="20"/>
              </w:rPr>
              <w:t>5</w:t>
            </w:r>
          </w:p>
        </w:tc>
        <w:tc>
          <w:tcPr>
            <w:tcW w:w="1054" w:type="dxa"/>
            <w:tcBorders>
              <w:top w:val="single" w:sz="6" w:space="0" w:color="000000"/>
              <w:left w:val="single" w:sz="6" w:space="0" w:color="000000"/>
              <w:bottom w:val="single" w:sz="6" w:space="0" w:color="000000"/>
              <w:right w:val="single" w:sz="6" w:space="0" w:color="000000"/>
            </w:tcBorders>
          </w:tcPr>
          <w:p w14:paraId="04F3A270" w14:textId="77777777" w:rsidR="005D5326" w:rsidRDefault="005D5326" w:rsidP="006B1A73">
            <w:pPr>
              <w:ind w:left="1"/>
              <w:jc w:val="center"/>
            </w:pPr>
            <w:r>
              <w:rPr>
                <w:rFonts w:eastAsia="Arial" w:cs="Arial"/>
                <w:sz w:val="20"/>
              </w:rPr>
              <w:t>40</w:t>
            </w:r>
          </w:p>
        </w:tc>
      </w:tr>
      <w:tr w:rsidR="005D5326" w14:paraId="04F3EEBC" w14:textId="77777777" w:rsidTr="006B1A73">
        <w:trPr>
          <w:trHeight w:val="302"/>
        </w:trPr>
        <w:tc>
          <w:tcPr>
            <w:tcW w:w="0" w:type="auto"/>
            <w:vMerge/>
            <w:tcBorders>
              <w:top w:val="nil"/>
              <w:left w:val="single" w:sz="6" w:space="0" w:color="000000"/>
              <w:bottom w:val="single" w:sz="6" w:space="0" w:color="000000"/>
              <w:right w:val="single" w:sz="6" w:space="0" w:color="000000"/>
            </w:tcBorders>
          </w:tcPr>
          <w:p w14:paraId="77937E37" w14:textId="77777777" w:rsidR="005D5326" w:rsidRDefault="005D5326" w:rsidP="006B1A73"/>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705E0993" w14:textId="77777777" w:rsidR="005D5326" w:rsidRDefault="005D5326" w:rsidP="006B1A73">
            <w:pPr>
              <w:ind w:right="17"/>
              <w:jc w:val="center"/>
            </w:pPr>
            <w:r>
              <w:rPr>
                <w:rFonts w:eastAsia="Arial" w:cs="Arial"/>
                <w:sz w:val="20"/>
              </w:rPr>
              <w:t>4</w:t>
            </w:r>
          </w:p>
        </w:tc>
        <w:tc>
          <w:tcPr>
            <w:tcW w:w="1513" w:type="dxa"/>
            <w:tcBorders>
              <w:top w:val="single" w:sz="6" w:space="0" w:color="000000"/>
              <w:left w:val="single" w:sz="6" w:space="0" w:color="000000"/>
              <w:bottom w:val="single" w:sz="6" w:space="0" w:color="000000"/>
              <w:right w:val="single" w:sz="6" w:space="0" w:color="000000"/>
            </w:tcBorders>
          </w:tcPr>
          <w:p w14:paraId="62A24782" w14:textId="77777777" w:rsidR="005D5326" w:rsidRDefault="005D5326" w:rsidP="006B1A73">
            <w:pPr>
              <w:ind w:right="58"/>
              <w:jc w:val="center"/>
            </w:pPr>
            <w:r>
              <w:rPr>
                <w:rFonts w:eastAsia="Arial" w:cs="Arial"/>
                <w:sz w:val="20"/>
              </w:rPr>
              <w:t xml:space="preserve">complexo </w:t>
            </w:r>
          </w:p>
        </w:tc>
        <w:tc>
          <w:tcPr>
            <w:tcW w:w="2218" w:type="dxa"/>
            <w:tcBorders>
              <w:top w:val="single" w:sz="6" w:space="0" w:color="000000"/>
              <w:left w:val="single" w:sz="6" w:space="0" w:color="000000"/>
              <w:bottom w:val="single" w:sz="6" w:space="0" w:color="000000"/>
              <w:right w:val="single" w:sz="6" w:space="0" w:color="000000"/>
            </w:tcBorders>
          </w:tcPr>
          <w:p w14:paraId="069E30DA" w14:textId="77777777" w:rsidR="005D5326" w:rsidRDefault="005D5326" w:rsidP="006B1A73">
            <w:pPr>
              <w:ind w:right="16"/>
              <w:jc w:val="center"/>
            </w:pPr>
            <w:r>
              <w:rPr>
                <w:rFonts w:eastAsia="Arial" w:cs="Arial"/>
                <w:sz w:val="20"/>
              </w:rPr>
              <w:t>7</w:t>
            </w:r>
          </w:p>
        </w:tc>
        <w:tc>
          <w:tcPr>
            <w:tcW w:w="1054" w:type="dxa"/>
            <w:tcBorders>
              <w:top w:val="single" w:sz="6" w:space="0" w:color="000000"/>
              <w:left w:val="single" w:sz="6" w:space="0" w:color="000000"/>
              <w:bottom w:val="single" w:sz="6" w:space="0" w:color="000000"/>
              <w:right w:val="single" w:sz="6" w:space="0" w:color="000000"/>
            </w:tcBorders>
          </w:tcPr>
          <w:p w14:paraId="7DC4E0E0" w14:textId="77777777" w:rsidR="005D5326" w:rsidRDefault="005D5326" w:rsidP="006B1A73">
            <w:pPr>
              <w:ind w:left="1"/>
              <w:jc w:val="center"/>
            </w:pPr>
            <w:r>
              <w:rPr>
                <w:rFonts w:eastAsia="Arial" w:cs="Arial"/>
                <w:sz w:val="20"/>
              </w:rPr>
              <w:t>28</w:t>
            </w:r>
          </w:p>
        </w:tc>
      </w:tr>
      <w:tr w:rsidR="005D5326" w14:paraId="019B15AE" w14:textId="77777777" w:rsidTr="006B1A73">
        <w:trPr>
          <w:trHeight w:val="296"/>
        </w:trPr>
        <w:tc>
          <w:tcPr>
            <w:tcW w:w="6390" w:type="dxa"/>
            <w:gridSpan w:val="4"/>
            <w:tcBorders>
              <w:top w:val="single" w:sz="6" w:space="0" w:color="000000"/>
              <w:left w:val="single" w:sz="6" w:space="0" w:color="000000"/>
              <w:bottom w:val="single" w:sz="6" w:space="0" w:color="000000"/>
              <w:right w:val="nil"/>
            </w:tcBorders>
          </w:tcPr>
          <w:p w14:paraId="1D1A516E" w14:textId="77777777" w:rsidR="005D5326" w:rsidRDefault="005D5326" w:rsidP="006B1A73"/>
        </w:tc>
        <w:tc>
          <w:tcPr>
            <w:tcW w:w="1054" w:type="dxa"/>
            <w:tcBorders>
              <w:top w:val="single" w:sz="6" w:space="0" w:color="000000"/>
              <w:left w:val="nil"/>
              <w:bottom w:val="single" w:sz="6" w:space="0" w:color="000000"/>
              <w:right w:val="single" w:sz="6" w:space="0" w:color="000000"/>
            </w:tcBorders>
          </w:tcPr>
          <w:p w14:paraId="15B2A61B" w14:textId="77777777" w:rsidR="005D5326" w:rsidRDefault="005D5326" w:rsidP="006B1A73"/>
        </w:tc>
      </w:tr>
      <w:tr w:rsidR="005D5326" w14:paraId="335FA4B3" w14:textId="77777777" w:rsidTr="006B1A73">
        <w:trPr>
          <w:trHeight w:val="302"/>
        </w:trPr>
        <w:tc>
          <w:tcPr>
            <w:tcW w:w="945" w:type="dxa"/>
            <w:vMerge w:val="restart"/>
            <w:tcBorders>
              <w:top w:val="single" w:sz="6" w:space="0" w:color="000000"/>
              <w:left w:val="single" w:sz="6" w:space="0" w:color="000000"/>
              <w:bottom w:val="single" w:sz="6" w:space="0" w:color="000000"/>
              <w:right w:val="single" w:sz="6" w:space="0" w:color="000000"/>
            </w:tcBorders>
            <w:vAlign w:val="center"/>
          </w:tcPr>
          <w:p w14:paraId="359B6CB5" w14:textId="77777777" w:rsidR="005D5326" w:rsidRDefault="005D5326" w:rsidP="006B1A73">
            <w:pPr>
              <w:ind w:left="30"/>
            </w:pPr>
            <w:r>
              <w:rPr>
                <w:rFonts w:eastAsia="Arial" w:cs="Arial"/>
                <w:sz w:val="20"/>
              </w:rPr>
              <w:t>consultas</w:t>
            </w:r>
          </w:p>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26A633F3" w14:textId="77777777" w:rsidR="005D5326" w:rsidRDefault="005D5326" w:rsidP="006B1A73"/>
        </w:tc>
        <w:tc>
          <w:tcPr>
            <w:tcW w:w="1513" w:type="dxa"/>
            <w:tcBorders>
              <w:top w:val="single" w:sz="6" w:space="0" w:color="000000"/>
              <w:left w:val="single" w:sz="6" w:space="0" w:color="000000"/>
              <w:bottom w:val="single" w:sz="6" w:space="0" w:color="000000"/>
              <w:right w:val="single" w:sz="6" w:space="0" w:color="000000"/>
            </w:tcBorders>
          </w:tcPr>
          <w:p w14:paraId="5123A833" w14:textId="77777777" w:rsidR="005D5326" w:rsidRDefault="005D5326" w:rsidP="006B1A73">
            <w:pPr>
              <w:ind w:right="50"/>
              <w:jc w:val="center"/>
            </w:pPr>
            <w:r>
              <w:rPr>
                <w:rFonts w:eastAsia="Arial" w:cs="Arial"/>
                <w:sz w:val="20"/>
              </w:rPr>
              <w:t xml:space="preserve">Simples </w:t>
            </w:r>
          </w:p>
        </w:tc>
        <w:tc>
          <w:tcPr>
            <w:tcW w:w="2218" w:type="dxa"/>
            <w:tcBorders>
              <w:top w:val="single" w:sz="6" w:space="0" w:color="000000"/>
              <w:left w:val="single" w:sz="6" w:space="0" w:color="000000"/>
              <w:bottom w:val="single" w:sz="6" w:space="0" w:color="000000"/>
              <w:right w:val="single" w:sz="6" w:space="0" w:color="000000"/>
            </w:tcBorders>
          </w:tcPr>
          <w:p w14:paraId="5FF88BD6" w14:textId="77777777" w:rsidR="005D5326" w:rsidRDefault="005D5326" w:rsidP="006B1A73">
            <w:pPr>
              <w:ind w:right="16"/>
              <w:jc w:val="center"/>
            </w:pPr>
            <w:r>
              <w:rPr>
                <w:rFonts w:eastAsia="Arial" w:cs="Arial"/>
                <w:sz w:val="20"/>
              </w:rPr>
              <w:t>3</w:t>
            </w:r>
          </w:p>
        </w:tc>
        <w:tc>
          <w:tcPr>
            <w:tcW w:w="1054" w:type="dxa"/>
            <w:tcBorders>
              <w:top w:val="single" w:sz="6" w:space="0" w:color="000000"/>
              <w:left w:val="single" w:sz="6" w:space="0" w:color="000000"/>
              <w:bottom w:val="single" w:sz="6" w:space="0" w:color="000000"/>
              <w:right w:val="single" w:sz="6" w:space="0" w:color="000000"/>
            </w:tcBorders>
          </w:tcPr>
          <w:p w14:paraId="5D196C61" w14:textId="77777777" w:rsidR="005D5326" w:rsidRDefault="005D5326" w:rsidP="006B1A73">
            <w:pPr>
              <w:ind w:right="17"/>
              <w:jc w:val="center"/>
            </w:pPr>
            <w:r>
              <w:rPr>
                <w:rFonts w:eastAsia="Arial" w:cs="Arial"/>
                <w:sz w:val="20"/>
              </w:rPr>
              <w:t>0</w:t>
            </w:r>
          </w:p>
        </w:tc>
      </w:tr>
      <w:tr w:rsidR="005D5326" w14:paraId="05E21CC9" w14:textId="77777777" w:rsidTr="006B1A73">
        <w:trPr>
          <w:trHeight w:val="300"/>
        </w:trPr>
        <w:tc>
          <w:tcPr>
            <w:tcW w:w="0" w:type="auto"/>
            <w:vMerge/>
            <w:tcBorders>
              <w:top w:val="nil"/>
              <w:left w:val="single" w:sz="6" w:space="0" w:color="000000"/>
              <w:bottom w:val="nil"/>
              <w:right w:val="single" w:sz="6" w:space="0" w:color="000000"/>
            </w:tcBorders>
          </w:tcPr>
          <w:p w14:paraId="773E2A3C" w14:textId="77777777" w:rsidR="005D5326" w:rsidRDefault="005D5326" w:rsidP="006B1A73"/>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26E73D61" w14:textId="77777777" w:rsidR="005D5326" w:rsidRDefault="005D5326" w:rsidP="006B1A73">
            <w:pPr>
              <w:ind w:right="17"/>
              <w:jc w:val="center"/>
            </w:pPr>
            <w:r>
              <w:rPr>
                <w:rFonts w:eastAsia="Arial" w:cs="Arial"/>
                <w:sz w:val="20"/>
              </w:rPr>
              <w:t>8</w:t>
            </w:r>
          </w:p>
        </w:tc>
        <w:tc>
          <w:tcPr>
            <w:tcW w:w="1513" w:type="dxa"/>
            <w:tcBorders>
              <w:top w:val="single" w:sz="6" w:space="0" w:color="000000"/>
              <w:left w:val="single" w:sz="6" w:space="0" w:color="000000"/>
              <w:bottom w:val="single" w:sz="6" w:space="0" w:color="000000"/>
              <w:right w:val="single" w:sz="6" w:space="0" w:color="000000"/>
            </w:tcBorders>
          </w:tcPr>
          <w:p w14:paraId="102A7634" w14:textId="77777777" w:rsidR="005D5326" w:rsidRDefault="005D5326" w:rsidP="006B1A73">
            <w:pPr>
              <w:ind w:right="62"/>
              <w:jc w:val="center"/>
            </w:pPr>
            <w:r>
              <w:rPr>
                <w:rFonts w:eastAsia="Arial" w:cs="Arial"/>
                <w:sz w:val="20"/>
              </w:rPr>
              <w:t xml:space="preserve">Médio </w:t>
            </w:r>
          </w:p>
        </w:tc>
        <w:tc>
          <w:tcPr>
            <w:tcW w:w="2218" w:type="dxa"/>
            <w:tcBorders>
              <w:top w:val="single" w:sz="6" w:space="0" w:color="000000"/>
              <w:left w:val="single" w:sz="6" w:space="0" w:color="000000"/>
              <w:bottom w:val="single" w:sz="6" w:space="0" w:color="000000"/>
              <w:right w:val="single" w:sz="6" w:space="0" w:color="000000"/>
            </w:tcBorders>
          </w:tcPr>
          <w:p w14:paraId="480552B3" w14:textId="77777777" w:rsidR="005D5326" w:rsidRDefault="005D5326" w:rsidP="006B1A73">
            <w:pPr>
              <w:ind w:right="16"/>
              <w:jc w:val="center"/>
            </w:pPr>
            <w:r>
              <w:rPr>
                <w:rFonts w:eastAsia="Arial" w:cs="Arial"/>
                <w:sz w:val="20"/>
              </w:rPr>
              <w:t>4</w:t>
            </w:r>
          </w:p>
        </w:tc>
        <w:tc>
          <w:tcPr>
            <w:tcW w:w="1054" w:type="dxa"/>
            <w:tcBorders>
              <w:top w:val="single" w:sz="6" w:space="0" w:color="000000"/>
              <w:left w:val="single" w:sz="6" w:space="0" w:color="000000"/>
              <w:bottom w:val="single" w:sz="6" w:space="0" w:color="000000"/>
              <w:right w:val="single" w:sz="6" w:space="0" w:color="000000"/>
            </w:tcBorders>
          </w:tcPr>
          <w:p w14:paraId="0F428482" w14:textId="77777777" w:rsidR="005D5326" w:rsidRDefault="005D5326" w:rsidP="006B1A73">
            <w:pPr>
              <w:ind w:left="1"/>
              <w:jc w:val="center"/>
            </w:pPr>
            <w:r>
              <w:rPr>
                <w:rFonts w:eastAsia="Arial" w:cs="Arial"/>
                <w:sz w:val="20"/>
              </w:rPr>
              <w:t>32</w:t>
            </w:r>
          </w:p>
        </w:tc>
      </w:tr>
      <w:tr w:rsidR="005D5326" w14:paraId="77375FB2" w14:textId="77777777" w:rsidTr="006B1A73">
        <w:trPr>
          <w:trHeight w:val="302"/>
        </w:trPr>
        <w:tc>
          <w:tcPr>
            <w:tcW w:w="0" w:type="auto"/>
            <w:vMerge/>
            <w:tcBorders>
              <w:top w:val="nil"/>
              <w:left w:val="single" w:sz="6" w:space="0" w:color="000000"/>
              <w:bottom w:val="single" w:sz="6" w:space="0" w:color="000000"/>
              <w:right w:val="single" w:sz="6" w:space="0" w:color="000000"/>
            </w:tcBorders>
          </w:tcPr>
          <w:p w14:paraId="4E770F47" w14:textId="77777777" w:rsidR="005D5326" w:rsidRDefault="005D5326" w:rsidP="006B1A73"/>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489202D7" w14:textId="77777777" w:rsidR="005D5326" w:rsidRDefault="005D5326" w:rsidP="006B1A73">
            <w:pPr>
              <w:ind w:right="17"/>
              <w:jc w:val="center"/>
            </w:pPr>
            <w:r>
              <w:rPr>
                <w:rFonts w:eastAsia="Arial" w:cs="Arial"/>
                <w:sz w:val="20"/>
              </w:rPr>
              <w:t>4</w:t>
            </w:r>
          </w:p>
        </w:tc>
        <w:tc>
          <w:tcPr>
            <w:tcW w:w="1513" w:type="dxa"/>
            <w:tcBorders>
              <w:top w:val="single" w:sz="6" w:space="0" w:color="000000"/>
              <w:left w:val="single" w:sz="6" w:space="0" w:color="000000"/>
              <w:bottom w:val="single" w:sz="6" w:space="0" w:color="000000"/>
              <w:right w:val="single" w:sz="6" w:space="0" w:color="000000"/>
            </w:tcBorders>
          </w:tcPr>
          <w:p w14:paraId="2483C919" w14:textId="77777777" w:rsidR="005D5326" w:rsidRDefault="005D5326" w:rsidP="006B1A73">
            <w:pPr>
              <w:ind w:right="58"/>
              <w:jc w:val="center"/>
            </w:pPr>
            <w:r>
              <w:rPr>
                <w:rFonts w:eastAsia="Arial" w:cs="Arial"/>
                <w:sz w:val="20"/>
              </w:rPr>
              <w:t xml:space="preserve">complexo </w:t>
            </w:r>
          </w:p>
        </w:tc>
        <w:tc>
          <w:tcPr>
            <w:tcW w:w="2218" w:type="dxa"/>
            <w:tcBorders>
              <w:top w:val="single" w:sz="6" w:space="0" w:color="000000"/>
              <w:left w:val="single" w:sz="6" w:space="0" w:color="000000"/>
              <w:bottom w:val="single" w:sz="6" w:space="0" w:color="000000"/>
              <w:right w:val="single" w:sz="6" w:space="0" w:color="000000"/>
            </w:tcBorders>
          </w:tcPr>
          <w:p w14:paraId="6EC6997F" w14:textId="77777777" w:rsidR="005D5326" w:rsidRDefault="005D5326" w:rsidP="006B1A73">
            <w:pPr>
              <w:ind w:right="16"/>
              <w:jc w:val="center"/>
            </w:pPr>
            <w:r>
              <w:rPr>
                <w:rFonts w:eastAsia="Arial" w:cs="Arial"/>
                <w:sz w:val="20"/>
              </w:rPr>
              <w:t>6</w:t>
            </w:r>
          </w:p>
        </w:tc>
        <w:tc>
          <w:tcPr>
            <w:tcW w:w="1054" w:type="dxa"/>
            <w:tcBorders>
              <w:top w:val="single" w:sz="6" w:space="0" w:color="000000"/>
              <w:left w:val="single" w:sz="6" w:space="0" w:color="000000"/>
              <w:bottom w:val="single" w:sz="6" w:space="0" w:color="000000"/>
              <w:right w:val="single" w:sz="6" w:space="0" w:color="000000"/>
            </w:tcBorders>
          </w:tcPr>
          <w:p w14:paraId="53FBA009" w14:textId="77777777" w:rsidR="005D5326" w:rsidRDefault="005D5326" w:rsidP="006B1A73">
            <w:pPr>
              <w:ind w:left="1"/>
              <w:jc w:val="center"/>
            </w:pPr>
            <w:r>
              <w:rPr>
                <w:rFonts w:eastAsia="Arial" w:cs="Arial"/>
                <w:sz w:val="20"/>
              </w:rPr>
              <w:t>24</w:t>
            </w:r>
          </w:p>
        </w:tc>
      </w:tr>
      <w:tr w:rsidR="005D5326" w14:paraId="5D5E1CF4" w14:textId="77777777" w:rsidTr="006B1A73">
        <w:trPr>
          <w:trHeight w:val="296"/>
        </w:trPr>
        <w:tc>
          <w:tcPr>
            <w:tcW w:w="6390" w:type="dxa"/>
            <w:gridSpan w:val="4"/>
            <w:tcBorders>
              <w:top w:val="single" w:sz="6" w:space="0" w:color="000000"/>
              <w:left w:val="single" w:sz="6" w:space="0" w:color="000000"/>
              <w:bottom w:val="single" w:sz="6" w:space="0" w:color="000000"/>
              <w:right w:val="nil"/>
            </w:tcBorders>
          </w:tcPr>
          <w:p w14:paraId="225F151E" w14:textId="77777777" w:rsidR="005D5326" w:rsidRDefault="005D5326" w:rsidP="006B1A73"/>
        </w:tc>
        <w:tc>
          <w:tcPr>
            <w:tcW w:w="1054" w:type="dxa"/>
            <w:tcBorders>
              <w:top w:val="single" w:sz="6" w:space="0" w:color="000000"/>
              <w:left w:val="nil"/>
              <w:bottom w:val="single" w:sz="6" w:space="0" w:color="000000"/>
              <w:right w:val="single" w:sz="6" w:space="0" w:color="000000"/>
            </w:tcBorders>
          </w:tcPr>
          <w:p w14:paraId="34B9F7A4" w14:textId="77777777" w:rsidR="005D5326" w:rsidRDefault="005D5326" w:rsidP="006B1A73"/>
        </w:tc>
      </w:tr>
      <w:tr w:rsidR="005D5326" w14:paraId="6D527CF3" w14:textId="77777777" w:rsidTr="006B1A73">
        <w:trPr>
          <w:trHeight w:val="302"/>
        </w:trPr>
        <w:tc>
          <w:tcPr>
            <w:tcW w:w="945" w:type="dxa"/>
            <w:vMerge w:val="restart"/>
            <w:tcBorders>
              <w:top w:val="single" w:sz="6" w:space="0" w:color="000000"/>
              <w:left w:val="single" w:sz="6" w:space="0" w:color="000000"/>
              <w:bottom w:val="single" w:sz="6" w:space="0" w:color="000000"/>
              <w:right w:val="single" w:sz="6" w:space="0" w:color="000000"/>
            </w:tcBorders>
            <w:vAlign w:val="center"/>
          </w:tcPr>
          <w:p w14:paraId="7E899654" w14:textId="77777777" w:rsidR="005D5326" w:rsidRDefault="005D5326" w:rsidP="006B1A73">
            <w:pPr>
              <w:ind w:left="45"/>
            </w:pPr>
            <w:r>
              <w:rPr>
                <w:rFonts w:eastAsia="Arial" w:cs="Arial"/>
                <w:sz w:val="20"/>
              </w:rPr>
              <w:t xml:space="preserve">arquivos </w:t>
            </w:r>
          </w:p>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7F58FE9C" w14:textId="77777777" w:rsidR="005D5326" w:rsidRDefault="005D5326" w:rsidP="006B1A73"/>
        </w:tc>
        <w:tc>
          <w:tcPr>
            <w:tcW w:w="1513" w:type="dxa"/>
            <w:tcBorders>
              <w:top w:val="single" w:sz="6" w:space="0" w:color="000000"/>
              <w:left w:val="single" w:sz="6" w:space="0" w:color="000000"/>
              <w:bottom w:val="single" w:sz="6" w:space="0" w:color="000000"/>
              <w:right w:val="single" w:sz="6" w:space="0" w:color="000000"/>
            </w:tcBorders>
          </w:tcPr>
          <w:p w14:paraId="142CAEAB" w14:textId="77777777" w:rsidR="005D5326" w:rsidRDefault="005D5326" w:rsidP="006B1A73">
            <w:pPr>
              <w:ind w:right="50"/>
              <w:jc w:val="center"/>
            </w:pPr>
            <w:r>
              <w:rPr>
                <w:rFonts w:eastAsia="Arial" w:cs="Arial"/>
                <w:sz w:val="20"/>
              </w:rPr>
              <w:t xml:space="preserve">Simples </w:t>
            </w:r>
          </w:p>
        </w:tc>
        <w:tc>
          <w:tcPr>
            <w:tcW w:w="2218" w:type="dxa"/>
            <w:tcBorders>
              <w:top w:val="single" w:sz="6" w:space="0" w:color="000000"/>
              <w:left w:val="single" w:sz="6" w:space="0" w:color="000000"/>
              <w:bottom w:val="single" w:sz="6" w:space="0" w:color="000000"/>
              <w:right w:val="single" w:sz="6" w:space="0" w:color="000000"/>
            </w:tcBorders>
          </w:tcPr>
          <w:p w14:paraId="1135A3AD" w14:textId="77777777" w:rsidR="005D5326" w:rsidRDefault="005D5326" w:rsidP="006B1A73">
            <w:pPr>
              <w:ind w:right="16"/>
              <w:jc w:val="center"/>
            </w:pPr>
            <w:r>
              <w:rPr>
                <w:rFonts w:eastAsia="Arial" w:cs="Arial"/>
                <w:sz w:val="20"/>
              </w:rPr>
              <w:t>7</w:t>
            </w:r>
          </w:p>
        </w:tc>
        <w:tc>
          <w:tcPr>
            <w:tcW w:w="1054" w:type="dxa"/>
            <w:tcBorders>
              <w:top w:val="single" w:sz="6" w:space="0" w:color="000000"/>
              <w:left w:val="single" w:sz="6" w:space="0" w:color="000000"/>
              <w:bottom w:val="single" w:sz="6" w:space="0" w:color="000000"/>
              <w:right w:val="single" w:sz="6" w:space="0" w:color="000000"/>
            </w:tcBorders>
          </w:tcPr>
          <w:p w14:paraId="51D4D73F" w14:textId="77777777" w:rsidR="005D5326" w:rsidRDefault="005D5326" w:rsidP="006B1A73">
            <w:pPr>
              <w:ind w:right="17"/>
              <w:jc w:val="center"/>
            </w:pPr>
            <w:r>
              <w:rPr>
                <w:rFonts w:eastAsia="Arial" w:cs="Arial"/>
                <w:sz w:val="20"/>
              </w:rPr>
              <w:t>0</w:t>
            </w:r>
          </w:p>
        </w:tc>
      </w:tr>
      <w:tr w:rsidR="005D5326" w14:paraId="6848C74A" w14:textId="77777777" w:rsidTr="006B1A73">
        <w:trPr>
          <w:trHeight w:val="300"/>
        </w:trPr>
        <w:tc>
          <w:tcPr>
            <w:tcW w:w="0" w:type="auto"/>
            <w:vMerge/>
            <w:tcBorders>
              <w:top w:val="nil"/>
              <w:left w:val="single" w:sz="6" w:space="0" w:color="000000"/>
              <w:bottom w:val="nil"/>
              <w:right w:val="single" w:sz="6" w:space="0" w:color="000000"/>
            </w:tcBorders>
          </w:tcPr>
          <w:p w14:paraId="10907A28" w14:textId="77777777" w:rsidR="005D5326" w:rsidRDefault="005D5326" w:rsidP="006B1A73"/>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11AAF806" w14:textId="77777777" w:rsidR="005D5326" w:rsidRDefault="005D5326" w:rsidP="006B1A73">
            <w:pPr>
              <w:ind w:left="1"/>
              <w:jc w:val="center"/>
            </w:pPr>
            <w:r>
              <w:rPr>
                <w:rFonts w:eastAsia="Arial" w:cs="Arial"/>
                <w:sz w:val="20"/>
              </w:rPr>
              <w:t>11</w:t>
            </w:r>
          </w:p>
        </w:tc>
        <w:tc>
          <w:tcPr>
            <w:tcW w:w="1513" w:type="dxa"/>
            <w:tcBorders>
              <w:top w:val="single" w:sz="6" w:space="0" w:color="000000"/>
              <w:left w:val="single" w:sz="6" w:space="0" w:color="000000"/>
              <w:bottom w:val="single" w:sz="6" w:space="0" w:color="000000"/>
              <w:right w:val="single" w:sz="6" w:space="0" w:color="000000"/>
            </w:tcBorders>
          </w:tcPr>
          <w:p w14:paraId="66F9A717" w14:textId="77777777" w:rsidR="005D5326" w:rsidRDefault="005D5326" w:rsidP="006B1A73">
            <w:pPr>
              <w:ind w:right="62"/>
              <w:jc w:val="center"/>
            </w:pPr>
            <w:r>
              <w:rPr>
                <w:rFonts w:eastAsia="Arial" w:cs="Arial"/>
                <w:sz w:val="20"/>
              </w:rPr>
              <w:t xml:space="preserve">Médio </w:t>
            </w:r>
          </w:p>
        </w:tc>
        <w:tc>
          <w:tcPr>
            <w:tcW w:w="2218" w:type="dxa"/>
            <w:tcBorders>
              <w:top w:val="single" w:sz="6" w:space="0" w:color="000000"/>
              <w:left w:val="single" w:sz="6" w:space="0" w:color="000000"/>
              <w:bottom w:val="single" w:sz="6" w:space="0" w:color="000000"/>
              <w:right w:val="single" w:sz="6" w:space="0" w:color="000000"/>
            </w:tcBorders>
          </w:tcPr>
          <w:p w14:paraId="128BFDF1" w14:textId="77777777" w:rsidR="005D5326" w:rsidRDefault="005D5326" w:rsidP="006B1A73">
            <w:pPr>
              <w:ind w:left="3"/>
              <w:jc w:val="center"/>
            </w:pPr>
            <w:r>
              <w:rPr>
                <w:rFonts w:eastAsia="Arial" w:cs="Arial"/>
                <w:sz w:val="20"/>
              </w:rPr>
              <w:t>10</w:t>
            </w:r>
          </w:p>
        </w:tc>
        <w:tc>
          <w:tcPr>
            <w:tcW w:w="1054" w:type="dxa"/>
            <w:tcBorders>
              <w:top w:val="single" w:sz="6" w:space="0" w:color="000000"/>
              <w:left w:val="single" w:sz="6" w:space="0" w:color="000000"/>
              <w:bottom w:val="single" w:sz="6" w:space="0" w:color="000000"/>
              <w:right w:val="single" w:sz="6" w:space="0" w:color="000000"/>
            </w:tcBorders>
          </w:tcPr>
          <w:p w14:paraId="1F99BF33" w14:textId="77777777" w:rsidR="005D5326" w:rsidRDefault="005D5326" w:rsidP="006B1A73">
            <w:pPr>
              <w:ind w:left="19"/>
              <w:jc w:val="center"/>
            </w:pPr>
            <w:r>
              <w:rPr>
                <w:rFonts w:eastAsia="Arial" w:cs="Arial"/>
                <w:sz w:val="20"/>
              </w:rPr>
              <w:t>110</w:t>
            </w:r>
          </w:p>
        </w:tc>
      </w:tr>
      <w:tr w:rsidR="005D5326" w14:paraId="3FB1148C" w14:textId="77777777" w:rsidTr="006B1A73">
        <w:trPr>
          <w:trHeight w:val="302"/>
        </w:trPr>
        <w:tc>
          <w:tcPr>
            <w:tcW w:w="0" w:type="auto"/>
            <w:vMerge/>
            <w:tcBorders>
              <w:top w:val="nil"/>
              <w:left w:val="single" w:sz="6" w:space="0" w:color="000000"/>
              <w:bottom w:val="single" w:sz="6" w:space="0" w:color="000000"/>
              <w:right w:val="single" w:sz="6" w:space="0" w:color="000000"/>
            </w:tcBorders>
          </w:tcPr>
          <w:p w14:paraId="4B1251D3" w14:textId="77777777" w:rsidR="005D5326" w:rsidRDefault="005D5326" w:rsidP="006B1A73"/>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18D9F3BB" w14:textId="77777777" w:rsidR="005D5326" w:rsidRDefault="005D5326" w:rsidP="006B1A73"/>
        </w:tc>
        <w:tc>
          <w:tcPr>
            <w:tcW w:w="1513" w:type="dxa"/>
            <w:tcBorders>
              <w:top w:val="single" w:sz="6" w:space="0" w:color="000000"/>
              <w:left w:val="single" w:sz="6" w:space="0" w:color="000000"/>
              <w:bottom w:val="single" w:sz="6" w:space="0" w:color="000000"/>
              <w:right w:val="single" w:sz="6" w:space="0" w:color="000000"/>
            </w:tcBorders>
          </w:tcPr>
          <w:p w14:paraId="7C680BDF" w14:textId="77777777" w:rsidR="005D5326" w:rsidRDefault="005D5326" w:rsidP="006B1A73">
            <w:pPr>
              <w:ind w:right="58"/>
              <w:jc w:val="center"/>
            </w:pPr>
            <w:r>
              <w:rPr>
                <w:rFonts w:eastAsia="Arial" w:cs="Arial"/>
                <w:sz w:val="20"/>
              </w:rPr>
              <w:t xml:space="preserve">complexo </w:t>
            </w:r>
          </w:p>
        </w:tc>
        <w:tc>
          <w:tcPr>
            <w:tcW w:w="2218" w:type="dxa"/>
            <w:tcBorders>
              <w:top w:val="single" w:sz="6" w:space="0" w:color="000000"/>
              <w:left w:val="single" w:sz="6" w:space="0" w:color="000000"/>
              <w:bottom w:val="single" w:sz="6" w:space="0" w:color="000000"/>
              <w:right w:val="single" w:sz="6" w:space="0" w:color="000000"/>
            </w:tcBorders>
          </w:tcPr>
          <w:p w14:paraId="3E9C5A08" w14:textId="77777777" w:rsidR="005D5326" w:rsidRDefault="005D5326" w:rsidP="006B1A73">
            <w:pPr>
              <w:ind w:left="3"/>
              <w:jc w:val="center"/>
            </w:pPr>
            <w:r>
              <w:rPr>
                <w:rFonts w:eastAsia="Arial" w:cs="Arial"/>
                <w:sz w:val="20"/>
              </w:rPr>
              <w:t>15</w:t>
            </w:r>
          </w:p>
        </w:tc>
        <w:tc>
          <w:tcPr>
            <w:tcW w:w="1054" w:type="dxa"/>
            <w:tcBorders>
              <w:top w:val="single" w:sz="6" w:space="0" w:color="000000"/>
              <w:left w:val="single" w:sz="6" w:space="0" w:color="000000"/>
              <w:bottom w:val="single" w:sz="6" w:space="0" w:color="000000"/>
              <w:right w:val="single" w:sz="6" w:space="0" w:color="000000"/>
            </w:tcBorders>
          </w:tcPr>
          <w:p w14:paraId="0F36ADAA" w14:textId="77777777" w:rsidR="005D5326" w:rsidRDefault="005D5326" w:rsidP="006B1A73">
            <w:pPr>
              <w:ind w:right="17"/>
              <w:jc w:val="center"/>
            </w:pPr>
            <w:r>
              <w:rPr>
                <w:rFonts w:eastAsia="Arial" w:cs="Arial"/>
                <w:sz w:val="20"/>
              </w:rPr>
              <w:t>0</w:t>
            </w:r>
          </w:p>
        </w:tc>
      </w:tr>
      <w:tr w:rsidR="005D5326" w14:paraId="4AE51180" w14:textId="77777777" w:rsidTr="006B1A73">
        <w:trPr>
          <w:trHeight w:val="296"/>
        </w:trPr>
        <w:tc>
          <w:tcPr>
            <w:tcW w:w="6390" w:type="dxa"/>
            <w:gridSpan w:val="4"/>
            <w:tcBorders>
              <w:top w:val="single" w:sz="6" w:space="0" w:color="000000"/>
              <w:left w:val="single" w:sz="6" w:space="0" w:color="000000"/>
              <w:bottom w:val="single" w:sz="6" w:space="0" w:color="000000"/>
              <w:right w:val="nil"/>
            </w:tcBorders>
          </w:tcPr>
          <w:p w14:paraId="076E04C5" w14:textId="77777777" w:rsidR="005D5326" w:rsidRDefault="005D5326" w:rsidP="006B1A73"/>
        </w:tc>
        <w:tc>
          <w:tcPr>
            <w:tcW w:w="1054" w:type="dxa"/>
            <w:tcBorders>
              <w:top w:val="single" w:sz="6" w:space="0" w:color="000000"/>
              <w:left w:val="nil"/>
              <w:bottom w:val="single" w:sz="6" w:space="0" w:color="000000"/>
              <w:right w:val="single" w:sz="6" w:space="0" w:color="000000"/>
            </w:tcBorders>
          </w:tcPr>
          <w:p w14:paraId="22B9BF1A" w14:textId="77777777" w:rsidR="005D5326" w:rsidRDefault="005D5326" w:rsidP="006B1A73"/>
        </w:tc>
      </w:tr>
      <w:tr w:rsidR="005D5326" w14:paraId="71D38EEC" w14:textId="77777777" w:rsidTr="006B1A73">
        <w:trPr>
          <w:trHeight w:val="302"/>
        </w:trPr>
        <w:tc>
          <w:tcPr>
            <w:tcW w:w="945" w:type="dxa"/>
            <w:vMerge w:val="restart"/>
            <w:tcBorders>
              <w:top w:val="single" w:sz="6" w:space="0" w:color="000000"/>
              <w:left w:val="single" w:sz="6" w:space="0" w:color="000000"/>
              <w:bottom w:val="single" w:sz="6" w:space="0" w:color="000000"/>
              <w:right w:val="single" w:sz="6" w:space="0" w:color="000000"/>
            </w:tcBorders>
            <w:vAlign w:val="center"/>
          </w:tcPr>
          <w:p w14:paraId="50DD3929" w14:textId="77777777" w:rsidR="005D5326" w:rsidRDefault="005D5326" w:rsidP="006B1A73">
            <w:pPr>
              <w:ind w:left="360" w:hanging="285"/>
            </w:pPr>
            <w:r>
              <w:rPr>
                <w:rFonts w:eastAsia="Arial" w:cs="Arial"/>
                <w:sz w:val="20"/>
              </w:rPr>
              <w:t xml:space="preserve">interface s </w:t>
            </w:r>
          </w:p>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51E6B5AE" w14:textId="77777777" w:rsidR="005D5326" w:rsidRDefault="005D5326" w:rsidP="006B1A73">
            <w:pPr>
              <w:ind w:right="17"/>
              <w:jc w:val="center"/>
            </w:pPr>
            <w:r>
              <w:rPr>
                <w:rFonts w:eastAsia="Arial" w:cs="Arial"/>
                <w:sz w:val="20"/>
              </w:rPr>
              <w:t>1</w:t>
            </w:r>
          </w:p>
        </w:tc>
        <w:tc>
          <w:tcPr>
            <w:tcW w:w="1513" w:type="dxa"/>
            <w:tcBorders>
              <w:top w:val="single" w:sz="6" w:space="0" w:color="000000"/>
              <w:left w:val="single" w:sz="6" w:space="0" w:color="000000"/>
              <w:bottom w:val="single" w:sz="6" w:space="0" w:color="000000"/>
              <w:right w:val="single" w:sz="6" w:space="0" w:color="000000"/>
            </w:tcBorders>
          </w:tcPr>
          <w:p w14:paraId="1AD4C19C" w14:textId="77777777" w:rsidR="005D5326" w:rsidRDefault="005D5326" w:rsidP="006B1A73">
            <w:pPr>
              <w:ind w:right="50"/>
              <w:jc w:val="center"/>
            </w:pPr>
            <w:r>
              <w:rPr>
                <w:rFonts w:eastAsia="Arial" w:cs="Arial"/>
                <w:sz w:val="20"/>
              </w:rPr>
              <w:t xml:space="preserve">Simples </w:t>
            </w:r>
          </w:p>
        </w:tc>
        <w:tc>
          <w:tcPr>
            <w:tcW w:w="2218" w:type="dxa"/>
            <w:tcBorders>
              <w:top w:val="single" w:sz="6" w:space="0" w:color="000000"/>
              <w:left w:val="single" w:sz="6" w:space="0" w:color="000000"/>
              <w:bottom w:val="single" w:sz="6" w:space="0" w:color="000000"/>
              <w:right w:val="single" w:sz="6" w:space="0" w:color="000000"/>
            </w:tcBorders>
          </w:tcPr>
          <w:p w14:paraId="6F1438A3" w14:textId="77777777" w:rsidR="005D5326" w:rsidRDefault="005D5326" w:rsidP="006B1A73">
            <w:pPr>
              <w:ind w:right="16"/>
              <w:jc w:val="center"/>
            </w:pPr>
            <w:r>
              <w:rPr>
                <w:rFonts w:eastAsia="Arial" w:cs="Arial"/>
                <w:sz w:val="20"/>
              </w:rPr>
              <w:t>5</w:t>
            </w:r>
          </w:p>
        </w:tc>
        <w:tc>
          <w:tcPr>
            <w:tcW w:w="1054" w:type="dxa"/>
            <w:tcBorders>
              <w:top w:val="single" w:sz="6" w:space="0" w:color="000000"/>
              <w:left w:val="single" w:sz="6" w:space="0" w:color="000000"/>
              <w:bottom w:val="single" w:sz="6" w:space="0" w:color="000000"/>
              <w:right w:val="single" w:sz="6" w:space="0" w:color="000000"/>
            </w:tcBorders>
          </w:tcPr>
          <w:p w14:paraId="75CDC38A" w14:textId="77777777" w:rsidR="005D5326" w:rsidRDefault="005D5326" w:rsidP="006B1A73">
            <w:pPr>
              <w:ind w:right="17"/>
              <w:jc w:val="center"/>
            </w:pPr>
            <w:r>
              <w:rPr>
                <w:rFonts w:eastAsia="Arial" w:cs="Arial"/>
                <w:sz w:val="20"/>
              </w:rPr>
              <w:t>5</w:t>
            </w:r>
          </w:p>
        </w:tc>
      </w:tr>
      <w:tr w:rsidR="005D5326" w14:paraId="4CE61BB1" w14:textId="77777777" w:rsidTr="006B1A73">
        <w:trPr>
          <w:trHeight w:val="300"/>
        </w:trPr>
        <w:tc>
          <w:tcPr>
            <w:tcW w:w="0" w:type="auto"/>
            <w:vMerge/>
            <w:tcBorders>
              <w:top w:val="nil"/>
              <w:left w:val="single" w:sz="6" w:space="0" w:color="000000"/>
              <w:bottom w:val="nil"/>
              <w:right w:val="single" w:sz="6" w:space="0" w:color="000000"/>
            </w:tcBorders>
          </w:tcPr>
          <w:p w14:paraId="5C1EF56F" w14:textId="77777777" w:rsidR="005D5326" w:rsidRDefault="005D5326" w:rsidP="006B1A73"/>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2ABA8D59" w14:textId="77777777" w:rsidR="005D5326" w:rsidRDefault="005D5326" w:rsidP="006B1A73">
            <w:pPr>
              <w:ind w:left="1"/>
              <w:jc w:val="center"/>
            </w:pPr>
            <w:r>
              <w:rPr>
                <w:rFonts w:eastAsia="Arial" w:cs="Arial"/>
                <w:sz w:val="20"/>
              </w:rPr>
              <w:t>11</w:t>
            </w:r>
          </w:p>
        </w:tc>
        <w:tc>
          <w:tcPr>
            <w:tcW w:w="1513" w:type="dxa"/>
            <w:tcBorders>
              <w:top w:val="single" w:sz="6" w:space="0" w:color="000000"/>
              <w:left w:val="single" w:sz="6" w:space="0" w:color="000000"/>
              <w:bottom w:val="single" w:sz="6" w:space="0" w:color="000000"/>
              <w:right w:val="single" w:sz="6" w:space="0" w:color="000000"/>
            </w:tcBorders>
          </w:tcPr>
          <w:p w14:paraId="51CD69FF" w14:textId="77777777" w:rsidR="005D5326" w:rsidRDefault="005D5326" w:rsidP="006B1A73">
            <w:pPr>
              <w:ind w:right="62"/>
              <w:jc w:val="center"/>
            </w:pPr>
            <w:r>
              <w:rPr>
                <w:rFonts w:eastAsia="Arial" w:cs="Arial"/>
                <w:sz w:val="20"/>
              </w:rPr>
              <w:t xml:space="preserve">Médio </w:t>
            </w:r>
          </w:p>
        </w:tc>
        <w:tc>
          <w:tcPr>
            <w:tcW w:w="2218" w:type="dxa"/>
            <w:tcBorders>
              <w:top w:val="single" w:sz="6" w:space="0" w:color="000000"/>
              <w:left w:val="single" w:sz="6" w:space="0" w:color="000000"/>
              <w:bottom w:val="single" w:sz="6" w:space="0" w:color="000000"/>
              <w:right w:val="single" w:sz="6" w:space="0" w:color="000000"/>
            </w:tcBorders>
          </w:tcPr>
          <w:p w14:paraId="50682D3C" w14:textId="77777777" w:rsidR="005D5326" w:rsidRDefault="005D5326" w:rsidP="006B1A73">
            <w:pPr>
              <w:ind w:right="16"/>
              <w:jc w:val="center"/>
            </w:pPr>
            <w:r>
              <w:rPr>
                <w:rFonts w:eastAsia="Arial" w:cs="Arial"/>
                <w:sz w:val="20"/>
              </w:rPr>
              <w:t>7</w:t>
            </w:r>
          </w:p>
        </w:tc>
        <w:tc>
          <w:tcPr>
            <w:tcW w:w="1054" w:type="dxa"/>
            <w:tcBorders>
              <w:top w:val="single" w:sz="6" w:space="0" w:color="000000"/>
              <w:left w:val="single" w:sz="6" w:space="0" w:color="000000"/>
              <w:bottom w:val="single" w:sz="6" w:space="0" w:color="000000"/>
              <w:right w:val="single" w:sz="6" w:space="0" w:color="000000"/>
            </w:tcBorders>
          </w:tcPr>
          <w:p w14:paraId="479C2938" w14:textId="77777777" w:rsidR="005D5326" w:rsidRDefault="005D5326" w:rsidP="006B1A73">
            <w:pPr>
              <w:ind w:left="1"/>
              <w:jc w:val="center"/>
            </w:pPr>
            <w:r>
              <w:rPr>
                <w:rFonts w:eastAsia="Arial" w:cs="Arial"/>
                <w:sz w:val="20"/>
              </w:rPr>
              <w:t>77</w:t>
            </w:r>
          </w:p>
        </w:tc>
      </w:tr>
      <w:tr w:rsidR="005D5326" w14:paraId="52329864" w14:textId="77777777" w:rsidTr="006B1A73">
        <w:trPr>
          <w:trHeight w:val="300"/>
        </w:trPr>
        <w:tc>
          <w:tcPr>
            <w:tcW w:w="0" w:type="auto"/>
            <w:vMerge/>
            <w:tcBorders>
              <w:top w:val="nil"/>
              <w:left w:val="single" w:sz="6" w:space="0" w:color="000000"/>
              <w:bottom w:val="single" w:sz="6" w:space="0" w:color="000000"/>
              <w:right w:val="single" w:sz="6" w:space="0" w:color="000000"/>
            </w:tcBorders>
          </w:tcPr>
          <w:p w14:paraId="32C120AE" w14:textId="77777777" w:rsidR="005D5326" w:rsidRDefault="005D5326" w:rsidP="006B1A73"/>
        </w:tc>
        <w:tc>
          <w:tcPr>
            <w:tcW w:w="1714" w:type="dxa"/>
            <w:tcBorders>
              <w:top w:val="single" w:sz="6" w:space="0" w:color="000000"/>
              <w:left w:val="single" w:sz="6" w:space="0" w:color="000000"/>
              <w:bottom w:val="single" w:sz="6" w:space="0" w:color="000000"/>
              <w:right w:val="single" w:sz="6" w:space="0" w:color="000000"/>
            </w:tcBorders>
            <w:shd w:val="clear" w:color="auto" w:fill="FF0000"/>
          </w:tcPr>
          <w:p w14:paraId="360F82B6" w14:textId="77777777" w:rsidR="005D5326" w:rsidRDefault="005D5326" w:rsidP="006B1A73"/>
        </w:tc>
        <w:tc>
          <w:tcPr>
            <w:tcW w:w="1513" w:type="dxa"/>
            <w:tcBorders>
              <w:top w:val="single" w:sz="6" w:space="0" w:color="000000"/>
              <w:left w:val="single" w:sz="6" w:space="0" w:color="000000"/>
              <w:bottom w:val="single" w:sz="6" w:space="0" w:color="000000"/>
              <w:right w:val="single" w:sz="6" w:space="0" w:color="000000"/>
            </w:tcBorders>
          </w:tcPr>
          <w:p w14:paraId="0C164F3F" w14:textId="77777777" w:rsidR="005D5326" w:rsidRDefault="005D5326" w:rsidP="006B1A73">
            <w:pPr>
              <w:ind w:right="58"/>
              <w:jc w:val="center"/>
            </w:pPr>
            <w:r>
              <w:rPr>
                <w:rFonts w:eastAsia="Arial" w:cs="Arial"/>
                <w:sz w:val="20"/>
              </w:rPr>
              <w:t xml:space="preserve">complexo </w:t>
            </w:r>
          </w:p>
        </w:tc>
        <w:tc>
          <w:tcPr>
            <w:tcW w:w="2218" w:type="dxa"/>
            <w:tcBorders>
              <w:top w:val="single" w:sz="6" w:space="0" w:color="000000"/>
              <w:left w:val="single" w:sz="6" w:space="0" w:color="000000"/>
              <w:bottom w:val="single" w:sz="6" w:space="0" w:color="000000"/>
              <w:right w:val="single" w:sz="6" w:space="0" w:color="000000"/>
            </w:tcBorders>
          </w:tcPr>
          <w:p w14:paraId="4EEAD02B" w14:textId="77777777" w:rsidR="005D5326" w:rsidRDefault="005D5326" w:rsidP="006B1A73">
            <w:pPr>
              <w:ind w:left="3"/>
              <w:jc w:val="center"/>
            </w:pPr>
            <w:r>
              <w:rPr>
                <w:rFonts w:eastAsia="Arial" w:cs="Arial"/>
                <w:sz w:val="20"/>
              </w:rPr>
              <w:t>10</w:t>
            </w:r>
          </w:p>
        </w:tc>
        <w:tc>
          <w:tcPr>
            <w:tcW w:w="1054" w:type="dxa"/>
            <w:tcBorders>
              <w:top w:val="single" w:sz="6" w:space="0" w:color="000000"/>
              <w:left w:val="single" w:sz="6" w:space="0" w:color="000000"/>
              <w:bottom w:val="single" w:sz="6" w:space="0" w:color="000000"/>
              <w:right w:val="single" w:sz="6" w:space="0" w:color="000000"/>
            </w:tcBorders>
          </w:tcPr>
          <w:p w14:paraId="2140E8E0" w14:textId="77777777" w:rsidR="005D5326" w:rsidRDefault="005D5326" w:rsidP="006B1A73">
            <w:pPr>
              <w:ind w:right="17"/>
              <w:jc w:val="center"/>
            </w:pPr>
            <w:r>
              <w:rPr>
                <w:rFonts w:eastAsia="Arial" w:cs="Arial"/>
                <w:sz w:val="20"/>
              </w:rPr>
              <w:t>0</w:t>
            </w:r>
          </w:p>
        </w:tc>
      </w:tr>
      <w:tr w:rsidR="005D5326" w14:paraId="3ACA8B29" w14:textId="77777777" w:rsidTr="006B1A73">
        <w:trPr>
          <w:trHeight w:val="617"/>
        </w:trPr>
        <w:tc>
          <w:tcPr>
            <w:tcW w:w="6390" w:type="dxa"/>
            <w:gridSpan w:val="4"/>
            <w:tcBorders>
              <w:top w:val="single" w:sz="6" w:space="0" w:color="000000"/>
              <w:left w:val="single" w:sz="6" w:space="0" w:color="000000"/>
              <w:bottom w:val="single" w:sz="6" w:space="0" w:color="000000"/>
              <w:right w:val="single" w:sz="6" w:space="0" w:color="000000"/>
            </w:tcBorders>
            <w:vAlign w:val="center"/>
          </w:tcPr>
          <w:p w14:paraId="7A0D04F3" w14:textId="77777777" w:rsidR="005D5326" w:rsidRDefault="005D5326" w:rsidP="006B1A73">
            <w:pPr>
              <w:ind w:right="73"/>
              <w:jc w:val="right"/>
            </w:pPr>
            <w:r>
              <w:rPr>
                <w:rFonts w:eastAsia="Arial" w:cs="Arial"/>
                <w:b/>
                <w:sz w:val="20"/>
              </w:rPr>
              <w:t xml:space="preserve">Total de FP’b </w:t>
            </w:r>
          </w:p>
        </w:tc>
        <w:tc>
          <w:tcPr>
            <w:tcW w:w="1054" w:type="dxa"/>
            <w:tcBorders>
              <w:top w:val="single" w:sz="6" w:space="0" w:color="000000"/>
              <w:left w:val="single" w:sz="6" w:space="0" w:color="000000"/>
              <w:bottom w:val="single" w:sz="6" w:space="0" w:color="000000"/>
              <w:right w:val="single" w:sz="6" w:space="0" w:color="000000"/>
            </w:tcBorders>
            <w:shd w:val="clear" w:color="auto" w:fill="92D050"/>
            <w:vAlign w:val="center"/>
          </w:tcPr>
          <w:p w14:paraId="6083C933" w14:textId="77777777" w:rsidR="005D5326" w:rsidRDefault="005D5326" w:rsidP="006B1A73">
            <w:pPr>
              <w:ind w:right="10"/>
              <w:jc w:val="center"/>
            </w:pPr>
            <w:r>
              <w:rPr>
                <w:rFonts w:ascii="Calibri" w:eastAsia="Calibri" w:hAnsi="Calibri" w:cs="Calibri"/>
                <w:b/>
                <w:sz w:val="21"/>
              </w:rPr>
              <w:t>368</w:t>
            </w:r>
          </w:p>
        </w:tc>
      </w:tr>
      <w:tr w:rsidR="005D5326" w14:paraId="383DD186" w14:textId="77777777" w:rsidTr="006B1A73">
        <w:trPr>
          <w:trHeight w:val="298"/>
        </w:trPr>
        <w:tc>
          <w:tcPr>
            <w:tcW w:w="6390" w:type="dxa"/>
            <w:gridSpan w:val="4"/>
            <w:tcBorders>
              <w:top w:val="single" w:sz="6" w:space="0" w:color="000000"/>
              <w:left w:val="single" w:sz="6" w:space="0" w:color="000000"/>
              <w:bottom w:val="single" w:sz="6" w:space="0" w:color="000000"/>
              <w:right w:val="nil"/>
            </w:tcBorders>
          </w:tcPr>
          <w:p w14:paraId="07497160" w14:textId="77777777" w:rsidR="005D5326" w:rsidRDefault="005D5326" w:rsidP="006B1A73"/>
        </w:tc>
        <w:tc>
          <w:tcPr>
            <w:tcW w:w="1054" w:type="dxa"/>
            <w:tcBorders>
              <w:top w:val="single" w:sz="6" w:space="0" w:color="000000"/>
              <w:left w:val="nil"/>
              <w:bottom w:val="single" w:sz="6" w:space="0" w:color="000000"/>
              <w:right w:val="nil"/>
            </w:tcBorders>
          </w:tcPr>
          <w:p w14:paraId="278F1C4F" w14:textId="77777777" w:rsidR="005D5326" w:rsidRDefault="005D5326" w:rsidP="006B1A73"/>
        </w:tc>
      </w:tr>
      <w:tr w:rsidR="005D5326" w14:paraId="1C9A4C7E" w14:textId="77777777" w:rsidTr="006B1A73">
        <w:trPr>
          <w:trHeight w:val="315"/>
        </w:trPr>
        <w:tc>
          <w:tcPr>
            <w:tcW w:w="6390" w:type="dxa"/>
            <w:gridSpan w:val="4"/>
            <w:tcBorders>
              <w:top w:val="single" w:sz="6" w:space="0" w:color="000000"/>
              <w:left w:val="single" w:sz="6" w:space="0" w:color="000000"/>
              <w:bottom w:val="single" w:sz="6" w:space="0" w:color="000000"/>
              <w:right w:val="nil"/>
            </w:tcBorders>
          </w:tcPr>
          <w:p w14:paraId="369BDED1" w14:textId="77777777" w:rsidR="005D5326" w:rsidRDefault="005D5326" w:rsidP="006B1A73"/>
        </w:tc>
        <w:tc>
          <w:tcPr>
            <w:tcW w:w="1054" w:type="dxa"/>
            <w:tcBorders>
              <w:top w:val="single" w:sz="6" w:space="0" w:color="000000"/>
              <w:left w:val="nil"/>
              <w:bottom w:val="single" w:sz="6" w:space="0" w:color="000000"/>
              <w:right w:val="single" w:sz="6" w:space="0" w:color="000000"/>
            </w:tcBorders>
          </w:tcPr>
          <w:p w14:paraId="14BFC94D" w14:textId="77777777" w:rsidR="005D5326" w:rsidRDefault="005D5326" w:rsidP="006B1A73"/>
        </w:tc>
      </w:tr>
      <w:tr w:rsidR="005D5326" w14:paraId="4BD55B04" w14:textId="77777777" w:rsidTr="006B1A73">
        <w:trPr>
          <w:trHeight w:val="298"/>
        </w:trPr>
        <w:tc>
          <w:tcPr>
            <w:tcW w:w="6390" w:type="dxa"/>
            <w:gridSpan w:val="4"/>
            <w:tcBorders>
              <w:top w:val="single" w:sz="6" w:space="0" w:color="000000"/>
              <w:left w:val="nil"/>
              <w:bottom w:val="single" w:sz="6" w:space="0" w:color="000000"/>
              <w:right w:val="nil"/>
            </w:tcBorders>
          </w:tcPr>
          <w:p w14:paraId="6675361E" w14:textId="77777777" w:rsidR="005D5326" w:rsidRDefault="005D5326" w:rsidP="006B1A73"/>
        </w:tc>
        <w:tc>
          <w:tcPr>
            <w:tcW w:w="1054" w:type="dxa"/>
            <w:tcBorders>
              <w:top w:val="single" w:sz="6" w:space="0" w:color="000000"/>
              <w:left w:val="nil"/>
              <w:bottom w:val="single" w:sz="6" w:space="0" w:color="000000"/>
              <w:right w:val="single" w:sz="6" w:space="0" w:color="000000"/>
            </w:tcBorders>
          </w:tcPr>
          <w:p w14:paraId="39AA0D84" w14:textId="77777777" w:rsidR="005D5326" w:rsidRDefault="005D5326" w:rsidP="006B1A73"/>
        </w:tc>
      </w:tr>
      <w:tr w:rsidR="005D5326" w14:paraId="637C8A2C" w14:textId="77777777" w:rsidTr="006B1A73">
        <w:trPr>
          <w:trHeight w:val="319"/>
        </w:trPr>
        <w:tc>
          <w:tcPr>
            <w:tcW w:w="6390" w:type="dxa"/>
            <w:gridSpan w:val="4"/>
            <w:tcBorders>
              <w:top w:val="single" w:sz="6" w:space="0" w:color="000000"/>
              <w:left w:val="single" w:sz="6" w:space="0" w:color="000000"/>
              <w:bottom w:val="single" w:sz="6" w:space="0" w:color="000000"/>
              <w:right w:val="nil"/>
            </w:tcBorders>
            <w:shd w:val="clear" w:color="auto" w:fill="00B0F0"/>
          </w:tcPr>
          <w:p w14:paraId="53118F07" w14:textId="77777777" w:rsidR="005D5326" w:rsidRDefault="005D5326" w:rsidP="006B1A73">
            <w:pPr>
              <w:ind w:left="1725"/>
            </w:pPr>
            <w:r>
              <w:rPr>
                <w:rFonts w:eastAsia="Arial" w:cs="Arial"/>
                <w:sz w:val="20"/>
              </w:rPr>
              <w:t>Estimativas do número médio de LOC por FP</w:t>
            </w:r>
          </w:p>
        </w:tc>
        <w:tc>
          <w:tcPr>
            <w:tcW w:w="1054" w:type="dxa"/>
            <w:tcBorders>
              <w:top w:val="single" w:sz="6" w:space="0" w:color="000000"/>
              <w:left w:val="nil"/>
              <w:bottom w:val="single" w:sz="6" w:space="0" w:color="000000"/>
              <w:right w:val="single" w:sz="6" w:space="0" w:color="000000"/>
            </w:tcBorders>
            <w:shd w:val="clear" w:color="auto" w:fill="00B0F0"/>
          </w:tcPr>
          <w:p w14:paraId="63A8F2EE" w14:textId="77777777" w:rsidR="005D5326" w:rsidRDefault="005D5326" w:rsidP="006B1A73"/>
        </w:tc>
      </w:tr>
      <w:tr w:rsidR="005D5326" w14:paraId="4E231688" w14:textId="77777777" w:rsidTr="006B1A73">
        <w:trPr>
          <w:trHeight w:val="313"/>
        </w:trPr>
        <w:tc>
          <w:tcPr>
            <w:tcW w:w="6390" w:type="dxa"/>
            <w:gridSpan w:val="4"/>
            <w:tcBorders>
              <w:top w:val="single" w:sz="6" w:space="0" w:color="000000"/>
              <w:left w:val="single" w:sz="6" w:space="0" w:color="000000"/>
              <w:bottom w:val="single" w:sz="6" w:space="0" w:color="000000"/>
              <w:right w:val="single" w:sz="6" w:space="0" w:color="000000"/>
            </w:tcBorders>
          </w:tcPr>
          <w:p w14:paraId="3BCDA189" w14:textId="77777777" w:rsidR="005D5326" w:rsidRDefault="005D5326" w:rsidP="006B1A73">
            <w:pPr>
              <w:ind w:right="3"/>
              <w:jc w:val="center"/>
            </w:pPr>
            <w:r>
              <w:rPr>
                <w:rFonts w:eastAsia="Arial" w:cs="Arial"/>
                <w:sz w:val="20"/>
              </w:rPr>
              <w:t>Cobol</w:t>
            </w:r>
          </w:p>
        </w:tc>
        <w:tc>
          <w:tcPr>
            <w:tcW w:w="1054" w:type="dxa"/>
            <w:tcBorders>
              <w:top w:val="single" w:sz="6" w:space="0" w:color="000000"/>
              <w:left w:val="single" w:sz="6" w:space="0" w:color="000000"/>
              <w:bottom w:val="single" w:sz="6" w:space="0" w:color="000000"/>
              <w:right w:val="single" w:sz="6" w:space="0" w:color="000000"/>
            </w:tcBorders>
          </w:tcPr>
          <w:p w14:paraId="5ABADFA8" w14:textId="77777777" w:rsidR="005D5326" w:rsidRDefault="005D5326" w:rsidP="006B1A73">
            <w:pPr>
              <w:ind w:right="11"/>
              <w:jc w:val="center"/>
            </w:pPr>
            <w:r>
              <w:rPr>
                <w:rFonts w:eastAsia="Arial" w:cs="Arial"/>
                <w:sz w:val="20"/>
              </w:rPr>
              <w:t>100</w:t>
            </w:r>
          </w:p>
        </w:tc>
      </w:tr>
      <w:tr w:rsidR="005D5326" w14:paraId="00C0973A" w14:textId="77777777" w:rsidTr="006B1A73">
        <w:trPr>
          <w:trHeight w:val="315"/>
        </w:trPr>
        <w:tc>
          <w:tcPr>
            <w:tcW w:w="6390" w:type="dxa"/>
            <w:gridSpan w:val="4"/>
            <w:tcBorders>
              <w:top w:val="single" w:sz="6" w:space="0" w:color="000000"/>
              <w:left w:val="single" w:sz="6" w:space="0" w:color="000000"/>
              <w:bottom w:val="single" w:sz="6" w:space="0" w:color="000000"/>
              <w:right w:val="single" w:sz="6" w:space="0" w:color="000000"/>
            </w:tcBorders>
          </w:tcPr>
          <w:p w14:paraId="33244BD4" w14:textId="77777777" w:rsidR="005D5326" w:rsidRDefault="005D5326" w:rsidP="006B1A73">
            <w:pPr>
              <w:ind w:left="7"/>
              <w:jc w:val="center"/>
            </w:pPr>
            <w:r>
              <w:rPr>
                <w:rFonts w:eastAsia="Arial" w:cs="Arial"/>
                <w:sz w:val="20"/>
              </w:rPr>
              <w:t xml:space="preserve"> Pascal</w:t>
            </w:r>
          </w:p>
        </w:tc>
        <w:tc>
          <w:tcPr>
            <w:tcW w:w="1054" w:type="dxa"/>
            <w:tcBorders>
              <w:top w:val="single" w:sz="6" w:space="0" w:color="000000"/>
              <w:left w:val="single" w:sz="6" w:space="0" w:color="000000"/>
              <w:bottom w:val="single" w:sz="6" w:space="0" w:color="000000"/>
              <w:right w:val="single" w:sz="6" w:space="0" w:color="000000"/>
            </w:tcBorders>
          </w:tcPr>
          <w:p w14:paraId="127DD77D" w14:textId="77777777" w:rsidR="005D5326" w:rsidRDefault="005D5326" w:rsidP="006B1A73">
            <w:pPr>
              <w:ind w:left="1"/>
              <w:jc w:val="center"/>
            </w:pPr>
            <w:r>
              <w:rPr>
                <w:rFonts w:eastAsia="Arial" w:cs="Arial"/>
                <w:sz w:val="20"/>
              </w:rPr>
              <w:t>90</w:t>
            </w:r>
          </w:p>
        </w:tc>
      </w:tr>
      <w:tr w:rsidR="005D5326" w14:paraId="5AD214BD" w14:textId="77777777" w:rsidTr="006B1A73">
        <w:trPr>
          <w:trHeight w:val="315"/>
        </w:trPr>
        <w:tc>
          <w:tcPr>
            <w:tcW w:w="6390" w:type="dxa"/>
            <w:gridSpan w:val="4"/>
            <w:tcBorders>
              <w:top w:val="single" w:sz="6" w:space="0" w:color="000000"/>
              <w:left w:val="single" w:sz="6" w:space="0" w:color="000000"/>
              <w:bottom w:val="single" w:sz="6" w:space="0" w:color="000000"/>
              <w:right w:val="single" w:sz="6" w:space="0" w:color="000000"/>
            </w:tcBorders>
          </w:tcPr>
          <w:p w14:paraId="7776441D" w14:textId="77777777" w:rsidR="005D5326" w:rsidRDefault="005D5326" w:rsidP="006B1A73">
            <w:pPr>
              <w:ind w:right="4"/>
              <w:jc w:val="center"/>
            </w:pPr>
            <w:r>
              <w:rPr>
                <w:rFonts w:eastAsia="Arial" w:cs="Arial"/>
                <w:sz w:val="20"/>
              </w:rPr>
              <w:t>Linguagens Orientadas a Objeto (C++)</w:t>
            </w:r>
          </w:p>
        </w:tc>
        <w:tc>
          <w:tcPr>
            <w:tcW w:w="1054" w:type="dxa"/>
            <w:tcBorders>
              <w:top w:val="single" w:sz="6" w:space="0" w:color="000000"/>
              <w:left w:val="single" w:sz="6" w:space="0" w:color="000000"/>
              <w:bottom w:val="single" w:sz="6" w:space="0" w:color="000000"/>
              <w:right w:val="single" w:sz="6" w:space="0" w:color="000000"/>
            </w:tcBorders>
          </w:tcPr>
          <w:p w14:paraId="0F2007A6" w14:textId="77777777" w:rsidR="005D5326" w:rsidRDefault="005D5326" w:rsidP="006B1A73">
            <w:pPr>
              <w:ind w:left="1"/>
              <w:jc w:val="center"/>
            </w:pPr>
            <w:r>
              <w:rPr>
                <w:rFonts w:eastAsia="Arial" w:cs="Arial"/>
                <w:sz w:val="20"/>
              </w:rPr>
              <w:t>30</w:t>
            </w:r>
          </w:p>
        </w:tc>
      </w:tr>
      <w:tr w:rsidR="005D5326" w14:paraId="493A1A56" w14:textId="77777777" w:rsidTr="006B1A73">
        <w:trPr>
          <w:trHeight w:val="315"/>
        </w:trPr>
        <w:tc>
          <w:tcPr>
            <w:tcW w:w="6390" w:type="dxa"/>
            <w:gridSpan w:val="4"/>
            <w:tcBorders>
              <w:top w:val="single" w:sz="6" w:space="0" w:color="000000"/>
              <w:left w:val="single" w:sz="6" w:space="0" w:color="000000"/>
              <w:bottom w:val="single" w:sz="6" w:space="0" w:color="000000"/>
              <w:right w:val="single" w:sz="6" w:space="0" w:color="000000"/>
            </w:tcBorders>
          </w:tcPr>
          <w:p w14:paraId="487281A8" w14:textId="77777777" w:rsidR="005D5326" w:rsidRDefault="005D5326" w:rsidP="006B1A73">
            <w:pPr>
              <w:ind w:right="4"/>
              <w:jc w:val="center"/>
            </w:pPr>
            <w:r>
              <w:rPr>
                <w:rFonts w:eastAsia="Arial" w:cs="Arial"/>
                <w:sz w:val="20"/>
              </w:rPr>
              <w:t>Java / Delphi / Visual Basic / C#</w:t>
            </w:r>
          </w:p>
        </w:tc>
        <w:tc>
          <w:tcPr>
            <w:tcW w:w="1054" w:type="dxa"/>
            <w:tcBorders>
              <w:top w:val="single" w:sz="6" w:space="0" w:color="000000"/>
              <w:left w:val="single" w:sz="6" w:space="0" w:color="000000"/>
              <w:bottom w:val="single" w:sz="6" w:space="0" w:color="000000"/>
              <w:right w:val="single" w:sz="6" w:space="0" w:color="000000"/>
            </w:tcBorders>
          </w:tcPr>
          <w:p w14:paraId="6BE4F28E" w14:textId="77777777" w:rsidR="005D5326" w:rsidRDefault="005D5326" w:rsidP="006B1A73">
            <w:pPr>
              <w:ind w:left="1"/>
              <w:jc w:val="center"/>
            </w:pPr>
            <w:r>
              <w:rPr>
                <w:rFonts w:eastAsia="Arial" w:cs="Arial"/>
                <w:sz w:val="20"/>
              </w:rPr>
              <w:t>20</w:t>
            </w:r>
          </w:p>
        </w:tc>
      </w:tr>
      <w:tr w:rsidR="005D5326" w14:paraId="10F2C8DD" w14:textId="77777777" w:rsidTr="006B1A73">
        <w:trPr>
          <w:trHeight w:val="315"/>
        </w:trPr>
        <w:tc>
          <w:tcPr>
            <w:tcW w:w="6390" w:type="dxa"/>
            <w:gridSpan w:val="4"/>
            <w:tcBorders>
              <w:top w:val="single" w:sz="6" w:space="0" w:color="000000"/>
              <w:left w:val="single" w:sz="6" w:space="0" w:color="000000"/>
              <w:bottom w:val="single" w:sz="6" w:space="0" w:color="000000"/>
              <w:right w:val="single" w:sz="6" w:space="0" w:color="000000"/>
            </w:tcBorders>
          </w:tcPr>
          <w:p w14:paraId="55112CAF" w14:textId="77777777" w:rsidR="005D5326" w:rsidRDefault="005D5326" w:rsidP="006B1A73">
            <w:pPr>
              <w:ind w:right="5"/>
              <w:jc w:val="center"/>
            </w:pPr>
            <w:r>
              <w:rPr>
                <w:rFonts w:eastAsia="Arial" w:cs="Arial"/>
                <w:sz w:val="20"/>
              </w:rPr>
              <w:lastRenderedPageBreak/>
              <w:t>Geradores de Código (SQL + HTML + RUBY + PYTHON + DEMAIS)</w:t>
            </w:r>
          </w:p>
        </w:tc>
        <w:tc>
          <w:tcPr>
            <w:tcW w:w="1054" w:type="dxa"/>
            <w:tcBorders>
              <w:top w:val="single" w:sz="6" w:space="0" w:color="000000"/>
              <w:left w:val="single" w:sz="6" w:space="0" w:color="000000"/>
              <w:bottom w:val="single" w:sz="6" w:space="0" w:color="000000"/>
              <w:right w:val="single" w:sz="6" w:space="0" w:color="000000"/>
            </w:tcBorders>
          </w:tcPr>
          <w:p w14:paraId="0EEC0E71" w14:textId="77777777" w:rsidR="005D5326" w:rsidRDefault="005D5326" w:rsidP="006B1A73">
            <w:pPr>
              <w:ind w:left="1"/>
              <w:jc w:val="center"/>
            </w:pPr>
            <w:r>
              <w:rPr>
                <w:rFonts w:eastAsia="Arial" w:cs="Arial"/>
                <w:sz w:val="20"/>
              </w:rPr>
              <w:t>15</w:t>
            </w:r>
          </w:p>
        </w:tc>
      </w:tr>
      <w:tr w:rsidR="005D5326" w14:paraId="05559A72" w14:textId="77777777" w:rsidTr="006B1A73">
        <w:trPr>
          <w:trHeight w:val="538"/>
        </w:trPr>
        <w:tc>
          <w:tcPr>
            <w:tcW w:w="6390" w:type="dxa"/>
            <w:gridSpan w:val="4"/>
            <w:tcBorders>
              <w:top w:val="single" w:sz="6" w:space="0" w:color="000000"/>
              <w:left w:val="nil"/>
              <w:bottom w:val="single" w:sz="6" w:space="0" w:color="000000"/>
              <w:right w:val="nil"/>
            </w:tcBorders>
          </w:tcPr>
          <w:p w14:paraId="4D108885" w14:textId="77777777" w:rsidR="005D5326" w:rsidRDefault="005D5326" w:rsidP="006B1A73"/>
        </w:tc>
        <w:tc>
          <w:tcPr>
            <w:tcW w:w="1054" w:type="dxa"/>
            <w:tcBorders>
              <w:top w:val="single" w:sz="6" w:space="0" w:color="000000"/>
              <w:left w:val="nil"/>
              <w:bottom w:val="single" w:sz="6" w:space="0" w:color="000000"/>
              <w:right w:val="single" w:sz="6" w:space="0" w:color="000000"/>
            </w:tcBorders>
          </w:tcPr>
          <w:p w14:paraId="0E52460A" w14:textId="77777777" w:rsidR="005D5326" w:rsidRDefault="005D5326" w:rsidP="006B1A73"/>
        </w:tc>
      </w:tr>
      <w:tr w:rsidR="005D5326" w14:paraId="72A43AB7" w14:textId="77777777" w:rsidTr="006B1A73">
        <w:trPr>
          <w:trHeight w:val="319"/>
        </w:trPr>
        <w:tc>
          <w:tcPr>
            <w:tcW w:w="2659" w:type="dxa"/>
            <w:gridSpan w:val="2"/>
            <w:tcBorders>
              <w:top w:val="single" w:sz="6" w:space="0" w:color="000000"/>
              <w:left w:val="single" w:sz="6" w:space="0" w:color="000000"/>
              <w:bottom w:val="single" w:sz="6" w:space="0" w:color="000000"/>
              <w:right w:val="single" w:sz="6" w:space="0" w:color="000000"/>
            </w:tcBorders>
            <w:shd w:val="clear" w:color="auto" w:fill="00B0F0"/>
          </w:tcPr>
          <w:p w14:paraId="4012AC5B" w14:textId="77777777" w:rsidR="005D5326" w:rsidRDefault="005D5326" w:rsidP="006B1A73">
            <w:pPr>
              <w:jc w:val="center"/>
            </w:pPr>
            <w:r>
              <w:rPr>
                <w:rFonts w:eastAsia="Arial" w:cs="Arial"/>
                <w:sz w:val="20"/>
              </w:rPr>
              <w:t>Tipo de Sistema</w:t>
            </w:r>
          </w:p>
        </w:tc>
        <w:tc>
          <w:tcPr>
            <w:tcW w:w="3731" w:type="dxa"/>
            <w:gridSpan w:val="2"/>
            <w:tcBorders>
              <w:top w:val="single" w:sz="6" w:space="0" w:color="000000"/>
              <w:left w:val="single" w:sz="6" w:space="0" w:color="000000"/>
              <w:bottom w:val="single" w:sz="6" w:space="0" w:color="000000"/>
              <w:right w:val="nil"/>
            </w:tcBorders>
            <w:shd w:val="clear" w:color="auto" w:fill="00B0F0"/>
          </w:tcPr>
          <w:p w14:paraId="276AE797" w14:textId="77777777" w:rsidR="005D5326" w:rsidRDefault="005D5326" w:rsidP="006B1A73">
            <w:pPr>
              <w:ind w:left="1406"/>
            </w:pPr>
            <w:r>
              <w:rPr>
                <w:rFonts w:eastAsia="Arial" w:cs="Arial"/>
                <w:sz w:val="20"/>
              </w:rPr>
              <w:t>Produ - Kloc/Loc /mês</w:t>
            </w:r>
          </w:p>
        </w:tc>
        <w:tc>
          <w:tcPr>
            <w:tcW w:w="1054" w:type="dxa"/>
            <w:tcBorders>
              <w:top w:val="single" w:sz="6" w:space="0" w:color="000000"/>
              <w:left w:val="nil"/>
              <w:bottom w:val="single" w:sz="6" w:space="0" w:color="000000"/>
              <w:right w:val="single" w:sz="6" w:space="0" w:color="000000"/>
            </w:tcBorders>
            <w:shd w:val="clear" w:color="auto" w:fill="00B0F0"/>
          </w:tcPr>
          <w:p w14:paraId="4B435F1A" w14:textId="77777777" w:rsidR="005D5326" w:rsidRDefault="005D5326" w:rsidP="006B1A73"/>
        </w:tc>
      </w:tr>
      <w:tr w:rsidR="005D5326" w14:paraId="658B3CEA" w14:textId="77777777" w:rsidTr="006B1A73">
        <w:trPr>
          <w:trHeight w:val="313"/>
        </w:trPr>
        <w:tc>
          <w:tcPr>
            <w:tcW w:w="2659" w:type="dxa"/>
            <w:gridSpan w:val="2"/>
            <w:tcBorders>
              <w:top w:val="single" w:sz="6" w:space="0" w:color="000000"/>
              <w:left w:val="single" w:sz="6" w:space="0" w:color="000000"/>
              <w:bottom w:val="single" w:sz="6" w:space="0" w:color="000000"/>
              <w:right w:val="single" w:sz="6" w:space="0" w:color="000000"/>
            </w:tcBorders>
          </w:tcPr>
          <w:p w14:paraId="216D6941" w14:textId="77777777" w:rsidR="005D5326" w:rsidRDefault="005D5326" w:rsidP="006B1A73">
            <w:pPr>
              <w:ind w:right="5"/>
              <w:jc w:val="center"/>
            </w:pPr>
            <w:r>
              <w:rPr>
                <w:rFonts w:eastAsia="Arial" w:cs="Arial"/>
                <w:sz w:val="20"/>
              </w:rPr>
              <w:t>Sistema Comercial</w:t>
            </w:r>
          </w:p>
        </w:tc>
        <w:tc>
          <w:tcPr>
            <w:tcW w:w="3731" w:type="dxa"/>
            <w:gridSpan w:val="2"/>
            <w:tcBorders>
              <w:top w:val="single" w:sz="6" w:space="0" w:color="000000"/>
              <w:left w:val="single" w:sz="6" w:space="0" w:color="000000"/>
              <w:bottom w:val="single" w:sz="6" w:space="0" w:color="000000"/>
              <w:right w:val="nil"/>
            </w:tcBorders>
          </w:tcPr>
          <w:p w14:paraId="7D6BB64E" w14:textId="77777777" w:rsidR="005D5326" w:rsidRDefault="005D5326" w:rsidP="006B1A73">
            <w:pPr>
              <w:ind w:left="1037"/>
              <w:jc w:val="center"/>
            </w:pPr>
            <w:r>
              <w:rPr>
                <w:rFonts w:eastAsia="Arial" w:cs="Arial"/>
                <w:sz w:val="20"/>
              </w:rPr>
              <w:t>2.500</w:t>
            </w:r>
          </w:p>
        </w:tc>
        <w:tc>
          <w:tcPr>
            <w:tcW w:w="1054" w:type="dxa"/>
            <w:tcBorders>
              <w:top w:val="single" w:sz="6" w:space="0" w:color="000000"/>
              <w:left w:val="nil"/>
              <w:bottom w:val="single" w:sz="6" w:space="0" w:color="000000"/>
              <w:right w:val="single" w:sz="6" w:space="0" w:color="000000"/>
            </w:tcBorders>
          </w:tcPr>
          <w:p w14:paraId="283DCA6B" w14:textId="77777777" w:rsidR="005D5326" w:rsidRDefault="005D5326" w:rsidP="006B1A73"/>
        </w:tc>
      </w:tr>
      <w:tr w:rsidR="005D5326" w14:paraId="601522E8" w14:textId="77777777" w:rsidTr="006B1A73">
        <w:trPr>
          <w:trHeight w:val="315"/>
        </w:trPr>
        <w:tc>
          <w:tcPr>
            <w:tcW w:w="2659" w:type="dxa"/>
            <w:gridSpan w:val="2"/>
            <w:tcBorders>
              <w:top w:val="single" w:sz="6" w:space="0" w:color="000000"/>
              <w:left w:val="single" w:sz="6" w:space="0" w:color="000000"/>
              <w:bottom w:val="single" w:sz="6" w:space="0" w:color="000000"/>
              <w:right w:val="single" w:sz="6" w:space="0" w:color="000000"/>
            </w:tcBorders>
          </w:tcPr>
          <w:p w14:paraId="29ACD93E" w14:textId="77777777" w:rsidR="005D5326" w:rsidRDefault="005D5326" w:rsidP="006B1A73">
            <w:pPr>
              <w:ind w:right="6"/>
              <w:jc w:val="center"/>
            </w:pPr>
            <w:r>
              <w:rPr>
                <w:rFonts w:eastAsia="Arial" w:cs="Arial"/>
                <w:sz w:val="20"/>
              </w:rPr>
              <w:t>Comércio Eletrônico</w:t>
            </w:r>
          </w:p>
        </w:tc>
        <w:tc>
          <w:tcPr>
            <w:tcW w:w="3731" w:type="dxa"/>
            <w:gridSpan w:val="2"/>
            <w:tcBorders>
              <w:top w:val="single" w:sz="6" w:space="0" w:color="000000"/>
              <w:left w:val="single" w:sz="6" w:space="0" w:color="000000"/>
              <w:bottom w:val="single" w:sz="6" w:space="0" w:color="000000"/>
              <w:right w:val="nil"/>
            </w:tcBorders>
          </w:tcPr>
          <w:p w14:paraId="6716D924" w14:textId="77777777" w:rsidR="005D5326" w:rsidRDefault="005D5326" w:rsidP="006B1A73">
            <w:pPr>
              <w:ind w:left="1037"/>
              <w:jc w:val="center"/>
            </w:pPr>
            <w:r>
              <w:rPr>
                <w:rFonts w:eastAsia="Arial" w:cs="Arial"/>
                <w:sz w:val="20"/>
              </w:rPr>
              <w:t>3.600</w:t>
            </w:r>
          </w:p>
        </w:tc>
        <w:tc>
          <w:tcPr>
            <w:tcW w:w="1054" w:type="dxa"/>
            <w:tcBorders>
              <w:top w:val="single" w:sz="6" w:space="0" w:color="000000"/>
              <w:left w:val="nil"/>
              <w:bottom w:val="single" w:sz="6" w:space="0" w:color="000000"/>
              <w:right w:val="single" w:sz="6" w:space="0" w:color="000000"/>
            </w:tcBorders>
          </w:tcPr>
          <w:p w14:paraId="72952E10" w14:textId="77777777" w:rsidR="005D5326" w:rsidRDefault="005D5326" w:rsidP="006B1A73"/>
        </w:tc>
      </w:tr>
      <w:tr w:rsidR="005D5326" w14:paraId="576F8030" w14:textId="77777777" w:rsidTr="006B1A73">
        <w:trPr>
          <w:trHeight w:val="315"/>
        </w:trPr>
        <w:tc>
          <w:tcPr>
            <w:tcW w:w="2659" w:type="dxa"/>
            <w:gridSpan w:val="2"/>
            <w:tcBorders>
              <w:top w:val="single" w:sz="6" w:space="0" w:color="000000"/>
              <w:left w:val="single" w:sz="6" w:space="0" w:color="000000"/>
              <w:bottom w:val="single" w:sz="6" w:space="0" w:color="000000"/>
              <w:right w:val="single" w:sz="6" w:space="0" w:color="000000"/>
            </w:tcBorders>
          </w:tcPr>
          <w:p w14:paraId="25E90B4E" w14:textId="77777777" w:rsidR="005D5326" w:rsidRDefault="005D5326" w:rsidP="006B1A73">
            <w:pPr>
              <w:ind w:right="6"/>
              <w:jc w:val="center"/>
            </w:pPr>
            <w:r>
              <w:rPr>
                <w:rFonts w:eastAsia="Arial" w:cs="Arial"/>
                <w:sz w:val="20"/>
              </w:rPr>
              <w:t>Sistema Web</w:t>
            </w:r>
          </w:p>
        </w:tc>
        <w:tc>
          <w:tcPr>
            <w:tcW w:w="3731" w:type="dxa"/>
            <w:gridSpan w:val="2"/>
            <w:tcBorders>
              <w:top w:val="single" w:sz="6" w:space="0" w:color="000000"/>
              <w:left w:val="single" w:sz="6" w:space="0" w:color="000000"/>
              <w:bottom w:val="single" w:sz="6" w:space="0" w:color="000000"/>
              <w:right w:val="nil"/>
            </w:tcBorders>
          </w:tcPr>
          <w:p w14:paraId="78636DD3" w14:textId="77777777" w:rsidR="005D5326" w:rsidRDefault="005D5326" w:rsidP="006B1A73">
            <w:pPr>
              <w:ind w:left="1037"/>
              <w:jc w:val="center"/>
            </w:pPr>
            <w:r>
              <w:rPr>
                <w:rFonts w:eastAsia="Arial" w:cs="Arial"/>
                <w:sz w:val="20"/>
              </w:rPr>
              <w:t>3.300</w:t>
            </w:r>
          </w:p>
        </w:tc>
        <w:tc>
          <w:tcPr>
            <w:tcW w:w="1054" w:type="dxa"/>
            <w:tcBorders>
              <w:top w:val="single" w:sz="6" w:space="0" w:color="000000"/>
              <w:left w:val="nil"/>
              <w:bottom w:val="single" w:sz="6" w:space="0" w:color="000000"/>
              <w:right w:val="single" w:sz="6" w:space="0" w:color="000000"/>
            </w:tcBorders>
          </w:tcPr>
          <w:p w14:paraId="1979243A" w14:textId="77777777" w:rsidR="005D5326" w:rsidRDefault="005D5326" w:rsidP="006B1A73"/>
        </w:tc>
      </w:tr>
      <w:tr w:rsidR="005D5326" w14:paraId="623A059A" w14:textId="77777777" w:rsidTr="006B1A73">
        <w:trPr>
          <w:trHeight w:val="2338"/>
        </w:trPr>
        <w:tc>
          <w:tcPr>
            <w:tcW w:w="6390" w:type="dxa"/>
            <w:gridSpan w:val="4"/>
            <w:tcBorders>
              <w:top w:val="single" w:sz="6" w:space="0" w:color="000000"/>
              <w:left w:val="nil"/>
              <w:bottom w:val="single" w:sz="6" w:space="0" w:color="000000"/>
              <w:right w:val="nil"/>
            </w:tcBorders>
          </w:tcPr>
          <w:p w14:paraId="6B959756" w14:textId="77777777" w:rsidR="005D5326" w:rsidRDefault="005D5326" w:rsidP="006B1A73">
            <w:pPr>
              <w:ind w:left="-752" w:right="2183"/>
            </w:pPr>
          </w:p>
          <w:tbl>
            <w:tblPr>
              <w:tblStyle w:val="TableGrid"/>
              <w:tblW w:w="3229" w:type="dxa"/>
              <w:tblInd w:w="921" w:type="dxa"/>
              <w:tblCellMar>
                <w:top w:w="68" w:type="dxa"/>
                <w:left w:w="0" w:type="dxa"/>
                <w:bottom w:w="0" w:type="dxa"/>
                <w:right w:w="47" w:type="dxa"/>
              </w:tblCellMar>
              <w:tblLook w:val="04A0" w:firstRow="1" w:lastRow="0" w:firstColumn="1" w:lastColumn="0" w:noHBand="0" w:noVBand="1"/>
            </w:tblPr>
            <w:tblGrid>
              <w:gridCol w:w="3016"/>
              <w:gridCol w:w="1700"/>
            </w:tblGrid>
            <w:tr w:rsidR="005D5326" w14:paraId="776EBC80" w14:textId="77777777" w:rsidTr="006B1A73">
              <w:trPr>
                <w:trHeight w:val="319"/>
              </w:trPr>
              <w:tc>
                <w:tcPr>
                  <w:tcW w:w="1712" w:type="dxa"/>
                  <w:tcBorders>
                    <w:top w:val="single" w:sz="6" w:space="0" w:color="000000"/>
                    <w:left w:val="single" w:sz="6" w:space="0" w:color="000000"/>
                    <w:bottom w:val="single" w:sz="6" w:space="0" w:color="000000"/>
                    <w:right w:val="nil"/>
                  </w:tcBorders>
                  <w:shd w:val="clear" w:color="auto" w:fill="00B0F0"/>
                </w:tcPr>
                <w:p w14:paraId="64DBBFA4" w14:textId="77777777" w:rsidR="005D5326" w:rsidRDefault="005D5326" w:rsidP="006B1A73">
                  <w:pPr>
                    <w:jc w:val="right"/>
                  </w:pPr>
                  <w:r>
                    <w:rPr>
                      <w:rFonts w:ascii="Calibri" w:eastAsia="Calibri" w:hAnsi="Calibri" w:cs="Calibri"/>
                      <w:sz w:val="21"/>
                    </w:rPr>
                    <w:t>PRA</w:t>
                  </w:r>
                </w:p>
              </w:tc>
              <w:tc>
                <w:tcPr>
                  <w:tcW w:w="1517" w:type="dxa"/>
                  <w:tcBorders>
                    <w:top w:val="single" w:sz="6" w:space="0" w:color="000000"/>
                    <w:left w:val="nil"/>
                    <w:bottom w:val="single" w:sz="6" w:space="0" w:color="000000"/>
                    <w:right w:val="single" w:sz="6" w:space="0" w:color="000000"/>
                  </w:tcBorders>
                  <w:shd w:val="clear" w:color="auto" w:fill="00B0F0"/>
                </w:tcPr>
                <w:p w14:paraId="5D53EB17" w14:textId="77777777" w:rsidR="005D5326" w:rsidRDefault="005D5326" w:rsidP="006B1A73">
                  <w:pPr>
                    <w:ind w:left="-47"/>
                  </w:pPr>
                  <w:r>
                    <w:rPr>
                      <w:rFonts w:ascii="Calibri" w:eastAsia="Calibri" w:hAnsi="Calibri" w:cs="Calibri"/>
                      <w:sz w:val="21"/>
                    </w:rPr>
                    <w:t>ZO</w:t>
                  </w:r>
                </w:p>
              </w:tc>
            </w:tr>
            <w:tr w:rsidR="005D5326" w14:paraId="0D2AE25D" w14:textId="77777777" w:rsidTr="006B1A73">
              <w:trPr>
                <w:trHeight w:val="313"/>
              </w:trPr>
              <w:tc>
                <w:tcPr>
                  <w:tcW w:w="1712" w:type="dxa"/>
                  <w:tcBorders>
                    <w:top w:val="single" w:sz="6" w:space="0" w:color="000000"/>
                    <w:left w:val="single" w:sz="6" w:space="0" w:color="000000"/>
                    <w:bottom w:val="single" w:sz="6" w:space="0" w:color="000000"/>
                    <w:right w:val="single" w:sz="6" w:space="0" w:color="000000"/>
                  </w:tcBorders>
                </w:tcPr>
                <w:p w14:paraId="6E4270F6" w14:textId="77777777" w:rsidR="005D5326" w:rsidRDefault="005D5326" w:rsidP="006B1A73">
                  <w:pPr>
                    <w:ind w:left="39"/>
                    <w:jc w:val="center"/>
                  </w:pPr>
                  <w:r>
                    <w:rPr>
                      <w:rFonts w:ascii="Calibri" w:eastAsia="Calibri" w:hAnsi="Calibri" w:cs="Calibri"/>
                      <w:sz w:val="21"/>
                    </w:rPr>
                    <w:t>DIAS/MÊS</w:t>
                  </w:r>
                </w:p>
              </w:tc>
              <w:tc>
                <w:tcPr>
                  <w:tcW w:w="1517" w:type="dxa"/>
                  <w:tcBorders>
                    <w:top w:val="single" w:sz="6" w:space="0" w:color="000000"/>
                    <w:left w:val="single" w:sz="6" w:space="0" w:color="000000"/>
                    <w:bottom w:val="single" w:sz="6" w:space="0" w:color="000000"/>
                    <w:right w:val="single" w:sz="6" w:space="0" w:color="000000"/>
                  </w:tcBorders>
                </w:tcPr>
                <w:p w14:paraId="05F46DF4" w14:textId="77777777" w:rsidR="005D5326" w:rsidRDefault="005D5326" w:rsidP="006B1A73">
                  <w:pPr>
                    <w:ind w:left="22"/>
                    <w:jc w:val="center"/>
                  </w:pPr>
                  <w:r>
                    <w:rPr>
                      <w:rFonts w:ascii="Calibri" w:eastAsia="Calibri" w:hAnsi="Calibri" w:cs="Calibri"/>
                      <w:sz w:val="21"/>
                    </w:rPr>
                    <w:t>22</w:t>
                  </w:r>
                </w:p>
              </w:tc>
            </w:tr>
            <w:tr w:rsidR="005D5326" w14:paraId="235AEB62" w14:textId="77777777" w:rsidTr="006B1A73">
              <w:trPr>
                <w:trHeight w:val="540"/>
              </w:trPr>
              <w:tc>
                <w:tcPr>
                  <w:tcW w:w="1712" w:type="dxa"/>
                  <w:tcBorders>
                    <w:top w:val="single" w:sz="6" w:space="0" w:color="000000"/>
                    <w:left w:val="single" w:sz="6" w:space="0" w:color="000000"/>
                    <w:bottom w:val="single" w:sz="6" w:space="0" w:color="000000"/>
                    <w:right w:val="single" w:sz="6" w:space="0" w:color="000000"/>
                  </w:tcBorders>
                  <w:vAlign w:val="center"/>
                </w:tcPr>
                <w:p w14:paraId="413AD085" w14:textId="77777777" w:rsidR="005D5326" w:rsidRDefault="005D5326" w:rsidP="006B1A73">
                  <w:pPr>
                    <w:ind w:left="20"/>
                    <w:jc w:val="center"/>
                  </w:pPr>
                  <w:r>
                    <w:rPr>
                      <w:rFonts w:ascii="Calibri" w:eastAsia="Calibri" w:hAnsi="Calibri" w:cs="Calibri"/>
                      <w:sz w:val="21"/>
                    </w:rPr>
                    <w:t>HORAS/DIA</w:t>
                  </w:r>
                </w:p>
              </w:tc>
              <w:tc>
                <w:tcPr>
                  <w:tcW w:w="1517" w:type="dxa"/>
                  <w:tcBorders>
                    <w:top w:val="single" w:sz="6" w:space="0" w:color="000000"/>
                    <w:left w:val="single" w:sz="6" w:space="0" w:color="000000"/>
                    <w:bottom w:val="single" w:sz="6" w:space="0" w:color="000000"/>
                    <w:right w:val="single" w:sz="6" w:space="0" w:color="000000"/>
                  </w:tcBorders>
                  <w:vAlign w:val="center"/>
                </w:tcPr>
                <w:p w14:paraId="085E43C7" w14:textId="77777777" w:rsidR="005D5326" w:rsidRDefault="005D5326" w:rsidP="006B1A73">
                  <w:pPr>
                    <w:ind w:left="33"/>
                    <w:jc w:val="center"/>
                  </w:pPr>
                  <w:r>
                    <w:rPr>
                      <w:rFonts w:ascii="Calibri" w:eastAsia="Calibri" w:hAnsi="Calibri" w:cs="Calibri"/>
                      <w:sz w:val="21"/>
                    </w:rPr>
                    <w:t>6</w:t>
                  </w:r>
                </w:p>
              </w:tc>
            </w:tr>
            <w:tr w:rsidR="005D5326" w14:paraId="38ED8AFD" w14:textId="77777777" w:rsidTr="006B1A73">
              <w:trPr>
                <w:trHeight w:val="540"/>
              </w:trPr>
              <w:tc>
                <w:tcPr>
                  <w:tcW w:w="1712" w:type="dxa"/>
                  <w:tcBorders>
                    <w:top w:val="single" w:sz="6" w:space="0" w:color="000000"/>
                    <w:left w:val="single" w:sz="6" w:space="0" w:color="000000"/>
                    <w:bottom w:val="single" w:sz="6" w:space="0" w:color="000000"/>
                    <w:right w:val="single" w:sz="6" w:space="0" w:color="000000"/>
                  </w:tcBorders>
                  <w:vAlign w:val="center"/>
                </w:tcPr>
                <w:p w14:paraId="7204CA04" w14:textId="77777777" w:rsidR="005D5326" w:rsidRDefault="005D5326" w:rsidP="006B1A73">
                  <w:pPr>
                    <w:ind w:left="129"/>
                  </w:pPr>
                  <w:r>
                    <w:rPr>
                      <w:rFonts w:ascii="Calibri" w:eastAsia="Calibri" w:hAnsi="Calibri" w:cs="Calibri"/>
                      <w:sz w:val="21"/>
                    </w:rPr>
                    <w:t>MINUTOS/HORA</w:t>
                  </w:r>
                </w:p>
              </w:tc>
              <w:tc>
                <w:tcPr>
                  <w:tcW w:w="1517" w:type="dxa"/>
                  <w:tcBorders>
                    <w:top w:val="single" w:sz="6" w:space="0" w:color="000000"/>
                    <w:left w:val="single" w:sz="6" w:space="0" w:color="000000"/>
                    <w:bottom w:val="single" w:sz="6" w:space="0" w:color="000000"/>
                    <w:right w:val="single" w:sz="6" w:space="0" w:color="000000"/>
                  </w:tcBorders>
                  <w:vAlign w:val="center"/>
                </w:tcPr>
                <w:p w14:paraId="3CC6FD3B" w14:textId="77777777" w:rsidR="005D5326" w:rsidRDefault="005D5326" w:rsidP="006B1A73">
                  <w:pPr>
                    <w:ind w:left="22"/>
                    <w:jc w:val="center"/>
                  </w:pPr>
                  <w:r>
                    <w:rPr>
                      <w:rFonts w:ascii="Calibri" w:eastAsia="Calibri" w:hAnsi="Calibri" w:cs="Calibri"/>
                      <w:sz w:val="21"/>
                    </w:rPr>
                    <w:t>60</w:t>
                  </w:r>
                </w:p>
              </w:tc>
            </w:tr>
          </w:tbl>
          <w:p w14:paraId="0BF9DB7D" w14:textId="77777777" w:rsidR="005D5326" w:rsidRDefault="005D5326" w:rsidP="006B1A73"/>
        </w:tc>
        <w:tc>
          <w:tcPr>
            <w:tcW w:w="1054" w:type="dxa"/>
            <w:tcBorders>
              <w:top w:val="single" w:sz="6" w:space="0" w:color="000000"/>
              <w:left w:val="nil"/>
              <w:bottom w:val="single" w:sz="6" w:space="0" w:color="000000"/>
              <w:right w:val="single" w:sz="6" w:space="0" w:color="000000"/>
            </w:tcBorders>
          </w:tcPr>
          <w:p w14:paraId="0B65FA25" w14:textId="77777777" w:rsidR="005D5326" w:rsidRDefault="005D5326" w:rsidP="006B1A73"/>
        </w:tc>
      </w:tr>
      <w:tr w:rsidR="005D5326" w14:paraId="2234D993" w14:textId="77777777" w:rsidTr="006B1A73">
        <w:trPr>
          <w:trHeight w:val="319"/>
        </w:trPr>
        <w:tc>
          <w:tcPr>
            <w:tcW w:w="6390" w:type="dxa"/>
            <w:gridSpan w:val="4"/>
            <w:tcBorders>
              <w:top w:val="single" w:sz="6" w:space="0" w:color="000000"/>
              <w:left w:val="single" w:sz="6" w:space="0" w:color="000000"/>
              <w:bottom w:val="single" w:sz="6" w:space="0" w:color="000000"/>
              <w:right w:val="nil"/>
            </w:tcBorders>
            <w:shd w:val="clear" w:color="auto" w:fill="00B0F0"/>
          </w:tcPr>
          <w:p w14:paraId="66F5CC92" w14:textId="77777777" w:rsidR="005D5326" w:rsidRDefault="005D5326" w:rsidP="006B1A73">
            <w:pPr>
              <w:ind w:left="1485"/>
            </w:pPr>
            <w:r>
              <w:rPr>
                <w:rFonts w:ascii="Calibri" w:eastAsia="Calibri" w:hAnsi="Calibri" w:cs="Calibri"/>
                <w:b/>
                <w:sz w:val="21"/>
              </w:rPr>
              <w:t>CONFIRMAÇÃO (RESULTADO * 132 * Vr DA HORA)</w:t>
            </w:r>
          </w:p>
        </w:tc>
        <w:tc>
          <w:tcPr>
            <w:tcW w:w="1054" w:type="dxa"/>
            <w:tcBorders>
              <w:top w:val="single" w:sz="6" w:space="0" w:color="000000"/>
              <w:left w:val="nil"/>
              <w:bottom w:val="single" w:sz="6" w:space="0" w:color="000000"/>
              <w:right w:val="single" w:sz="6" w:space="0" w:color="000000"/>
            </w:tcBorders>
            <w:shd w:val="clear" w:color="auto" w:fill="00B0F0"/>
          </w:tcPr>
          <w:p w14:paraId="7EB5DEE4" w14:textId="77777777" w:rsidR="005D5326" w:rsidRDefault="005D5326" w:rsidP="006B1A73"/>
        </w:tc>
      </w:tr>
    </w:tbl>
    <w:p w14:paraId="608BA2E9" w14:textId="77777777" w:rsidR="005D5326" w:rsidRDefault="005D5326" w:rsidP="005D5326">
      <w:pPr>
        <w:ind w:left="-1440" w:right="1863"/>
      </w:pPr>
    </w:p>
    <w:tbl>
      <w:tblPr>
        <w:tblStyle w:val="TableGrid"/>
        <w:tblW w:w="7869" w:type="dxa"/>
        <w:tblInd w:w="-712" w:type="dxa"/>
        <w:tblCellMar>
          <w:top w:w="0" w:type="dxa"/>
          <w:left w:w="0" w:type="dxa"/>
          <w:bottom w:w="0" w:type="dxa"/>
          <w:right w:w="0" w:type="dxa"/>
        </w:tblCellMar>
        <w:tblLook w:val="04A0" w:firstRow="1" w:lastRow="0" w:firstColumn="1" w:lastColumn="0" w:noHBand="0" w:noVBand="1"/>
      </w:tblPr>
      <w:tblGrid>
        <w:gridCol w:w="5173"/>
        <w:gridCol w:w="2921"/>
      </w:tblGrid>
      <w:tr w:rsidR="005D5326" w14:paraId="7BA40EC5" w14:textId="77777777" w:rsidTr="006B1A73">
        <w:trPr>
          <w:trHeight w:val="14244"/>
        </w:trPr>
        <w:tc>
          <w:tcPr>
            <w:tcW w:w="6367" w:type="dxa"/>
            <w:tcBorders>
              <w:top w:val="nil"/>
              <w:left w:val="nil"/>
              <w:bottom w:val="nil"/>
              <w:right w:val="nil"/>
            </w:tcBorders>
          </w:tcPr>
          <w:p w14:paraId="67F59B8F" w14:textId="77777777" w:rsidR="005D5326" w:rsidRDefault="005D5326" w:rsidP="006B1A73">
            <w:pPr>
              <w:ind w:left="-728" w:right="1473"/>
            </w:pPr>
          </w:p>
          <w:tbl>
            <w:tblPr>
              <w:tblStyle w:val="TableGrid"/>
              <w:tblW w:w="4894" w:type="dxa"/>
              <w:tblInd w:w="0" w:type="dxa"/>
              <w:tblCellMar>
                <w:top w:w="44" w:type="dxa"/>
                <w:left w:w="54" w:type="dxa"/>
                <w:bottom w:w="0" w:type="dxa"/>
                <w:right w:w="53" w:type="dxa"/>
              </w:tblCellMar>
              <w:tblLook w:val="04A0" w:firstRow="1" w:lastRow="0" w:firstColumn="1" w:lastColumn="0" w:noHBand="0" w:noVBand="1"/>
            </w:tblPr>
            <w:tblGrid>
              <w:gridCol w:w="2922"/>
              <w:gridCol w:w="2235"/>
            </w:tblGrid>
            <w:tr w:rsidR="005D5326" w14:paraId="29796680" w14:textId="77777777" w:rsidTr="006B1A73">
              <w:trPr>
                <w:trHeight w:val="647"/>
              </w:trPr>
              <w:tc>
                <w:tcPr>
                  <w:tcW w:w="4894" w:type="dxa"/>
                  <w:gridSpan w:val="2"/>
                  <w:tcBorders>
                    <w:top w:val="single" w:sz="6" w:space="0" w:color="000000"/>
                    <w:left w:val="single" w:sz="6" w:space="0" w:color="000000"/>
                    <w:bottom w:val="single" w:sz="6" w:space="0" w:color="000000"/>
                    <w:right w:val="single" w:sz="6" w:space="0" w:color="000000"/>
                  </w:tcBorders>
                  <w:shd w:val="clear" w:color="auto" w:fill="00B0F0"/>
                  <w:vAlign w:val="center"/>
                </w:tcPr>
                <w:p w14:paraId="545DB1C3" w14:textId="77777777" w:rsidR="005D5326" w:rsidRDefault="005D5326" w:rsidP="006B1A73">
                  <w:pPr>
                    <w:ind w:right="16"/>
                    <w:jc w:val="center"/>
                  </w:pPr>
                  <w:r>
                    <w:rPr>
                      <w:rFonts w:eastAsia="Arial" w:cs="Arial"/>
                      <w:b/>
                      <w:sz w:val="20"/>
                    </w:rPr>
                    <w:t>Nível de Influência do Sistema (0 a 5)</w:t>
                  </w:r>
                </w:p>
              </w:tc>
            </w:tr>
            <w:tr w:rsidR="005D5326" w14:paraId="28D68C74" w14:textId="77777777" w:rsidTr="006B1A73">
              <w:trPr>
                <w:trHeight w:val="300"/>
              </w:trPr>
              <w:tc>
                <w:tcPr>
                  <w:tcW w:w="3347" w:type="dxa"/>
                  <w:tcBorders>
                    <w:top w:val="single" w:sz="6" w:space="0" w:color="000000"/>
                    <w:left w:val="single" w:sz="6" w:space="0" w:color="000000"/>
                    <w:bottom w:val="single" w:sz="6" w:space="0" w:color="000000"/>
                    <w:right w:val="single" w:sz="6" w:space="0" w:color="000000"/>
                  </w:tcBorders>
                </w:tcPr>
                <w:p w14:paraId="315DFC1E" w14:textId="77777777" w:rsidR="005D5326" w:rsidRDefault="005D5326" w:rsidP="006B1A73">
                  <w:pPr>
                    <w:ind w:right="22"/>
                    <w:jc w:val="center"/>
                  </w:pPr>
                  <w:r>
                    <w:rPr>
                      <w:rFonts w:eastAsia="Arial" w:cs="Arial"/>
                      <w:sz w:val="20"/>
                    </w:rPr>
                    <w:t>Comunicação de dados</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7D9DC68A" w14:textId="77777777" w:rsidR="005D5326" w:rsidRDefault="005D5326" w:rsidP="006B1A73">
                  <w:pPr>
                    <w:ind w:right="15"/>
                    <w:jc w:val="center"/>
                  </w:pPr>
                  <w:r>
                    <w:rPr>
                      <w:rFonts w:ascii="Calibri" w:eastAsia="Calibri" w:hAnsi="Calibri" w:cs="Calibri"/>
                      <w:sz w:val="21"/>
                    </w:rPr>
                    <w:t>5</w:t>
                  </w:r>
                </w:p>
              </w:tc>
            </w:tr>
            <w:tr w:rsidR="005D5326" w14:paraId="6277782F" w14:textId="77777777" w:rsidTr="006B1A73">
              <w:trPr>
                <w:trHeight w:val="300"/>
              </w:trPr>
              <w:tc>
                <w:tcPr>
                  <w:tcW w:w="3347" w:type="dxa"/>
                  <w:tcBorders>
                    <w:top w:val="single" w:sz="6" w:space="0" w:color="000000"/>
                    <w:left w:val="single" w:sz="6" w:space="0" w:color="000000"/>
                    <w:bottom w:val="single" w:sz="6" w:space="0" w:color="000000"/>
                    <w:right w:val="single" w:sz="6" w:space="0" w:color="000000"/>
                  </w:tcBorders>
                </w:tcPr>
                <w:p w14:paraId="49D6FC68" w14:textId="77777777" w:rsidR="005D5326" w:rsidRDefault="005D5326" w:rsidP="006B1A73">
                  <w:pPr>
                    <w:ind w:right="24"/>
                    <w:jc w:val="center"/>
                  </w:pPr>
                  <w:r>
                    <w:rPr>
                      <w:rFonts w:eastAsia="Arial" w:cs="Arial"/>
                      <w:sz w:val="20"/>
                    </w:rPr>
                    <w:t>Performance</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579DF972" w14:textId="77777777" w:rsidR="005D5326" w:rsidRDefault="005D5326" w:rsidP="006B1A73">
                  <w:pPr>
                    <w:ind w:right="15"/>
                    <w:jc w:val="center"/>
                  </w:pPr>
                  <w:r>
                    <w:rPr>
                      <w:rFonts w:ascii="Calibri" w:eastAsia="Calibri" w:hAnsi="Calibri" w:cs="Calibri"/>
                      <w:sz w:val="21"/>
                    </w:rPr>
                    <w:t>5</w:t>
                  </w:r>
                </w:p>
              </w:tc>
            </w:tr>
            <w:tr w:rsidR="005D5326" w14:paraId="23B34ECF" w14:textId="77777777" w:rsidTr="006B1A73">
              <w:trPr>
                <w:trHeight w:val="300"/>
              </w:trPr>
              <w:tc>
                <w:tcPr>
                  <w:tcW w:w="3347" w:type="dxa"/>
                  <w:tcBorders>
                    <w:top w:val="single" w:sz="6" w:space="0" w:color="000000"/>
                    <w:left w:val="single" w:sz="6" w:space="0" w:color="000000"/>
                    <w:bottom w:val="single" w:sz="6" w:space="0" w:color="000000"/>
                    <w:right w:val="single" w:sz="6" w:space="0" w:color="000000"/>
                  </w:tcBorders>
                </w:tcPr>
                <w:p w14:paraId="1C4A80E3" w14:textId="77777777" w:rsidR="005D5326" w:rsidRDefault="005D5326" w:rsidP="006B1A73">
                  <w:pPr>
                    <w:ind w:right="21"/>
                    <w:jc w:val="center"/>
                  </w:pPr>
                  <w:r>
                    <w:rPr>
                      <w:rFonts w:eastAsia="Arial" w:cs="Arial"/>
                      <w:sz w:val="20"/>
                    </w:rPr>
                    <w:t>Volume de transações</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713F47D3" w14:textId="77777777" w:rsidR="005D5326" w:rsidRDefault="005D5326" w:rsidP="006B1A73">
                  <w:pPr>
                    <w:ind w:right="15"/>
                    <w:jc w:val="center"/>
                  </w:pPr>
                  <w:r>
                    <w:rPr>
                      <w:rFonts w:ascii="Calibri" w:eastAsia="Calibri" w:hAnsi="Calibri" w:cs="Calibri"/>
                      <w:sz w:val="21"/>
                    </w:rPr>
                    <w:t>5</w:t>
                  </w:r>
                </w:p>
              </w:tc>
            </w:tr>
            <w:tr w:rsidR="005D5326" w14:paraId="6CD21F75" w14:textId="77777777" w:rsidTr="006B1A73">
              <w:trPr>
                <w:trHeight w:val="300"/>
              </w:trPr>
              <w:tc>
                <w:tcPr>
                  <w:tcW w:w="3347" w:type="dxa"/>
                  <w:tcBorders>
                    <w:top w:val="single" w:sz="6" w:space="0" w:color="000000"/>
                    <w:left w:val="single" w:sz="6" w:space="0" w:color="000000"/>
                    <w:bottom w:val="single" w:sz="6" w:space="0" w:color="000000"/>
                    <w:right w:val="single" w:sz="6" w:space="0" w:color="000000"/>
                  </w:tcBorders>
                </w:tcPr>
                <w:p w14:paraId="30E31711" w14:textId="77777777" w:rsidR="005D5326" w:rsidRDefault="005D5326" w:rsidP="006B1A73">
                  <w:pPr>
                    <w:ind w:right="10"/>
                    <w:jc w:val="center"/>
                  </w:pPr>
                  <w:r>
                    <w:rPr>
                      <w:rFonts w:eastAsia="Arial" w:cs="Arial"/>
                      <w:sz w:val="20"/>
                    </w:rPr>
                    <w:t>Eficiência do usuário final</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12F8C60A" w14:textId="77777777" w:rsidR="005D5326" w:rsidRDefault="005D5326" w:rsidP="006B1A73">
                  <w:pPr>
                    <w:ind w:right="15"/>
                    <w:jc w:val="center"/>
                  </w:pPr>
                  <w:r>
                    <w:rPr>
                      <w:rFonts w:ascii="Calibri" w:eastAsia="Calibri" w:hAnsi="Calibri" w:cs="Calibri"/>
                      <w:sz w:val="21"/>
                    </w:rPr>
                    <w:t>5</w:t>
                  </w:r>
                </w:p>
              </w:tc>
            </w:tr>
            <w:tr w:rsidR="005D5326" w14:paraId="71AADCAF" w14:textId="77777777" w:rsidTr="006B1A73">
              <w:trPr>
                <w:trHeight w:val="300"/>
              </w:trPr>
              <w:tc>
                <w:tcPr>
                  <w:tcW w:w="3347" w:type="dxa"/>
                  <w:tcBorders>
                    <w:top w:val="single" w:sz="6" w:space="0" w:color="000000"/>
                    <w:left w:val="single" w:sz="6" w:space="0" w:color="000000"/>
                    <w:bottom w:val="single" w:sz="6" w:space="0" w:color="000000"/>
                    <w:right w:val="single" w:sz="6" w:space="0" w:color="000000"/>
                  </w:tcBorders>
                </w:tcPr>
                <w:p w14:paraId="540DC3B0" w14:textId="77777777" w:rsidR="005D5326" w:rsidRDefault="005D5326" w:rsidP="006B1A73">
                  <w:pPr>
                    <w:ind w:right="7"/>
                    <w:jc w:val="center"/>
                  </w:pPr>
                  <w:r>
                    <w:rPr>
                      <w:rFonts w:eastAsia="Arial" w:cs="Arial"/>
                      <w:sz w:val="20"/>
                    </w:rPr>
                    <w:t>Processamento complexo</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2F191E44" w14:textId="77777777" w:rsidR="005D5326" w:rsidRDefault="005D5326" w:rsidP="006B1A73">
                  <w:pPr>
                    <w:ind w:right="15"/>
                    <w:jc w:val="center"/>
                  </w:pPr>
                  <w:r>
                    <w:rPr>
                      <w:rFonts w:ascii="Calibri" w:eastAsia="Calibri" w:hAnsi="Calibri" w:cs="Calibri"/>
                      <w:sz w:val="21"/>
                    </w:rPr>
                    <w:t>5</w:t>
                  </w:r>
                </w:p>
              </w:tc>
            </w:tr>
            <w:tr w:rsidR="005D5326" w14:paraId="77056073" w14:textId="77777777" w:rsidTr="006B1A73">
              <w:trPr>
                <w:trHeight w:val="300"/>
              </w:trPr>
              <w:tc>
                <w:tcPr>
                  <w:tcW w:w="3347" w:type="dxa"/>
                  <w:tcBorders>
                    <w:top w:val="single" w:sz="6" w:space="0" w:color="000000"/>
                    <w:left w:val="single" w:sz="6" w:space="0" w:color="000000"/>
                    <w:bottom w:val="single" w:sz="6" w:space="0" w:color="000000"/>
                    <w:right w:val="single" w:sz="6" w:space="0" w:color="000000"/>
                  </w:tcBorders>
                </w:tcPr>
                <w:p w14:paraId="42E11870" w14:textId="77777777" w:rsidR="005D5326" w:rsidRDefault="005D5326" w:rsidP="006B1A73">
                  <w:pPr>
                    <w:ind w:right="16"/>
                    <w:jc w:val="center"/>
                  </w:pPr>
                  <w:r>
                    <w:rPr>
                      <w:rFonts w:eastAsia="Arial" w:cs="Arial"/>
                      <w:sz w:val="20"/>
                    </w:rPr>
                    <w:t>Facilidade de implantação</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50736C0F" w14:textId="77777777" w:rsidR="005D5326" w:rsidRDefault="005D5326" w:rsidP="006B1A73">
                  <w:pPr>
                    <w:ind w:right="15"/>
                    <w:jc w:val="center"/>
                  </w:pPr>
                  <w:r>
                    <w:rPr>
                      <w:rFonts w:ascii="Calibri" w:eastAsia="Calibri" w:hAnsi="Calibri" w:cs="Calibri"/>
                      <w:sz w:val="21"/>
                    </w:rPr>
                    <w:t>5</w:t>
                  </w:r>
                </w:p>
              </w:tc>
            </w:tr>
            <w:tr w:rsidR="005D5326" w14:paraId="03554422" w14:textId="77777777" w:rsidTr="006B1A73">
              <w:trPr>
                <w:trHeight w:val="300"/>
              </w:trPr>
              <w:tc>
                <w:tcPr>
                  <w:tcW w:w="3347" w:type="dxa"/>
                  <w:tcBorders>
                    <w:top w:val="single" w:sz="6" w:space="0" w:color="000000"/>
                    <w:left w:val="single" w:sz="6" w:space="0" w:color="000000"/>
                    <w:bottom w:val="single" w:sz="6" w:space="0" w:color="000000"/>
                    <w:right w:val="single" w:sz="6" w:space="0" w:color="000000"/>
                  </w:tcBorders>
                </w:tcPr>
                <w:p w14:paraId="2452164A" w14:textId="77777777" w:rsidR="005D5326" w:rsidRDefault="005D5326" w:rsidP="006B1A73">
                  <w:pPr>
                    <w:ind w:right="28"/>
                    <w:jc w:val="center"/>
                  </w:pPr>
                  <w:r>
                    <w:rPr>
                      <w:rFonts w:eastAsia="Arial" w:cs="Arial"/>
                      <w:sz w:val="20"/>
                    </w:rPr>
                    <w:t>Múltiplos locais</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7C2DC7C1" w14:textId="77777777" w:rsidR="005D5326" w:rsidRDefault="005D5326" w:rsidP="006B1A73">
                  <w:pPr>
                    <w:ind w:right="15"/>
                    <w:jc w:val="center"/>
                  </w:pPr>
                  <w:r>
                    <w:rPr>
                      <w:rFonts w:ascii="Calibri" w:eastAsia="Calibri" w:hAnsi="Calibri" w:cs="Calibri"/>
                      <w:sz w:val="21"/>
                    </w:rPr>
                    <w:t>5</w:t>
                  </w:r>
                </w:p>
              </w:tc>
            </w:tr>
            <w:tr w:rsidR="005D5326" w14:paraId="6E5815B6" w14:textId="77777777" w:rsidTr="006B1A73">
              <w:trPr>
                <w:trHeight w:val="300"/>
              </w:trPr>
              <w:tc>
                <w:tcPr>
                  <w:tcW w:w="3347" w:type="dxa"/>
                  <w:tcBorders>
                    <w:top w:val="single" w:sz="6" w:space="0" w:color="000000"/>
                    <w:left w:val="single" w:sz="6" w:space="0" w:color="000000"/>
                    <w:bottom w:val="single" w:sz="6" w:space="0" w:color="000000"/>
                    <w:right w:val="single" w:sz="6" w:space="0" w:color="000000"/>
                  </w:tcBorders>
                </w:tcPr>
                <w:p w14:paraId="79237A21" w14:textId="77777777" w:rsidR="005D5326" w:rsidRDefault="005D5326" w:rsidP="006B1A73">
                  <w:pPr>
                    <w:ind w:right="2"/>
                    <w:jc w:val="center"/>
                  </w:pPr>
                  <w:r>
                    <w:rPr>
                      <w:rFonts w:eastAsia="Arial" w:cs="Arial"/>
                      <w:sz w:val="20"/>
                    </w:rPr>
                    <w:t>Processamento distribuído</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61114384" w14:textId="77777777" w:rsidR="005D5326" w:rsidRDefault="005D5326" w:rsidP="006B1A73">
                  <w:pPr>
                    <w:ind w:right="15"/>
                    <w:jc w:val="center"/>
                  </w:pPr>
                  <w:r>
                    <w:rPr>
                      <w:rFonts w:ascii="Calibri" w:eastAsia="Calibri" w:hAnsi="Calibri" w:cs="Calibri"/>
                      <w:sz w:val="21"/>
                    </w:rPr>
                    <w:t>5</w:t>
                  </w:r>
                </w:p>
              </w:tc>
            </w:tr>
            <w:tr w:rsidR="005D5326" w14:paraId="44A59DD5" w14:textId="77777777" w:rsidTr="006B1A73">
              <w:trPr>
                <w:trHeight w:val="300"/>
              </w:trPr>
              <w:tc>
                <w:tcPr>
                  <w:tcW w:w="3347" w:type="dxa"/>
                  <w:tcBorders>
                    <w:top w:val="single" w:sz="6" w:space="0" w:color="000000"/>
                    <w:left w:val="single" w:sz="6" w:space="0" w:color="000000"/>
                    <w:bottom w:val="single" w:sz="6" w:space="0" w:color="000000"/>
                    <w:right w:val="single" w:sz="6" w:space="0" w:color="000000"/>
                  </w:tcBorders>
                </w:tcPr>
                <w:p w14:paraId="4445E380" w14:textId="77777777" w:rsidR="005D5326" w:rsidRDefault="005D5326" w:rsidP="006B1A73">
                  <w:pPr>
                    <w:ind w:right="13"/>
                    <w:jc w:val="center"/>
                  </w:pPr>
                  <w:r>
                    <w:rPr>
                      <w:rFonts w:eastAsia="Arial" w:cs="Arial"/>
                      <w:sz w:val="20"/>
                    </w:rPr>
                    <w:t>Utilização de equipamento</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48356D0E" w14:textId="77777777" w:rsidR="005D5326" w:rsidRDefault="005D5326" w:rsidP="006B1A73">
                  <w:pPr>
                    <w:ind w:right="15"/>
                    <w:jc w:val="center"/>
                  </w:pPr>
                  <w:r>
                    <w:rPr>
                      <w:rFonts w:ascii="Calibri" w:eastAsia="Calibri" w:hAnsi="Calibri" w:cs="Calibri"/>
                      <w:sz w:val="21"/>
                    </w:rPr>
                    <w:t>5</w:t>
                  </w:r>
                </w:p>
              </w:tc>
            </w:tr>
            <w:tr w:rsidR="005D5326" w14:paraId="074FFFB2" w14:textId="77777777" w:rsidTr="006B1A73">
              <w:trPr>
                <w:trHeight w:val="300"/>
              </w:trPr>
              <w:tc>
                <w:tcPr>
                  <w:tcW w:w="3347" w:type="dxa"/>
                  <w:tcBorders>
                    <w:top w:val="single" w:sz="6" w:space="0" w:color="000000"/>
                    <w:left w:val="single" w:sz="6" w:space="0" w:color="000000"/>
                    <w:bottom w:val="single" w:sz="6" w:space="0" w:color="000000"/>
                    <w:right w:val="single" w:sz="6" w:space="0" w:color="000000"/>
                  </w:tcBorders>
                </w:tcPr>
                <w:p w14:paraId="20A4D5DD" w14:textId="77777777" w:rsidR="005D5326" w:rsidRDefault="005D5326" w:rsidP="006B1A73">
                  <w:pPr>
                    <w:ind w:right="12"/>
                    <w:jc w:val="center"/>
                  </w:pPr>
                  <w:r>
                    <w:rPr>
                      <w:rFonts w:eastAsia="Arial" w:cs="Arial"/>
                      <w:sz w:val="20"/>
                    </w:rPr>
                    <w:t>Entrada de dados on-line</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6EAD3ED2" w14:textId="77777777" w:rsidR="005D5326" w:rsidRDefault="005D5326" w:rsidP="006B1A73">
                  <w:pPr>
                    <w:ind w:right="15"/>
                    <w:jc w:val="center"/>
                  </w:pPr>
                  <w:r>
                    <w:rPr>
                      <w:rFonts w:ascii="Calibri" w:eastAsia="Calibri" w:hAnsi="Calibri" w:cs="Calibri"/>
                      <w:sz w:val="21"/>
                    </w:rPr>
                    <w:t>5</w:t>
                  </w:r>
                </w:p>
              </w:tc>
            </w:tr>
            <w:tr w:rsidR="005D5326" w14:paraId="46751132" w14:textId="77777777" w:rsidTr="006B1A73">
              <w:trPr>
                <w:trHeight w:val="300"/>
              </w:trPr>
              <w:tc>
                <w:tcPr>
                  <w:tcW w:w="3347" w:type="dxa"/>
                  <w:tcBorders>
                    <w:top w:val="single" w:sz="6" w:space="0" w:color="000000"/>
                    <w:left w:val="single" w:sz="6" w:space="0" w:color="000000"/>
                    <w:bottom w:val="single" w:sz="6" w:space="0" w:color="000000"/>
                    <w:right w:val="single" w:sz="6" w:space="0" w:color="000000"/>
                  </w:tcBorders>
                </w:tcPr>
                <w:p w14:paraId="2310F774" w14:textId="77777777" w:rsidR="005D5326" w:rsidRDefault="005D5326" w:rsidP="006B1A73">
                  <w:pPr>
                    <w:ind w:right="3"/>
                    <w:jc w:val="center"/>
                  </w:pPr>
                  <w:r>
                    <w:rPr>
                      <w:rFonts w:eastAsia="Arial" w:cs="Arial"/>
                      <w:sz w:val="20"/>
                    </w:rPr>
                    <w:t>Atualização on-line</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5CF1E1EC" w14:textId="77777777" w:rsidR="005D5326" w:rsidRDefault="005D5326" w:rsidP="006B1A73">
                  <w:pPr>
                    <w:ind w:right="15"/>
                    <w:jc w:val="center"/>
                  </w:pPr>
                  <w:r>
                    <w:rPr>
                      <w:rFonts w:ascii="Calibri" w:eastAsia="Calibri" w:hAnsi="Calibri" w:cs="Calibri"/>
                      <w:sz w:val="21"/>
                    </w:rPr>
                    <w:t>5</w:t>
                  </w:r>
                </w:p>
              </w:tc>
            </w:tr>
            <w:tr w:rsidR="005D5326" w14:paraId="7A9187ED" w14:textId="77777777" w:rsidTr="006B1A73">
              <w:trPr>
                <w:trHeight w:val="300"/>
              </w:trPr>
              <w:tc>
                <w:tcPr>
                  <w:tcW w:w="3347" w:type="dxa"/>
                  <w:tcBorders>
                    <w:top w:val="single" w:sz="6" w:space="0" w:color="000000"/>
                    <w:left w:val="single" w:sz="6" w:space="0" w:color="000000"/>
                    <w:bottom w:val="single" w:sz="6" w:space="0" w:color="000000"/>
                    <w:right w:val="single" w:sz="6" w:space="0" w:color="000000"/>
                  </w:tcBorders>
                </w:tcPr>
                <w:p w14:paraId="14218BAD" w14:textId="77777777" w:rsidR="005D5326" w:rsidRDefault="005D5326" w:rsidP="006B1A73">
                  <w:pPr>
                    <w:ind w:right="19"/>
                    <w:jc w:val="center"/>
                  </w:pPr>
                  <w:r>
                    <w:rPr>
                      <w:rFonts w:eastAsia="Arial" w:cs="Arial"/>
                      <w:sz w:val="20"/>
                    </w:rPr>
                    <w:t>Reutilização de código</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65F81D86" w14:textId="77777777" w:rsidR="005D5326" w:rsidRDefault="005D5326" w:rsidP="006B1A73">
                  <w:pPr>
                    <w:ind w:right="15"/>
                    <w:jc w:val="center"/>
                  </w:pPr>
                  <w:r>
                    <w:rPr>
                      <w:rFonts w:ascii="Calibri" w:eastAsia="Calibri" w:hAnsi="Calibri" w:cs="Calibri"/>
                      <w:sz w:val="21"/>
                    </w:rPr>
                    <w:t>5</w:t>
                  </w:r>
                </w:p>
              </w:tc>
            </w:tr>
            <w:tr w:rsidR="005D5326" w14:paraId="714EF579" w14:textId="77777777" w:rsidTr="006B1A73">
              <w:trPr>
                <w:trHeight w:val="300"/>
              </w:trPr>
              <w:tc>
                <w:tcPr>
                  <w:tcW w:w="3347" w:type="dxa"/>
                  <w:tcBorders>
                    <w:top w:val="single" w:sz="6" w:space="0" w:color="000000"/>
                    <w:left w:val="single" w:sz="6" w:space="0" w:color="000000"/>
                    <w:bottom w:val="single" w:sz="6" w:space="0" w:color="000000"/>
                    <w:right w:val="single" w:sz="6" w:space="0" w:color="000000"/>
                  </w:tcBorders>
                </w:tcPr>
                <w:p w14:paraId="3C187EAB" w14:textId="77777777" w:rsidR="005D5326" w:rsidRDefault="005D5326" w:rsidP="006B1A73">
                  <w:pPr>
                    <w:ind w:right="30"/>
                    <w:jc w:val="center"/>
                  </w:pPr>
                  <w:r>
                    <w:rPr>
                      <w:rFonts w:eastAsia="Arial" w:cs="Arial"/>
                      <w:sz w:val="20"/>
                    </w:rPr>
                    <w:t>Facilidade operacional</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12C02B6F" w14:textId="77777777" w:rsidR="005D5326" w:rsidRDefault="005D5326" w:rsidP="006B1A73">
                  <w:pPr>
                    <w:ind w:right="15"/>
                    <w:jc w:val="center"/>
                  </w:pPr>
                  <w:r>
                    <w:rPr>
                      <w:rFonts w:ascii="Calibri" w:eastAsia="Calibri" w:hAnsi="Calibri" w:cs="Calibri"/>
                      <w:sz w:val="21"/>
                    </w:rPr>
                    <w:t>5</w:t>
                  </w:r>
                </w:p>
              </w:tc>
            </w:tr>
            <w:tr w:rsidR="005D5326" w14:paraId="3AA0DD60" w14:textId="77777777" w:rsidTr="006B1A73">
              <w:trPr>
                <w:trHeight w:val="302"/>
              </w:trPr>
              <w:tc>
                <w:tcPr>
                  <w:tcW w:w="3347" w:type="dxa"/>
                  <w:tcBorders>
                    <w:top w:val="single" w:sz="6" w:space="0" w:color="000000"/>
                    <w:left w:val="single" w:sz="6" w:space="0" w:color="000000"/>
                    <w:bottom w:val="single" w:sz="6" w:space="0" w:color="000000"/>
                    <w:right w:val="single" w:sz="6" w:space="0" w:color="000000"/>
                  </w:tcBorders>
                </w:tcPr>
                <w:p w14:paraId="7D2C0CFA" w14:textId="77777777" w:rsidR="005D5326" w:rsidRDefault="005D5326" w:rsidP="006B1A73">
                  <w:pPr>
                    <w:ind w:right="17"/>
                    <w:jc w:val="center"/>
                  </w:pPr>
                  <w:r>
                    <w:rPr>
                      <w:rFonts w:eastAsia="Arial" w:cs="Arial"/>
                      <w:sz w:val="20"/>
                    </w:rPr>
                    <w:t>Facilidade de mudanças</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1DFAD3ED" w14:textId="77777777" w:rsidR="005D5326" w:rsidRDefault="005D5326" w:rsidP="006B1A73">
                  <w:pPr>
                    <w:ind w:right="15"/>
                    <w:jc w:val="center"/>
                  </w:pPr>
                  <w:r>
                    <w:rPr>
                      <w:rFonts w:ascii="Calibri" w:eastAsia="Calibri" w:hAnsi="Calibri" w:cs="Calibri"/>
                      <w:sz w:val="21"/>
                    </w:rPr>
                    <w:t>5</w:t>
                  </w:r>
                </w:p>
              </w:tc>
            </w:tr>
            <w:tr w:rsidR="005D5326" w14:paraId="2CBC370B" w14:textId="77777777" w:rsidTr="006B1A73">
              <w:trPr>
                <w:trHeight w:val="296"/>
              </w:trPr>
              <w:tc>
                <w:tcPr>
                  <w:tcW w:w="4894" w:type="dxa"/>
                  <w:gridSpan w:val="2"/>
                  <w:tcBorders>
                    <w:top w:val="single" w:sz="6" w:space="0" w:color="000000"/>
                    <w:left w:val="single" w:sz="6" w:space="0" w:color="000000"/>
                    <w:bottom w:val="single" w:sz="6" w:space="0" w:color="000000"/>
                    <w:right w:val="single" w:sz="6" w:space="0" w:color="000000"/>
                  </w:tcBorders>
                </w:tcPr>
                <w:p w14:paraId="48598125" w14:textId="77777777" w:rsidR="005D5326" w:rsidRDefault="005D5326" w:rsidP="006B1A73"/>
              </w:tc>
            </w:tr>
            <w:tr w:rsidR="005D5326" w14:paraId="5C43C897" w14:textId="77777777" w:rsidTr="006B1A73">
              <w:trPr>
                <w:trHeight w:val="304"/>
              </w:trPr>
              <w:tc>
                <w:tcPr>
                  <w:tcW w:w="3347" w:type="dxa"/>
                  <w:tcBorders>
                    <w:top w:val="single" w:sz="6" w:space="0" w:color="000000"/>
                    <w:left w:val="single" w:sz="6" w:space="0" w:color="000000"/>
                    <w:bottom w:val="single" w:sz="6" w:space="0" w:color="000000"/>
                    <w:right w:val="single" w:sz="6" w:space="0" w:color="000000"/>
                  </w:tcBorders>
                </w:tcPr>
                <w:p w14:paraId="4B98693A" w14:textId="77777777" w:rsidR="005D5326" w:rsidRDefault="005D5326" w:rsidP="006B1A73">
                  <w:pPr>
                    <w:ind w:right="1"/>
                    <w:jc w:val="right"/>
                  </w:pPr>
                  <w:r>
                    <w:rPr>
                      <w:rFonts w:eastAsia="Arial" w:cs="Arial"/>
                      <w:b/>
                      <w:sz w:val="20"/>
                    </w:rPr>
                    <w:t>Total de NI</w:t>
                  </w:r>
                </w:p>
              </w:tc>
              <w:tc>
                <w:tcPr>
                  <w:tcW w:w="1547" w:type="dxa"/>
                  <w:tcBorders>
                    <w:top w:val="single" w:sz="6" w:space="0" w:color="000000"/>
                    <w:left w:val="single" w:sz="6" w:space="0" w:color="000000"/>
                    <w:bottom w:val="single" w:sz="6" w:space="0" w:color="000000"/>
                    <w:right w:val="single" w:sz="6" w:space="0" w:color="000000"/>
                  </w:tcBorders>
                  <w:shd w:val="clear" w:color="auto" w:fill="92D050"/>
                </w:tcPr>
                <w:p w14:paraId="3109B3CF" w14:textId="77777777" w:rsidR="005D5326" w:rsidRDefault="005D5326" w:rsidP="006B1A73">
                  <w:pPr>
                    <w:ind w:right="27"/>
                    <w:jc w:val="center"/>
                  </w:pPr>
                  <w:r>
                    <w:rPr>
                      <w:rFonts w:ascii="Calibri" w:eastAsia="Calibri" w:hAnsi="Calibri" w:cs="Calibri"/>
                      <w:b/>
                      <w:sz w:val="21"/>
                    </w:rPr>
                    <w:t>70</w:t>
                  </w:r>
                </w:p>
              </w:tc>
            </w:tr>
            <w:tr w:rsidR="005D5326" w14:paraId="7156FDB1" w14:textId="77777777" w:rsidTr="006B1A73">
              <w:trPr>
                <w:trHeight w:val="896"/>
              </w:trPr>
              <w:tc>
                <w:tcPr>
                  <w:tcW w:w="4894" w:type="dxa"/>
                  <w:gridSpan w:val="2"/>
                  <w:tcBorders>
                    <w:top w:val="single" w:sz="6" w:space="0" w:color="000000"/>
                    <w:left w:val="single" w:sz="6" w:space="0" w:color="000000"/>
                    <w:bottom w:val="single" w:sz="6" w:space="0" w:color="000000"/>
                    <w:right w:val="single" w:sz="6" w:space="0" w:color="000000"/>
                  </w:tcBorders>
                </w:tcPr>
                <w:p w14:paraId="2F733222" w14:textId="77777777" w:rsidR="005D5326" w:rsidRDefault="005D5326" w:rsidP="006B1A73"/>
              </w:tc>
            </w:tr>
            <w:tr w:rsidR="005D5326" w14:paraId="64F96DE6" w14:textId="77777777" w:rsidTr="006B1A73">
              <w:trPr>
                <w:trHeight w:val="619"/>
              </w:trPr>
              <w:tc>
                <w:tcPr>
                  <w:tcW w:w="3347" w:type="dxa"/>
                  <w:tcBorders>
                    <w:top w:val="single" w:sz="6" w:space="0" w:color="000000"/>
                    <w:left w:val="single" w:sz="6" w:space="0" w:color="000000"/>
                    <w:bottom w:val="single" w:sz="6" w:space="0" w:color="000000"/>
                    <w:right w:val="single" w:sz="6" w:space="0" w:color="000000"/>
                  </w:tcBorders>
                  <w:shd w:val="clear" w:color="auto" w:fill="00B0F0"/>
                </w:tcPr>
                <w:p w14:paraId="314F6A1C" w14:textId="77777777" w:rsidR="005D5326" w:rsidRDefault="005D5326" w:rsidP="006B1A73">
                  <w:pPr>
                    <w:ind w:left="915" w:hanging="915"/>
                  </w:pPr>
                  <w:r>
                    <w:rPr>
                      <w:rFonts w:eastAsia="Arial" w:cs="Arial"/>
                      <w:b/>
                      <w:sz w:val="20"/>
                    </w:rPr>
                    <w:t>FA = multiplicar o NI pela taxa real =0,65+(0,01*70)</w:t>
                  </w:r>
                </w:p>
              </w:tc>
              <w:tc>
                <w:tcPr>
                  <w:tcW w:w="1547" w:type="dxa"/>
                  <w:tcBorders>
                    <w:top w:val="single" w:sz="6" w:space="0" w:color="000000"/>
                    <w:left w:val="single" w:sz="6" w:space="0" w:color="000000"/>
                    <w:bottom w:val="single" w:sz="6" w:space="0" w:color="000000"/>
                    <w:right w:val="single" w:sz="6" w:space="0" w:color="000000"/>
                  </w:tcBorders>
                  <w:shd w:val="clear" w:color="auto" w:fill="92D050"/>
                  <w:vAlign w:val="center"/>
                </w:tcPr>
                <w:p w14:paraId="4EA682EC" w14:textId="77777777" w:rsidR="005D5326" w:rsidRDefault="005D5326" w:rsidP="006B1A73">
                  <w:pPr>
                    <w:ind w:right="13"/>
                    <w:jc w:val="center"/>
                  </w:pPr>
                  <w:r>
                    <w:rPr>
                      <w:rFonts w:ascii="Calibri" w:eastAsia="Calibri" w:hAnsi="Calibri" w:cs="Calibri"/>
                      <w:b/>
                      <w:sz w:val="21"/>
                    </w:rPr>
                    <w:t>1,35</w:t>
                  </w:r>
                </w:p>
              </w:tc>
            </w:tr>
            <w:tr w:rsidR="005D5326" w14:paraId="46BAFBA6" w14:textId="77777777" w:rsidTr="006B1A73">
              <w:trPr>
                <w:trHeight w:val="296"/>
              </w:trPr>
              <w:tc>
                <w:tcPr>
                  <w:tcW w:w="4894" w:type="dxa"/>
                  <w:gridSpan w:val="2"/>
                  <w:tcBorders>
                    <w:top w:val="single" w:sz="6" w:space="0" w:color="000000"/>
                    <w:left w:val="nil"/>
                    <w:bottom w:val="single" w:sz="6" w:space="0" w:color="000000"/>
                    <w:right w:val="single" w:sz="6" w:space="0" w:color="000000"/>
                  </w:tcBorders>
                </w:tcPr>
                <w:p w14:paraId="4FFA0C69" w14:textId="77777777" w:rsidR="005D5326" w:rsidRDefault="005D5326" w:rsidP="006B1A73"/>
              </w:tc>
            </w:tr>
            <w:tr w:rsidR="005D5326" w14:paraId="31093FAE" w14:textId="77777777" w:rsidTr="006B1A73">
              <w:trPr>
                <w:trHeight w:val="317"/>
              </w:trPr>
              <w:tc>
                <w:tcPr>
                  <w:tcW w:w="3347" w:type="dxa"/>
                  <w:tcBorders>
                    <w:top w:val="single" w:sz="6" w:space="0" w:color="000000"/>
                    <w:left w:val="single" w:sz="6" w:space="0" w:color="000000"/>
                    <w:bottom w:val="single" w:sz="6" w:space="0" w:color="000000"/>
                    <w:right w:val="single" w:sz="6" w:space="0" w:color="000000"/>
                  </w:tcBorders>
                </w:tcPr>
                <w:p w14:paraId="0E54F18A" w14:textId="77777777" w:rsidR="005D5326" w:rsidRDefault="005D5326" w:rsidP="006B1A73">
                  <w:pPr>
                    <w:ind w:right="27"/>
                    <w:jc w:val="center"/>
                  </w:pPr>
                  <w:r>
                    <w:rPr>
                      <w:rFonts w:ascii="Calibri" w:eastAsia="Calibri" w:hAnsi="Calibri" w:cs="Calibri"/>
                      <w:sz w:val="21"/>
                    </w:rPr>
                    <w:t>FP'r = multiplicar o FP'b pelo FA</w:t>
                  </w:r>
                </w:p>
              </w:tc>
              <w:tc>
                <w:tcPr>
                  <w:tcW w:w="1547" w:type="dxa"/>
                  <w:tcBorders>
                    <w:top w:val="single" w:sz="6" w:space="0" w:color="000000"/>
                    <w:left w:val="single" w:sz="6" w:space="0" w:color="000000"/>
                    <w:bottom w:val="single" w:sz="6" w:space="0" w:color="000000"/>
                    <w:right w:val="single" w:sz="6" w:space="0" w:color="000000"/>
                  </w:tcBorders>
                  <w:shd w:val="clear" w:color="auto" w:fill="92D050"/>
                </w:tcPr>
                <w:p w14:paraId="6BC2F3A0" w14:textId="77777777" w:rsidR="005D5326" w:rsidRDefault="005D5326" w:rsidP="006B1A73">
                  <w:pPr>
                    <w:ind w:right="8"/>
                    <w:jc w:val="center"/>
                  </w:pPr>
                  <w:r>
                    <w:rPr>
                      <w:rFonts w:ascii="Calibri" w:eastAsia="Calibri" w:hAnsi="Calibri" w:cs="Calibri"/>
                      <w:b/>
                      <w:sz w:val="21"/>
                    </w:rPr>
                    <w:t>497</w:t>
                  </w:r>
                </w:p>
              </w:tc>
            </w:tr>
            <w:tr w:rsidR="005D5326" w14:paraId="7458A7AB" w14:textId="77777777" w:rsidTr="006B1A73">
              <w:trPr>
                <w:trHeight w:val="302"/>
              </w:trPr>
              <w:tc>
                <w:tcPr>
                  <w:tcW w:w="3347" w:type="dxa"/>
                  <w:tcBorders>
                    <w:top w:val="single" w:sz="6" w:space="0" w:color="000000"/>
                    <w:left w:val="single" w:sz="6" w:space="0" w:color="000000"/>
                    <w:bottom w:val="single" w:sz="6" w:space="0" w:color="000000"/>
                    <w:right w:val="single" w:sz="6" w:space="0" w:color="000000"/>
                  </w:tcBorders>
                  <w:shd w:val="clear" w:color="auto" w:fill="FF0000"/>
                </w:tcPr>
                <w:p w14:paraId="4ADCC81B" w14:textId="77777777" w:rsidR="005D5326" w:rsidRDefault="005D5326" w:rsidP="006B1A73">
                  <w:r>
                    <w:rPr>
                      <w:rFonts w:ascii="Calibri" w:eastAsia="Calibri" w:hAnsi="Calibri" w:cs="Calibri"/>
                      <w:b/>
                      <w:sz w:val="21"/>
                    </w:rPr>
                    <w:t>Informe o nº de LOC da Linguagem</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12F5A21B" w14:textId="77777777" w:rsidR="005D5326" w:rsidRDefault="005D5326" w:rsidP="006B1A73">
                  <w:pPr>
                    <w:ind w:right="13"/>
                    <w:jc w:val="center"/>
                  </w:pPr>
                  <w:r>
                    <w:rPr>
                      <w:rFonts w:ascii="Calibri" w:eastAsia="Calibri" w:hAnsi="Calibri" w:cs="Calibri"/>
                      <w:b/>
                      <w:sz w:val="21"/>
                    </w:rPr>
                    <w:t>17,5</w:t>
                  </w:r>
                </w:p>
              </w:tc>
            </w:tr>
            <w:tr w:rsidR="005D5326" w14:paraId="17D6375A" w14:textId="77777777" w:rsidTr="006B1A73">
              <w:trPr>
                <w:trHeight w:val="311"/>
              </w:trPr>
              <w:tc>
                <w:tcPr>
                  <w:tcW w:w="4894" w:type="dxa"/>
                  <w:gridSpan w:val="2"/>
                  <w:tcBorders>
                    <w:top w:val="single" w:sz="6" w:space="0" w:color="000000"/>
                    <w:left w:val="single" w:sz="6" w:space="0" w:color="000000"/>
                    <w:bottom w:val="single" w:sz="6" w:space="0" w:color="000000"/>
                    <w:right w:val="single" w:sz="6" w:space="0" w:color="000000"/>
                  </w:tcBorders>
                </w:tcPr>
                <w:p w14:paraId="08253E5D" w14:textId="77777777" w:rsidR="005D5326" w:rsidRDefault="005D5326" w:rsidP="006B1A73"/>
              </w:tc>
            </w:tr>
            <w:tr w:rsidR="005D5326" w14:paraId="2FDC4808" w14:textId="77777777" w:rsidTr="006B1A73">
              <w:trPr>
                <w:trHeight w:val="319"/>
              </w:trPr>
              <w:tc>
                <w:tcPr>
                  <w:tcW w:w="3347" w:type="dxa"/>
                  <w:tcBorders>
                    <w:top w:val="single" w:sz="6" w:space="0" w:color="000000"/>
                    <w:left w:val="single" w:sz="6" w:space="0" w:color="000000"/>
                    <w:bottom w:val="single" w:sz="6" w:space="0" w:color="000000"/>
                    <w:right w:val="single" w:sz="6" w:space="0" w:color="000000"/>
                  </w:tcBorders>
                </w:tcPr>
                <w:p w14:paraId="101628B4" w14:textId="77777777" w:rsidR="005D5326" w:rsidRDefault="005D5326" w:rsidP="006B1A73">
                  <w:pPr>
                    <w:jc w:val="right"/>
                  </w:pPr>
                  <w:r>
                    <w:rPr>
                      <w:rFonts w:ascii="Calibri" w:eastAsia="Calibri" w:hAnsi="Calibri" w:cs="Calibri"/>
                      <w:sz w:val="21"/>
                    </w:rPr>
                    <w:lastRenderedPageBreak/>
                    <w:t>Total de KLOC</w:t>
                  </w:r>
                </w:p>
              </w:tc>
              <w:tc>
                <w:tcPr>
                  <w:tcW w:w="1547" w:type="dxa"/>
                  <w:tcBorders>
                    <w:top w:val="single" w:sz="6" w:space="0" w:color="000000"/>
                    <w:left w:val="single" w:sz="6" w:space="0" w:color="000000"/>
                    <w:bottom w:val="single" w:sz="6" w:space="0" w:color="000000"/>
                    <w:right w:val="single" w:sz="6" w:space="0" w:color="000000"/>
                  </w:tcBorders>
                  <w:shd w:val="clear" w:color="auto" w:fill="92D050"/>
                </w:tcPr>
                <w:p w14:paraId="3D242CED" w14:textId="77777777" w:rsidR="005D5326" w:rsidRDefault="005D5326" w:rsidP="006B1A73">
                  <w:pPr>
                    <w:ind w:right="20"/>
                    <w:jc w:val="center"/>
                  </w:pPr>
                  <w:r>
                    <w:rPr>
                      <w:rFonts w:ascii="Calibri" w:eastAsia="Calibri" w:hAnsi="Calibri" w:cs="Calibri"/>
                      <w:b/>
                      <w:sz w:val="21"/>
                    </w:rPr>
                    <w:t>8694</w:t>
                  </w:r>
                </w:p>
              </w:tc>
            </w:tr>
            <w:tr w:rsidR="005D5326" w14:paraId="6E907E71" w14:textId="77777777" w:rsidTr="006B1A73">
              <w:trPr>
                <w:trHeight w:val="311"/>
              </w:trPr>
              <w:tc>
                <w:tcPr>
                  <w:tcW w:w="4894" w:type="dxa"/>
                  <w:gridSpan w:val="2"/>
                  <w:tcBorders>
                    <w:top w:val="single" w:sz="6" w:space="0" w:color="000000"/>
                    <w:left w:val="single" w:sz="6" w:space="0" w:color="000000"/>
                    <w:bottom w:val="single" w:sz="6" w:space="0" w:color="000000"/>
                    <w:right w:val="single" w:sz="6" w:space="0" w:color="000000"/>
                  </w:tcBorders>
                </w:tcPr>
                <w:p w14:paraId="30C41CC5" w14:textId="77777777" w:rsidR="005D5326" w:rsidRDefault="005D5326" w:rsidP="006B1A73"/>
              </w:tc>
            </w:tr>
            <w:tr w:rsidR="005D5326" w14:paraId="7811E16C" w14:textId="77777777" w:rsidTr="006B1A73">
              <w:trPr>
                <w:trHeight w:val="319"/>
              </w:trPr>
              <w:tc>
                <w:tcPr>
                  <w:tcW w:w="3347" w:type="dxa"/>
                  <w:tcBorders>
                    <w:top w:val="single" w:sz="6" w:space="0" w:color="000000"/>
                    <w:left w:val="single" w:sz="6" w:space="0" w:color="000000"/>
                    <w:bottom w:val="single" w:sz="6" w:space="0" w:color="000000"/>
                    <w:right w:val="single" w:sz="6" w:space="0" w:color="000000"/>
                  </w:tcBorders>
                  <w:shd w:val="clear" w:color="auto" w:fill="FF0000"/>
                </w:tcPr>
                <w:p w14:paraId="384F9CD4" w14:textId="77777777" w:rsidR="005D5326" w:rsidRDefault="005D5326" w:rsidP="006B1A73">
                  <w:pPr>
                    <w:ind w:right="31"/>
                    <w:jc w:val="center"/>
                  </w:pPr>
                  <w:r>
                    <w:rPr>
                      <w:rFonts w:ascii="Calibri" w:eastAsia="Calibri" w:hAnsi="Calibri" w:cs="Calibri"/>
                      <w:b/>
                      <w:sz w:val="21"/>
                    </w:rPr>
                    <w:t>Informe o tipo de sistema</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61403A85" w14:textId="77777777" w:rsidR="005D5326" w:rsidRDefault="005D5326" w:rsidP="006B1A73">
                  <w:pPr>
                    <w:ind w:right="22"/>
                    <w:jc w:val="center"/>
                  </w:pPr>
                  <w:r>
                    <w:rPr>
                      <w:rFonts w:ascii="Calibri" w:eastAsia="Calibri" w:hAnsi="Calibri" w:cs="Calibri"/>
                      <w:b/>
                      <w:sz w:val="21"/>
                    </w:rPr>
                    <w:t>3.300</w:t>
                  </w:r>
                </w:p>
              </w:tc>
            </w:tr>
            <w:tr w:rsidR="005D5326" w14:paraId="1E6E7DC0" w14:textId="77777777" w:rsidTr="006B1A73">
              <w:trPr>
                <w:trHeight w:val="313"/>
              </w:trPr>
              <w:tc>
                <w:tcPr>
                  <w:tcW w:w="4894" w:type="dxa"/>
                  <w:gridSpan w:val="2"/>
                  <w:tcBorders>
                    <w:top w:val="single" w:sz="6" w:space="0" w:color="000000"/>
                    <w:left w:val="single" w:sz="6" w:space="0" w:color="000000"/>
                    <w:bottom w:val="single" w:sz="6" w:space="0" w:color="000000"/>
                    <w:right w:val="single" w:sz="6" w:space="0" w:color="000000"/>
                  </w:tcBorders>
                </w:tcPr>
                <w:p w14:paraId="6101D5A8" w14:textId="77777777" w:rsidR="005D5326" w:rsidRDefault="005D5326" w:rsidP="006B1A73"/>
              </w:tc>
            </w:tr>
            <w:tr w:rsidR="005D5326" w14:paraId="5FE58609" w14:textId="77777777" w:rsidTr="006B1A73">
              <w:trPr>
                <w:trHeight w:val="313"/>
              </w:trPr>
              <w:tc>
                <w:tcPr>
                  <w:tcW w:w="4894" w:type="dxa"/>
                  <w:gridSpan w:val="2"/>
                  <w:tcBorders>
                    <w:top w:val="single" w:sz="6" w:space="0" w:color="000000"/>
                    <w:left w:val="single" w:sz="6" w:space="0" w:color="000000"/>
                    <w:bottom w:val="single" w:sz="6" w:space="0" w:color="000000"/>
                    <w:right w:val="single" w:sz="6" w:space="0" w:color="000000"/>
                  </w:tcBorders>
                </w:tcPr>
                <w:p w14:paraId="0FDB01EC" w14:textId="77777777" w:rsidR="005D5326" w:rsidRDefault="005D5326" w:rsidP="006B1A73">
                  <w:pPr>
                    <w:ind w:right="11"/>
                    <w:jc w:val="center"/>
                  </w:pPr>
                  <w:r>
                    <w:rPr>
                      <w:rFonts w:ascii="Calibri" w:eastAsia="Calibri" w:hAnsi="Calibri" w:cs="Calibri"/>
                      <w:b/>
                      <w:sz w:val="21"/>
                    </w:rPr>
                    <w:t>PRAZO (dividir o KLOC pelo tipo de sistema)</w:t>
                  </w:r>
                </w:p>
              </w:tc>
            </w:tr>
            <w:tr w:rsidR="005D5326" w14:paraId="6B103322" w14:textId="77777777" w:rsidTr="006B1A73">
              <w:trPr>
                <w:trHeight w:val="544"/>
              </w:trPr>
              <w:tc>
                <w:tcPr>
                  <w:tcW w:w="3347" w:type="dxa"/>
                  <w:tcBorders>
                    <w:top w:val="single" w:sz="6" w:space="0" w:color="000000"/>
                    <w:left w:val="single" w:sz="6" w:space="0" w:color="000000"/>
                    <w:bottom w:val="single" w:sz="6" w:space="0" w:color="000000"/>
                    <w:right w:val="single" w:sz="6" w:space="0" w:color="000000"/>
                  </w:tcBorders>
                </w:tcPr>
                <w:p w14:paraId="0353F62B" w14:textId="77777777" w:rsidR="005D5326" w:rsidRDefault="005D5326" w:rsidP="006B1A73">
                  <w:pPr>
                    <w:jc w:val="right"/>
                  </w:pPr>
                  <w:r>
                    <w:rPr>
                      <w:rFonts w:ascii="Calibri" w:eastAsia="Calibri" w:hAnsi="Calibri" w:cs="Calibri"/>
                      <w:sz w:val="21"/>
                    </w:rPr>
                    <w:t>(RESULTADO DA DIVISÃO)QTDD DE MESES</w:t>
                  </w:r>
                </w:p>
              </w:tc>
              <w:tc>
                <w:tcPr>
                  <w:tcW w:w="1547" w:type="dxa"/>
                  <w:tcBorders>
                    <w:top w:val="single" w:sz="6" w:space="0" w:color="000000"/>
                    <w:left w:val="single" w:sz="6" w:space="0" w:color="000000"/>
                    <w:bottom w:val="single" w:sz="6" w:space="0" w:color="000000"/>
                    <w:right w:val="single" w:sz="6" w:space="0" w:color="000000"/>
                  </w:tcBorders>
                  <w:shd w:val="clear" w:color="auto" w:fill="92D050"/>
                  <w:vAlign w:val="center"/>
                </w:tcPr>
                <w:p w14:paraId="47177C81" w14:textId="77777777" w:rsidR="005D5326" w:rsidRDefault="005D5326" w:rsidP="006B1A73">
                  <w:pPr>
                    <w:ind w:right="17"/>
                    <w:jc w:val="center"/>
                  </w:pPr>
                  <w:r>
                    <w:rPr>
                      <w:rFonts w:ascii="Calibri" w:eastAsia="Calibri" w:hAnsi="Calibri" w:cs="Calibri"/>
                      <w:b/>
                      <w:sz w:val="21"/>
                    </w:rPr>
                    <w:t>2,63455</w:t>
                  </w:r>
                </w:p>
              </w:tc>
            </w:tr>
            <w:tr w:rsidR="005D5326" w14:paraId="5F0C5912" w14:textId="77777777" w:rsidTr="006B1A73">
              <w:trPr>
                <w:trHeight w:val="313"/>
              </w:trPr>
              <w:tc>
                <w:tcPr>
                  <w:tcW w:w="3347" w:type="dxa"/>
                  <w:tcBorders>
                    <w:top w:val="single" w:sz="6" w:space="0" w:color="000000"/>
                    <w:left w:val="single" w:sz="6" w:space="0" w:color="000000"/>
                    <w:bottom w:val="single" w:sz="6" w:space="0" w:color="000000"/>
                    <w:right w:val="single" w:sz="6" w:space="0" w:color="000000"/>
                  </w:tcBorders>
                </w:tcPr>
                <w:p w14:paraId="6786A120" w14:textId="77777777" w:rsidR="005D5326" w:rsidRDefault="005D5326" w:rsidP="006B1A73">
                  <w:pPr>
                    <w:ind w:right="1"/>
                    <w:jc w:val="right"/>
                  </w:pPr>
                  <w:r>
                    <w:rPr>
                      <w:rFonts w:ascii="Calibri" w:eastAsia="Calibri" w:hAnsi="Calibri" w:cs="Calibri"/>
                      <w:sz w:val="21"/>
                    </w:rPr>
                    <w:t>QTDD DE DIAS (% x 22)</w:t>
                  </w:r>
                </w:p>
              </w:tc>
              <w:tc>
                <w:tcPr>
                  <w:tcW w:w="1547" w:type="dxa"/>
                  <w:tcBorders>
                    <w:top w:val="single" w:sz="6" w:space="0" w:color="000000"/>
                    <w:left w:val="single" w:sz="6" w:space="0" w:color="000000"/>
                    <w:bottom w:val="single" w:sz="6" w:space="0" w:color="000000"/>
                    <w:right w:val="single" w:sz="6" w:space="0" w:color="000000"/>
                  </w:tcBorders>
                </w:tcPr>
                <w:p w14:paraId="32E0398B" w14:textId="77777777" w:rsidR="005D5326" w:rsidRDefault="005D5326" w:rsidP="006B1A73">
                  <w:pPr>
                    <w:ind w:right="26"/>
                    <w:jc w:val="center"/>
                  </w:pPr>
                  <w:r>
                    <w:rPr>
                      <w:rFonts w:ascii="Calibri" w:eastAsia="Calibri" w:hAnsi="Calibri" w:cs="Calibri"/>
                      <w:sz w:val="21"/>
                    </w:rPr>
                    <w:t>13,86</w:t>
                  </w:r>
                </w:p>
              </w:tc>
            </w:tr>
            <w:tr w:rsidR="005D5326" w14:paraId="03117081" w14:textId="77777777" w:rsidTr="006B1A73">
              <w:trPr>
                <w:trHeight w:val="315"/>
              </w:trPr>
              <w:tc>
                <w:tcPr>
                  <w:tcW w:w="3347" w:type="dxa"/>
                  <w:tcBorders>
                    <w:top w:val="single" w:sz="6" w:space="0" w:color="000000"/>
                    <w:left w:val="single" w:sz="6" w:space="0" w:color="000000"/>
                    <w:bottom w:val="single" w:sz="6" w:space="0" w:color="000000"/>
                    <w:right w:val="single" w:sz="6" w:space="0" w:color="000000"/>
                  </w:tcBorders>
                </w:tcPr>
                <w:p w14:paraId="77C1DDA1" w14:textId="77777777" w:rsidR="005D5326" w:rsidRDefault="005D5326" w:rsidP="006B1A73">
                  <w:pPr>
                    <w:ind w:right="1"/>
                    <w:jc w:val="right"/>
                  </w:pPr>
                  <w:r>
                    <w:rPr>
                      <w:rFonts w:ascii="Calibri" w:eastAsia="Calibri" w:hAnsi="Calibri" w:cs="Calibri"/>
                      <w:sz w:val="21"/>
                    </w:rPr>
                    <w:t>QTDD DE HORAS (% x 6)</w:t>
                  </w:r>
                </w:p>
              </w:tc>
              <w:tc>
                <w:tcPr>
                  <w:tcW w:w="1547" w:type="dxa"/>
                  <w:tcBorders>
                    <w:top w:val="single" w:sz="6" w:space="0" w:color="000000"/>
                    <w:left w:val="single" w:sz="6" w:space="0" w:color="000000"/>
                    <w:bottom w:val="single" w:sz="6" w:space="0" w:color="000000"/>
                    <w:right w:val="single" w:sz="6" w:space="0" w:color="000000"/>
                  </w:tcBorders>
                </w:tcPr>
                <w:p w14:paraId="63605E60" w14:textId="77777777" w:rsidR="005D5326" w:rsidRDefault="005D5326" w:rsidP="006B1A73">
                  <w:pPr>
                    <w:ind w:right="15"/>
                    <w:jc w:val="center"/>
                  </w:pPr>
                  <w:r>
                    <w:rPr>
                      <w:rFonts w:ascii="Calibri" w:eastAsia="Calibri" w:hAnsi="Calibri" w:cs="Calibri"/>
                      <w:sz w:val="21"/>
                    </w:rPr>
                    <w:t>5,16</w:t>
                  </w:r>
                </w:p>
              </w:tc>
            </w:tr>
            <w:tr w:rsidR="005D5326" w14:paraId="4A51DD7C" w14:textId="77777777" w:rsidTr="006B1A73">
              <w:trPr>
                <w:trHeight w:val="315"/>
              </w:trPr>
              <w:tc>
                <w:tcPr>
                  <w:tcW w:w="3347" w:type="dxa"/>
                  <w:tcBorders>
                    <w:top w:val="single" w:sz="6" w:space="0" w:color="000000"/>
                    <w:left w:val="single" w:sz="6" w:space="0" w:color="000000"/>
                    <w:bottom w:val="single" w:sz="6" w:space="0" w:color="000000"/>
                    <w:right w:val="single" w:sz="6" w:space="0" w:color="000000"/>
                  </w:tcBorders>
                </w:tcPr>
                <w:p w14:paraId="4F15C05B" w14:textId="77777777" w:rsidR="005D5326" w:rsidRDefault="005D5326" w:rsidP="006B1A73">
                  <w:pPr>
                    <w:ind w:right="1"/>
                    <w:jc w:val="right"/>
                  </w:pPr>
                  <w:r>
                    <w:rPr>
                      <w:rFonts w:ascii="Calibri" w:eastAsia="Calibri" w:hAnsi="Calibri" w:cs="Calibri"/>
                      <w:sz w:val="21"/>
                    </w:rPr>
                    <w:t>QTDD DE MINUTOS (% x 60)</w:t>
                  </w:r>
                </w:p>
              </w:tc>
              <w:tc>
                <w:tcPr>
                  <w:tcW w:w="1547" w:type="dxa"/>
                  <w:tcBorders>
                    <w:top w:val="single" w:sz="6" w:space="0" w:color="000000"/>
                    <w:left w:val="single" w:sz="6" w:space="0" w:color="000000"/>
                    <w:bottom w:val="single" w:sz="6" w:space="0" w:color="000000"/>
                    <w:right w:val="single" w:sz="6" w:space="0" w:color="000000"/>
                  </w:tcBorders>
                </w:tcPr>
                <w:p w14:paraId="10814572" w14:textId="77777777" w:rsidR="005D5326" w:rsidRDefault="005D5326" w:rsidP="006B1A73">
                  <w:pPr>
                    <w:ind w:right="33"/>
                    <w:jc w:val="center"/>
                  </w:pPr>
                  <w:r>
                    <w:rPr>
                      <w:rFonts w:ascii="Calibri" w:eastAsia="Calibri" w:hAnsi="Calibri" w:cs="Calibri"/>
                      <w:sz w:val="21"/>
                    </w:rPr>
                    <w:t>9,6</w:t>
                  </w:r>
                </w:p>
              </w:tc>
            </w:tr>
            <w:tr w:rsidR="005D5326" w14:paraId="5045CFA4" w14:textId="77777777" w:rsidTr="006B1A73">
              <w:trPr>
                <w:trHeight w:val="315"/>
              </w:trPr>
              <w:tc>
                <w:tcPr>
                  <w:tcW w:w="4894" w:type="dxa"/>
                  <w:gridSpan w:val="2"/>
                  <w:tcBorders>
                    <w:top w:val="single" w:sz="6" w:space="0" w:color="000000"/>
                    <w:left w:val="single" w:sz="6" w:space="0" w:color="000000"/>
                    <w:bottom w:val="single" w:sz="6" w:space="0" w:color="000000"/>
                    <w:right w:val="single" w:sz="6" w:space="0" w:color="000000"/>
                  </w:tcBorders>
                </w:tcPr>
                <w:p w14:paraId="41AACB4B" w14:textId="77777777" w:rsidR="005D5326" w:rsidRDefault="005D5326" w:rsidP="006B1A73"/>
              </w:tc>
            </w:tr>
            <w:tr w:rsidR="005D5326" w14:paraId="087A4F8E" w14:textId="77777777" w:rsidTr="006B1A73">
              <w:trPr>
                <w:trHeight w:val="315"/>
              </w:trPr>
              <w:tc>
                <w:tcPr>
                  <w:tcW w:w="4894" w:type="dxa"/>
                  <w:gridSpan w:val="2"/>
                  <w:tcBorders>
                    <w:top w:val="single" w:sz="6" w:space="0" w:color="000000"/>
                    <w:left w:val="single" w:sz="6" w:space="0" w:color="000000"/>
                    <w:bottom w:val="single" w:sz="6" w:space="0" w:color="000000"/>
                    <w:right w:val="single" w:sz="6" w:space="0" w:color="000000"/>
                  </w:tcBorders>
                </w:tcPr>
                <w:p w14:paraId="213BA6CA" w14:textId="77777777" w:rsidR="005D5326" w:rsidRDefault="005D5326" w:rsidP="006B1A73">
                  <w:pPr>
                    <w:ind w:right="17"/>
                    <w:jc w:val="center"/>
                  </w:pPr>
                  <w:r>
                    <w:rPr>
                      <w:rFonts w:ascii="Calibri" w:eastAsia="Calibri" w:hAnsi="Calibri" w:cs="Calibri"/>
                      <w:b/>
                      <w:sz w:val="21"/>
                    </w:rPr>
                    <w:t>CUSTO - INVESTIMENTO</w:t>
                  </w:r>
                </w:p>
              </w:tc>
            </w:tr>
            <w:tr w:rsidR="005D5326" w14:paraId="663296EC" w14:textId="77777777" w:rsidTr="006B1A73">
              <w:trPr>
                <w:trHeight w:val="313"/>
              </w:trPr>
              <w:tc>
                <w:tcPr>
                  <w:tcW w:w="4894" w:type="dxa"/>
                  <w:gridSpan w:val="2"/>
                  <w:tcBorders>
                    <w:top w:val="single" w:sz="6" w:space="0" w:color="000000"/>
                    <w:left w:val="single" w:sz="6" w:space="0" w:color="000000"/>
                    <w:bottom w:val="single" w:sz="6" w:space="0" w:color="000000"/>
                    <w:right w:val="single" w:sz="6" w:space="0" w:color="000000"/>
                  </w:tcBorders>
                </w:tcPr>
                <w:p w14:paraId="574AA897" w14:textId="77777777" w:rsidR="005D5326" w:rsidRDefault="005D5326" w:rsidP="006B1A73"/>
              </w:tc>
            </w:tr>
            <w:tr w:rsidR="005D5326" w14:paraId="56776FD3" w14:textId="77777777" w:rsidTr="006B1A73">
              <w:trPr>
                <w:trHeight w:val="319"/>
              </w:trPr>
              <w:tc>
                <w:tcPr>
                  <w:tcW w:w="3347" w:type="dxa"/>
                  <w:tcBorders>
                    <w:top w:val="single" w:sz="6" w:space="0" w:color="000000"/>
                    <w:left w:val="single" w:sz="6" w:space="0" w:color="000000"/>
                    <w:bottom w:val="single" w:sz="6" w:space="0" w:color="000000"/>
                    <w:right w:val="single" w:sz="6" w:space="0" w:color="000000"/>
                  </w:tcBorders>
                  <w:shd w:val="clear" w:color="auto" w:fill="FF0000"/>
                </w:tcPr>
                <w:p w14:paraId="3DD4D56B" w14:textId="77777777" w:rsidR="005D5326" w:rsidRDefault="005D5326" w:rsidP="006B1A73">
                  <w:pPr>
                    <w:ind w:left="68"/>
                  </w:pPr>
                  <w:r>
                    <w:rPr>
                      <w:rFonts w:ascii="Calibri" w:eastAsia="Calibri" w:hAnsi="Calibri" w:cs="Calibri"/>
                      <w:b/>
                      <w:sz w:val="21"/>
                    </w:rPr>
                    <w:t>Informe o valor da hora de trabalho</w:t>
                  </w:r>
                </w:p>
              </w:tc>
              <w:tc>
                <w:tcPr>
                  <w:tcW w:w="1547" w:type="dxa"/>
                  <w:tcBorders>
                    <w:top w:val="single" w:sz="6" w:space="0" w:color="000000"/>
                    <w:left w:val="single" w:sz="6" w:space="0" w:color="000000"/>
                    <w:bottom w:val="single" w:sz="6" w:space="0" w:color="000000"/>
                    <w:right w:val="single" w:sz="6" w:space="0" w:color="000000"/>
                  </w:tcBorders>
                  <w:shd w:val="clear" w:color="auto" w:fill="FF0000"/>
                </w:tcPr>
                <w:p w14:paraId="290C431D" w14:textId="77777777" w:rsidR="005D5326" w:rsidRDefault="005D5326" w:rsidP="006B1A73">
                  <w:pPr>
                    <w:ind w:right="17"/>
                    <w:jc w:val="center"/>
                  </w:pPr>
                  <w:r>
                    <w:rPr>
                      <w:rFonts w:ascii="Calibri" w:eastAsia="Calibri" w:hAnsi="Calibri" w:cs="Calibri"/>
                      <w:b/>
                      <w:sz w:val="21"/>
                    </w:rPr>
                    <w:t>R$ 20,00</w:t>
                  </w:r>
                </w:p>
              </w:tc>
            </w:tr>
            <w:tr w:rsidR="005D5326" w14:paraId="57F23552" w14:textId="77777777" w:rsidTr="006B1A73">
              <w:trPr>
                <w:trHeight w:val="538"/>
              </w:trPr>
              <w:tc>
                <w:tcPr>
                  <w:tcW w:w="3347" w:type="dxa"/>
                  <w:tcBorders>
                    <w:top w:val="single" w:sz="6" w:space="0" w:color="000000"/>
                    <w:left w:val="single" w:sz="6" w:space="0" w:color="000000"/>
                    <w:bottom w:val="single" w:sz="6" w:space="0" w:color="000000"/>
                    <w:right w:val="single" w:sz="6" w:space="0" w:color="000000"/>
                  </w:tcBorders>
                </w:tcPr>
                <w:p w14:paraId="3F09C5A6" w14:textId="77777777" w:rsidR="005D5326" w:rsidRDefault="005D5326" w:rsidP="006B1A73">
                  <w:pPr>
                    <w:ind w:right="51"/>
                    <w:jc w:val="right"/>
                  </w:pPr>
                  <w:r>
                    <w:rPr>
                      <w:rFonts w:ascii="Calibri" w:eastAsia="Calibri" w:hAnsi="Calibri" w:cs="Calibri"/>
                      <w:b/>
                      <w:sz w:val="21"/>
                    </w:rPr>
                    <w:t xml:space="preserve">ISO (NORMA INTERNACIONAL) </w:t>
                  </w:r>
                </w:p>
                <w:p w14:paraId="74F03C88" w14:textId="77777777" w:rsidR="005D5326" w:rsidRDefault="005D5326" w:rsidP="006B1A73">
                  <w:pPr>
                    <w:ind w:right="49"/>
                    <w:jc w:val="right"/>
                  </w:pPr>
                  <w:r>
                    <w:rPr>
                      <w:rFonts w:ascii="Calibri" w:eastAsia="Calibri" w:hAnsi="Calibri" w:cs="Calibri"/>
                      <w:b/>
                      <w:sz w:val="21"/>
                    </w:rPr>
                    <w:t xml:space="preserve">HORAS/MÊS = </w:t>
                  </w:r>
                </w:p>
              </w:tc>
              <w:tc>
                <w:tcPr>
                  <w:tcW w:w="1547" w:type="dxa"/>
                  <w:tcBorders>
                    <w:top w:val="single" w:sz="6" w:space="0" w:color="000000"/>
                    <w:left w:val="single" w:sz="6" w:space="0" w:color="000000"/>
                    <w:bottom w:val="single" w:sz="6" w:space="0" w:color="000000"/>
                    <w:right w:val="single" w:sz="6" w:space="0" w:color="000000"/>
                  </w:tcBorders>
                  <w:vAlign w:val="center"/>
                </w:tcPr>
                <w:p w14:paraId="3F4F1555" w14:textId="77777777" w:rsidR="005D5326" w:rsidRDefault="005D5326" w:rsidP="006B1A73">
                  <w:pPr>
                    <w:ind w:right="8"/>
                    <w:jc w:val="center"/>
                  </w:pPr>
                  <w:r>
                    <w:rPr>
                      <w:rFonts w:ascii="Calibri" w:eastAsia="Calibri" w:hAnsi="Calibri" w:cs="Calibri"/>
                      <w:b/>
                      <w:sz w:val="21"/>
                    </w:rPr>
                    <w:t>132</w:t>
                  </w:r>
                </w:p>
              </w:tc>
            </w:tr>
            <w:tr w:rsidR="005D5326" w14:paraId="6C8E0BB5" w14:textId="77777777" w:rsidTr="006B1A73">
              <w:trPr>
                <w:trHeight w:val="540"/>
              </w:trPr>
              <w:tc>
                <w:tcPr>
                  <w:tcW w:w="3347" w:type="dxa"/>
                  <w:tcBorders>
                    <w:top w:val="single" w:sz="6" w:space="0" w:color="000000"/>
                    <w:left w:val="single" w:sz="6" w:space="0" w:color="000000"/>
                    <w:bottom w:val="single" w:sz="6" w:space="0" w:color="000000"/>
                    <w:right w:val="single" w:sz="6" w:space="0" w:color="000000"/>
                  </w:tcBorders>
                </w:tcPr>
                <w:p w14:paraId="01F463A8" w14:textId="77777777" w:rsidR="005D5326" w:rsidRDefault="005D5326" w:rsidP="006B1A73">
                  <w:pPr>
                    <w:jc w:val="center"/>
                  </w:pPr>
                  <w:r>
                    <w:rPr>
                      <w:rFonts w:ascii="Calibri" w:eastAsia="Calibri" w:hAnsi="Calibri" w:cs="Calibri"/>
                      <w:sz w:val="21"/>
                    </w:rPr>
                    <w:t>FÓRMULA = 132 * RESULTADO DA DIVISÃO * VALOR DA HORA</w:t>
                  </w:r>
                </w:p>
              </w:tc>
              <w:tc>
                <w:tcPr>
                  <w:tcW w:w="1547" w:type="dxa"/>
                  <w:tcBorders>
                    <w:top w:val="single" w:sz="6" w:space="0" w:color="000000"/>
                    <w:left w:val="single" w:sz="6" w:space="0" w:color="000000"/>
                    <w:bottom w:val="single" w:sz="6" w:space="0" w:color="000000"/>
                    <w:right w:val="single" w:sz="6" w:space="0" w:color="000000"/>
                  </w:tcBorders>
                </w:tcPr>
                <w:p w14:paraId="179FE7D8" w14:textId="77777777" w:rsidR="005D5326" w:rsidRDefault="005D5326" w:rsidP="006B1A73"/>
              </w:tc>
            </w:tr>
            <w:tr w:rsidR="005D5326" w14:paraId="373EC5CA" w14:textId="77777777" w:rsidTr="006B1A73">
              <w:trPr>
                <w:trHeight w:val="313"/>
              </w:trPr>
              <w:tc>
                <w:tcPr>
                  <w:tcW w:w="4894" w:type="dxa"/>
                  <w:gridSpan w:val="2"/>
                  <w:tcBorders>
                    <w:top w:val="single" w:sz="6" w:space="0" w:color="000000"/>
                    <w:left w:val="single" w:sz="6" w:space="0" w:color="000000"/>
                    <w:bottom w:val="single" w:sz="6" w:space="0" w:color="000000"/>
                    <w:right w:val="single" w:sz="6" w:space="0" w:color="000000"/>
                  </w:tcBorders>
                </w:tcPr>
                <w:p w14:paraId="2063FF1D" w14:textId="77777777" w:rsidR="005D5326" w:rsidRDefault="005D5326" w:rsidP="006B1A73"/>
              </w:tc>
            </w:tr>
            <w:tr w:rsidR="005D5326" w14:paraId="31393C60" w14:textId="77777777" w:rsidTr="006B1A73">
              <w:trPr>
                <w:trHeight w:val="319"/>
              </w:trPr>
              <w:tc>
                <w:tcPr>
                  <w:tcW w:w="3347" w:type="dxa"/>
                  <w:tcBorders>
                    <w:top w:val="single" w:sz="6" w:space="0" w:color="000000"/>
                    <w:left w:val="single" w:sz="6" w:space="0" w:color="000000"/>
                    <w:bottom w:val="single" w:sz="6" w:space="0" w:color="000000"/>
                    <w:right w:val="single" w:sz="6" w:space="0" w:color="000000"/>
                  </w:tcBorders>
                  <w:shd w:val="clear" w:color="auto" w:fill="00B0F0"/>
                </w:tcPr>
                <w:p w14:paraId="7E36B071" w14:textId="77777777" w:rsidR="005D5326" w:rsidRDefault="005D5326" w:rsidP="006B1A73">
                  <w:pPr>
                    <w:ind w:right="24"/>
                    <w:jc w:val="center"/>
                  </w:pPr>
                  <w:r>
                    <w:rPr>
                      <w:rFonts w:ascii="Calibri" w:eastAsia="Calibri" w:hAnsi="Calibri" w:cs="Calibri"/>
                      <w:b/>
                      <w:sz w:val="21"/>
                    </w:rPr>
                    <w:t>VALOR TOTAL DO PROJETO =</w:t>
                  </w:r>
                </w:p>
              </w:tc>
              <w:tc>
                <w:tcPr>
                  <w:tcW w:w="1547" w:type="dxa"/>
                  <w:tcBorders>
                    <w:top w:val="single" w:sz="6" w:space="0" w:color="000000"/>
                    <w:left w:val="single" w:sz="6" w:space="0" w:color="000000"/>
                    <w:bottom w:val="single" w:sz="6" w:space="0" w:color="000000"/>
                    <w:right w:val="single" w:sz="6" w:space="0" w:color="000000"/>
                  </w:tcBorders>
                  <w:shd w:val="clear" w:color="auto" w:fill="92D050"/>
                </w:tcPr>
                <w:p w14:paraId="131BEBFE" w14:textId="77777777" w:rsidR="005D5326" w:rsidRDefault="005D5326" w:rsidP="006B1A73">
                  <w:pPr>
                    <w:ind w:right="12"/>
                    <w:jc w:val="center"/>
                  </w:pPr>
                  <w:r>
                    <w:rPr>
                      <w:rFonts w:ascii="Calibri" w:eastAsia="Calibri" w:hAnsi="Calibri" w:cs="Calibri"/>
                      <w:b/>
                      <w:sz w:val="21"/>
                    </w:rPr>
                    <w:t>R$ 6.955,20</w:t>
                  </w:r>
                </w:p>
              </w:tc>
            </w:tr>
          </w:tbl>
          <w:p w14:paraId="7BCE0530" w14:textId="77777777" w:rsidR="005D5326" w:rsidRDefault="005D5326" w:rsidP="006B1A73"/>
        </w:tc>
        <w:tc>
          <w:tcPr>
            <w:tcW w:w="1503" w:type="dxa"/>
            <w:tcBorders>
              <w:top w:val="nil"/>
              <w:left w:val="nil"/>
              <w:bottom w:val="nil"/>
              <w:right w:val="nil"/>
            </w:tcBorders>
          </w:tcPr>
          <w:p w14:paraId="29AA0C3B" w14:textId="77777777" w:rsidR="005D5326" w:rsidRDefault="005D5326" w:rsidP="006B1A73">
            <w:pPr>
              <w:ind w:left="1473"/>
            </w:pPr>
            <w:r>
              <w:rPr>
                <w:noProof/>
              </w:rPr>
              <w:lastRenderedPageBreak/>
              <mc:AlternateContent>
                <mc:Choice Requires="wpg">
                  <w:drawing>
                    <wp:inline distT="0" distB="0" distL="0" distR="0" wp14:anchorId="32C4958A" wp14:editId="3AA99E42">
                      <wp:extent cx="19050" cy="2724150"/>
                      <wp:effectExtent l="0" t="0" r="0" b="0"/>
                      <wp:docPr id="7377" name="Group 7377"/>
                      <wp:cNvGraphicFramePr/>
                      <a:graphic xmlns:a="http://schemas.openxmlformats.org/drawingml/2006/main">
                        <a:graphicData uri="http://schemas.microsoft.com/office/word/2010/wordprocessingGroup">
                          <wpg:wgp>
                            <wpg:cNvGrpSpPr/>
                            <wpg:grpSpPr>
                              <a:xfrm>
                                <a:off x="0" y="0"/>
                                <a:ext cx="19050" cy="2724150"/>
                                <a:chOff x="0" y="0"/>
                                <a:chExt cx="19050" cy="2724150"/>
                              </a:xfrm>
                            </wpg:grpSpPr>
                            <wps:wsp>
                              <wps:cNvPr id="302" name="Shape 302"/>
                              <wps:cNvSpPr/>
                              <wps:spPr>
                                <a:xfrm>
                                  <a:off x="14288" y="0"/>
                                  <a:ext cx="0" cy="438150"/>
                                </a:xfrm>
                                <a:custGeom>
                                  <a:avLst/>
                                  <a:gdLst/>
                                  <a:ahLst/>
                                  <a:cxnLst/>
                                  <a:rect l="0" t="0" r="0" b="0"/>
                                  <a:pathLst>
                                    <a:path h="438150">
                                      <a:moveTo>
                                        <a:pt x="0" y="0"/>
                                      </a:moveTo>
                                      <a:lnTo>
                                        <a:pt x="0" y="43815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303" name="Shape 303"/>
                              <wps:cNvSpPr/>
                              <wps:spPr>
                                <a:xfrm>
                                  <a:off x="0" y="14288"/>
                                  <a:ext cx="19050" cy="0"/>
                                </a:xfrm>
                                <a:custGeom>
                                  <a:avLst/>
                                  <a:gdLst/>
                                  <a:ahLst/>
                                  <a:cxnLst/>
                                  <a:rect l="0" t="0" r="0" b="0"/>
                                  <a:pathLst>
                                    <a:path w="19050">
                                      <a:moveTo>
                                        <a:pt x="0" y="0"/>
                                      </a:moveTo>
                                      <a:lnTo>
                                        <a:pt x="1905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304" name="Shape 304"/>
                              <wps:cNvSpPr/>
                              <wps:spPr>
                                <a:xfrm>
                                  <a:off x="0" y="423863"/>
                                  <a:ext cx="19050" cy="0"/>
                                </a:xfrm>
                                <a:custGeom>
                                  <a:avLst/>
                                  <a:gdLst/>
                                  <a:ahLst/>
                                  <a:cxnLst/>
                                  <a:rect l="0" t="0" r="0" b="0"/>
                                  <a:pathLst>
                                    <a:path w="19050">
                                      <a:moveTo>
                                        <a:pt x="0" y="0"/>
                                      </a:moveTo>
                                      <a:lnTo>
                                        <a:pt x="1905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305" name="Shape 305"/>
                              <wps:cNvSpPr/>
                              <wps:spPr>
                                <a:xfrm>
                                  <a:off x="14288" y="438150"/>
                                  <a:ext cx="0" cy="2066925"/>
                                </a:xfrm>
                                <a:custGeom>
                                  <a:avLst/>
                                  <a:gdLst/>
                                  <a:ahLst/>
                                  <a:cxnLst/>
                                  <a:rect l="0" t="0" r="0" b="0"/>
                                  <a:pathLst>
                                    <a:path h="2066925">
                                      <a:moveTo>
                                        <a:pt x="0" y="0"/>
                                      </a:moveTo>
                                      <a:lnTo>
                                        <a:pt x="0" y="20669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06" name="Shape 306"/>
                              <wps:cNvSpPr/>
                              <wps:spPr>
                                <a:xfrm>
                                  <a:off x="9525" y="614363"/>
                                  <a:ext cx="9525" cy="0"/>
                                </a:xfrm>
                                <a:custGeom>
                                  <a:avLst/>
                                  <a:gdLst/>
                                  <a:ahLst/>
                                  <a:cxnLst/>
                                  <a:rect l="0" t="0" r="0" b="0"/>
                                  <a:pathLst>
                                    <a:path w="9525">
                                      <a:moveTo>
                                        <a:pt x="0" y="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07" name="Shape 307"/>
                              <wps:cNvSpPr/>
                              <wps:spPr>
                                <a:xfrm>
                                  <a:off x="9525" y="804863"/>
                                  <a:ext cx="9525" cy="0"/>
                                </a:xfrm>
                                <a:custGeom>
                                  <a:avLst/>
                                  <a:gdLst/>
                                  <a:ahLst/>
                                  <a:cxnLst/>
                                  <a:rect l="0" t="0" r="0" b="0"/>
                                  <a:pathLst>
                                    <a:path w="9525">
                                      <a:moveTo>
                                        <a:pt x="0" y="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08" name="Shape 308"/>
                              <wps:cNvSpPr/>
                              <wps:spPr>
                                <a:xfrm>
                                  <a:off x="9525" y="995363"/>
                                  <a:ext cx="9525" cy="0"/>
                                </a:xfrm>
                                <a:custGeom>
                                  <a:avLst/>
                                  <a:gdLst/>
                                  <a:ahLst/>
                                  <a:cxnLst/>
                                  <a:rect l="0" t="0" r="0" b="0"/>
                                  <a:pathLst>
                                    <a:path w="9525">
                                      <a:moveTo>
                                        <a:pt x="0" y="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09" name="Shape 309"/>
                              <wps:cNvSpPr/>
                              <wps:spPr>
                                <a:xfrm>
                                  <a:off x="9525" y="1185863"/>
                                  <a:ext cx="9525" cy="0"/>
                                </a:xfrm>
                                <a:custGeom>
                                  <a:avLst/>
                                  <a:gdLst/>
                                  <a:ahLst/>
                                  <a:cxnLst/>
                                  <a:rect l="0" t="0" r="0" b="0"/>
                                  <a:pathLst>
                                    <a:path w="9525">
                                      <a:moveTo>
                                        <a:pt x="0" y="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10" name="Shape 310"/>
                              <wps:cNvSpPr/>
                              <wps:spPr>
                                <a:xfrm>
                                  <a:off x="9525" y="1376363"/>
                                  <a:ext cx="9525" cy="0"/>
                                </a:xfrm>
                                <a:custGeom>
                                  <a:avLst/>
                                  <a:gdLst/>
                                  <a:ahLst/>
                                  <a:cxnLst/>
                                  <a:rect l="0" t="0" r="0" b="0"/>
                                  <a:pathLst>
                                    <a:path w="9525">
                                      <a:moveTo>
                                        <a:pt x="0" y="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11" name="Shape 311"/>
                              <wps:cNvSpPr/>
                              <wps:spPr>
                                <a:xfrm>
                                  <a:off x="9525" y="1566863"/>
                                  <a:ext cx="9525" cy="0"/>
                                </a:xfrm>
                                <a:custGeom>
                                  <a:avLst/>
                                  <a:gdLst/>
                                  <a:ahLst/>
                                  <a:cxnLst/>
                                  <a:rect l="0" t="0" r="0" b="0"/>
                                  <a:pathLst>
                                    <a:path w="9525">
                                      <a:moveTo>
                                        <a:pt x="0" y="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12" name="Shape 312"/>
                              <wps:cNvSpPr/>
                              <wps:spPr>
                                <a:xfrm>
                                  <a:off x="9525" y="1757363"/>
                                  <a:ext cx="9525" cy="0"/>
                                </a:xfrm>
                                <a:custGeom>
                                  <a:avLst/>
                                  <a:gdLst/>
                                  <a:ahLst/>
                                  <a:cxnLst/>
                                  <a:rect l="0" t="0" r="0" b="0"/>
                                  <a:pathLst>
                                    <a:path w="9525">
                                      <a:moveTo>
                                        <a:pt x="0" y="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13" name="Shape 313"/>
                              <wps:cNvSpPr/>
                              <wps:spPr>
                                <a:xfrm>
                                  <a:off x="9525" y="1947863"/>
                                  <a:ext cx="9525" cy="0"/>
                                </a:xfrm>
                                <a:custGeom>
                                  <a:avLst/>
                                  <a:gdLst/>
                                  <a:ahLst/>
                                  <a:cxnLst/>
                                  <a:rect l="0" t="0" r="0" b="0"/>
                                  <a:pathLst>
                                    <a:path w="9525">
                                      <a:moveTo>
                                        <a:pt x="0" y="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14" name="Shape 314"/>
                              <wps:cNvSpPr/>
                              <wps:spPr>
                                <a:xfrm>
                                  <a:off x="9525" y="2138363"/>
                                  <a:ext cx="9525" cy="0"/>
                                </a:xfrm>
                                <a:custGeom>
                                  <a:avLst/>
                                  <a:gdLst/>
                                  <a:ahLst/>
                                  <a:cxnLst/>
                                  <a:rect l="0" t="0" r="0" b="0"/>
                                  <a:pathLst>
                                    <a:path w="9525">
                                      <a:moveTo>
                                        <a:pt x="0" y="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15" name="Shape 315"/>
                              <wps:cNvSpPr/>
                              <wps:spPr>
                                <a:xfrm>
                                  <a:off x="9525" y="2328863"/>
                                  <a:ext cx="9525" cy="0"/>
                                </a:xfrm>
                                <a:custGeom>
                                  <a:avLst/>
                                  <a:gdLst/>
                                  <a:ahLst/>
                                  <a:cxnLst/>
                                  <a:rect l="0" t="0" r="0" b="0"/>
                                  <a:pathLst>
                                    <a:path w="9525">
                                      <a:moveTo>
                                        <a:pt x="0" y="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16" name="Shape 316"/>
                              <wps:cNvSpPr/>
                              <wps:spPr>
                                <a:xfrm>
                                  <a:off x="14288" y="2505075"/>
                                  <a:ext cx="0" cy="219075"/>
                                </a:xfrm>
                                <a:custGeom>
                                  <a:avLst/>
                                  <a:gdLst/>
                                  <a:ahLst/>
                                  <a:cxnLst/>
                                  <a:rect l="0" t="0" r="0" b="0"/>
                                  <a:pathLst>
                                    <a:path h="219075">
                                      <a:moveTo>
                                        <a:pt x="0" y="0"/>
                                      </a:moveTo>
                                      <a:lnTo>
                                        <a:pt x="0" y="219075"/>
                                      </a:lnTo>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317" name="Shape 317"/>
                              <wps:cNvSpPr/>
                              <wps:spPr>
                                <a:xfrm>
                                  <a:off x="0" y="2519363"/>
                                  <a:ext cx="19050" cy="0"/>
                                </a:xfrm>
                                <a:custGeom>
                                  <a:avLst/>
                                  <a:gdLst/>
                                  <a:ahLst/>
                                  <a:cxnLst/>
                                  <a:rect l="0" t="0" r="0" b="0"/>
                                  <a:pathLst>
                                    <a:path w="19050">
                                      <a:moveTo>
                                        <a:pt x="0" y="0"/>
                                      </a:moveTo>
                                      <a:lnTo>
                                        <a:pt x="19050" y="0"/>
                                      </a:lnTo>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318" name="Shape 318"/>
                              <wps:cNvSpPr/>
                              <wps:spPr>
                                <a:xfrm>
                                  <a:off x="0" y="2709863"/>
                                  <a:ext cx="19050" cy="0"/>
                                </a:xfrm>
                                <a:custGeom>
                                  <a:avLst/>
                                  <a:gdLst/>
                                  <a:ahLst/>
                                  <a:cxnLst/>
                                  <a:rect l="0" t="0" r="0" b="0"/>
                                  <a:pathLst>
                                    <a:path w="19050">
                                      <a:moveTo>
                                        <a:pt x="0" y="0"/>
                                      </a:moveTo>
                                      <a:lnTo>
                                        <a:pt x="19050" y="0"/>
                                      </a:lnTo>
                                    </a:path>
                                  </a:pathLst>
                                </a:custGeom>
                                <a:ln w="28575"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5565C677" id="Group 7377" o:spid="_x0000_s1026" style="width:1.5pt;height:214.5pt;mso-position-horizontal-relative:char;mso-position-vertical-relative:line" coordsize="190,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">
                      <v:shape id="Shape 302" o:spid="_x0000_s1027" style="position:absolute;left:142;width:0;height:4381;visibility:visible;mso-wrap-style:square;v-text-anchor:top" coordsize="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" path="m,l,438150e" filled="f" strokeweight="2.25pt">
                        <v:stroke miterlimit="83231f" joinstyle="miter"/>
                        <v:path arrowok="t" textboxrect="0,0,0,438150"/>
                      </v:shape>
                      <v:shape id="Shape 303" o:spid="_x0000_s1028" style="position:absolute;top:142;width:190;height:0;visibility:visible;mso-wrap-style:square;v-text-anchor:top" coordsize="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" path="m,l19050,e" filled="f" strokeweight="2.25pt">
                        <v:stroke miterlimit="83231f" joinstyle="miter"/>
                        <v:path arrowok="t" textboxrect="0,0,19050,0"/>
                      </v:shape>
                      <v:shape id="Shape 304" o:spid="_x0000_s1029" style="position:absolute;top:4238;width:190;height:0;visibility:visible;mso-wrap-style:square;v-text-anchor:top" coordsize="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" path="m,l19050,e" filled="f" strokeweight="2.25pt">
                        <v:stroke miterlimit="83231f" joinstyle="miter"/>
                        <v:path arrowok="t" textboxrect="0,0,19050,0"/>
                      </v:shape>
                      <v:shape id="Shape 305" o:spid="_x0000_s1030" style="position:absolute;left:142;top:4381;width:0;height:20669;visibility:visible;mso-wrap-style:square;v-text-anchor:top" coordsize="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" path="m,l,2066925e" filled="f">
                        <v:stroke miterlimit="83231f" joinstyle="miter"/>
                        <v:path arrowok="t" textboxrect="0,0,0,2066925"/>
                      </v:shape>
                      <v:shape id="Shape 306" o:spid="_x0000_s1031" style="position:absolute;left:95;top:6143;width:95;height:0;visibility:visible;mso-wrap-style:square;v-text-anchor:top" coordsize="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" path="m,l9525,e" filled="f">
                        <v:stroke miterlimit="83231f" joinstyle="miter"/>
                        <v:path arrowok="t" textboxrect="0,0,9525,0"/>
                      </v:shape>
                      <v:shape id="Shape 307" o:spid="_x0000_s1032" style="position:absolute;left:95;top:8048;width:95;height:0;visibility:visible;mso-wrap-style:square;v-text-anchor:top" coordsize="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" path="m,l9525,e" filled="f">
                        <v:stroke miterlimit="83231f" joinstyle="miter"/>
                        <v:path arrowok="t" textboxrect="0,0,9525,0"/>
                      </v:shape>
                      <v:shape id="Shape 308" o:spid="_x0000_s1033" style="position:absolute;left:95;top:9953;width:95;height:0;visibility:visible;mso-wrap-style:square;v-text-anchor:top" coordsize="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" path="m,l9525,e" filled="f">
                        <v:stroke miterlimit="83231f" joinstyle="miter"/>
                        <v:path arrowok="t" textboxrect="0,0,9525,0"/>
                      </v:shape>
                      <v:shape id="Shape 309" o:spid="_x0000_s1034" style="position:absolute;left:95;top:11858;width:95;height:0;visibility:visible;mso-wrap-style:square;v-text-anchor:top" coordsize="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" path="m,l9525,e" filled="f">
                        <v:stroke miterlimit="83231f" joinstyle="miter"/>
                        <v:path arrowok="t" textboxrect="0,0,9525,0"/>
                      </v:shape>
                      <v:shape id="Shape 310" o:spid="_x0000_s1035" style="position:absolute;left:95;top:13763;width:95;height:0;visibility:visible;mso-wrap-style:square;v-text-anchor:top" coordsize="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" path="m,l9525,e" filled="f">
                        <v:stroke miterlimit="83231f" joinstyle="miter"/>
                        <v:path arrowok="t" textboxrect="0,0,9525,0"/>
                      </v:shape>
                      <v:shape id="Shape 311" o:spid="_x0000_s1036" style="position:absolute;left:95;top:15668;width:95;height:0;visibility:visible;mso-wrap-style:square;v-text-anchor:top" coordsize="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" path="m,l9525,e" filled="f">
                        <v:stroke miterlimit="83231f" joinstyle="miter"/>
                        <v:path arrowok="t" textboxrect="0,0,9525,0"/>
                      </v:shape>
                      <v:shape id="Shape 312" o:spid="_x0000_s1037" style="position:absolute;left:95;top:17573;width:95;height:0;visibility:visible;mso-wrap-style:square;v-text-anchor:top" coordsize="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" path="m,l9525,e" filled="f">
                        <v:stroke miterlimit="83231f" joinstyle="miter"/>
                        <v:path arrowok="t" textboxrect="0,0,9525,0"/>
                      </v:shape>
                      <v:shape id="Shape 313" o:spid="_x0000_s1038" style="position:absolute;left:95;top:19478;width:95;height:0;visibility:visible;mso-wrap-style:square;v-text-anchor:top" coordsize="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" path="m,l9525,e" filled="f">
                        <v:stroke miterlimit="83231f" joinstyle="miter"/>
                        <v:path arrowok="t" textboxrect="0,0,9525,0"/>
                      </v:shape>
                      <v:shape id="Shape 314" o:spid="_x0000_s1039" style="position:absolute;left:95;top:21383;width:95;height:0;visibility:visible;mso-wrap-style:square;v-text-anchor:top" coordsize="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" path="m,l9525,e" filled="f">
                        <v:stroke miterlimit="83231f" joinstyle="miter"/>
                        <v:path arrowok="t" textboxrect="0,0,9525,0"/>
                      </v:shape>
                      <v:shape id="Shape 315" o:spid="_x0000_s1040" style="position:absolute;left:95;top:23288;width:95;height:0;visibility:visible;mso-wrap-style:square;v-text-anchor:top" coordsize="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" path="m,l9525,e" filled="f">
                        <v:stroke miterlimit="83231f" joinstyle="miter"/>
                        <v:path arrowok="t" textboxrect="0,0,9525,0"/>
                      </v:shape>
                      <v:shape id="Shape 316" o:spid="_x0000_s1041" style="position:absolute;left:142;top:25050;width:0;height:2191;visibility:visible;mso-wrap-style:square;v-text-anchor:top" coordsize="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" path="m,l,219075e" filled="f" strokecolor="red" strokeweight="2.25pt">
                        <v:stroke miterlimit="83231f" joinstyle="miter"/>
                        <v:path arrowok="t" textboxrect="0,0,0,219075"/>
                      </v:shape>
                      <v:shape id="Shape 317" o:spid="_x0000_s1042" style="position:absolute;top:25193;width:190;height:0;visibility:visible;mso-wrap-style:square;v-text-anchor:top" coordsize="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" path="m,l19050,e" filled="f" strokecolor="red" strokeweight="2.25pt">
                        <v:stroke miterlimit="83231f" joinstyle="miter"/>
                        <v:path arrowok="t" textboxrect="0,0,19050,0"/>
                      </v:shape>
                      <v:shape id="Shape 318" o:spid="_x0000_s1043" style="position:absolute;top:27098;width:190;height:0;visibility:visible;mso-wrap-style:square;v-text-anchor:top" coordsize="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" path="m,l19050,e" filled="f" strokecolor="red" strokeweight="2.25pt">
                        <v:stroke miterlimit="83231f" joinstyle="miter"/>
                        <v:path arrowok="t" textboxrect="0,0,19050,0"/>
                      </v:shape>
                      <w10:anchorlock/>
                    </v:group>
                  </w:pict>
                </mc:Fallback>
              </mc:AlternateContent>
            </w:r>
          </w:p>
        </w:tc>
      </w:tr>
    </w:tbl>
    <w:p w14:paraId="5FD78583" w14:textId="77777777" w:rsidR="005D5326" w:rsidRDefault="005D5326" w:rsidP="005D5326">
      <w:pPr>
        <w:ind w:left="-1440" w:right="3790"/>
      </w:pPr>
    </w:p>
    <w:tbl>
      <w:tblPr>
        <w:tblStyle w:val="TableGrid"/>
        <w:tblW w:w="5940" w:type="dxa"/>
        <w:tblInd w:w="-710" w:type="dxa"/>
        <w:tblCellMar>
          <w:top w:w="63" w:type="dxa"/>
          <w:left w:w="53" w:type="dxa"/>
          <w:bottom w:w="1" w:type="dxa"/>
          <w:right w:w="53" w:type="dxa"/>
        </w:tblCellMar>
        <w:tblLook w:val="04A0" w:firstRow="1" w:lastRow="0" w:firstColumn="1" w:lastColumn="0" w:noHBand="0" w:noVBand="1"/>
      </w:tblPr>
      <w:tblGrid>
        <w:gridCol w:w="3167"/>
        <w:gridCol w:w="2773"/>
      </w:tblGrid>
      <w:tr w:rsidR="005D5326" w14:paraId="4F77F602" w14:textId="77777777" w:rsidTr="006B1A73">
        <w:trPr>
          <w:trHeight w:val="645"/>
        </w:trPr>
        <w:tc>
          <w:tcPr>
            <w:tcW w:w="2970" w:type="dxa"/>
            <w:tcBorders>
              <w:top w:val="single" w:sz="18" w:space="0" w:color="000000"/>
              <w:left w:val="single" w:sz="18" w:space="0" w:color="000000"/>
              <w:bottom w:val="single" w:sz="18" w:space="0" w:color="000000"/>
              <w:right w:val="single" w:sz="18" w:space="0" w:color="000000"/>
            </w:tcBorders>
            <w:shd w:val="clear" w:color="auto" w:fill="00FFFF"/>
            <w:vAlign w:val="bottom"/>
          </w:tcPr>
          <w:p w14:paraId="6A29ECCC" w14:textId="77777777" w:rsidR="005D5326" w:rsidRDefault="005D5326" w:rsidP="006B1A73">
            <w:pPr>
              <w:ind w:left="30"/>
            </w:pPr>
            <w:r>
              <w:rPr>
                <w:rFonts w:ascii="Calibri" w:eastAsia="Calibri" w:hAnsi="Calibri" w:cs="Calibri"/>
                <w:sz w:val="21"/>
              </w:rPr>
              <w:t>Tabelas</w:t>
            </w:r>
          </w:p>
        </w:tc>
        <w:tc>
          <w:tcPr>
            <w:tcW w:w="2970" w:type="dxa"/>
            <w:tcBorders>
              <w:top w:val="single" w:sz="18" w:space="0" w:color="000000"/>
              <w:left w:val="single" w:sz="18" w:space="0" w:color="000000"/>
              <w:bottom w:val="single" w:sz="18" w:space="0" w:color="000000"/>
              <w:right w:val="single" w:sz="18" w:space="0" w:color="000000"/>
            </w:tcBorders>
            <w:shd w:val="clear" w:color="auto" w:fill="00FFFF"/>
            <w:vAlign w:val="bottom"/>
          </w:tcPr>
          <w:p w14:paraId="656E31C3" w14:textId="77777777" w:rsidR="005D5326" w:rsidRDefault="005D5326" w:rsidP="006B1A73">
            <w:pPr>
              <w:ind w:left="30"/>
            </w:pPr>
            <w:r>
              <w:rPr>
                <w:rFonts w:ascii="Calibri" w:eastAsia="Calibri" w:hAnsi="Calibri" w:cs="Calibri"/>
                <w:sz w:val="21"/>
              </w:rPr>
              <w:t>Campos</w:t>
            </w:r>
          </w:p>
        </w:tc>
      </w:tr>
      <w:tr w:rsidR="005D5326" w14:paraId="6583E66C" w14:textId="77777777" w:rsidTr="006B1A73">
        <w:trPr>
          <w:trHeight w:val="300"/>
        </w:trPr>
        <w:tc>
          <w:tcPr>
            <w:tcW w:w="2970" w:type="dxa"/>
            <w:tcBorders>
              <w:top w:val="single" w:sz="18" w:space="0" w:color="000000"/>
              <w:left w:val="single" w:sz="6" w:space="0" w:color="000000"/>
              <w:bottom w:val="single" w:sz="6" w:space="0" w:color="000000"/>
              <w:right w:val="single" w:sz="6" w:space="0" w:color="000000"/>
            </w:tcBorders>
          </w:tcPr>
          <w:p w14:paraId="48258158" w14:textId="77777777" w:rsidR="005D5326" w:rsidRDefault="005D5326" w:rsidP="006B1A73">
            <w:r>
              <w:rPr>
                <w:rFonts w:ascii="Calibri" w:eastAsia="Calibri" w:hAnsi="Calibri" w:cs="Calibri"/>
                <w:sz w:val="21"/>
              </w:rPr>
              <w:t>FamíliaCarente</w:t>
            </w:r>
          </w:p>
        </w:tc>
        <w:tc>
          <w:tcPr>
            <w:tcW w:w="2970" w:type="dxa"/>
            <w:tcBorders>
              <w:top w:val="single" w:sz="18" w:space="0" w:color="000000"/>
              <w:left w:val="single" w:sz="6" w:space="0" w:color="000000"/>
              <w:bottom w:val="single" w:sz="6" w:space="0" w:color="000000"/>
              <w:right w:val="single" w:sz="6" w:space="0" w:color="000000"/>
            </w:tcBorders>
          </w:tcPr>
          <w:p w14:paraId="61DFE5E8" w14:textId="77777777" w:rsidR="005D5326" w:rsidRDefault="005D5326" w:rsidP="006B1A73">
            <w:pPr>
              <w:jc w:val="right"/>
            </w:pPr>
            <w:r>
              <w:rPr>
                <w:rFonts w:ascii="Calibri" w:eastAsia="Calibri" w:hAnsi="Calibri" w:cs="Calibri"/>
                <w:sz w:val="21"/>
              </w:rPr>
              <w:t>7</w:t>
            </w:r>
          </w:p>
        </w:tc>
      </w:tr>
      <w:tr w:rsidR="005D5326" w14:paraId="77D2EE43" w14:textId="77777777" w:rsidTr="006B1A73">
        <w:trPr>
          <w:trHeight w:val="300"/>
        </w:trPr>
        <w:tc>
          <w:tcPr>
            <w:tcW w:w="2970" w:type="dxa"/>
            <w:tcBorders>
              <w:top w:val="single" w:sz="6" w:space="0" w:color="000000"/>
              <w:left w:val="single" w:sz="6" w:space="0" w:color="000000"/>
              <w:bottom w:val="single" w:sz="6" w:space="0" w:color="000000"/>
              <w:right w:val="single" w:sz="6" w:space="0" w:color="000000"/>
            </w:tcBorders>
          </w:tcPr>
          <w:p w14:paraId="102BA1B7" w14:textId="77777777" w:rsidR="005D5326" w:rsidRDefault="005D5326" w:rsidP="006B1A73">
            <w:r>
              <w:rPr>
                <w:rFonts w:ascii="Calibri" w:eastAsia="Calibri" w:hAnsi="Calibri" w:cs="Calibri"/>
                <w:sz w:val="21"/>
              </w:rPr>
              <w:t>Contato</w:t>
            </w:r>
          </w:p>
        </w:tc>
        <w:tc>
          <w:tcPr>
            <w:tcW w:w="2970" w:type="dxa"/>
            <w:tcBorders>
              <w:top w:val="single" w:sz="6" w:space="0" w:color="000000"/>
              <w:left w:val="single" w:sz="6" w:space="0" w:color="000000"/>
              <w:bottom w:val="single" w:sz="6" w:space="0" w:color="000000"/>
              <w:right w:val="single" w:sz="6" w:space="0" w:color="000000"/>
            </w:tcBorders>
          </w:tcPr>
          <w:p w14:paraId="74E7B335" w14:textId="77777777" w:rsidR="005D5326" w:rsidRDefault="005D5326" w:rsidP="006B1A73">
            <w:pPr>
              <w:jc w:val="right"/>
            </w:pPr>
            <w:r>
              <w:rPr>
                <w:rFonts w:ascii="Calibri" w:eastAsia="Calibri" w:hAnsi="Calibri" w:cs="Calibri"/>
                <w:sz w:val="21"/>
              </w:rPr>
              <w:t>4</w:t>
            </w:r>
          </w:p>
        </w:tc>
      </w:tr>
      <w:tr w:rsidR="005D5326" w14:paraId="71952C25" w14:textId="77777777" w:rsidTr="006B1A73">
        <w:trPr>
          <w:trHeight w:val="300"/>
        </w:trPr>
        <w:tc>
          <w:tcPr>
            <w:tcW w:w="2970" w:type="dxa"/>
            <w:tcBorders>
              <w:top w:val="single" w:sz="6" w:space="0" w:color="000000"/>
              <w:left w:val="single" w:sz="6" w:space="0" w:color="000000"/>
              <w:bottom w:val="single" w:sz="6" w:space="0" w:color="000000"/>
              <w:right w:val="single" w:sz="6" w:space="0" w:color="000000"/>
            </w:tcBorders>
          </w:tcPr>
          <w:p w14:paraId="720B83D6" w14:textId="77777777" w:rsidR="005D5326" w:rsidRDefault="005D5326" w:rsidP="006B1A73">
            <w:r>
              <w:rPr>
                <w:rFonts w:ascii="Calibri" w:eastAsia="Calibri" w:hAnsi="Calibri" w:cs="Calibri"/>
                <w:sz w:val="21"/>
              </w:rPr>
              <w:lastRenderedPageBreak/>
              <w:t>Endereço</w:t>
            </w:r>
          </w:p>
        </w:tc>
        <w:tc>
          <w:tcPr>
            <w:tcW w:w="2970" w:type="dxa"/>
            <w:tcBorders>
              <w:top w:val="single" w:sz="6" w:space="0" w:color="000000"/>
              <w:left w:val="single" w:sz="6" w:space="0" w:color="000000"/>
              <w:bottom w:val="single" w:sz="6" w:space="0" w:color="000000"/>
              <w:right w:val="single" w:sz="6" w:space="0" w:color="000000"/>
            </w:tcBorders>
          </w:tcPr>
          <w:p w14:paraId="3ECDA08E" w14:textId="77777777" w:rsidR="005D5326" w:rsidRDefault="005D5326" w:rsidP="006B1A73">
            <w:pPr>
              <w:jc w:val="right"/>
            </w:pPr>
            <w:r>
              <w:rPr>
                <w:rFonts w:ascii="Calibri" w:eastAsia="Calibri" w:hAnsi="Calibri" w:cs="Calibri"/>
                <w:sz w:val="21"/>
              </w:rPr>
              <w:t>6</w:t>
            </w:r>
          </w:p>
        </w:tc>
      </w:tr>
      <w:tr w:rsidR="005D5326" w14:paraId="096870E4" w14:textId="77777777" w:rsidTr="006B1A73">
        <w:trPr>
          <w:trHeight w:val="300"/>
        </w:trPr>
        <w:tc>
          <w:tcPr>
            <w:tcW w:w="2970" w:type="dxa"/>
            <w:tcBorders>
              <w:top w:val="single" w:sz="6" w:space="0" w:color="000000"/>
              <w:left w:val="single" w:sz="6" w:space="0" w:color="000000"/>
              <w:bottom w:val="single" w:sz="6" w:space="0" w:color="000000"/>
              <w:right w:val="single" w:sz="6" w:space="0" w:color="000000"/>
            </w:tcBorders>
          </w:tcPr>
          <w:p w14:paraId="02CB6901" w14:textId="77777777" w:rsidR="005D5326" w:rsidRDefault="005D5326" w:rsidP="006B1A73">
            <w:r>
              <w:rPr>
                <w:rFonts w:ascii="Calibri" w:eastAsia="Calibri" w:hAnsi="Calibri" w:cs="Calibri"/>
                <w:sz w:val="21"/>
              </w:rPr>
              <w:t>Doador</w:t>
            </w:r>
          </w:p>
        </w:tc>
        <w:tc>
          <w:tcPr>
            <w:tcW w:w="2970" w:type="dxa"/>
            <w:tcBorders>
              <w:top w:val="single" w:sz="6" w:space="0" w:color="000000"/>
              <w:left w:val="single" w:sz="6" w:space="0" w:color="000000"/>
              <w:bottom w:val="single" w:sz="6" w:space="0" w:color="000000"/>
              <w:right w:val="single" w:sz="6" w:space="0" w:color="000000"/>
            </w:tcBorders>
          </w:tcPr>
          <w:p w14:paraId="5087EBA8" w14:textId="77777777" w:rsidR="005D5326" w:rsidRDefault="005D5326" w:rsidP="006B1A73">
            <w:pPr>
              <w:jc w:val="right"/>
            </w:pPr>
            <w:r>
              <w:rPr>
                <w:rFonts w:ascii="Calibri" w:eastAsia="Calibri" w:hAnsi="Calibri" w:cs="Calibri"/>
                <w:sz w:val="21"/>
              </w:rPr>
              <w:t>6</w:t>
            </w:r>
          </w:p>
        </w:tc>
      </w:tr>
      <w:tr w:rsidR="005D5326" w14:paraId="22DD7B33" w14:textId="77777777" w:rsidTr="006B1A73">
        <w:trPr>
          <w:trHeight w:val="300"/>
        </w:trPr>
        <w:tc>
          <w:tcPr>
            <w:tcW w:w="2970" w:type="dxa"/>
            <w:tcBorders>
              <w:top w:val="single" w:sz="6" w:space="0" w:color="000000"/>
              <w:left w:val="single" w:sz="6" w:space="0" w:color="000000"/>
              <w:bottom w:val="single" w:sz="6" w:space="0" w:color="000000"/>
              <w:right w:val="single" w:sz="6" w:space="0" w:color="000000"/>
            </w:tcBorders>
          </w:tcPr>
          <w:p w14:paraId="06BF91AE" w14:textId="77777777" w:rsidR="005D5326" w:rsidRDefault="005D5326" w:rsidP="006B1A73">
            <w:r>
              <w:rPr>
                <w:rFonts w:ascii="Calibri" w:eastAsia="Calibri" w:hAnsi="Calibri" w:cs="Calibri"/>
                <w:sz w:val="21"/>
              </w:rPr>
              <w:t>PessoaJuridica</w:t>
            </w:r>
          </w:p>
        </w:tc>
        <w:tc>
          <w:tcPr>
            <w:tcW w:w="2970" w:type="dxa"/>
            <w:tcBorders>
              <w:top w:val="single" w:sz="6" w:space="0" w:color="000000"/>
              <w:left w:val="single" w:sz="6" w:space="0" w:color="000000"/>
              <w:bottom w:val="single" w:sz="6" w:space="0" w:color="000000"/>
              <w:right w:val="single" w:sz="6" w:space="0" w:color="000000"/>
            </w:tcBorders>
          </w:tcPr>
          <w:p w14:paraId="7E44722F" w14:textId="77777777" w:rsidR="005D5326" w:rsidRDefault="005D5326" w:rsidP="006B1A73">
            <w:pPr>
              <w:jc w:val="right"/>
            </w:pPr>
            <w:r>
              <w:rPr>
                <w:rFonts w:ascii="Calibri" w:eastAsia="Calibri" w:hAnsi="Calibri" w:cs="Calibri"/>
                <w:sz w:val="21"/>
              </w:rPr>
              <w:t>6</w:t>
            </w:r>
          </w:p>
        </w:tc>
      </w:tr>
      <w:tr w:rsidR="005D5326" w14:paraId="66BE91C9" w14:textId="77777777" w:rsidTr="006B1A73">
        <w:trPr>
          <w:trHeight w:val="300"/>
        </w:trPr>
        <w:tc>
          <w:tcPr>
            <w:tcW w:w="2970" w:type="dxa"/>
            <w:tcBorders>
              <w:top w:val="single" w:sz="6" w:space="0" w:color="000000"/>
              <w:left w:val="single" w:sz="6" w:space="0" w:color="000000"/>
              <w:bottom w:val="single" w:sz="6" w:space="0" w:color="000000"/>
              <w:right w:val="single" w:sz="6" w:space="0" w:color="000000"/>
            </w:tcBorders>
          </w:tcPr>
          <w:p w14:paraId="25CC0C66" w14:textId="77777777" w:rsidR="005D5326" w:rsidRDefault="005D5326" w:rsidP="006B1A73">
            <w:r>
              <w:rPr>
                <w:rFonts w:ascii="Calibri" w:eastAsia="Calibri" w:hAnsi="Calibri" w:cs="Calibri"/>
                <w:sz w:val="21"/>
              </w:rPr>
              <w:t>PessoaFisica</w:t>
            </w:r>
          </w:p>
        </w:tc>
        <w:tc>
          <w:tcPr>
            <w:tcW w:w="2970" w:type="dxa"/>
            <w:tcBorders>
              <w:top w:val="single" w:sz="6" w:space="0" w:color="000000"/>
              <w:left w:val="single" w:sz="6" w:space="0" w:color="000000"/>
              <w:bottom w:val="single" w:sz="6" w:space="0" w:color="000000"/>
              <w:right w:val="single" w:sz="6" w:space="0" w:color="000000"/>
            </w:tcBorders>
          </w:tcPr>
          <w:p w14:paraId="200479BA" w14:textId="77777777" w:rsidR="005D5326" w:rsidRDefault="005D5326" w:rsidP="006B1A73">
            <w:pPr>
              <w:jc w:val="right"/>
            </w:pPr>
            <w:r>
              <w:rPr>
                <w:rFonts w:ascii="Calibri" w:eastAsia="Calibri" w:hAnsi="Calibri" w:cs="Calibri"/>
                <w:sz w:val="21"/>
              </w:rPr>
              <w:t>4</w:t>
            </w:r>
          </w:p>
        </w:tc>
      </w:tr>
      <w:tr w:rsidR="005D5326" w14:paraId="10D3FE33" w14:textId="77777777" w:rsidTr="006B1A73">
        <w:trPr>
          <w:trHeight w:val="300"/>
        </w:trPr>
        <w:tc>
          <w:tcPr>
            <w:tcW w:w="2970" w:type="dxa"/>
            <w:tcBorders>
              <w:top w:val="single" w:sz="6" w:space="0" w:color="000000"/>
              <w:left w:val="single" w:sz="6" w:space="0" w:color="000000"/>
              <w:bottom w:val="single" w:sz="6" w:space="0" w:color="000000"/>
              <w:right w:val="single" w:sz="6" w:space="0" w:color="000000"/>
            </w:tcBorders>
          </w:tcPr>
          <w:p w14:paraId="37EBB538" w14:textId="77777777" w:rsidR="005D5326" w:rsidRDefault="005D5326" w:rsidP="006B1A73">
            <w:r>
              <w:rPr>
                <w:rFonts w:ascii="Calibri" w:eastAsia="Calibri" w:hAnsi="Calibri" w:cs="Calibri"/>
                <w:sz w:val="21"/>
              </w:rPr>
              <w:t>Doacao</w:t>
            </w:r>
          </w:p>
        </w:tc>
        <w:tc>
          <w:tcPr>
            <w:tcW w:w="2970" w:type="dxa"/>
            <w:tcBorders>
              <w:top w:val="single" w:sz="6" w:space="0" w:color="000000"/>
              <w:left w:val="single" w:sz="6" w:space="0" w:color="000000"/>
              <w:bottom w:val="single" w:sz="6" w:space="0" w:color="000000"/>
              <w:right w:val="single" w:sz="6" w:space="0" w:color="000000"/>
            </w:tcBorders>
          </w:tcPr>
          <w:p w14:paraId="68940014" w14:textId="77777777" w:rsidR="005D5326" w:rsidRDefault="005D5326" w:rsidP="006B1A73">
            <w:pPr>
              <w:jc w:val="right"/>
            </w:pPr>
            <w:r>
              <w:rPr>
                <w:rFonts w:ascii="Calibri" w:eastAsia="Calibri" w:hAnsi="Calibri" w:cs="Calibri"/>
                <w:sz w:val="21"/>
              </w:rPr>
              <w:t>4</w:t>
            </w:r>
          </w:p>
        </w:tc>
      </w:tr>
      <w:tr w:rsidR="005D5326" w14:paraId="41BDA57F" w14:textId="77777777" w:rsidTr="006B1A73">
        <w:trPr>
          <w:trHeight w:val="300"/>
        </w:trPr>
        <w:tc>
          <w:tcPr>
            <w:tcW w:w="2970" w:type="dxa"/>
            <w:tcBorders>
              <w:top w:val="single" w:sz="6" w:space="0" w:color="000000"/>
              <w:left w:val="single" w:sz="6" w:space="0" w:color="000000"/>
              <w:bottom w:val="single" w:sz="6" w:space="0" w:color="000000"/>
              <w:right w:val="single" w:sz="6" w:space="0" w:color="000000"/>
            </w:tcBorders>
          </w:tcPr>
          <w:p w14:paraId="2FCB9277" w14:textId="77777777" w:rsidR="005D5326" w:rsidRDefault="005D5326" w:rsidP="006B1A73">
            <w:r>
              <w:rPr>
                <w:rFonts w:ascii="Calibri" w:eastAsia="Calibri" w:hAnsi="Calibri" w:cs="Calibri"/>
                <w:sz w:val="21"/>
              </w:rPr>
              <w:t>DoacaoFisica</w:t>
            </w:r>
          </w:p>
        </w:tc>
        <w:tc>
          <w:tcPr>
            <w:tcW w:w="2970" w:type="dxa"/>
            <w:tcBorders>
              <w:top w:val="single" w:sz="6" w:space="0" w:color="000000"/>
              <w:left w:val="single" w:sz="6" w:space="0" w:color="000000"/>
              <w:bottom w:val="single" w:sz="6" w:space="0" w:color="000000"/>
              <w:right w:val="single" w:sz="6" w:space="0" w:color="000000"/>
            </w:tcBorders>
          </w:tcPr>
          <w:p w14:paraId="2FBEB1F4" w14:textId="77777777" w:rsidR="005D5326" w:rsidRDefault="005D5326" w:rsidP="006B1A73">
            <w:pPr>
              <w:jc w:val="right"/>
            </w:pPr>
            <w:r>
              <w:rPr>
                <w:rFonts w:ascii="Calibri" w:eastAsia="Calibri" w:hAnsi="Calibri" w:cs="Calibri"/>
                <w:sz w:val="21"/>
              </w:rPr>
              <w:t>3</w:t>
            </w:r>
          </w:p>
        </w:tc>
      </w:tr>
      <w:tr w:rsidR="005D5326" w14:paraId="3D0FB857" w14:textId="77777777" w:rsidTr="006B1A73">
        <w:trPr>
          <w:trHeight w:val="300"/>
        </w:trPr>
        <w:tc>
          <w:tcPr>
            <w:tcW w:w="2970" w:type="dxa"/>
            <w:tcBorders>
              <w:top w:val="single" w:sz="6" w:space="0" w:color="000000"/>
              <w:left w:val="single" w:sz="6" w:space="0" w:color="000000"/>
              <w:bottom w:val="single" w:sz="6" w:space="0" w:color="000000"/>
              <w:right w:val="single" w:sz="6" w:space="0" w:color="000000"/>
            </w:tcBorders>
          </w:tcPr>
          <w:p w14:paraId="2382DA65" w14:textId="77777777" w:rsidR="005D5326" w:rsidRDefault="005D5326" w:rsidP="006B1A73">
            <w:r>
              <w:rPr>
                <w:rFonts w:ascii="Calibri" w:eastAsia="Calibri" w:hAnsi="Calibri" w:cs="Calibri"/>
                <w:sz w:val="21"/>
              </w:rPr>
              <w:t>DoacaoMonetaria</w:t>
            </w:r>
          </w:p>
        </w:tc>
        <w:tc>
          <w:tcPr>
            <w:tcW w:w="2970" w:type="dxa"/>
            <w:tcBorders>
              <w:top w:val="single" w:sz="6" w:space="0" w:color="000000"/>
              <w:left w:val="single" w:sz="6" w:space="0" w:color="000000"/>
              <w:bottom w:val="single" w:sz="6" w:space="0" w:color="000000"/>
              <w:right w:val="single" w:sz="6" w:space="0" w:color="000000"/>
            </w:tcBorders>
          </w:tcPr>
          <w:p w14:paraId="6E0125B0" w14:textId="77777777" w:rsidR="005D5326" w:rsidRDefault="005D5326" w:rsidP="006B1A73">
            <w:pPr>
              <w:jc w:val="right"/>
            </w:pPr>
            <w:r>
              <w:rPr>
                <w:rFonts w:ascii="Calibri" w:eastAsia="Calibri" w:hAnsi="Calibri" w:cs="Calibri"/>
                <w:sz w:val="21"/>
              </w:rPr>
              <w:t>3</w:t>
            </w:r>
          </w:p>
        </w:tc>
      </w:tr>
      <w:tr w:rsidR="005D5326" w14:paraId="2FE0BE30" w14:textId="77777777" w:rsidTr="006B1A73">
        <w:trPr>
          <w:trHeight w:val="300"/>
        </w:trPr>
        <w:tc>
          <w:tcPr>
            <w:tcW w:w="2970" w:type="dxa"/>
            <w:tcBorders>
              <w:top w:val="single" w:sz="6" w:space="0" w:color="000000"/>
              <w:left w:val="single" w:sz="6" w:space="0" w:color="000000"/>
              <w:bottom w:val="single" w:sz="6" w:space="0" w:color="000000"/>
              <w:right w:val="single" w:sz="6" w:space="0" w:color="000000"/>
            </w:tcBorders>
          </w:tcPr>
          <w:p w14:paraId="1F1FAE8F" w14:textId="77777777" w:rsidR="005D5326" w:rsidRDefault="005D5326" w:rsidP="006B1A73">
            <w:r>
              <w:rPr>
                <w:rFonts w:ascii="Calibri" w:eastAsia="Calibri" w:hAnsi="Calibri" w:cs="Calibri"/>
                <w:sz w:val="21"/>
              </w:rPr>
              <w:t>ItemDoacao</w:t>
            </w:r>
          </w:p>
        </w:tc>
        <w:tc>
          <w:tcPr>
            <w:tcW w:w="2970" w:type="dxa"/>
            <w:tcBorders>
              <w:top w:val="single" w:sz="6" w:space="0" w:color="000000"/>
              <w:left w:val="single" w:sz="6" w:space="0" w:color="000000"/>
              <w:bottom w:val="single" w:sz="6" w:space="0" w:color="000000"/>
              <w:right w:val="single" w:sz="6" w:space="0" w:color="000000"/>
            </w:tcBorders>
          </w:tcPr>
          <w:p w14:paraId="1D786C55" w14:textId="77777777" w:rsidR="005D5326" w:rsidRDefault="005D5326" w:rsidP="006B1A73">
            <w:pPr>
              <w:jc w:val="right"/>
            </w:pPr>
            <w:r>
              <w:rPr>
                <w:rFonts w:ascii="Calibri" w:eastAsia="Calibri" w:hAnsi="Calibri" w:cs="Calibri"/>
                <w:sz w:val="21"/>
              </w:rPr>
              <w:t>3</w:t>
            </w:r>
          </w:p>
        </w:tc>
      </w:tr>
      <w:tr w:rsidR="005D5326" w14:paraId="302B41A3" w14:textId="77777777" w:rsidTr="006B1A73">
        <w:trPr>
          <w:trHeight w:val="300"/>
        </w:trPr>
        <w:tc>
          <w:tcPr>
            <w:tcW w:w="2970" w:type="dxa"/>
            <w:tcBorders>
              <w:top w:val="single" w:sz="6" w:space="0" w:color="000000"/>
              <w:left w:val="single" w:sz="6" w:space="0" w:color="000000"/>
              <w:bottom w:val="single" w:sz="18" w:space="0" w:color="FF0000"/>
              <w:right w:val="single" w:sz="6" w:space="0" w:color="000000"/>
            </w:tcBorders>
          </w:tcPr>
          <w:p w14:paraId="5BED11F3" w14:textId="77777777" w:rsidR="005D5326" w:rsidRDefault="005D5326" w:rsidP="006B1A73">
            <w:r>
              <w:rPr>
                <w:rFonts w:ascii="Calibri" w:eastAsia="Calibri" w:hAnsi="Calibri" w:cs="Calibri"/>
                <w:sz w:val="21"/>
              </w:rPr>
              <w:t>MetodoPagamento</w:t>
            </w:r>
          </w:p>
        </w:tc>
        <w:tc>
          <w:tcPr>
            <w:tcW w:w="2970" w:type="dxa"/>
            <w:tcBorders>
              <w:top w:val="single" w:sz="6" w:space="0" w:color="000000"/>
              <w:left w:val="single" w:sz="6" w:space="0" w:color="000000"/>
              <w:bottom w:val="single" w:sz="18" w:space="0" w:color="FF0000"/>
              <w:right w:val="single" w:sz="6" w:space="0" w:color="000000"/>
            </w:tcBorders>
          </w:tcPr>
          <w:p w14:paraId="30D6814D" w14:textId="77777777" w:rsidR="005D5326" w:rsidRDefault="005D5326" w:rsidP="006B1A73">
            <w:pPr>
              <w:jc w:val="right"/>
            </w:pPr>
            <w:r>
              <w:rPr>
                <w:rFonts w:ascii="Calibri" w:eastAsia="Calibri" w:hAnsi="Calibri" w:cs="Calibri"/>
                <w:sz w:val="21"/>
              </w:rPr>
              <w:t>2</w:t>
            </w:r>
          </w:p>
        </w:tc>
      </w:tr>
      <w:tr w:rsidR="005D5326" w14:paraId="615F71E4" w14:textId="77777777" w:rsidTr="006B1A73">
        <w:trPr>
          <w:trHeight w:val="300"/>
        </w:trPr>
        <w:tc>
          <w:tcPr>
            <w:tcW w:w="2970" w:type="dxa"/>
            <w:tcBorders>
              <w:top w:val="single" w:sz="18" w:space="0" w:color="FF0000"/>
              <w:left w:val="single" w:sz="18" w:space="0" w:color="FF0000"/>
              <w:bottom w:val="single" w:sz="18" w:space="0" w:color="FF0000"/>
              <w:right w:val="single" w:sz="18" w:space="0" w:color="FF0000"/>
            </w:tcBorders>
            <w:shd w:val="clear" w:color="auto" w:fill="0000FF"/>
          </w:tcPr>
          <w:p w14:paraId="0681DBD1" w14:textId="77777777" w:rsidR="005D5326" w:rsidRDefault="005D5326" w:rsidP="006B1A73">
            <w:pPr>
              <w:ind w:left="30"/>
            </w:pPr>
            <w:r>
              <w:rPr>
                <w:rFonts w:ascii="Calibri" w:eastAsia="Calibri" w:hAnsi="Calibri" w:cs="Calibri"/>
                <w:sz w:val="21"/>
              </w:rPr>
              <w:t>TOTAL</w:t>
            </w:r>
          </w:p>
        </w:tc>
        <w:tc>
          <w:tcPr>
            <w:tcW w:w="2970" w:type="dxa"/>
            <w:tcBorders>
              <w:top w:val="single" w:sz="18" w:space="0" w:color="FF0000"/>
              <w:left w:val="single" w:sz="18" w:space="0" w:color="FF0000"/>
              <w:bottom w:val="single" w:sz="18" w:space="0" w:color="FF0000"/>
              <w:right w:val="single" w:sz="18" w:space="0" w:color="FF0000"/>
            </w:tcBorders>
            <w:shd w:val="clear" w:color="auto" w:fill="0000FF"/>
          </w:tcPr>
          <w:p w14:paraId="3EDA8CFC" w14:textId="77777777" w:rsidR="005D5326" w:rsidRDefault="005D5326" w:rsidP="006B1A73">
            <w:pPr>
              <w:jc w:val="right"/>
            </w:pPr>
            <w:r>
              <w:rPr>
                <w:rFonts w:ascii="Calibri" w:eastAsia="Calibri" w:hAnsi="Calibri" w:cs="Calibri"/>
                <w:sz w:val="21"/>
              </w:rPr>
              <w:t>48</w:t>
            </w:r>
          </w:p>
        </w:tc>
      </w:tr>
    </w:tbl>
    <w:p w14:paraId="25A12992" w14:textId="77777777" w:rsidR="005D5326" w:rsidRDefault="005D5326" w:rsidP="005D5326"/>
    <w:p w14:paraId="6CC6BD3F" w14:textId="22C3F0DD" w:rsidR="001D02B6" w:rsidRDefault="001D02B6" w:rsidP="001D02B6">
      <w:pPr>
        <w:ind w:firstLine="0"/>
      </w:pPr>
      <w:r>
        <w:t>Proposta Comercial</w:t>
      </w:r>
    </w:p>
    <w:p w14:paraId="688B78F7" w14:textId="5BFA95CE" w:rsidR="001D02B6" w:rsidRDefault="001D02B6" w:rsidP="001D02B6">
      <w:pPr>
        <w:ind w:firstLine="709"/>
      </w:pPr>
      <w:r>
        <w:t>- Introdução</w:t>
      </w:r>
    </w:p>
    <w:p w14:paraId="79944349" w14:textId="72AD9803" w:rsidR="001D02B6" w:rsidRDefault="001D02B6" w:rsidP="001D02B6">
      <w:pPr>
        <w:ind w:firstLine="709"/>
      </w:pPr>
      <w:r>
        <w:t>A Sociedade Francana de Instrução e Trabalho para Cegos (SFITC) é uma organização que realiza um trabalho admirável, proporcionando apoio e educação para pessoas com deficiência visual. No entanto, como muitas organizações sem fins lucrativos, a SFITC enfrenta desafios significativos na administração de doações. Atualmente, o processo de gestão é manual, o que pode levar a erros e ineficiências. Com o objetivo de modernizar e otimizar esse processo, apresentamos uma solução tecnológica abrangente que visa facilitar a interação com os doadores, automatizar o controle de doações e melhorar a eficiência da gestão interna.</w:t>
      </w:r>
    </w:p>
    <w:p w14:paraId="64976133" w14:textId="02591CBC" w:rsidR="001D02B6" w:rsidRDefault="001D02B6" w:rsidP="001D02B6">
      <w:pPr>
        <w:ind w:firstLine="709"/>
      </w:pPr>
      <w:r>
        <w:t>O principal objetivo desta proposta é desenvolver uma solução digital que centralize e automatize o controle de doações, permitindo uma gestão mais eficaz e precisa. Com isso, a SFITC poderá:</w:t>
      </w:r>
    </w:p>
    <w:p w14:paraId="1E53364A" w14:textId="3CD4C380" w:rsidR="001D02B6" w:rsidRDefault="001D02B6" w:rsidP="001D02B6">
      <w:pPr>
        <w:ind w:firstLine="709"/>
      </w:pPr>
      <w:r>
        <w:t>Facilitar o processo de doação online.</w:t>
      </w:r>
    </w:p>
    <w:p w14:paraId="0524A99F" w14:textId="1498B127" w:rsidR="001D02B6" w:rsidRDefault="001D02B6" w:rsidP="001D02B6">
      <w:pPr>
        <w:ind w:firstLine="709"/>
      </w:pPr>
      <w:r>
        <w:t>Melhorar a comunicação com os doadores.</w:t>
      </w:r>
    </w:p>
    <w:p w14:paraId="13F5BD37" w14:textId="494BE83B" w:rsidR="001D02B6" w:rsidRDefault="001D02B6" w:rsidP="001D02B6">
      <w:pPr>
        <w:ind w:firstLine="709"/>
      </w:pPr>
      <w:r>
        <w:t>Gerar relatórios que apoiem decisões estratégicas.</w:t>
      </w:r>
    </w:p>
    <w:p w14:paraId="2B83EEF3" w14:textId="659B79C7" w:rsidR="001D02B6" w:rsidRDefault="001D02B6" w:rsidP="001D02B6">
      <w:pPr>
        <w:ind w:firstLine="709"/>
      </w:pPr>
      <w:r>
        <w:t>Aumentar o engajamento e a fidelização dos doadores.</w:t>
      </w:r>
    </w:p>
    <w:p w14:paraId="6DB175B5" w14:textId="7EF3B23A" w:rsidR="001D02B6" w:rsidRDefault="001D02B6" w:rsidP="001D02B6">
      <w:pPr>
        <w:ind w:firstLine="0"/>
      </w:pPr>
      <w:r>
        <w:t>- Solução Proposta</w:t>
      </w:r>
    </w:p>
    <w:p w14:paraId="5B73AFFE" w14:textId="04B832E3" w:rsidR="001D02B6" w:rsidRDefault="001D02B6" w:rsidP="001D02B6">
      <w:pPr>
        <w:ind w:firstLine="709"/>
      </w:pPr>
      <w:r>
        <w:t>A SFITC atualmente enfrenta diversos desafios com seu sistema manual. A seguir, listamos as principais questões e como nossa solução pode resolvê-las:</w:t>
      </w:r>
    </w:p>
    <w:p w14:paraId="5364A6EC" w14:textId="1BC1F215" w:rsidR="001D02B6" w:rsidRDefault="001D02B6" w:rsidP="001D02B6">
      <w:pPr>
        <w:ind w:firstLine="709"/>
      </w:pPr>
      <w:r>
        <w:t>Dificuldade de Comunicação com os Doadores: A falta de uma comunicação eficaz pode resultar na perda de doações e na diminuição do engajamento dos doadores. Nossa solução incluirá ferramentas para melhorar essa comunicação.</w:t>
      </w:r>
    </w:p>
    <w:p w14:paraId="57647D42" w14:textId="77777777" w:rsidR="001D02B6" w:rsidRDefault="001D02B6" w:rsidP="001D02B6">
      <w:pPr>
        <w:ind w:firstLine="709"/>
      </w:pPr>
      <w:r>
        <w:t>Doadores Esquecendo de Doar Novamente: A ausência de sistemas automatizados para lembretes de doação recorrente resulta em uma queda nas doações contínuas. Propomos um sistema de lembretes automáticos que incentivará as doações recorrentes.</w:t>
      </w:r>
    </w:p>
    <w:p w14:paraId="452626D1" w14:textId="77777777" w:rsidR="001D02B6" w:rsidRDefault="001D02B6" w:rsidP="001D02B6">
      <w:pPr>
        <w:ind w:firstLine="709"/>
      </w:pPr>
    </w:p>
    <w:p w14:paraId="566053F8" w14:textId="55C5E3FC" w:rsidR="001D02B6" w:rsidRDefault="001D02B6" w:rsidP="001D02B6">
      <w:pPr>
        <w:ind w:firstLine="709"/>
      </w:pPr>
      <w:r>
        <w:lastRenderedPageBreak/>
        <w:t>Controle Manual de Doadores: O controle manual é propenso a erros, consome tempo e dificulta a análise de padrões de doação. Com nossa solução, o controle será centralizado e automatizado.</w:t>
      </w:r>
    </w:p>
    <w:p w14:paraId="286A17F2" w14:textId="56670151" w:rsidR="001D02B6" w:rsidRDefault="001D02B6" w:rsidP="001D02B6">
      <w:pPr>
        <w:ind w:firstLine="709"/>
      </w:pPr>
      <w:r>
        <w:t>Controle de Famílias Carentes: Melhorar o gerenciamento  das famílias necessitadas permitirá à organização se concentrar em suas missões principais. Nossa solução oferecerá ferramentas de gestão que facilitarão essa tarefa.</w:t>
      </w:r>
    </w:p>
    <w:p w14:paraId="22ABA2A8" w14:textId="21071980" w:rsidR="001D02B6" w:rsidRDefault="001D02B6" w:rsidP="001D02B6">
      <w:pPr>
        <w:ind w:firstLine="0"/>
      </w:pPr>
      <w:r>
        <w:t>- Visão Geral da Solução</w:t>
      </w:r>
    </w:p>
    <w:p w14:paraId="697285DD" w14:textId="5C6A37B3" w:rsidR="001D02B6" w:rsidRDefault="001D02B6" w:rsidP="001D02B6">
      <w:pPr>
        <w:ind w:firstLine="709"/>
      </w:pPr>
      <w:r>
        <w:t>A solução que propomos inclui as seguintes funcionalidades:</w:t>
      </w:r>
    </w:p>
    <w:p w14:paraId="6339998F" w14:textId="4A638AC5" w:rsidR="001D02B6" w:rsidRDefault="001D02B6" w:rsidP="001D02B6">
      <w:pPr>
        <w:ind w:firstLine="709"/>
      </w:pPr>
      <w:r>
        <w:t>Plataforma Web para Doações: Um site eficaz e intuitivo onde os usuários podem fazer doações online de forma rápida e segura.</w:t>
      </w:r>
    </w:p>
    <w:p w14:paraId="23345919" w14:textId="7F1E6E54" w:rsidR="001D02B6" w:rsidRDefault="001D02B6" w:rsidP="001D02B6">
      <w:pPr>
        <w:ind w:firstLine="709"/>
      </w:pPr>
      <w:r>
        <w:t>Sistema Automatizado de Lembretes: Envio de lembretes automáticos aos doadores, incentivando doações recorrentes.</w:t>
      </w:r>
    </w:p>
    <w:p w14:paraId="15F57B29" w14:textId="197C8D73" w:rsidR="001D02B6" w:rsidRDefault="001D02B6" w:rsidP="001D02B6">
      <w:pPr>
        <w:ind w:firstLine="709"/>
      </w:pPr>
      <w:r>
        <w:t>Gestão Centralizada de Doadores: Um banco de dados centralizado para gerenciar informações dos doadores, histórico de doações e comunicação.</w:t>
      </w:r>
    </w:p>
    <w:p w14:paraId="7ECED3CE" w14:textId="0CA1FEE2" w:rsidR="001D02B6" w:rsidRDefault="001D02B6" w:rsidP="001D02B6">
      <w:pPr>
        <w:ind w:firstLine="709"/>
      </w:pPr>
      <w:r>
        <w:t>Emissão de Relatórios: Ferramentas para gerar relatórios detalhados que suportem a tomada de decisões estratégicas.</w:t>
      </w:r>
    </w:p>
    <w:p w14:paraId="2BEFA335" w14:textId="2E8D3630" w:rsidR="001D02B6" w:rsidRDefault="001D02B6" w:rsidP="001D02B6">
      <w:pPr>
        <w:ind w:firstLine="0"/>
      </w:pPr>
      <w:r>
        <w:t>- Escopo da Solução</w:t>
      </w:r>
    </w:p>
    <w:p w14:paraId="0C2D67B3" w14:textId="57428136" w:rsidR="001D02B6" w:rsidRDefault="001D02B6" w:rsidP="001D02B6">
      <w:pPr>
        <w:ind w:firstLine="709"/>
      </w:pPr>
      <w:r>
        <w:t>Com base na Estrutura Analítica do Projeto (EAP), a solução incluirá:</w:t>
      </w:r>
    </w:p>
    <w:p w14:paraId="45DF7EB7" w14:textId="50CA4DF6" w:rsidR="001D02B6" w:rsidRDefault="001D02B6" w:rsidP="001D02B6">
      <w:pPr>
        <w:ind w:firstLine="709"/>
      </w:pPr>
      <w:r>
        <w:t>Módulos de Doação e Gestão: Funcionalidades relacionadas ao processo de doação online e ao gerenciamento dos dados dos doadores.</w:t>
      </w:r>
    </w:p>
    <w:p w14:paraId="4FDB2BC4" w14:textId="3C80B4ED" w:rsidR="001D02B6" w:rsidRDefault="001D02B6" w:rsidP="001D02B6">
      <w:pPr>
        <w:ind w:firstLine="709"/>
      </w:pPr>
      <w:r>
        <w:t>Interfaces de Usuário Intuitivas: Interfaces amigáveis e acessíveis tanto para os doadores quanto para a equipe de gestão da SFITC.</w:t>
      </w:r>
    </w:p>
    <w:p w14:paraId="53D7595E" w14:textId="261FF7E2" w:rsidR="001D02B6" w:rsidRDefault="001D02B6" w:rsidP="001D02B6">
      <w:pPr>
        <w:ind w:firstLine="709"/>
      </w:pPr>
      <w:r>
        <w:t>Integração com Banco de Dados: Integração completa com um banco de dados seguro e robusto para armazenar todas as informações necessárias.</w:t>
      </w:r>
    </w:p>
    <w:p w14:paraId="2B818C9C" w14:textId="131CCBB9" w:rsidR="001D02B6" w:rsidRDefault="001D02B6" w:rsidP="001D02B6">
      <w:pPr>
        <w:ind w:firstLine="709"/>
      </w:pPr>
      <w:r>
        <w:t>Relatórios Personalizáveis: Ferramentas que permitem a geração de relatórios customizados de acordo com as necessidades específicas da organização.</w:t>
      </w:r>
    </w:p>
    <w:p w14:paraId="16327135" w14:textId="48B8145D" w:rsidR="001D02B6" w:rsidRDefault="001D02B6" w:rsidP="001D02B6">
      <w:pPr>
        <w:ind w:firstLine="0"/>
      </w:pPr>
      <w:r>
        <w:t>- Prazos</w:t>
      </w:r>
    </w:p>
    <w:p w14:paraId="7F07A212" w14:textId="3FF6DAD8" w:rsidR="001D02B6" w:rsidRDefault="001D02B6" w:rsidP="001D02B6">
      <w:pPr>
        <w:ind w:firstLine="709"/>
      </w:pPr>
      <w:r>
        <w:t>O prazo estimado para a entrega da solução completa é de 10 meses, conforme o cronograma abaixo:</w:t>
      </w:r>
    </w:p>
    <w:p w14:paraId="03A47265" w14:textId="0C99A3A6" w:rsidR="001D02B6" w:rsidRDefault="001D02B6" w:rsidP="001D02B6">
      <w:pPr>
        <w:ind w:firstLine="709"/>
      </w:pPr>
      <w:r>
        <w:t>Fevereiro: Início do projeto, levantamento de requisitos e análise inicial.</w:t>
      </w:r>
    </w:p>
    <w:p w14:paraId="68F09B25" w14:textId="4BDE091D" w:rsidR="001D02B6" w:rsidRDefault="001D02B6" w:rsidP="001D02B6">
      <w:pPr>
        <w:ind w:firstLine="709"/>
      </w:pPr>
      <w:r>
        <w:t>Março: Desenvolvimento da análise SWOT e planejamento estratégico (5W2H).</w:t>
      </w:r>
    </w:p>
    <w:p w14:paraId="5961D137" w14:textId="03B88DA2" w:rsidR="001D02B6" w:rsidRDefault="001D02B6" w:rsidP="001D02B6">
      <w:pPr>
        <w:ind w:firstLine="709"/>
      </w:pPr>
      <w:r>
        <w:t>Abril a Maio: Documentação de requisitos, design do sistema e prototipação.</w:t>
      </w:r>
    </w:p>
    <w:p w14:paraId="667F47CA" w14:textId="0AABF8A6" w:rsidR="001D02B6" w:rsidRDefault="001D02B6" w:rsidP="001D02B6">
      <w:pPr>
        <w:ind w:firstLine="709"/>
      </w:pPr>
      <w:r>
        <w:t>Junho a Julho: Desenvolvimento de módulos front-end e back-end.</w:t>
      </w:r>
    </w:p>
    <w:p w14:paraId="4B93944B" w14:textId="7D6DD602" w:rsidR="001D02B6" w:rsidRDefault="001D02B6" w:rsidP="001D02B6">
      <w:pPr>
        <w:ind w:firstLine="709"/>
      </w:pPr>
      <w:r>
        <w:t>Agosto a Setembro: Integração de módulos e testes de sistema.</w:t>
      </w:r>
    </w:p>
    <w:p w14:paraId="3B1EC688" w14:textId="3EA00486" w:rsidR="001D02B6" w:rsidRDefault="001D02B6" w:rsidP="001D02B6">
      <w:pPr>
        <w:ind w:firstLine="709"/>
      </w:pPr>
      <w:r>
        <w:t>Outubro a Novembro: Implementação final, testes de usuário e ajustes finais.</w:t>
      </w:r>
    </w:p>
    <w:p w14:paraId="3F3FCA38" w14:textId="0CF1C353" w:rsidR="001D02B6" w:rsidRDefault="001D02B6" w:rsidP="001D02B6">
      <w:pPr>
        <w:ind w:firstLine="709"/>
      </w:pPr>
      <w:r>
        <w:t>Novembro: Entrega do produto final e treinamento da equipe.</w:t>
      </w:r>
    </w:p>
    <w:p w14:paraId="0D3D97A5" w14:textId="77777777" w:rsidR="001D02B6" w:rsidRDefault="001D02B6" w:rsidP="001D02B6">
      <w:pPr>
        <w:ind w:firstLine="0"/>
      </w:pPr>
      <w:r>
        <w:t>- Investimento</w:t>
      </w:r>
    </w:p>
    <w:p w14:paraId="0EEF4B7E" w14:textId="77777777" w:rsidR="001D02B6" w:rsidRDefault="001D02B6" w:rsidP="001D02B6">
      <w:pPr>
        <w:ind w:firstLine="709"/>
      </w:pPr>
    </w:p>
    <w:p w14:paraId="00475D68" w14:textId="0102A452" w:rsidR="001D02B6" w:rsidRDefault="001D02B6" w:rsidP="001D02B6">
      <w:pPr>
        <w:ind w:firstLine="709"/>
      </w:pPr>
      <w:r>
        <w:lastRenderedPageBreak/>
        <w:t>Para garantir a acessibilidade e a sustentabilidade da solução, propomos um modelo de licenciamento baseado em uma assinatura mensal. O valor de uso da licença será gratuito, cobrindo a manutenção do sistema, atualizações regulares e suporte técnico contínuo.</w:t>
      </w:r>
    </w:p>
    <w:p w14:paraId="7273F92E" w14:textId="7F0E654D" w:rsidR="001D02B6" w:rsidRDefault="001D02B6" w:rsidP="001D02B6">
      <w:pPr>
        <w:ind w:firstLine="0"/>
      </w:pPr>
      <w:r>
        <w:t>- Conclusão</w:t>
      </w:r>
    </w:p>
    <w:p w14:paraId="2B88C4BF" w14:textId="662B599D" w:rsidR="003447F4" w:rsidRPr="003447F4" w:rsidRDefault="001D02B6" w:rsidP="001D02B6">
      <w:pPr>
        <w:ind w:firstLine="709"/>
        <w:rPr>
          <w:b/>
          <w:szCs w:val="24"/>
        </w:rPr>
      </w:pPr>
      <w:r>
        <w:t>Esta proposta comercial visa não apenas atender às necessidades atuais da SFITC, mas também posicionar a organização para um crescimento sustentável e um impacto social ampliado através de uma gestão mais eficiente e transparente das doações. Com esta solução, a SFITC poderá continuar a realizar seu trabalho importante de forma mais eficaz, aumentando o impacto positivo em suas comunidades.</w:t>
      </w:r>
    </w:p>
    <w:p w14:paraId="6DBFDF12" w14:textId="77777777" w:rsidR="001D02B6" w:rsidRDefault="001D02B6" w:rsidP="001D02B6">
      <w:pPr>
        <w:ind w:firstLine="0"/>
        <w:jc w:val="left"/>
        <w:rPr>
          <w:b/>
          <w:szCs w:val="24"/>
        </w:rPr>
      </w:pPr>
    </w:p>
    <w:p w14:paraId="012FFE68" w14:textId="3787BF3A" w:rsidR="00F12009" w:rsidRDefault="005571E9" w:rsidP="001D02B6">
      <w:pPr>
        <w:ind w:firstLine="0"/>
        <w:jc w:val="left"/>
        <w:rPr>
          <w:b/>
          <w:szCs w:val="24"/>
        </w:rPr>
      </w:pPr>
      <w:r w:rsidRPr="005571E9">
        <w:rPr>
          <w:b/>
          <w:szCs w:val="24"/>
        </w:rPr>
        <w:t xml:space="preserve">Considerações </w:t>
      </w:r>
      <w:r>
        <w:rPr>
          <w:b/>
          <w:szCs w:val="24"/>
        </w:rPr>
        <w:t>f</w:t>
      </w:r>
      <w:r w:rsidRPr="005571E9">
        <w:rPr>
          <w:b/>
          <w:szCs w:val="24"/>
        </w:rPr>
        <w:t>inais</w:t>
      </w:r>
      <w:bookmarkEnd w:id="1"/>
    </w:p>
    <w:p w14:paraId="4C00CC1A" w14:textId="77777777" w:rsidR="00ED34D5" w:rsidRPr="001D02B6" w:rsidRDefault="00ED34D5" w:rsidP="001D02B6">
      <w:pPr>
        <w:ind w:firstLine="0"/>
        <w:jc w:val="left"/>
        <w:rPr>
          <w:b/>
          <w:szCs w:val="24"/>
        </w:rPr>
      </w:pPr>
    </w:p>
    <w:p w14:paraId="079DBFAB" w14:textId="400D3963" w:rsidR="00C1073F" w:rsidRDefault="00EB5416" w:rsidP="00EB5416">
      <w:pPr>
        <w:ind w:firstLine="709"/>
        <w:rPr>
          <w:rFonts w:cs="Arial"/>
          <w:szCs w:val="24"/>
        </w:rPr>
      </w:pPr>
      <w:r w:rsidRPr="00EB5416">
        <w:rPr>
          <w:rFonts w:cs="Arial"/>
          <w:szCs w:val="24"/>
        </w:rPr>
        <w:t xml:space="preserve">Os objetivos iniciais do projeto eram melhorar a comunicação com os doadores, facilitar doações recorrentes e implementar um sistema automatizado para o gerenciamento eficiente de doações e doadores. </w:t>
      </w:r>
      <w:r>
        <w:rPr>
          <w:rFonts w:cs="Arial"/>
          <w:szCs w:val="24"/>
        </w:rPr>
        <w:t xml:space="preserve">Assim está sendo desenvolvido </w:t>
      </w:r>
      <w:r w:rsidRPr="00EB5416">
        <w:rPr>
          <w:rFonts w:cs="Arial"/>
          <w:szCs w:val="24"/>
        </w:rPr>
        <w:t>um sistema integrado, com funcionalidades de doação online</w:t>
      </w:r>
      <w:r w:rsidR="00ED34D5">
        <w:rPr>
          <w:rFonts w:cs="Arial"/>
          <w:szCs w:val="24"/>
        </w:rPr>
        <w:t xml:space="preserve"> e</w:t>
      </w:r>
      <w:r w:rsidRPr="00EB5416">
        <w:rPr>
          <w:rFonts w:cs="Arial"/>
          <w:szCs w:val="24"/>
        </w:rPr>
        <w:t xml:space="preserve"> emissão de relatórios</w:t>
      </w:r>
      <w:r w:rsidR="00ED34D5">
        <w:rPr>
          <w:rFonts w:cs="Arial"/>
          <w:szCs w:val="24"/>
        </w:rPr>
        <w:t xml:space="preserve">. </w:t>
      </w:r>
      <w:r w:rsidRPr="00EB5416">
        <w:rPr>
          <w:rFonts w:cs="Arial"/>
          <w:szCs w:val="24"/>
        </w:rPr>
        <w:t>Os principais desafios enfrentados incluíram a coordenação entre a equipe e a instituição, a integração dos módulos desenvolvidos por diferentes equipes e a garantia de segurança dos dados sensíveis. Projetos futuros poderão focar na expansão das funcionalidades do sistema, incluindo a melhoria da interface do usuário, a integração de novas formas de doação e a ampliação do suporte a múltiplos idiomas.</w:t>
      </w:r>
    </w:p>
    <w:p w14:paraId="235D9383" w14:textId="77777777" w:rsidR="00ED34D5" w:rsidRDefault="00ED34D5" w:rsidP="00EB5416">
      <w:pPr>
        <w:ind w:firstLine="709"/>
        <w:rPr>
          <w:rFonts w:cs="Arial"/>
          <w:szCs w:val="24"/>
        </w:rPr>
      </w:pPr>
    </w:p>
    <w:p w14:paraId="6D61391D" w14:textId="28EC26EF" w:rsidR="00E2259C" w:rsidRPr="00E2259C" w:rsidRDefault="00E2259C" w:rsidP="00E2259C">
      <w:pPr>
        <w:ind w:firstLine="0"/>
        <w:rPr>
          <w:rFonts w:cs="Arial"/>
          <w:b/>
          <w:bCs/>
          <w:szCs w:val="24"/>
        </w:rPr>
      </w:pPr>
      <w:r w:rsidRPr="00E2259C">
        <w:rPr>
          <w:rFonts w:cs="Arial"/>
          <w:b/>
          <w:bCs/>
          <w:szCs w:val="24"/>
        </w:rPr>
        <w:t>Missão/Visão/Valor</w:t>
      </w:r>
    </w:p>
    <w:p w14:paraId="45D8FA8E" w14:textId="77777777" w:rsidR="00E2259C" w:rsidRPr="00E2259C" w:rsidRDefault="00E2259C" w:rsidP="00E2259C">
      <w:pPr>
        <w:ind w:firstLine="0"/>
        <w:rPr>
          <w:rFonts w:cs="Arial"/>
          <w:b/>
          <w:bCs/>
          <w:szCs w:val="24"/>
        </w:rPr>
      </w:pPr>
    </w:p>
    <w:p w14:paraId="3010FE84" w14:textId="52D2C03E" w:rsidR="00E2259C" w:rsidRPr="00E2259C" w:rsidRDefault="00E2259C" w:rsidP="00E2259C">
      <w:pPr>
        <w:ind w:firstLine="0"/>
        <w:rPr>
          <w:rFonts w:cs="Arial"/>
          <w:b/>
          <w:bCs/>
          <w:szCs w:val="24"/>
        </w:rPr>
      </w:pPr>
      <w:r w:rsidRPr="00E2259C">
        <w:rPr>
          <w:rFonts w:cs="Arial"/>
          <w:b/>
          <w:bCs/>
          <w:szCs w:val="24"/>
        </w:rPr>
        <w:t>- Missão:</w:t>
      </w:r>
      <w:r>
        <w:rPr>
          <w:rFonts w:cs="Arial"/>
          <w:b/>
          <w:bCs/>
          <w:szCs w:val="24"/>
        </w:rPr>
        <w:t xml:space="preserve"> </w:t>
      </w:r>
      <w:r w:rsidRPr="00E2259C">
        <w:rPr>
          <w:rFonts w:cs="Arial"/>
          <w:b/>
          <w:bCs/>
          <w:szCs w:val="24"/>
        </w:rPr>
        <w:t xml:space="preserve">Apoiar o desenvolvimento humano e a inclusão social efetiva da pessoa com deficiência atuando em parceria com a </w:t>
      </w:r>
      <w:r w:rsidRPr="00E2259C">
        <w:rPr>
          <w:rFonts w:cs="Arial"/>
          <w:b/>
          <w:bCs/>
          <w:szCs w:val="24"/>
        </w:rPr>
        <w:t>família, escola</w:t>
      </w:r>
      <w:r w:rsidRPr="00E2259C">
        <w:rPr>
          <w:rFonts w:cs="Arial"/>
          <w:b/>
          <w:bCs/>
          <w:szCs w:val="24"/>
        </w:rPr>
        <w:t xml:space="preserve">, empresa, sistema de garantia de direitos e comunidade em geral com o intuito de promover o desenvolvimento da pessoa com deficiência, em uma perspectiva sociocultural, assistencial, </w:t>
      </w:r>
      <w:r w:rsidRPr="00E2259C">
        <w:rPr>
          <w:rFonts w:cs="Arial"/>
          <w:b/>
          <w:bCs/>
          <w:szCs w:val="24"/>
        </w:rPr>
        <w:t>educativa, psicossocial</w:t>
      </w:r>
      <w:r w:rsidRPr="00E2259C">
        <w:rPr>
          <w:rFonts w:cs="Arial"/>
          <w:b/>
          <w:bCs/>
          <w:szCs w:val="24"/>
        </w:rPr>
        <w:t xml:space="preserve"> e ecológica.</w:t>
      </w:r>
    </w:p>
    <w:p w14:paraId="1700DB22" w14:textId="1EC446C6" w:rsidR="00E2259C" w:rsidRPr="00E2259C" w:rsidRDefault="00E2259C" w:rsidP="00E2259C">
      <w:pPr>
        <w:ind w:firstLine="0"/>
        <w:rPr>
          <w:rFonts w:cs="Arial"/>
          <w:b/>
          <w:bCs/>
          <w:szCs w:val="24"/>
        </w:rPr>
      </w:pPr>
      <w:r w:rsidRPr="00E2259C">
        <w:rPr>
          <w:rFonts w:cs="Arial"/>
          <w:b/>
          <w:bCs/>
          <w:szCs w:val="24"/>
        </w:rPr>
        <w:t xml:space="preserve">- Visão: Ser um centro de referência e excelência no - desenvolvimento e na pesquisa na área da deficiência para oferecer serviços que atendam à pessoa com deficiência de acordo com as mudanças </w:t>
      </w:r>
      <w:r w:rsidRPr="00E2259C">
        <w:rPr>
          <w:rFonts w:cs="Arial"/>
          <w:b/>
          <w:bCs/>
          <w:szCs w:val="24"/>
        </w:rPr>
        <w:t>sócio-históricas</w:t>
      </w:r>
      <w:r w:rsidRPr="00E2259C">
        <w:rPr>
          <w:rFonts w:cs="Arial"/>
          <w:b/>
          <w:bCs/>
          <w:szCs w:val="24"/>
        </w:rPr>
        <w:t>.</w:t>
      </w:r>
    </w:p>
    <w:p w14:paraId="3A2DEA8D" w14:textId="5CACC219" w:rsidR="00C1073F" w:rsidRDefault="00E2259C" w:rsidP="00E2259C">
      <w:pPr>
        <w:ind w:firstLine="0"/>
        <w:rPr>
          <w:rFonts w:cs="Arial"/>
          <w:b/>
          <w:bCs/>
          <w:szCs w:val="24"/>
        </w:rPr>
      </w:pPr>
      <w:r w:rsidRPr="00E2259C">
        <w:rPr>
          <w:rFonts w:cs="Arial"/>
          <w:b/>
          <w:bCs/>
          <w:szCs w:val="24"/>
        </w:rPr>
        <w:t>- Valor: Ética; Respeito; Dedicação; Perseverança.</w:t>
      </w:r>
    </w:p>
    <w:p w14:paraId="0E9A527D" w14:textId="77777777" w:rsidR="00E2259C" w:rsidRDefault="00E2259C" w:rsidP="00E2259C">
      <w:pPr>
        <w:ind w:firstLine="0"/>
        <w:rPr>
          <w:rFonts w:cs="Arial"/>
          <w:szCs w:val="24"/>
        </w:rPr>
      </w:pPr>
    </w:p>
    <w:p w14:paraId="17AB005C" w14:textId="22A44870" w:rsidR="00C1073F" w:rsidRPr="00C1073F" w:rsidRDefault="00E34B23" w:rsidP="00C1073F">
      <w:pPr>
        <w:ind w:firstLine="0"/>
        <w:rPr>
          <w:rFonts w:cs="Arial"/>
          <w:b/>
          <w:bCs/>
          <w:szCs w:val="24"/>
        </w:rPr>
      </w:pPr>
      <w:r>
        <w:rPr>
          <w:rFonts w:cs="Arial"/>
          <w:b/>
          <w:bCs/>
          <w:szCs w:val="24"/>
        </w:rPr>
        <w:t>Apêndice</w:t>
      </w:r>
      <w:r w:rsidR="00C1073F" w:rsidRPr="00C1073F">
        <w:rPr>
          <w:rFonts w:cs="Arial"/>
          <w:b/>
          <w:bCs/>
          <w:szCs w:val="24"/>
        </w:rPr>
        <w:t xml:space="preserve"> 0</w:t>
      </w:r>
      <w:r>
        <w:rPr>
          <w:rFonts w:cs="Arial"/>
          <w:b/>
          <w:bCs/>
          <w:szCs w:val="24"/>
        </w:rPr>
        <w:t>1</w:t>
      </w:r>
      <w:r w:rsidR="002D69AE">
        <w:rPr>
          <w:rFonts w:cs="Arial"/>
          <w:b/>
          <w:bCs/>
          <w:szCs w:val="24"/>
        </w:rPr>
        <w:t xml:space="preserve"> – Perguntas e Respostas</w:t>
      </w:r>
    </w:p>
    <w:p w14:paraId="73BFEF1D" w14:textId="77777777" w:rsidR="002D69AE" w:rsidRPr="002D69AE" w:rsidRDefault="002D69AE" w:rsidP="002D69AE">
      <w:pPr>
        <w:ind w:firstLine="0"/>
        <w:rPr>
          <w:rFonts w:ascii="Calibri" w:eastAsia="Calibri" w:hAnsi="Calibri" w:cs="Arial"/>
          <w:sz w:val="22"/>
          <w:szCs w:val="24"/>
          <w:lang w:eastAsia="en-US"/>
        </w:rPr>
      </w:pPr>
      <w:r w:rsidRPr="002D69AE">
        <w:rPr>
          <w:rFonts w:ascii="Calibri" w:eastAsia="Calibri" w:hAnsi="Calibri" w:cs="Arial"/>
          <w:sz w:val="22"/>
          <w:szCs w:val="24"/>
          <w:lang w:eastAsia="en-US"/>
        </w:rPr>
        <w:t>•  O que vocês esperam de um sistema que gerencie doadores?</w:t>
      </w:r>
    </w:p>
    <w:p w14:paraId="254512B7" w14:textId="77777777" w:rsidR="002D69AE" w:rsidRPr="002D69AE" w:rsidRDefault="002D69AE" w:rsidP="002D69AE">
      <w:pPr>
        <w:ind w:firstLine="0"/>
        <w:rPr>
          <w:rFonts w:ascii="Calibri" w:eastAsia="Calibri" w:hAnsi="Calibri" w:cs="Arial"/>
          <w:i/>
          <w:iCs/>
          <w:sz w:val="22"/>
          <w:szCs w:val="24"/>
          <w:lang w:eastAsia="en-US"/>
        </w:rPr>
      </w:pPr>
      <w:r w:rsidRPr="002D69AE">
        <w:rPr>
          <w:rFonts w:ascii="Calibri" w:eastAsia="Calibri" w:hAnsi="Calibri" w:cs="Arial"/>
          <w:i/>
          <w:iCs/>
          <w:sz w:val="22"/>
          <w:szCs w:val="24"/>
          <w:lang w:eastAsia="en-US"/>
        </w:rPr>
        <w:t>Esperam um sistema que permita um controle eficiente dos doadores, incluindo informações de contato, histórico de doações e periodicidade das doações. Também desejam funcionalidades que ajudem a manter contato regular com os doadores e lembrar aos mesmos sobre doações futuras.</w:t>
      </w:r>
    </w:p>
    <w:p w14:paraId="65EBAE9A" w14:textId="77777777" w:rsidR="002D69AE" w:rsidRPr="002D69AE" w:rsidRDefault="002D69AE" w:rsidP="002D69AE">
      <w:pPr>
        <w:ind w:firstLine="0"/>
        <w:rPr>
          <w:rFonts w:ascii="Calibri" w:eastAsia="Calibri" w:hAnsi="Calibri" w:cs="Arial"/>
          <w:sz w:val="22"/>
          <w:szCs w:val="24"/>
          <w:lang w:eastAsia="en-US"/>
        </w:rPr>
      </w:pPr>
      <w:r w:rsidRPr="002D69AE">
        <w:rPr>
          <w:rFonts w:ascii="Calibri" w:eastAsia="Calibri" w:hAnsi="Calibri" w:cs="Arial"/>
          <w:sz w:val="22"/>
          <w:szCs w:val="24"/>
          <w:lang w:eastAsia="en-US"/>
        </w:rPr>
        <w:lastRenderedPageBreak/>
        <w:t>•  Como funciona o controle de doadores atualmente?</w:t>
      </w:r>
    </w:p>
    <w:p w14:paraId="1D9625A9" w14:textId="77777777" w:rsidR="002D69AE" w:rsidRPr="002D69AE" w:rsidRDefault="002D69AE" w:rsidP="002D69AE">
      <w:pPr>
        <w:ind w:firstLine="0"/>
        <w:rPr>
          <w:rFonts w:ascii="Calibri" w:eastAsia="Calibri" w:hAnsi="Calibri" w:cs="Arial"/>
          <w:i/>
          <w:iCs/>
          <w:sz w:val="22"/>
          <w:szCs w:val="24"/>
          <w:lang w:eastAsia="en-US"/>
        </w:rPr>
      </w:pPr>
      <w:r w:rsidRPr="002D69AE">
        <w:rPr>
          <w:rFonts w:ascii="Calibri" w:eastAsia="Calibri" w:hAnsi="Calibri" w:cs="Arial"/>
          <w:i/>
          <w:iCs/>
          <w:sz w:val="22"/>
          <w:szCs w:val="24"/>
          <w:lang w:eastAsia="en-US"/>
        </w:rPr>
        <w:t>O controle é feito manualmente, de forma caseira, o que torna difícil gerenciar e manter registros precisos sobre os doadores e suas doações.</w:t>
      </w:r>
    </w:p>
    <w:p w14:paraId="242F8476" w14:textId="77777777" w:rsidR="002D69AE" w:rsidRPr="002D69AE" w:rsidRDefault="002D69AE" w:rsidP="002D69AE">
      <w:pPr>
        <w:ind w:firstLine="0"/>
        <w:rPr>
          <w:rFonts w:ascii="Calibri" w:eastAsia="Calibri" w:hAnsi="Calibri" w:cs="Arial"/>
          <w:sz w:val="22"/>
          <w:szCs w:val="24"/>
          <w:lang w:eastAsia="en-US"/>
        </w:rPr>
      </w:pPr>
      <w:r w:rsidRPr="002D69AE">
        <w:rPr>
          <w:rFonts w:ascii="Calibri" w:eastAsia="Calibri" w:hAnsi="Calibri" w:cs="Arial"/>
          <w:sz w:val="22"/>
          <w:szCs w:val="24"/>
          <w:lang w:eastAsia="en-US"/>
        </w:rPr>
        <w:t>•  Quais os tipos de doações vocês aceitam?</w:t>
      </w:r>
    </w:p>
    <w:p w14:paraId="4DF961F5" w14:textId="77777777" w:rsidR="002D69AE" w:rsidRPr="002D69AE" w:rsidRDefault="002D69AE" w:rsidP="002D69AE">
      <w:pPr>
        <w:ind w:firstLine="0"/>
        <w:rPr>
          <w:rFonts w:ascii="Calibri" w:eastAsia="Calibri" w:hAnsi="Calibri" w:cs="Arial"/>
          <w:i/>
          <w:iCs/>
          <w:sz w:val="22"/>
          <w:szCs w:val="24"/>
          <w:lang w:eastAsia="en-US"/>
        </w:rPr>
      </w:pPr>
      <w:r w:rsidRPr="002D69AE">
        <w:rPr>
          <w:rFonts w:ascii="Calibri" w:eastAsia="Calibri" w:hAnsi="Calibri" w:cs="Arial"/>
          <w:i/>
          <w:iCs/>
          <w:sz w:val="22"/>
          <w:szCs w:val="24"/>
          <w:lang w:eastAsia="en-US"/>
        </w:rPr>
        <w:t>Aceitam todas as formas de doações, incluindo dinheiro via PIX, transferência bancária e dinheiro físico, além de doações de alimentos não perecíveis e itens de vestuário para bazar.</w:t>
      </w:r>
    </w:p>
    <w:p w14:paraId="732FCB98" w14:textId="77777777" w:rsidR="002D69AE" w:rsidRPr="002D69AE" w:rsidRDefault="002D69AE" w:rsidP="002D69AE">
      <w:pPr>
        <w:ind w:firstLine="0"/>
        <w:rPr>
          <w:rFonts w:ascii="Calibri" w:eastAsia="Calibri" w:hAnsi="Calibri" w:cs="Arial"/>
          <w:sz w:val="22"/>
          <w:szCs w:val="24"/>
          <w:lang w:eastAsia="en-US"/>
        </w:rPr>
      </w:pPr>
      <w:r w:rsidRPr="002D69AE">
        <w:rPr>
          <w:rFonts w:ascii="Calibri" w:eastAsia="Calibri" w:hAnsi="Calibri" w:cs="Arial"/>
          <w:sz w:val="22"/>
          <w:szCs w:val="24"/>
          <w:lang w:eastAsia="en-US"/>
        </w:rPr>
        <w:t>•  Quais informações vocês precisam dos doadores?</w:t>
      </w:r>
    </w:p>
    <w:p w14:paraId="0BA26D06" w14:textId="38EF76F2" w:rsidR="002D69AE" w:rsidRPr="002D69AE" w:rsidRDefault="002D69AE" w:rsidP="002D69AE">
      <w:pPr>
        <w:ind w:firstLine="0"/>
        <w:rPr>
          <w:rFonts w:ascii="Calibri" w:eastAsia="Calibri" w:hAnsi="Calibri" w:cs="Arial"/>
          <w:i/>
          <w:iCs/>
          <w:sz w:val="22"/>
          <w:szCs w:val="24"/>
          <w:lang w:eastAsia="en-US"/>
        </w:rPr>
      </w:pPr>
      <w:r w:rsidRPr="002D69AE">
        <w:rPr>
          <w:rFonts w:ascii="Calibri" w:eastAsia="Calibri" w:hAnsi="Calibri" w:cs="Arial"/>
          <w:i/>
          <w:iCs/>
          <w:sz w:val="22"/>
          <w:szCs w:val="24"/>
          <w:lang w:eastAsia="en-US"/>
        </w:rPr>
        <w:t xml:space="preserve">Nome completo, telefone, data de nascimento, e-mail </w:t>
      </w:r>
      <w:r w:rsidRPr="002D69AE">
        <w:rPr>
          <w:rFonts w:ascii="Calibri" w:eastAsia="Calibri" w:hAnsi="Calibri" w:cs="Arial"/>
          <w:i/>
          <w:iCs/>
          <w:sz w:val="22"/>
          <w:szCs w:val="24"/>
          <w:lang w:eastAsia="en-US"/>
        </w:rPr>
        <w:t xml:space="preserve">,CPF </w:t>
      </w:r>
      <w:r w:rsidRPr="002D69AE">
        <w:rPr>
          <w:rFonts w:ascii="Calibri" w:eastAsia="Calibri" w:hAnsi="Calibri" w:cs="Arial"/>
          <w:i/>
          <w:iCs/>
          <w:sz w:val="22"/>
          <w:szCs w:val="24"/>
          <w:lang w:eastAsia="en-US"/>
        </w:rPr>
        <w:t>, para empresas, CNPJ, razão social, endereço, telefone de contato e nome do responsável.</w:t>
      </w:r>
    </w:p>
    <w:p w14:paraId="713D3ABF" w14:textId="77777777" w:rsidR="002D69AE" w:rsidRPr="002D69AE" w:rsidRDefault="002D69AE" w:rsidP="002D69AE">
      <w:pPr>
        <w:ind w:firstLine="0"/>
        <w:rPr>
          <w:rFonts w:ascii="Calibri" w:eastAsia="Calibri" w:hAnsi="Calibri" w:cs="Arial"/>
          <w:sz w:val="22"/>
          <w:szCs w:val="24"/>
          <w:lang w:eastAsia="en-US"/>
        </w:rPr>
      </w:pPr>
      <w:r w:rsidRPr="002D69AE">
        <w:rPr>
          <w:rFonts w:ascii="Calibri" w:eastAsia="Calibri" w:hAnsi="Calibri" w:cs="Arial"/>
          <w:sz w:val="22"/>
          <w:szCs w:val="24"/>
          <w:lang w:eastAsia="en-US"/>
        </w:rPr>
        <w:t>•  Quais métodos de pagamento?</w:t>
      </w:r>
    </w:p>
    <w:p w14:paraId="55039ABC" w14:textId="77777777" w:rsidR="002D69AE" w:rsidRPr="002D69AE" w:rsidRDefault="002D69AE" w:rsidP="002D69AE">
      <w:pPr>
        <w:ind w:firstLine="0"/>
        <w:rPr>
          <w:rFonts w:ascii="Calibri" w:eastAsia="Calibri" w:hAnsi="Calibri" w:cs="Arial"/>
          <w:i/>
          <w:iCs/>
          <w:sz w:val="22"/>
          <w:szCs w:val="24"/>
          <w:lang w:eastAsia="en-US"/>
        </w:rPr>
      </w:pPr>
      <w:r w:rsidRPr="002D69AE">
        <w:rPr>
          <w:rFonts w:ascii="Calibri" w:eastAsia="Calibri" w:hAnsi="Calibri" w:cs="Arial"/>
          <w:i/>
          <w:iCs/>
          <w:sz w:val="22"/>
          <w:szCs w:val="24"/>
          <w:lang w:eastAsia="en-US"/>
        </w:rPr>
        <w:t>Preferem PIX e transferência bancária para garantir a lisura no processo, mas também aceitam dinheiro físico, com a devida emissão de recibo e depósito do valor na conta da entidade.</w:t>
      </w:r>
    </w:p>
    <w:p w14:paraId="06540720" w14:textId="77777777" w:rsidR="002D69AE" w:rsidRPr="002D69AE" w:rsidRDefault="002D69AE" w:rsidP="002D69AE">
      <w:pPr>
        <w:ind w:firstLine="0"/>
        <w:rPr>
          <w:rFonts w:ascii="Calibri" w:eastAsia="Calibri" w:hAnsi="Calibri" w:cs="Arial"/>
          <w:sz w:val="22"/>
          <w:szCs w:val="24"/>
          <w:lang w:eastAsia="en-US"/>
        </w:rPr>
      </w:pPr>
      <w:r w:rsidRPr="002D69AE">
        <w:rPr>
          <w:rFonts w:ascii="Calibri" w:eastAsia="Calibri" w:hAnsi="Calibri" w:cs="Arial"/>
          <w:sz w:val="22"/>
          <w:szCs w:val="24"/>
          <w:lang w:eastAsia="en-US"/>
        </w:rPr>
        <w:t>•  Adicionar objetivos de doações?</w:t>
      </w:r>
    </w:p>
    <w:p w14:paraId="60A20E85" w14:textId="77777777" w:rsidR="002D69AE" w:rsidRPr="002D69AE" w:rsidRDefault="002D69AE" w:rsidP="002D69AE">
      <w:pPr>
        <w:ind w:firstLine="0"/>
        <w:rPr>
          <w:rFonts w:ascii="Calibri" w:eastAsia="Calibri" w:hAnsi="Calibri" w:cs="Arial"/>
          <w:i/>
          <w:iCs/>
          <w:sz w:val="22"/>
          <w:szCs w:val="24"/>
          <w:lang w:eastAsia="en-US"/>
        </w:rPr>
      </w:pPr>
      <w:r w:rsidRPr="002D69AE">
        <w:rPr>
          <w:rFonts w:ascii="Calibri" w:eastAsia="Calibri" w:hAnsi="Calibri" w:cs="Arial"/>
          <w:i/>
          <w:iCs/>
          <w:sz w:val="22"/>
          <w:szCs w:val="24"/>
          <w:lang w:eastAsia="en-US"/>
        </w:rPr>
        <w:t>Sim, é importante adicionar objetivos específicos de doações, como reformas ou projetos específicos, para que possam fazer campanhas direcionadas para alcançar essas metas.</w:t>
      </w:r>
    </w:p>
    <w:p w14:paraId="4413F17D" w14:textId="77777777" w:rsidR="002D69AE" w:rsidRPr="002D69AE" w:rsidRDefault="002D69AE" w:rsidP="002D69AE">
      <w:pPr>
        <w:ind w:firstLine="0"/>
        <w:rPr>
          <w:rFonts w:ascii="Calibri" w:eastAsia="Calibri" w:hAnsi="Calibri" w:cs="Arial"/>
          <w:sz w:val="22"/>
          <w:szCs w:val="24"/>
          <w:lang w:eastAsia="en-US"/>
        </w:rPr>
      </w:pPr>
      <w:r w:rsidRPr="002D69AE">
        <w:rPr>
          <w:rFonts w:ascii="Calibri" w:eastAsia="Calibri" w:hAnsi="Calibri" w:cs="Arial"/>
          <w:sz w:val="22"/>
          <w:szCs w:val="24"/>
          <w:lang w:eastAsia="en-US"/>
        </w:rPr>
        <w:t>•  Quais dificuldades vocês têm atualmente?</w:t>
      </w:r>
    </w:p>
    <w:p w14:paraId="4C2414D6" w14:textId="77777777" w:rsidR="002D69AE" w:rsidRPr="002D69AE" w:rsidRDefault="002D69AE" w:rsidP="002D69AE">
      <w:pPr>
        <w:ind w:firstLine="0"/>
        <w:rPr>
          <w:rFonts w:ascii="Calibri" w:eastAsia="Calibri" w:hAnsi="Calibri" w:cs="Arial"/>
          <w:i/>
          <w:iCs/>
          <w:sz w:val="22"/>
          <w:szCs w:val="24"/>
          <w:lang w:eastAsia="en-US"/>
        </w:rPr>
      </w:pPr>
      <w:r w:rsidRPr="002D69AE">
        <w:rPr>
          <w:rFonts w:ascii="Calibri" w:eastAsia="Calibri" w:hAnsi="Calibri" w:cs="Arial"/>
          <w:i/>
          <w:iCs/>
          <w:sz w:val="22"/>
          <w:szCs w:val="24"/>
          <w:lang w:eastAsia="en-US"/>
        </w:rPr>
        <w:t>Dificuldade em manter um registro organizado e atualizado dos doadores e suas doações, falta de regularidade nas doações, problemas em contactar os doadores e dificuldades em reconhecer e agradecer aos doadores de maneira apropriada.</w:t>
      </w:r>
    </w:p>
    <w:p w14:paraId="1F403A13" w14:textId="77777777" w:rsidR="002D69AE" w:rsidRPr="002D69AE" w:rsidRDefault="002D69AE" w:rsidP="002D69AE">
      <w:pPr>
        <w:ind w:firstLine="0"/>
        <w:rPr>
          <w:rFonts w:ascii="Calibri" w:eastAsia="Calibri" w:hAnsi="Calibri" w:cs="Arial"/>
          <w:sz w:val="22"/>
          <w:szCs w:val="24"/>
          <w:lang w:eastAsia="en-US"/>
        </w:rPr>
      </w:pPr>
      <w:r w:rsidRPr="002D69AE">
        <w:rPr>
          <w:rFonts w:ascii="Calibri" w:eastAsia="Calibri" w:hAnsi="Calibri" w:cs="Arial"/>
          <w:sz w:val="22"/>
          <w:szCs w:val="24"/>
          <w:lang w:eastAsia="en-US"/>
        </w:rPr>
        <w:t>•  Gráficos / geração de relatórios?</w:t>
      </w:r>
    </w:p>
    <w:p w14:paraId="7E00A6B1" w14:textId="77777777" w:rsidR="002D69AE" w:rsidRPr="002D69AE" w:rsidRDefault="002D69AE" w:rsidP="002D69AE">
      <w:pPr>
        <w:ind w:firstLine="0"/>
        <w:rPr>
          <w:rFonts w:ascii="Calibri" w:eastAsia="Calibri" w:hAnsi="Calibri" w:cs="Arial"/>
          <w:i/>
          <w:iCs/>
          <w:sz w:val="22"/>
          <w:szCs w:val="24"/>
          <w:lang w:eastAsia="en-US"/>
        </w:rPr>
      </w:pPr>
      <w:r w:rsidRPr="002D69AE">
        <w:rPr>
          <w:rFonts w:ascii="Calibri" w:eastAsia="Calibri" w:hAnsi="Calibri" w:cs="Arial"/>
          <w:i/>
          <w:iCs/>
          <w:sz w:val="22"/>
          <w:szCs w:val="24"/>
          <w:lang w:eastAsia="en-US"/>
        </w:rPr>
        <w:t>Sim, seria útil ter gráficos e relatórios para visualizar melhor as doações recebidas, o comportamento dos doadores e o progresso em relação aos objetivos de arrecadação.</w:t>
      </w:r>
    </w:p>
    <w:p w14:paraId="7A07D28D" w14:textId="77777777" w:rsidR="002D69AE" w:rsidRPr="002D69AE" w:rsidRDefault="002D69AE" w:rsidP="002D69AE">
      <w:pPr>
        <w:ind w:firstLine="0"/>
        <w:rPr>
          <w:rFonts w:ascii="Calibri" w:eastAsia="Calibri" w:hAnsi="Calibri" w:cs="Arial"/>
          <w:sz w:val="22"/>
          <w:szCs w:val="24"/>
          <w:lang w:eastAsia="en-US"/>
        </w:rPr>
      </w:pPr>
      <w:r w:rsidRPr="002D69AE">
        <w:rPr>
          <w:rFonts w:ascii="Calibri" w:eastAsia="Calibri" w:hAnsi="Calibri" w:cs="Arial"/>
          <w:sz w:val="22"/>
          <w:szCs w:val="24"/>
          <w:lang w:eastAsia="en-US"/>
        </w:rPr>
        <w:t>•  Documentos necessários para o governo?</w:t>
      </w:r>
    </w:p>
    <w:p w14:paraId="19256DFA" w14:textId="77777777" w:rsidR="002D69AE" w:rsidRPr="002D69AE" w:rsidRDefault="002D69AE" w:rsidP="002D69AE">
      <w:pPr>
        <w:ind w:firstLine="0"/>
        <w:rPr>
          <w:rFonts w:ascii="Calibri" w:eastAsia="Calibri" w:hAnsi="Calibri" w:cs="Arial"/>
          <w:i/>
          <w:iCs/>
          <w:sz w:val="22"/>
          <w:szCs w:val="24"/>
          <w:lang w:eastAsia="en-US"/>
        </w:rPr>
      </w:pPr>
      <w:r w:rsidRPr="002D69AE">
        <w:rPr>
          <w:rFonts w:ascii="Calibri" w:eastAsia="Calibri" w:hAnsi="Calibri" w:cs="Arial"/>
          <w:i/>
          <w:iCs/>
          <w:sz w:val="22"/>
          <w:szCs w:val="24"/>
          <w:lang w:eastAsia="en-US"/>
        </w:rPr>
        <w:t>Não precisam fornecer documentos específicos sobre doações para o governo, mas precisam manter um balanço de todos os recursos recebidos e utilizados, que é auditado por entidades de controle como o Tribunal de Contas.</w:t>
      </w:r>
    </w:p>
    <w:p w14:paraId="4BF8C1F2" w14:textId="77777777" w:rsidR="002D69AE" w:rsidRPr="002D69AE" w:rsidRDefault="002D69AE" w:rsidP="002D69AE">
      <w:pPr>
        <w:ind w:firstLine="0"/>
        <w:rPr>
          <w:rFonts w:ascii="Calibri" w:eastAsia="Calibri" w:hAnsi="Calibri" w:cs="Arial"/>
          <w:sz w:val="22"/>
          <w:szCs w:val="24"/>
          <w:lang w:eastAsia="en-US"/>
        </w:rPr>
      </w:pPr>
      <w:r w:rsidRPr="002D69AE">
        <w:rPr>
          <w:rFonts w:ascii="Calibri" w:eastAsia="Calibri" w:hAnsi="Calibri" w:cs="Arial"/>
          <w:sz w:val="22"/>
          <w:szCs w:val="24"/>
          <w:lang w:eastAsia="en-US"/>
        </w:rPr>
        <w:t>•  Consultar CPF/CNPJ/Logradouro/Situação do doador?</w:t>
      </w:r>
    </w:p>
    <w:p w14:paraId="21354E9C" w14:textId="77777777" w:rsidR="002D69AE" w:rsidRPr="002D69AE" w:rsidRDefault="002D69AE" w:rsidP="002D69AE">
      <w:pPr>
        <w:ind w:firstLine="0"/>
        <w:rPr>
          <w:rFonts w:ascii="Calibri" w:eastAsia="Calibri" w:hAnsi="Calibri" w:cs="Arial"/>
          <w:i/>
          <w:iCs/>
          <w:sz w:val="22"/>
          <w:szCs w:val="24"/>
          <w:lang w:eastAsia="en-US"/>
        </w:rPr>
      </w:pPr>
      <w:r w:rsidRPr="002D69AE">
        <w:rPr>
          <w:rFonts w:ascii="Calibri" w:eastAsia="Calibri" w:hAnsi="Calibri" w:cs="Arial"/>
          <w:i/>
          <w:iCs/>
          <w:sz w:val="22"/>
          <w:szCs w:val="24"/>
          <w:lang w:eastAsia="en-US"/>
        </w:rPr>
        <w:t>Sim, para empresas é importante registrar o CNPJ, razão social e outros dados relevantes. Para doadores individuais, informações como CPF podem ser úteis para manter um registro mais detalhado.</w:t>
      </w:r>
    </w:p>
    <w:p w14:paraId="0CE653BD" w14:textId="77777777" w:rsidR="00C1073F" w:rsidRPr="00C1073F" w:rsidRDefault="00C1073F" w:rsidP="00C1073F">
      <w:pPr>
        <w:ind w:firstLine="0"/>
        <w:rPr>
          <w:rFonts w:cs="Arial"/>
          <w:szCs w:val="24"/>
        </w:rPr>
      </w:pPr>
    </w:p>
    <w:sectPr w:rsidR="00C1073F" w:rsidRPr="00C1073F" w:rsidSect="00B83A7D">
      <w:footnotePr>
        <w:pos w:val="beneathText"/>
      </w:footnotePr>
      <w:type w:val="continuous"/>
      <w:pgSz w:w="11905" w:h="16837"/>
      <w:pgMar w:top="284" w:right="1134" w:bottom="142" w:left="1134"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953408" w14:textId="77777777" w:rsidR="00215B32" w:rsidRDefault="00215B32">
      <w:pPr>
        <w:spacing w:line="240" w:lineRule="auto"/>
      </w:pPr>
      <w:r>
        <w:separator/>
      </w:r>
    </w:p>
  </w:endnote>
  <w:endnote w:type="continuationSeparator" w:id="0">
    <w:p w14:paraId="4E7EF91D" w14:textId="77777777" w:rsidR="00215B32" w:rsidRDefault="00215B32">
      <w:pPr>
        <w:spacing w:line="240" w:lineRule="auto"/>
      </w:pPr>
      <w:r>
        <w:continuationSeparator/>
      </w:r>
    </w:p>
  </w:endnote>
  <w:endnote w:type="continuationNotice" w:id="1">
    <w:p w14:paraId="241EE19E" w14:textId="77777777" w:rsidR="00215B32" w:rsidRDefault="00215B3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Variable Display">
    <w:panose1 w:val="00000000000000000000"/>
    <w:charset w:val="00"/>
    <w:family w:val="auto"/>
    <w:pitch w:val="variable"/>
    <w:sig w:usb0="A00002FF" w:usb1="0000000B" w:usb2="00000000" w:usb3="00000000" w:csb0="0000019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1D9B5" w14:textId="77777777" w:rsidR="00215B32" w:rsidRDefault="00215B32" w:rsidP="00AC047F">
      <w:pPr>
        <w:spacing w:line="240" w:lineRule="auto"/>
        <w:ind w:firstLine="0"/>
        <w:jc w:val="left"/>
      </w:pPr>
      <w:r>
        <w:separator/>
      </w:r>
    </w:p>
  </w:footnote>
  <w:footnote w:type="continuationSeparator" w:id="0">
    <w:p w14:paraId="687A489C" w14:textId="77777777" w:rsidR="00215B32" w:rsidRDefault="00215B32">
      <w:pPr>
        <w:spacing w:line="240" w:lineRule="auto"/>
      </w:pPr>
      <w:r>
        <w:continuationSeparator/>
      </w:r>
    </w:p>
  </w:footnote>
  <w:footnote w:type="continuationNotice" w:id="1">
    <w:p w14:paraId="6029C096" w14:textId="77777777" w:rsidR="00215B32" w:rsidRDefault="00215B32">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y/pMJTbW2L5MU" int2:id="1umQXoNn">
      <int2:state int2:value="Rejected" int2:type="AugLoop_Text_Critique"/>
    </int2:textHash>
    <int2:textHash int2:hashCode="s8p6D01LkHai8K" int2:id="3WVccDK5">
      <int2:state int2:value="Rejected" int2:type="AugLoop_Text_Critique"/>
    </int2:textHash>
    <int2:textHash int2:hashCode="QnNQzoC3OtvCtm" int2:id="3seoE2Km">
      <int2:state int2:value="Rejected" int2:type="AugLoop_Text_Critique"/>
    </int2:textHash>
    <int2:textHash int2:hashCode="ODXJLGwtnDM3+T" int2:id="4IRIqmhw">
      <int2:state int2:value="Rejected" int2:type="AugLoop_Text_Critique"/>
    </int2:textHash>
    <int2:textHash int2:hashCode="pTMBjF2YCpY0yv" int2:id="4anYG2Tc">
      <int2:state int2:value="Rejected" int2:type="AugLoop_Text_Critique"/>
    </int2:textHash>
    <int2:textHash int2:hashCode="SRXscQDH0pXaAV" int2:id="5fVS0BIg">
      <int2:state int2:value="Rejected" int2:type="AugLoop_Text_Critique"/>
    </int2:textHash>
    <int2:textHash int2:hashCode="b4I+USJr99OppS" int2:id="7G90ZEp9">
      <int2:state int2:value="Rejected" int2:type="AugLoop_Text_Critique"/>
    </int2:textHash>
    <int2:textHash int2:hashCode="Tm9eEccO/0x5E1" int2:id="7SL14fLS">
      <int2:state int2:value="Rejected" int2:type="AugLoop_Text_Critique"/>
    </int2:textHash>
    <int2:textHash int2:hashCode="7LJSBEteoPZ57n" int2:id="CcFd2HxZ">
      <int2:state int2:value="Rejected" int2:type="AugLoop_Text_Critique"/>
    </int2:textHash>
    <int2:textHash int2:hashCode="pD8i9DqFBl03Vg" int2:id="IxUSo82Z">
      <int2:state int2:value="Rejected" int2:type="AugLoop_Text_Critique"/>
    </int2:textHash>
    <int2:textHash int2:hashCode="Q24vgEpyoi1ygT" int2:id="JIPRzZC8">
      <int2:state int2:value="Rejected" int2:type="AugLoop_Text_Critique"/>
    </int2:textHash>
    <int2:textHash int2:hashCode="aF6ANmEwOHy3XA" int2:id="JMm1HDC7">
      <int2:state int2:value="Rejected" int2:type="AugLoop_Text_Critique"/>
    </int2:textHash>
    <int2:textHash int2:hashCode="O2YKg9UsJWQfag" int2:id="Lx8qrieD">
      <int2:state int2:value="Rejected" int2:type="AugLoop_Text_Critique"/>
    </int2:textHash>
    <int2:textHash int2:hashCode="/OT+//V8zAUA45" int2:id="Objlxbhu">
      <int2:state int2:value="Rejected" int2:type="AugLoop_Text_Critique"/>
    </int2:textHash>
    <int2:textHash int2:hashCode="bFWbeHqzdHueIr" int2:id="PcSkQKnn">
      <int2:state int2:value="Rejected" int2:type="AugLoop_Text_Critique"/>
    </int2:textHash>
    <int2:textHash int2:hashCode="qJvTbeI1/5eQF3" int2:id="SbybmBpt">
      <int2:state int2:value="Rejected" int2:type="AugLoop_Text_Critique"/>
    </int2:textHash>
    <int2:textHash int2:hashCode="vTAn+laeoVynbY" int2:id="XRWPp1j0">
      <int2:state int2:value="Rejected" int2:type="AugLoop_Text_Critique"/>
    </int2:textHash>
    <int2:textHash int2:hashCode="OzT/FbhAA+MC91" int2:id="a2AI6CKg">
      <int2:state int2:value="Rejected" int2:type="AugLoop_Text_Critique"/>
    </int2:textHash>
    <int2:textHash int2:hashCode="pV95oSmdBNc+d8" int2:id="gTbIdp1U">
      <int2:state int2:value="Rejected" int2:type="AugLoop_Text_Critique"/>
    </int2:textHash>
    <int2:textHash int2:hashCode="GPdo+4PkecY7KD" int2:id="uBzGGtUZ">
      <int2:state int2:value="Rejected" int2:type="AugLoop_Text_Critique"/>
    </int2:textHash>
    <int2:textHash int2:hashCode="31LP1CrvvPsl6c" int2:id="vLxdrmql">
      <int2:state int2:value="Rejected" int2:type="AugLoop_Text_Critique"/>
    </int2:textHash>
    <int2:textHash int2:hashCode="hTDNfEpmqEksPE" int2:id="xdeXFQm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ED822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singleLevel"/>
    <w:tmpl w:val="00000001"/>
    <w:lvl w:ilvl="0">
      <w:start w:val="1"/>
      <w:numFmt w:val="decimal"/>
      <w:pStyle w:val="Ttulo2"/>
      <w:lvlText w:val="%1 "/>
      <w:lvlJc w:val="left"/>
      <w:pPr>
        <w:tabs>
          <w:tab w:val="num" w:pos="0"/>
        </w:tabs>
        <w:ind w:left="720" w:hanging="360"/>
      </w:pPr>
    </w:lvl>
  </w:abstractNum>
  <w:abstractNum w:abstractNumId="2" w15:restartNumberingAfterBreak="0">
    <w:nsid w:val="00000002"/>
    <w:multiLevelType w:val="multilevel"/>
    <w:tmpl w:val="00000002"/>
    <w:name w:val="WW8Num15"/>
    <w:lvl w:ilvl="0">
      <w:start w:val="1"/>
      <w:numFmt w:val="decimal"/>
      <w:pStyle w:val="0-TitCap1"/>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00000003"/>
    <w:multiLevelType w:val="multilevel"/>
    <w:tmpl w:val="00000003"/>
    <w:name w:val="WW8Num17"/>
    <w:lvl w:ilvl="0">
      <w:start w:val="1"/>
      <w:numFmt w:val="decimal"/>
      <w:pStyle w:val="0-TitTextoComNum"/>
      <w:suff w:val="space"/>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4"/>
    <w:multiLevelType w:val="singleLevel"/>
    <w:tmpl w:val="00000004"/>
    <w:name w:val="WW8Num20"/>
    <w:lvl w:ilvl="0">
      <w:start w:val="1"/>
      <w:numFmt w:val="decimal"/>
      <w:pStyle w:val="0-SubTitComNum"/>
      <w:lvlText w:val="%1 "/>
      <w:lvlJc w:val="left"/>
      <w:pPr>
        <w:tabs>
          <w:tab w:val="num" w:pos="0"/>
        </w:tabs>
        <w:ind w:left="720" w:hanging="360"/>
      </w:pPr>
    </w:lvl>
  </w:abstractNum>
  <w:abstractNum w:abstractNumId="5" w15:restartNumberingAfterBreak="0">
    <w:nsid w:val="016C3DAC"/>
    <w:multiLevelType w:val="multilevel"/>
    <w:tmpl w:val="3BDA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B27959"/>
    <w:multiLevelType w:val="multilevel"/>
    <w:tmpl w:val="25E080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89483B"/>
    <w:multiLevelType w:val="multilevel"/>
    <w:tmpl w:val="7026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793541"/>
    <w:multiLevelType w:val="hybridMultilevel"/>
    <w:tmpl w:val="5558AB90"/>
    <w:lvl w:ilvl="0" w:tplc="1876C844">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9" w15:restartNumberingAfterBreak="0">
    <w:nsid w:val="0D14583E"/>
    <w:multiLevelType w:val="multilevel"/>
    <w:tmpl w:val="119E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63B65"/>
    <w:multiLevelType w:val="multilevel"/>
    <w:tmpl w:val="A8FE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796807"/>
    <w:multiLevelType w:val="multilevel"/>
    <w:tmpl w:val="2F2A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3E5DBA"/>
    <w:multiLevelType w:val="multilevel"/>
    <w:tmpl w:val="E788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305887"/>
    <w:multiLevelType w:val="multilevel"/>
    <w:tmpl w:val="F866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1B4A70"/>
    <w:multiLevelType w:val="multilevel"/>
    <w:tmpl w:val="E306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E931FD"/>
    <w:multiLevelType w:val="multilevel"/>
    <w:tmpl w:val="E682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E4132"/>
    <w:multiLevelType w:val="multilevel"/>
    <w:tmpl w:val="9B08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0E40A4"/>
    <w:multiLevelType w:val="multilevel"/>
    <w:tmpl w:val="10FA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096674"/>
    <w:multiLevelType w:val="multilevel"/>
    <w:tmpl w:val="7918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0C094C"/>
    <w:multiLevelType w:val="multilevel"/>
    <w:tmpl w:val="D232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AA8228"/>
    <w:multiLevelType w:val="hybridMultilevel"/>
    <w:tmpl w:val="FFFFFFFF"/>
    <w:lvl w:ilvl="0" w:tplc="7F9AC11C">
      <w:start w:val="1"/>
      <w:numFmt w:val="bullet"/>
      <w:lvlText w:val=""/>
      <w:lvlJc w:val="left"/>
      <w:pPr>
        <w:ind w:left="720" w:hanging="360"/>
      </w:pPr>
      <w:rPr>
        <w:rFonts w:ascii="Symbol" w:hAnsi="Symbol" w:hint="default"/>
      </w:rPr>
    </w:lvl>
    <w:lvl w:ilvl="1" w:tplc="F1CCB22E">
      <w:start w:val="1"/>
      <w:numFmt w:val="bullet"/>
      <w:lvlText w:val="o"/>
      <w:lvlJc w:val="left"/>
      <w:pPr>
        <w:ind w:left="1440" w:hanging="360"/>
      </w:pPr>
      <w:rPr>
        <w:rFonts w:ascii="Courier New" w:hAnsi="Courier New" w:hint="default"/>
      </w:rPr>
    </w:lvl>
    <w:lvl w:ilvl="2" w:tplc="18DADCAC">
      <w:start w:val="1"/>
      <w:numFmt w:val="bullet"/>
      <w:lvlText w:val=""/>
      <w:lvlJc w:val="left"/>
      <w:pPr>
        <w:ind w:left="2160" w:hanging="360"/>
      </w:pPr>
      <w:rPr>
        <w:rFonts w:ascii="Wingdings" w:hAnsi="Wingdings" w:hint="default"/>
      </w:rPr>
    </w:lvl>
    <w:lvl w:ilvl="3" w:tplc="60B0A06C">
      <w:start w:val="1"/>
      <w:numFmt w:val="bullet"/>
      <w:lvlText w:val=""/>
      <w:lvlJc w:val="left"/>
      <w:pPr>
        <w:ind w:left="2880" w:hanging="360"/>
      </w:pPr>
      <w:rPr>
        <w:rFonts w:ascii="Symbol" w:hAnsi="Symbol" w:hint="default"/>
      </w:rPr>
    </w:lvl>
    <w:lvl w:ilvl="4" w:tplc="B9C8BCA0">
      <w:start w:val="1"/>
      <w:numFmt w:val="bullet"/>
      <w:lvlText w:val="o"/>
      <w:lvlJc w:val="left"/>
      <w:pPr>
        <w:ind w:left="3600" w:hanging="360"/>
      </w:pPr>
      <w:rPr>
        <w:rFonts w:ascii="Courier New" w:hAnsi="Courier New" w:hint="default"/>
      </w:rPr>
    </w:lvl>
    <w:lvl w:ilvl="5" w:tplc="BFE65538">
      <w:start w:val="1"/>
      <w:numFmt w:val="bullet"/>
      <w:lvlText w:val=""/>
      <w:lvlJc w:val="left"/>
      <w:pPr>
        <w:ind w:left="4320" w:hanging="360"/>
      </w:pPr>
      <w:rPr>
        <w:rFonts w:ascii="Wingdings" w:hAnsi="Wingdings" w:hint="default"/>
      </w:rPr>
    </w:lvl>
    <w:lvl w:ilvl="6" w:tplc="D1AC3D12">
      <w:start w:val="1"/>
      <w:numFmt w:val="bullet"/>
      <w:lvlText w:val=""/>
      <w:lvlJc w:val="left"/>
      <w:pPr>
        <w:ind w:left="5040" w:hanging="360"/>
      </w:pPr>
      <w:rPr>
        <w:rFonts w:ascii="Symbol" w:hAnsi="Symbol" w:hint="default"/>
      </w:rPr>
    </w:lvl>
    <w:lvl w:ilvl="7" w:tplc="289E9A4A">
      <w:start w:val="1"/>
      <w:numFmt w:val="bullet"/>
      <w:lvlText w:val="o"/>
      <w:lvlJc w:val="left"/>
      <w:pPr>
        <w:ind w:left="5760" w:hanging="360"/>
      </w:pPr>
      <w:rPr>
        <w:rFonts w:ascii="Courier New" w:hAnsi="Courier New" w:hint="default"/>
      </w:rPr>
    </w:lvl>
    <w:lvl w:ilvl="8" w:tplc="B496730E">
      <w:start w:val="1"/>
      <w:numFmt w:val="bullet"/>
      <w:lvlText w:val=""/>
      <w:lvlJc w:val="left"/>
      <w:pPr>
        <w:ind w:left="6480" w:hanging="360"/>
      </w:pPr>
      <w:rPr>
        <w:rFonts w:ascii="Wingdings" w:hAnsi="Wingdings" w:hint="default"/>
      </w:rPr>
    </w:lvl>
  </w:abstractNum>
  <w:abstractNum w:abstractNumId="21" w15:restartNumberingAfterBreak="0">
    <w:nsid w:val="37EB77F5"/>
    <w:multiLevelType w:val="multilevel"/>
    <w:tmpl w:val="761E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AC6CFD"/>
    <w:multiLevelType w:val="multilevel"/>
    <w:tmpl w:val="E46C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C91BDA"/>
    <w:multiLevelType w:val="singleLevel"/>
    <w:tmpl w:val="D9B244CC"/>
    <w:lvl w:ilvl="0">
      <w:start w:val="1"/>
      <w:numFmt w:val="bullet"/>
      <w:pStyle w:val="RME-Resumo"/>
      <w:lvlText w:val=""/>
      <w:lvlJc w:val="left"/>
      <w:pPr>
        <w:tabs>
          <w:tab w:val="num" w:pos="360"/>
        </w:tabs>
        <w:ind w:left="227" w:hanging="227"/>
      </w:pPr>
      <w:rPr>
        <w:rFonts w:ascii="Wingdings" w:hAnsi="Wingdings" w:hint="default"/>
        <w:b w:val="0"/>
        <w:i w:val="0"/>
        <w:strike w:val="0"/>
        <w:dstrike w:val="0"/>
        <w:sz w:val="20"/>
        <w:u w:val="none"/>
        <w:effect w:val="none"/>
      </w:rPr>
    </w:lvl>
  </w:abstractNum>
  <w:abstractNum w:abstractNumId="24" w15:restartNumberingAfterBreak="0">
    <w:nsid w:val="4D1019B5"/>
    <w:multiLevelType w:val="hybridMultilevel"/>
    <w:tmpl w:val="FAE01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09B0CAB"/>
    <w:multiLevelType w:val="multilevel"/>
    <w:tmpl w:val="48A657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010AB6"/>
    <w:multiLevelType w:val="hybridMultilevel"/>
    <w:tmpl w:val="116014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492020B"/>
    <w:multiLevelType w:val="multilevel"/>
    <w:tmpl w:val="0A04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16225B"/>
    <w:multiLevelType w:val="hybridMultilevel"/>
    <w:tmpl w:val="13BC6A5C"/>
    <w:lvl w:ilvl="0" w:tplc="FA6CC3DA">
      <w:numFmt w:val="bullet"/>
      <w:lvlText w:val=""/>
      <w:lvlJc w:val="left"/>
      <w:pPr>
        <w:ind w:left="1778" w:hanging="360"/>
      </w:pPr>
      <w:rPr>
        <w:rFonts w:ascii="Symbol" w:eastAsia="Times New Roman" w:hAnsi="Symbol" w:cs="Times New Roman" w:hint="default"/>
      </w:rPr>
    </w:lvl>
    <w:lvl w:ilvl="1" w:tplc="04160003" w:tentative="1">
      <w:start w:val="1"/>
      <w:numFmt w:val="bullet"/>
      <w:lvlText w:val="o"/>
      <w:lvlJc w:val="left"/>
      <w:pPr>
        <w:ind w:left="2498" w:hanging="360"/>
      </w:pPr>
      <w:rPr>
        <w:rFonts w:ascii="Courier New" w:hAnsi="Courier New" w:cs="Courier New" w:hint="default"/>
      </w:rPr>
    </w:lvl>
    <w:lvl w:ilvl="2" w:tplc="04160005" w:tentative="1">
      <w:start w:val="1"/>
      <w:numFmt w:val="bullet"/>
      <w:lvlText w:val=""/>
      <w:lvlJc w:val="left"/>
      <w:pPr>
        <w:ind w:left="3218" w:hanging="360"/>
      </w:pPr>
      <w:rPr>
        <w:rFonts w:ascii="Wingdings" w:hAnsi="Wingdings" w:hint="default"/>
      </w:rPr>
    </w:lvl>
    <w:lvl w:ilvl="3" w:tplc="04160001" w:tentative="1">
      <w:start w:val="1"/>
      <w:numFmt w:val="bullet"/>
      <w:lvlText w:val=""/>
      <w:lvlJc w:val="left"/>
      <w:pPr>
        <w:ind w:left="3938" w:hanging="360"/>
      </w:pPr>
      <w:rPr>
        <w:rFonts w:ascii="Symbol" w:hAnsi="Symbol" w:hint="default"/>
      </w:rPr>
    </w:lvl>
    <w:lvl w:ilvl="4" w:tplc="04160003" w:tentative="1">
      <w:start w:val="1"/>
      <w:numFmt w:val="bullet"/>
      <w:lvlText w:val="o"/>
      <w:lvlJc w:val="left"/>
      <w:pPr>
        <w:ind w:left="4658" w:hanging="360"/>
      </w:pPr>
      <w:rPr>
        <w:rFonts w:ascii="Courier New" w:hAnsi="Courier New" w:cs="Courier New" w:hint="default"/>
      </w:rPr>
    </w:lvl>
    <w:lvl w:ilvl="5" w:tplc="04160005" w:tentative="1">
      <w:start w:val="1"/>
      <w:numFmt w:val="bullet"/>
      <w:lvlText w:val=""/>
      <w:lvlJc w:val="left"/>
      <w:pPr>
        <w:ind w:left="5378" w:hanging="360"/>
      </w:pPr>
      <w:rPr>
        <w:rFonts w:ascii="Wingdings" w:hAnsi="Wingdings" w:hint="default"/>
      </w:rPr>
    </w:lvl>
    <w:lvl w:ilvl="6" w:tplc="04160001" w:tentative="1">
      <w:start w:val="1"/>
      <w:numFmt w:val="bullet"/>
      <w:lvlText w:val=""/>
      <w:lvlJc w:val="left"/>
      <w:pPr>
        <w:ind w:left="6098" w:hanging="360"/>
      </w:pPr>
      <w:rPr>
        <w:rFonts w:ascii="Symbol" w:hAnsi="Symbol" w:hint="default"/>
      </w:rPr>
    </w:lvl>
    <w:lvl w:ilvl="7" w:tplc="04160003" w:tentative="1">
      <w:start w:val="1"/>
      <w:numFmt w:val="bullet"/>
      <w:lvlText w:val="o"/>
      <w:lvlJc w:val="left"/>
      <w:pPr>
        <w:ind w:left="6818" w:hanging="360"/>
      </w:pPr>
      <w:rPr>
        <w:rFonts w:ascii="Courier New" w:hAnsi="Courier New" w:cs="Courier New" w:hint="default"/>
      </w:rPr>
    </w:lvl>
    <w:lvl w:ilvl="8" w:tplc="04160005" w:tentative="1">
      <w:start w:val="1"/>
      <w:numFmt w:val="bullet"/>
      <w:lvlText w:val=""/>
      <w:lvlJc w:val="left"/>
      <w:pPr>
        <w:ind w:left="7538" w:hanging="360"/>
      </w:pPr>
      <w:rPr>
        <w:rFonts w:ascii="Wingdings" w:hAnsi="Wingdings" w:hint="default"/>
      </w:rPr>
    </w:lvl>
  </w:abstractNum>
  <w:abstractNum w:abstractNumId="29" w15:restartNumberingAfterBreak="0">
    <w:nsid w:val="748A3317"/>
    <w:multiLevelType w:val="multilevel"/>
    <w:tmpl w:val="70B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4B3B50"/>
    <w:multiLevelType w:val="multilevel"/>
    <w:tmpl w:val="7BE2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F3311E1"/>
    <w:multiLevelType w:val="multilevel"/>
    <w:tmpl w:val="4AB2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D27BB1"/>
    <w:multiLevelType w:val="multilevel"/>
    <w:tmpl w:val="FA52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63605107">
    <w:abstractNumId w:val="1"/>
  </w:num>
  <w:num w:numId="2" w16cid:durableId="1144926726">
    <w:abstractNumId w:val="2"/>
  </w:num>
  <w:num w:numId="3" w16cid:durableId="1149829905">
    <w:abstractNumId w:val="3"/>
  </w:num>
  <w:num w:numId="4" w16cid:durableId="251818722">
    <w:abstractNumId w:val="4"/>
  </w:num>
  <w:num w:numId="5" w16cid:durableId="2053916272">
    <w:abstractNumId w:val="28"/>
  </w:num>
  <w:num w:numId="6" w16cid:durableId="462700905">
    <w:abstractNumId w:val="8"/>
  </w:num>
  <w:num w:numId="7" w16cid:durableId="377899762">
    <w:abstractNumId w:val="0"/>
  </w:num>
  <w:num w:numId="8" w16cid:durableId="357243720">
    <w:abstractNumId w:val="24"/>
  </w:num>
  <w:num w:numId="9" w16cid:durableId="1604995294">
    <w:abstractNumId w:val="26"/>
  </w:num>
  <w:num w:numId="10" w16cid:durableId="2145269593">
    <w:abstractNumId w:val="23"/>
  </w:num>
  <w:num w:numId="11" w16cid:durableId="887257698">
    <w:abstractNumId w:val="15"/>
  </w:num>
  <w:num w:numId="12" w16cid:durableId="1585336656">
    <w:abstractNumId w:val="6"/>
  </w:num>
  <w:num w:numId="13" w16cid:durableId="823355742">
    <w:abstractNumId w:val="12"/>
  </w:num>
  <w:num w:numId="14" w16cid:durableId="821585872">
    <w:abstractNumId w:val="31"/>
  </w:num>
  <w:num w:numId="15" w16cid:durableId="1215047347">
    <w:abstractNumId w:val="13"/>
  </w:num>
  <w:num w:numId="16" w16cid:durableId="1818455790">
    <w:abstractNumId w:val="32"/>
  </w:num>
  <w:num w:numId="17" w16cid:durableId="1521049835">
    <w:abstractNumId w:val="27"/>
  </w:num>
  <w:num w:numId="18" w16cid:durableId="818032042">
    <w:abstractNumId w:val="7"/>
  </w:num>
  <w:num w:numId="19" w16cid:durableId="153375765">
    <w:abstractNumId w:val="29"/>
  </w:num>
  <w:num w:numId="20" w16cid:durableId="1988509540">
    <w:abstractNumId w:val="22"/>
  </w:num>
  <w:num w:numId="21" w16cid:durableId="1496073448">
    <w:abstractNumId w:val="14"/>
  </w:num>
  <w:num w:numId="22" w16cid:durableId="1580403809">
    <w:abstractNumId w:val="21"/>
  </w:num>
  <w:num w:numId="23" w16cid:durableId="1724406352">
    <w:abstractNumId w:val="5"/>
  </w:num>
  <w:num w:numId="24" w16cid:durableId="1592930092">
    <w:abstractNumId w:val="10"/>
  </w:num>
  <w:num w:numId="25" w16cid:durableId="489296846">
    <w:abstractNumId w:val="30"/>
  </w:num>
  <w:num w:numId="26" w16cid:durableId="393964524">
    <w:abstractNumId w:val="17"/>
  </w:num>
  <w:num w:numId="27" w16cid:durableId="1382896490">
    <w:abstractNumId w:val="18"/>
  </w:num>
  <w:num w:numId="28" w16cid:durableId="1887259700">
    <w:abstractNumId w:val="11"/>
  </w:num>
  <w:num w:numId="29" w16cid:durableId="370962472">
    <w:abstractNumId w:val="16"/>
  </w:num>
  <w:num w:numId="30" w16cid:durableId="146677543">
    <w:abstractNumId w:val="9"/>
  </w:num>
  <w:num w:numId="31" w16cid:durableId="1074203631">
    <w:abstractNumId w:val="25"/>
  </w:num>
  <w:num w:numId="32" w16cid:durableId="1702125594">
    <w:abstractNumId w:val="19"/>
  </w:num>
  <w:num w:numId="33" w16cid:durableId="17331176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displayBackgroundShape/>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593"/>
    <w:rsid w:val="00000FB7"/>
    <w:rsid w:val="00002BAB"/>
    <w:rsid w:val="000037F4"/>
    <w:rsid w:val="00004E35"/>
    <w:rsid w:val="00004EAE"/>
    <w:rsid w:val="00006D7E"/>
    <w:rsid w:val="00015209"/>
    <w:rsid w:val="00017142"/>
    <w:rsid w:val="00020D4C"/>
    <w:rsid w:val="0002150B"/>
    <w:rsid w:val="00025092"/>
    <w:rsid w:val="00026AC6"/>
    <w:rsid w:val="00027DC6"/>
    <w:rsid w:val="00030378"/>
    <w:rsid w:val="000304A7"/>
    <w:rsid w:val="00030C4B"/>
    <w:rsid w:val="00032DFC"/>
    <w:rsid w:val="000352E7"/>
    <w:rsid w:val="000359BD"/>
    <w:rsid w:val="0003663E"/>
    <w:rsid w:val="000401F6"/>
    <w:rsid w:val="00040C6F"/>
    <w:rsid w:val="00041D7A"/>
    <w:rsid w:val="00042E24"/>
    <w:rsid w:val="00043528"/>
    <w:rsid w:val="0004568C"/>
    <w:rsid w:val="000519C7"/>
    <w:rsid w:val="00052B64"/>
    <w:rsid w:val="00055239"/>
    <w:rsid w:val="00056D5A"/>
    <w:rsid w:val="00060B2E"/>
    <w:rsid w:val="00061666"/>
    <w:rsid w:val="00061C86"/>
    <w:rsid w:val="00065831"/>
    <w:rsid w:val="0007069A"/>
    <w:rsid w:val="00070962"/>
    <w:rsid w:val="00071A5B"/>
    <w:rsid w:val="000726F0"/>
    <w:rsid w:val="00074563"/>
    <w:rsid w:val="00076398"/>
    <w:rsid w:val="00076651"/>
    <w:rsid w:val="00080AAE"/>
    <w:rsid w:val="00082F27"/>
    <w:rsid w:val="00086163"/>
    <w:rsid w:val="0008752C"/>
    <w:rsid w:val="0008759B"/>
    <w:rsid w:val="00091F6C"/>
    <w:rsid w:val="000945A1"/>
    <w:rsid w:val="0009695F"/>
    <w:rsid w:val="000977A8"/>
    <w:rsid w:val="000A0B4B"/>
    <w:rsid w:val="000A1072"/>
    <w:rsid w:val="000A1BAF"/>
    <w:rsid w:val="000A4460"/>
    <w:rsid w:val="000A5DC3"/>
    <w:rsid w:val="000B17B3"/>
    <w:rsid w:val="000B3A3A"/>
    <w:rsid w:val="000B7EE1"/>
    <w:rsid w:val="000C3BE6"/>
    <w:rsid w:val="000C3E82"/>
    <w:rsid w:val="000C3F93"/>
    <w:rsid w:val="000C5BF7"/>
    <w:rsid w:val="000D2574"/>
    <w:rsid w:val="000D2B28"/>
    <w:rsid w:val="000E07A3"/>
    <w:rsid w:val="000E7778"/>
    <w:rsid w:val="000F1D0D"/>
    <w:rsid w:val="000F1F85"/>
    <w:rsid w:val="000F5FE5"/>
    <w:rsid w:val="000F65B6"/>
    <w:rsid w:val="00101932"/>
    <w:rsid w:val="001027B6"/>
    <w:rsid w:val="00102AFE"/>
    <w:rsid w:val="00107586"/>
    <w:rsid w:val="001115B4"/>
    <w:rsid w:val="001155B1"/>
    <w:rsid w:val="00123BF6"/>
    <w:rsid w:val="00126A66"/>
    <w:rsid w:val="001304B5"/>
    <w:rsid w:val="00133739"/>
    <w:rsid w:val="00134AEB"/>
    <w:rsid w:val="00134B32"/>
    <w:rsid w:val="001363C5"/>
    <w:rsid w:val="00136F83"/>
    <w:rsid w:val="0014003F"/>
    <w:rsid w:val="00140ABF"/>
    <w:rsid w:val="001419D2"/>
    <w:rsid w:val="00141B07"/>
    <w:rsid w:val="00145796"/>
    <w:rsid w:val="00153062"/>
    <w:rsid w:val="00154EFB"/>
    <w:rsid w:val="0015566C"/>
    <w:rsid w:val="001559DF"/>
    <w:rsid w:val="00160E15"/>
    <w:rsid w:val="00161BF4"/>
    <w:rsid w:val="0016425E"/>
    <w:rsid w:val="0016561B"/>
    <w:rsid w:val="00167E50"/>
    <w:rsid w:val="00170563"/>
    <w:rsid w:val="001711E5"/>
    <w:rsid w:val="00172704"/>
    <w:rsid w:val="001733C0"/>
    <w:rsid w:val="001735E8"/>
    <w:rsid w:val="00173F11"/>
    <w:rsid w:val="00176310"/>
    <w:rsid w:val="00180715"/>
    <w:rsid w:val="0018588E"/>
    <w:rsid w:val="00186F6C"/>
    <w:rsid w:val="001903C4"/>
    <w:rsid w:val="001920BF"/>
    <w:rsid w:val="0019560C"/>
    <w:rsid w:val="001A3890"/>
    <w:rsid w:val="001A7A43"/>
    <w:rsid w:val="001B054B"/>
    <w:rsid w:val="001B2185"/>
    <w:rsid w:val="001B3626"/>
    <w:rsid w:val="001B66D4"/>
    <w:rsid w:val="001B7153"/>
    <w:rsid w:val="001C65F3"/>
    <w:rsid w:val="001C7BF3"/>
    <w:rsid w:val="001D02B6"/>
    <w:rsid w:val="001D51B6"/>
    <w:rsid w:val="001E0837"/>
    <w:rsid w:val="001E1227"/>
    <w:rsid w:val="001E2DD8"/>
    <w:rsid w:val="001E7914"/>
    <w:rsid w:val="001E79AC"/>
    <w:rsid w:val="001F65DC"/>
    <w:rsid w:val="001F6E92"/>
    <w:rsid w:val="001F702A"/>
    <w:rsid w:val="001F77AA"/>
    <w:rsid w:val="002004A9"/>
    <w:rsid w:val="00203BE6"/>
    <w:rsid w:val="00204557"/>
    <w:rsid w:val="0020631F"/>
    <w:rsid w:val="00210CE2"/>
    <w:rsid w:val="002134C1"/>
    <w:rsid w:val="00213960"/>
    <w:rsid w:val="002139F6"/>
    <w:rsid w:val="00215B32"/>
    <w:rsid w:val="002168FB"/>
    <w:rsid w:val="00221861"/>
    <w:rsid w:val="00221A1E"/>
    <w:rsid w:val="002239A8"/>
    <w:rsid w:val="00226503"/>
    <w:rsid w:val="002275AE"/>
    <w:rsid w:val="00227FB5"/>
    <w:rsid w:val="0023192F"/>
    <w:rsid w:val="00231DC4"/>
    <w:rsid w:val="0023283C"/>
    <w:rsid w:val="002342F6"/>
    <w:rsid w:val="0023510E"/>
    <w:rsid w:val="00237620"/>
    <w:rsid w:val="00240B18"/>
    <w:rsid w:val="002467E4"/>
    <w:rsid w:val="00246B06"/>
    <w:rsid w:val="002472E1"/>
    <w:rsid w:val="0024750A"/>
    <w:rsid w:val="0025004D"/>
    <w:rsid w:val="00251264"/>
    <w:rsid w:val="00251F6F"/>
    <w:rsid w:val="00253E07"/>
    <w:rsid w:val="00254C41"/>
    <w:rsid w:val="00254EE6"/>
    <w:rsid w:val="002550F0"/>
    <w:rsid w:val="00262F3B"/>
    <w:rsid w:val="002638A8"/>
    <w:rsid w:val="0026777B"/>
    <w:rsid w:val="002717F5"/>
    <w:rsid w:val="00272E26"/>
    <w:rsid w:val="00273317"/>
    <w:rsid w:val="00282393"/>
    <w:rsid w:val="00283FFC"/>
    <w:rsid w:val="00284107"/>
    <w:rsid w:val="00287EBF"/>
    <w:rsid w:val="0029132C"/>
    <w:rsid w:val="002922CF"/>
    <w:rsid w:val="00292E98"/>
    <w:rsid w:val="0029387C"/>
    <w:rsid w:val="00294508"/>
    <w:rsid w:val="00297E48"/>
    <w:rsid w:val="002A1FBC"/>
    <w:rsid w:val="002A3089"/>
    <w:rsid w:val="002A3EE3"/>
    <w:rsid w:val="002B0CC9"/>
    <w:rsid w:val="002B329B"/>
    <w:rsid w:val="002B6ED8"/>
    <w:rsid w:val="002C0EF1"/>
    <w:rsid w:val="002C1365"/>
    <w:rsid w:val="002C3807"/>
    <w:rsid w:val="002C6C3E"/>
    <w:rsid w:val="002C716E"/>
    <w:rsid w:val="002D0422"/>
    <w:rsid w:val="002D323A"/>
    <w:rsid w:val="002D3B38"/>
    <w:rsid w:val="002D3CD1"/>
    <w:rsid w:val="002D69AE"/>
    <w:rsid w:val="002E30AA"/>
    <w:rsid w:val="002E31F6"/>
    <w:rsid w:val="002E5EE0"/>
    <w:rsid w:val="002F03A6"/>
    <w:rsid w:val="002F0C7D"/>
    <w:rsid w:val="002F173B"/>
    <w:rsid w:val="002F565B"/>
    <w:rsid w:val="002F78BA"/>
    <w:rsid w:val="003043E1"/>
    <w:rsid w:val="00305279"/>
    <w:rsid w:val="00305CDB"/>
    <w:rsid w:val="003106AD"/>
    <w:rsid w:val="0031082F"/>
    <w:rsid w:val="003177E9"/>
    <w:rsid w:val="0031796F"/>
    <w:rsid w:val="003208DD"/>
    <w:rsid w:val="003245FE"/>
    <w:rsid w:val="00325835"/>
    <w:rsid w:val="00326DC3"/>
    <w:rsid w:val="00326F65"/>
    <w:rsid w:val="00330226"/>
    <w:rsid w:val="0033352C"/>
    <w:rsid w:val="003339E7"/>
    <w:rsid w:val="00333C59"/>
    <w:rsid w:val="00337675"/>
    <w:rsid w:val="003421CD"/>
    <w:rsid w:val="00343B62"/>
    <w:rsid w:val="00343BB2"/>
    <w:rsid w:val="003447F4"/>
    <w:rsid w:val="00346F76"/>
    <w:rsid w:val="0035064B"/>
    <w:rsid w:val="00351A43"/>
    <w:rsid w:val="00353E83"/>
    <w:rsid w:val="003540C9"/>
    <w:rsid w:val="00355852"/>
    <w:rsid w:val="00356457"/>
    <w:rsid w:val="003600C6"/>
    <w:rsid w:val="00360EC5"/>
    <w:rsid w:val="003657A7"/>
    <w:rsid w:val="00366FA2"/>
    <w:rsid w:val="00374C66"/>
    <w:rsid w:val="00380783"/>
    <w:rsid w:val="00380830"/>
    <w:rsid w:val="003809A9"/>
    <w:rsid w:val="003874DD"/>
    <w:rsid w:val="00390A2D"/>
    <w:rsid w:val="003910D9"/>
    <w:rsid w:val="00394337"/>
    <w:rsid w:val="00394632"/>
    <w:rsid w:val="00394662"/>
    <w:rsid w:val="00395A58"/>
    <w:rsid w:val="00397BF7"/>
    <w:rsid w:val="003A02C7"/>
    <w:rsid w:val="003A141E"/>
    <w:rsid w:val="003A2407"/>
    <w:rsid w:val="003A4AC5"/>
    <w:rsid w:val="003B0136"/>
    <w:rsid w:val="003B53A4"/>
    <w:rsid w:val="003B5B18"/>
    <w:rsid w:val="003B608A"/>
    <w:rsid w:val="003B7784"/>
    <w:rsid w:val="003C05BA"/>
    <w:rsid w:val="003C1778"/>
    <w:rsid w:val="003C2D8F"/>
    <w:rsid w:val="003C2E49"/>
    <w:rsid w:val="003C708D"/>
    <w:rsid w:val="003D1B45"/>
    <w:rsid w:val="003D3BEB"/>
    <w:rsid w:val="003D4613"/>
    <w:rsid w:val="003D5076"/>
    <w:rsid w:val="003D523B"/>
    <w:rsid w:val="003D7BAC"/>
    <w:rsid w:val="003E0180"/>
    <w:rsid w:val="003F25AA"/>
    <w:rsid w:val="003F6C7D"/>
    <w:rsid w:val="00400BB9"/>
    <w:rsid w:val="0040124F"/>
    <w:rsid w:val="0040259F"/>
    <w:rsid w:val="00402703"/>
    <w:rsid w:val="00403B04"/>
    <w:rsid w:val="00403E4F"/>
    <w:rsid w:val="004060AD"/>
    <w:rsid w:val="00413FE6"/>
    <w:rsid w:val="00414C30"/>
    <w:rsid w:val="00414FA5"/>
    <w:rsid w:val="004151A3"/>
    <w:rsid w:val="0041609E"/>
    <w:rsid w:val="00416768"/>
    <w:rsid w:val="00420CBE"/>
    <w:rsid w:val="00420D39"/>
    <w:rsid w:val="00420E7C"/>
    <w:rsid w:val="00421759"/>
    <w:rsid w:val="00421934"/>
    <w:rsid w:val="00421E99"/>
    <w:rsid w:val="00422487"/>
    <w:rsid w:val="00423771"/>
    <w:rsid w:val="00426E96"/>
    <w:rsid w:val="00427593"/>
    <w:rsid w:val="00427595"/>
    <w:rsid w:val="00433F04"/>
    <w:rsid w:val="004342CE"/>
    <w:rsid w:val="004354F8"/>
    <w:rsid w:val="004358CA"/>
    <w:rsid w:val="00436427"/>
    <w:rsid w:val="00436C79"/>
    <w:rsid w:val="004401BF"/>
    <w:rsid w:val="004403C2"/>
    <w:rsid w:val="00441DAA"/>
    <w:rsid w:val="0044394C"/>
    <w:rsid w:val="0044473D"/>
    <w:rsid w:val="00444A59"/>
    <w:rsid w:val="00445032"/>
    <w:rsid w:val="0044523F"/>
    <w:rsid w:val="00445643"/>
    <w:rsid w:val="00446529"/>
    <w:rsid w:val="00446C09"/>
    <w:rsid w:val="00447965"/>
    <w:rsid w:val="00450650"/>
    <w:rsid w:val="00452895"/>
    <w:rsid w:val="00453CE1"/>
    <w:rsid w:val="00454102"/>
    <w:rsid w:val="004549C5"/>
    <w:rsid w:val="004558A1"/>
    <w:rsid w:val="00456CF2"/>
    <w:rsid w:val="00461177"/>
    <w:rsid w:val="00461FC6"/>
    <w:rsid w:val="004647C6"/>
    <w:rsid w:val="00465189"/>
    <w:rsid w:val="004660BB"/>
    <w:rsid w:val="00474159"/>
    <w:rsid w:val="004756CA"/>
    <w:rsid w:val="00475763"/>
    <w:rsid w:val="00476CD4"/>
    <w:rsid w:val="004809AB"/>
    <w:rsid w:val="00484ADC"/>
    <w:rsid w:val="00485985"/>
    <w:rsid w:val="004872E9"/>
    <w:rsid w:val="00487393"/>
    <w:rsid w:val="00487AFC"/>
    <w:rsid w:val="00487E77"/>
    <w:rsid w:val="00490460"/>
    <w:rsid w:val="00492B2A"/>
    <w:rsid w:val="00496609"/>
    <w:rsid w:val="00497A24"/>
    <w:rsid w:val="004A1224"/>
    <w:rsid w:val="004A18F7"/>
    <w:rsid w:val="004A3B29"/>
    <w:rsid w:val="004A43A6"/>
    <w:rsid w:val="004A6709"/>
    <w:rsid w:val="004B01AA"/>
    <w:rsid w:val="004B4509"/>
    <w:rsid w:val="004B6034"/>
    <w:rsid w:val="004C4E63"/>
    <w:rsid w:val="004C5FA9"/>
    <w:rsid w:val="004D3257"/>
    <w:rsid w:val="004D6D91"/>
    <w:rsid w:val="004D7A7C"/>
    <w:rsid w:val="004E0620"/>
    <w:rsid w:val="004E46D3"/>
    <w:rsid w:val="004E6009"/>
    <w:rsid w:val="004F32B9"/>
    <w:rsid w:val="004F4164"/>
    <w:rsid w:val="004F4C1E"/>
    <w:rsid w:val="004F6914"/>
    <w:rsid w:val="0050271E"/>
    <w:rsid w:val="00502CF0"/>
    <w:rsid w:val="00505AD1"/>
    <w:rsid w:val="005135EA"/>
    <w:rsid w:val="00516635"/>
    <w:rsid w:val="00521763"/>
    <w:rsid w:val="005241AE"/>
    <w:rsid w:val="00524FCF"/>
    <w:rsid w:val="0052722D"/>
    <w:rsid w:val="00534C7B"/>
    <w:rsid w:val="00537B7E"/>
    <w:rsid w:val="005424F8"/>
    <w:rsid w:val="00542BFD"/>
    <w:rsid w:val="00543A94"/>
    <w:rsid w:val="005455C8"/>
    <w:rsid w:val="00550F94"/>
    <w:rsid w:val="00552DBF"/>
    <w:rsid w:val="00553354"/>
    <w:rsid w:val="005571E9"/>
    <w:rsid w:val="005613A7"/>
    <w:rsid w:val="00563DBE"/>
    <w:rsid w:val="005661FB"/>
    <w:rsid w:val="0056775B"/>
    <w:rsid w:val="00572BB7"/>
    <w:rsid w:val="0057610A"/>
    <w:rsid w:val="00580252"/>
    <w:rsid w:val="005850FA"/>
    <w:rsid w:val="005861F6"/>
    <w:rsid w:val="00586740"/>
    <w:rsid w:val="00591017"/>
    <w:rsid w:val="00593C3A"/>
    <w:rsid w:val="00596B09"/>
    <w:rsid w:val="00597416"/>
    <w:rsid w:val="005A0B4C"/>
    <w:rsid w:val="005A4BEE"/>
    <w:rsid w:val="005A581A"/>
    <w:rsid w:val="005A5C66"/>
    <w:rsid w:val="005A5CD4"/>
    <w:rsid w:val="005A6C40"/>
    <w:rsid w:val="005A701A"/>
    <w:rsid w:val="005B1D11"/>
    <w:rsid w:val="005B22A2"/>
    <w:rsid w:val="005C0510"/>
    <w:rsid w:val="005C32A0"/>
    <w:rsid w:val="005C4BA3"/>
    <w:rsid w:val="005D0627"/>
    <w:rsid w:val="005D52EB"/>
    <w:rsid w:val="005D5326"/>
    <w:rsid w:val="005D61D4"/>
    <w:rsid w:val="005D768B"/>
    <w:rsid w:val="005E11CB"/>
    <w:rsid w:val="005E2595"/>
    <w:rsid w:val="005E4FE4"/>
    <w:rsid w:val="005F0EE4"/>
    <w:rsid w:val="005F395D"/>
    <w:rsid w:val="006015D8"/>
    <w:rsid w:val="00603820"/>
    <w:rsid w:val="00604ACE"/>
    <w:rsid w:val="00605B62"/>
    <w:rsid w:val="006079C1"/>
    <w:rsid w:val="00610433"/>
    <w:rsid w:val="006177D9"/>
    <w:rsid w:val="00617AD6"/>
    <w:rsid w:val="00622ED1"/>
    <w:rsid w:val="00624237"/>
    <w:rsid w:val="00624917"/>
    <w:rsid w:val="00624FDA"/>
    <w:rsid w:val="00633E48"/>
    <w:rsid w:val="006340D0"/>
    <w:rsid w:val="006354A2"/>
    <w:rsid w:val="006411D2"/>
    <w:rsid w:val="0064553F"/>
    <w:rsid w:val="00646DF1"/>
    <w:rsid w:val="006471E1"/>
    <w:rsid w:val="00652D34"/>
    <w:rsid w:val="00655360"/>
    <w:rsid w:val="00655F56"/>
    <w:rsid w:val="00657135"/>
    <w:rsid w:val="00657BCF"/>
    <w:rsid w:val="00663920"/>
    <w:rsid w:val="00663C33"/>
    <w:rsid w:val="006648A5"/>
    <w:rsid w:val="0066506D"/>
    <w:rsid w:val="006673BC"/>
    <w:rsid w:val="00667BBF"/>
    <w:rsid w:val="00670082"/>
    <w:rsid w:val="00671FCF"/>
    <w:rsid w:val="0067225B"/>
    <w:rsid w:val="00675635"/>
    <w:rsid w:val="006773E5"/>
    <w:rsid w:val="006803D6"/>
    <w:rsid w:val="0068372E"/>
    <w:rsid w:val="006858C2"/>
    <w:rsid w:val="006902C6"/>
    <w:rsid w:val="006957C4"/>
    <w:rsid w:val="00695DEC"/>
    <w:rsid w:val="006967FA"/>
    <w:rsid w:val="006A2975"/>
    <w:rsid w:val="006A3DB9"/>
    <w:rsid w:val="006A709F"/>
    <w:rsid w:val="006A7985"/>
    <w:rsid w:val="006B16C0"/>
    <w:rsid w:val="006B3589"/>
    <w:rsid w:val="006B5DCA"/>
    <w:rsid w:val="006B7C2A"/>
    <w:rsid w:val="006C2937"/>
    <w:rsid w:val="006C4D7C"/>
    <w:rsid w:val="006C7860"/>
    <w:rsid w:val="006D36AE"/>
    <w:rsid w:val="006D3A8C"/>
    <w:rsid w:val="006D4C15"/>
    <w:rsid w:val="006D7872"/>
    <w:rsid w:val="006E15A8"/>
    <w:rsid w:val="006E2006"/>
    <w:rsid w:val="006E7292"/>
    <w:rsid w:val="006F1D6B"/>
    <w:rsid w:val="006F1EEB"/>
    <w:rsid w:val="006F2D5A"/>
    <w:rsid w:val="006F5C42"/>
    <w:rsid w:val="006F6D3A"/>
    <w:rsid w:val="006F72A8"/>
    <w:rsid w:val="006F7626"/>
    <w:rsid w:val="006F775A"/>
    <w:rsid w:val="00701298"/>
    <w:rsid w:val="00701700"/>
    <w:rsid w:val="0070215D"/>
    <w:rsid w:val="007040AF"/>
    <w:rsid w:val="007058BB"/>
    <w:rsid w:val="007065D4"/>
    <w:rsid w:val="00707478"/>
    <w:rsid w:val="00711F8D"/>
    <w:rsid w:val="007123F7"/>
    <w:rsid w:val="00712918"/>
    <w:rsid w:val="0072204A"/>
    <w:rsid w:val="007224C3"/>
    <w:rsid w:val="007242D3"/>
    <w:rsid w:val="00724A7A"/>
    <w:rsid w:val="00726DC4"/>
    <w:rsid w:val="007272F6"/>
    <w:rsid w:val="007302BC"/>
    <w:rsid w:val="00731B53"/>
    <w:rsid w:val="00731ED8"/>
    <w:rsid w:val="00731F10"/>
    <w:rsid w:val="007365ED"/>
    <w:rsid w:val="007376CD"/>
    <w:rsid w:val="0074108E"/>
    <w:rsid w:val="007417BB"/>
    <w:rsid w:val="007454BB"/>
    <w:rsid w:val="007513D4"/>
    <w:rsid w:val="00752422"/>
    <w:rsid w:val="00752A68"/>
    <w:rsid w:val="00752C23"/>
    <w:rsid w:val="007574E9"/>
    <w:rsid w:val="00757BDB"/>
    <w:rsid w:val="00762A53"/>
    <w:rsid w:val="00762BCF"/>
    <w:rsid w:val="00763455"/>
    <w:rsid w:val="00763B6F"/>
    <w:rsid w:val="00763F4E"/>
    <w:rsid w:val="00764953"/>
    <w:rsid w:val="007712DE"/>
    <w:rsid w:val="00772461"/>
    <w:rsid w:val="0077489D"/>
    <w:rsid w:val="00776386"/>
    <w:rsid w:val="007765B3"/>
    <w:rsid w:val="00777382"/>
    <w:rsid w:val="007774B1"/>
    <w:rsid w:val="007803ED"/>
    <w:rsid w:val="00780ECA"/>
    <w:rsid w:val="00781835"/>
    <w:rsid w:val="00781A50"/>
    <w:rsid w:val="00784D26"/>
    <w:rsid w:val="00786F55"/>
    <w:rsid w:val="00787F6F"/>
    <w:rsid w:val="00791C12"/>
    <w:rsid w:val="00792F3D"/>
    <w:rsid w:val="00793D0A"/>
    <w:rsid w:val="00794773"/>
    <w:rsid w:val="00794DDD"/>
    <w:rsid w:val="0079508A"/>
    <w:rsid w:val="00796570"/>
    <w:rsid w:val="007A02A2"/>
    <w:rsid w:val="007B0A68"/>
    <w:rsid w:val="007B1C11"/>
    <w:rsid w:val="007B2C1A"/>
    <w:rsid w:val="007B37CB"/>
    <w:rsid w:val="007C04C2"/>
    <w:rsid w:val="007C260E"/>
    <w:rsid w:val="007C55F0"/>
    <w:rsid w:val="007D26C2"/>
    <w:rsid w:val="007D533D"/>
    <w:rsid w:val="007D6B82"/>
    <w:rsid w:val="007E028E"/>
    <w:rsid w:val="007E2072"/>
    <w:rsid w:val="007E7237"/>
    <w:rsid w:val="007F038A"/>
    <w:rsid w:val="007F351B"/>
    <w:rsid w:val="007F4BF9"/>
    <w:rsid w:val="007F5685"/>
    <w:rsid w:val="007F6964"/>
    <w:rsid w:val="007F6DE1"/>
    <w:rsid w:val="007F71FA"/>
    <w:rsid w:val="00800839"/>
    <w:rsid w:val="008041B8"/>
    <w:rsid w:val="00807CFF"/>
    <w:rsid w:val="00811374"/>
    <w:rsid w:val="00811962"/>
    <w:rsid w:val="008138AB"/>
    <w:rsid w:val="00820D67"/>
    <w:rsid w:val="00822D6A"/>
    <w:rsid w:val="00824156"/>
    <w:rsid w:val="008245F5"/>
    <w:rsid w:val="00824B62"/>
    <w:rsid w:val="008250F8"/>
    <w:rsid w:val="00825BB7"/>
    <w:rsid w:val="0083009A"/>
    <w:rsid w:val="0083203D"/>
    <w:rsid w:val="00835230"/>
    <w:rsid w:val="00835328"/>
    <w:rsid w:val="0083678F"/>
    <w:rsid w:val="00840257"/>
    <w:rsid w:val="008424B0"/>
    <w:rsid w:val="008433AB"/>
    <w:rsid w:val="00845DC3"/>
    <w:rsid w:val="00847237"/>
    <w:rsid w:val="0085264F"/>
    <w:rsid w:val="008547E0"/>
    <w:rsid w:val="00857358"/>
    <w:rsid w:val="008613BE"/>
    <w:rsid w:val="008613C2"/>
    <w:rsid w:val="008637B1"/>
    <w:rsid w:val="00870B74"/>
    <w:rsid w:val="0087693C"/>
    <w:rsid w:val="00880D39"/>
    <w:rsid w:val="008813E7"/>
    <w:rsid w:val="00881C41"/>
    <w:rsid w:val="00884479"/>
    <w:rsid w:val="00885E08"/>
    <w:rsid w:val="008879E9"/>
    <w:rsid w:val="00892B85"/>
    <w:rsid w:val="0089479C"/>
    <w:rsid w:val="008948B9"/>
    <w:rsid w:val="00894949"/>
    <w:rsid w:val="008A4CA3"/>
    <w:rsid w:val="008B0367"/>
    <w:rsid w:val="008B082F"/>
    <w:rsid w:val="008B1E7E"/>
    <w:rsid w:val="008B2742"/>
    <w:rsid w:val="008B4059"/>
    <w:rsid w:val="008B4331"/>
    <w:rsid w:val="008B4E6F"/>
    <w:rsid w:val="008B5D68"/>
    <w:rsid w:val="008B6765"/>
    <w:rsid w:val="008B753F"/>
    <w:rsid w:val="008B768E"/>
    <w:rsid w:val="008C2C8C"/>
    <w:rsid w:val="008C3B14"/>
    <w:rsid w:val="008C4E8D"/>
    <w:rsid w:val="008C55EA"/>
    <w:rsid w:val="008C788F"/>
    <w:rsid w:val="008D01E6"/>
    <w:rsid w:val="008D16F4"/>
    <w:rsid w:val="008D1828"/>
    <w:rsid w:val="008D25E1"/>
    <w:rsid w:val="008D290D"/>
    <w:rsid w:val="008D40DC"/>
    <w:rsid w:val="008D42DD"/>
    <w:rsid w:val="008D5C3A"/>
    <w:rsid w:val="008D5F39"/>
    <w:rsid w:val="008D61C0"/>
    <w:rsid w:val="008E0515"/>
    <w:rsid w:val="008E1439"/>
    <w:rsid w:val="008E1833"/>
    <w:rsid w:val="008E2014"/>
    <w:rsid w:val="008E40AA"/>
    <w:rsid w:val="008F4753"/>
    <w:rsid w:val="008F52E2"/>
    <w:rsid w:val="00901B27"/>
    <w:rsid w:val="00901F50"/>
    <w:rsid w:val="009039C0"/>
    <w:rsid w:val="0090416F"/>
    <w:rsid w:val="00906731"/>
    <w:rsid w:val="009105B0"/>
    <w:rsid w:val="009116B4"/>
    <w:rsid w:val="0092199A"/>
    <w:rsid w:val="00924765"/>
    <w:rsid w:val="0092590D"/>
    <w:rsid w:val="0092703A"/>
    <w:rsid w:val="00927727"/>
    <w:rsid w:val="009300F1"/>
    <w:rsid w:val="009301D0"/>
    <w:rsid w:val="00930F91"/>
    <w:rsid w:val="0093196C"/>
    <w:rsid w:val="00932927"/>
    <w:rsid w:val="0094052D"/>
    <w:rsid w:val="009408DF"/>
    <w:rsid w:val="00943BD7"/>
    <w:rsid w:val="00945794"/>
    <w:rsid w:val="00952CFE"/>
    <w:rsid w:val="009543BF"/>
    <w:rsid w:val="0095587F"/>
    <w:rsid w:val="0095668A"/>
    <w:rsid w:val="009615CB"/>
    <w:rsid w:val="00961A4B"/>
    <w:rsid w:val="009635B2"/>
    <w:rsid w:val="0096361F"/>
    <w:rsid w:val="009639A1"/>
    <w:rsid w:val="00964E22"/>
    <w:rsid w:val="00972C56"/>
    <w:rsid w:val="00974179"/>
    <w:rsid w:val="0097697E"/>
    <w:rsid w:val="0098011F"/>
    <w:rsid w:val="009829FA"/>
    <w:rsid w:val="0098513D"/>
    <w:rsid w:val="0098578D"/>
    <w:rsid w:val="009874F9"/>
    <w:rsid w:val="0098776F"/>
    <w:rsid w:val="0099088A"/>
    <w:rsid w:val="00991C2B"/>
    <w:rsid w:val="00995ABB"/>
    <w:rsid w:val="009A184D"/>
    <w:rsid w:val="009A543B"/>
    <w:rsid w:val="009B007F"/>
    <w:rsid w:val="009B196A"/>
    <w:rsid w:val="009B1E6C"/>
    <w:rsid w:val="009B3E09"/>
    <w:rsid w:val="009B423C"/>
    <w:rsid w:val="009B6421"/>
    <w:rsid w:val="009C2B16"/>
    <w:rsid w:val="009C2D0D"/>
    <w:rsid w:val="009C3FD6"/>
    <w:rsid w:val="009C4883"/>
    <w:rsid w:val="009C50A0"/>
    <w:rsid w:val="009C5421"/>
    <w:rsid w:val="009D358A"/>
    <w:rsid w:val="009D6AF7"/>
    <w:rsid w:val="009D7439"/>
    <w:rsid w:val="009D7EA2"/>
    <w:rsid w:val="009E0659"/>
    <w:rsid w:val="009E3E49"/>
    <w:rsid w:val="009E4814"/>
    <w:rsid w:val="009E48AA"/>
    <w:rsid w:val="009E621B"/>
    <w:rsid w:val="009F1129"/>
    <w:rsid w:val="009F114C"/>
    <w:rsid w:val="009F402A"/>
    <w:rsid w:val="009F6CE4"/>
    <w:rsid w:val="009F76E5"/>
    <w:rsid w:val="00A00886"/>
    <w:rsid w:val="00A02BC5"/>
    <w:rsid w:val="00A02CDD"/>
    <w:rsid w:val="00A03392"/>
    <w:rsid w:val="00A033BA"/>
    <w:rsid w:val="00A0521A"/>
    <w:rsid w:val="00A05357"/>
    <w:rsid w:val="00A061E4"/>
    <w:rsid w:val="00A1037F"/>
    <w:rsid w:val="00A17867"/>
    <w:rsid w:val="00A17B04"/>
    <w:rsid w:val="00A210C1"/>
    <w:rsid w:val="00A21DE2"/>
    <w:rsid w:val="00A252A0"/>
    <w:rsid w:val="00A27E6C"/>
    <w:rsid w:val="00A31E76"/>
    <w:rsid w:val="00A329B3"/>
    <w:rsid w:val="00A34787"/>
    <w:rsid w:val="00A41AB1"/>
    <w:rsid w:val="00A471EC"/>
    <w:rsid w:val="00A47E87"/>
    <w:rsid w:val="00A52BDA"/>
    <w:rsid w:val="00A53E25"/>
    <w:rsid w:val="00A5644B"/>
    <w:rsid w:val="00A60FD7"/>
    <w:rsid w:val="00A64711"/>
    <w:rsid w:val="00A67642"/>
    <w:rsid w:val="00A7019D"/>
    <w:rsid w:val="00A70EBF"/>
    <w:rsid w:val="00A7495F"/>
    <w:rsid w:val="00A764E1"/>
    <w:rsid w:val="00A76C64"/>
    <w:rsid w:val="00A81D3B"/>
    <w:rsid w:val="00A929B6"/>
    <w:rsid w:val="00A932EB"/>
    <w:rsid w:val="00A954CB"/>
    <w:rsid w:val="00A96153"/>
    <w:rsid w:val="00A96B00"/>
    <w:rsid w:val="00A97BC1"/>
    <w:rsid w:val="00AA0110"/>
    <w:rsid w:val="00AA1ED0"/>
    <w:rsid w:val="00AA3557"/>
    <w:rsid w:val="00AA539B"/>
    <w:rsid w:val="00AA5AB8"/>
    <w:rsid w:val="00AA79C2"/>
    <w:rsid w:val="00AA7A50"/>
    <w:rsid w:val="00AB2651"/>
    <w:rsid w:val="00AB7C70"/>
    <w:rsid w:val="00AC047F"/>
    <w:rsid w:val="00AC1AD7"/>
    <w:rsid w:val="00AC5C84"/>
    <w:rsid w:val="00AC73C7"/>
    <w:rsid w:val="00AD3960"/>
    <w:rsid w:val="00AD4DBE"/>
    <w:rsid w:val="00AD5A29"/>
    <w:rsid w:val="00AD66E3"/>
    <w:rsid w:val="00AE02F9"/>
    <w:rsid w:val="00AE59B9"/>
    <w:rsid w:val="00AE63E3"/>
    <w:rsid w:val="00AE6834"/>
    <w:rsid w:val="00AF6136"/>
    <w:rsid w:val="00B01591"/>
    <w:rsid w:val="00B06FF2"/>
    <w:rsid w:val="00B11C45"/>
    <w:rsid w:val="00B13184"/>
    <w:rsid w:val="00B13E88"/>
    <w:rsid w:val="00B140BC"/>
    <w:rsid w:val="00B14758"/>
    <w:rsid w:val="00B15A6B"/>
    <w:rsid w:val="00B23EE4"/>
    <w:rsid w:val="00B24C97"/>
    <w:rsid w:val="00B26611"/>
    <w:rsid w:val="00B271DE"/>
    <w:rsid w:val="00B3036A"/>
    <w:rsid w:val="00B31FE2"/>
    <w:rsid w:val="00B418CC"/>
    <w:rsid w:val="00B41E4E"/>
    <w:rsid w:val="00B42452"/>
    <w:rsid w:val="00B42772"/>
    <w:rsid w:val="00B450E2"/>
    <w:rsid w:val="00B5241B"/>
    <w:rsid w:val="00B54093"/>
    <w:rsid w:val="00B54F0B"/>
    <w:rsid w:val="00B55FBA"/>
    <w:rsid w:val="00B562FC"/>
    <w:rsid w:val="00B61DCE"/>
    <w:rsid w:val="00B62DF9"/>
    <w:rsid w:val="00B70ECA"/>
    <w:rsid w:val="00B75B7E"/>
    <w:rsid w:val="00B807F3"/>
    <w:rsid w:val="00B80A05"/>
    <w:rsid w:val="00B81C8D"/>
    <w:rsid w:val="00B83A7D"/>
    <w:rsid w:val="00B8592F"/>
    <w:rsid w:val="00B87ED5"/>
    <w:rsid w:val="00B90A0E"/>
    <w:rsid w:val="00B90F5C"/>
    <w:rsid w:val="00B9177F"/>
    <w:rsid w:val="00B93054"/>
    <w:rsid w:val="00B96061"/>
    <w:rsid w:val="00BA057E"/>
    <w:rsid w:val="00BA0F96"/>
    <w:rsid w:val="00BA19D8"/>
    <w:rsid w:val="00BA3A1A"/>
    <w:rsid w:val="00BA547D"/>
    <w:rsid w:val="00BB1D48"/>
    <w:rsid w:val="00BB2BD8"/>
    <w:rsid w:val="00BB3467"/>
    <w:rsid w:val="00BB3A46"/>
    <w:rsid w:val="00BB630D"/>
    <w:rsid w:val="00BB74AB"/>
    <w:rsid w:val="00BC2F15"/>
    <w:rsid w:val="00BC32AE"/>
    <w:rsid w:val="00BC5131"/>
    <w:rsid w:val="00BD06F8"/>
    <w:rsid w:val="00BD099F"/>
    <w:rsid w:val="00BD4919"/>
    <w:rsid w:val="00BE4DDB"/>
    <w:rsid w:val="00BF0B22"/>
    <w:rsid w:val="00BF1153"/>
    <w:rsid w:val="00BF3157"/>
    <w:rsid w:val="00BF47AC"/>
    <w:rsid w:val="00BF5B2C"/>
    <w:rsid w:val="00C00176"/>
    <w:rsid w:val="00C00D43"/>
    <w:rsid w:val="00C033C5"/>
    <w:rsid w:val="00C039F5"/>
    <w:rsid w:val="00C0549E"/>
    <w:rsid w:val="00C06367"/>
    <w:rsid w:val="00C1018A"/>
    <w:rsid w:val="00C1073F"/>
    <w:rsid w:val="00C133C1"/>
    <w:rsid w:val="00C138CC"/>
    <w:rsid w:val="00C147BC"/>
    <w:rsid w:val="00C15D8E"/>
    <w:rsid w:val="00C21107"/>
    <w:rsid w:val="00C2236A"/>
    <w:rsid w:val="00C22C30"/>
    <w:rsid w:val="00C23248"/>
    <w:rsid w:val="00C24A99"/>
    <w:rsid w:val="00C267AC"/>
    <w:rsid w:val="00C327D8"/>
    <w:rsid w:val="00C360C7"/>
    <w:rsid w:val="00C40670"/>
    <w:rsid w:val="00C408F3"/>
    <w:rsid w:val="00C44A34"/>
    <w:rsid w:val="00C45705"/>
    <w:rsid w:val="00C47497"/>
    <w:rsid w:val="00C52958"/>
    <w:rsid w:val="00C52C75"/>
    <w:rsid w:val="00C53095"/>
    <w:rsid w:val="00C55F46"/>
    <w:rsid w:val="00C56B2F"/>
    <w:rsid w:val="00C57C33"/>
    <w:rsid w:val="00C632AC"/>
    <w:rsid w:val="00C67056"/>
    <w:rsid w:val="00C725FA"/>
    <w:rsid w:val="00C726FD"/>
    <w:rsid w:val="00C7552D"/>
    <w:rsid w:val="00C77299"/>
    <w:rsid w:val="00C77DFD"/>
    <w:rsid w:val="00C80897"/>
    <w:rsid w:val="00C80C67"/>
    <w:rsid w:val="00C80F8A"/>
    <w:rsid w:val="00C83BD5"/>
    <w:rsid w:val="00C84BFC"/>
    <w:rsid w:val="00C850CA"/>
    <w:rsid w:val="00C8529E"/>
    <w:rsid w:val="00C902FF"/>
    <w:rsid w:val="00C91201"/>
    <w:rsid w:val="00C91265"/>
    <w:rsid w:val="00C92BC7"/>
    <w:rsid w:val="00C94B2B"/>
    <w:rsid w:val="00C953CA"/>
    <w:rsid w:val="00C9687C"/>
    <w:rsid w:val="00C96DFF"/>
    <w:rsid w:val="00CA0185"/>
    <w:rsid w:val="00CA325E"/>
    <w:rsid w:val="00CA3911"/>
    <w:rsid w:val="00CA62D4"/>
    <w:rsid w:val="00CA6A2A"/>
    <w:rsid w:val="00CB0752"/>
    <w:rsid w:val="00CB10B7"/>
    <w:rsid w:val="00CB2E60"/>
    <w:rsid w:val="00CB35C8"/>
    <w:rsid w:val="00CB534A"/>
    <w:rsid w:val="00CB6386"/>
    <w:rsid w:val="00CB7D9F"/>
    <w:rsid w:val="00CC0492"/>
    <w:rsid w:val="00CC08E8"/>
    <w:rsid w:val="00CC34E8"/>
    <w:rsid w:val="00CC383E"/>
    <w:rsid w:val="00CC53A0"/>
    <w:rsid w:val="00CD1A35"/>
    <w:rsid w:val="00CD33D7"/>
    <w:rsid w:val="00CD4191"/>
    <w:rsid w:val="00CD4483"/>
    <w:rsid w:val="00CD44DB"/>
    <w:rsid w:val="00CE01F2"/>
    <w:rsid w:val="00CE098D"/>
    <w:rsid w:val="00CE1739"/>
    <w:rsid w:val="00CE26E9"/>
    <w:rsid w:val="00CE4FF4"/>
    <w:rsid w:val="00CE695C"/>
    <w:rsid w:val="00CE7E76"/>
    <w:rsid w:val="00CF2ED2"/>
    <w:rsid w:val="00CF3A74"/>
    <w:rsid w:val="00CF3BA1"/>
    <w:rsid w:val="00CF4F04"/>
    <w:rsid w:val="00CF6181"/>
    <w:rsid w:val="00CF7275"/>
    <w:rsid w:val="00D00548"/>
    <w:rsid w:val="00D03CB4"/>
    <w:rsid w:val="00D042E2"/>
    <w:rsid w:val="00D06A57"/>
    <w:rsid w:val="00D10648"/>
    <w:rsid w:val="00D10857"/>
    <w:rsid w:val="00D119F2"/>
    <w:rsid w:val="00D11F03"/>
    <w:rsid w:val="00D12A22"/>
    <w:rsid w:val="00D13744"/>
    <w:rsid w:val="00D23DE3"/>
    <w:rsid w:val="00D264B1"/>
    <w:rsid w:val="00D3327A"/>
    <w:rsid w:val="00D3371D"/>
    <w:rsid w:val="00D352BE"/>
    <w:rsid w:val="00D40F55"/>
    <w:rsid w:val="00D41F13"/>
    <w:rsid w:val="00D45262"/>
    <w:rsid w:val="00D50A45"/>
    <w:rsid w:val="00D5495B"/>
    <w:rsid w:val="00D54D39"/>
    <w:rsid w:val="00D577DC"/>
    <w:rsid w:val="00D6014E"/>
    <w:rsid w:val="00D650BC"/>
    <w:rsid w:val="00D652EF"/>
    <w:rsid w:val="00D67F76"/>
    <w:rsid w:val="00D72374"/>
    <w:rsid w:val="00D7459A"/>
    <w:rsid w:val="00D759E4"/>
    <w:rsid w:val="00D75D9B"/>
    <w:rsid w:val="00D7606A"/>
    <w:rsid w:val="00D76A28"/>
    <w:rsid w:val="00D80F73"/>
    <w:rsid w:val="00D8637B"/>
    <w:rsid w:val="00D87A00"/>
    <w:rsid w:val="00D925C7"/>
    <w:rsid w:val="00D930C6"/>
    <w:rsid w:val="00D931F1"/>
    <w:rsid w:val="00D94F13"/>
    <w:rsid w:val="00D965B2"/>
    <w:rsid w:val="00DA2A17"/>
    <w:rsid w:val="00DA2F3A"/>
    <w:rsid w:val="00DA3E0B"/>
    <w:rsid w:val="00DA5640"/>
    <w:rsid w:val="00DA69CA"/>
    <w:rsid w:val="00DA6B07"/>
    <w:rsid w:val="00DB1269"/>
    <w:rsid w:val="00DB21E7"/>
    <w:rsid w:val="00DB369F"/>
    <w:rsid w:val="00DB5C97"/>
    <w:rsid w:val="00DC1F22"/>
    <w:rsid w:val="00DC3F5A"/>
    <w:rsid w:val="00DC5D8D"/>
    <w:rsid w:val="00DC78BF"/>
    <w:rsid w:val="00DD0153"/>
    <w:rsid w:val="00DD1994"/>
    <w:rsid w:val="00DD1F1C"/>
    <w:rsid w:val="00DD43BB"/>
    <w:rsid w:val="00DD6314"/>
    <w:rsid w:val="00DE55F4"/>
    <w:rsid w:val="00DE68AD"/>
    <w:rsid w:val="00DE7B6E"/>
    <w:rsid w:val="00E016C2"/>
    <w:rsid w:val="00E02556"/>
    <w:rsid w:val="00E02A38"/>
    <w:rsid w:val="00E03EFB"/>
    <w:rsid w:val="00E05374"/>
    <w:rsid w:val="00E07459"/>
    <w:rsid w:val="00E079B8"/>
    <w:rsid w:val="00E10C01"/>
    <w:rsid w:val="00E1435F"/>
    <w:rsid w:val="00E161AB"/>
    <w:rsid w:val="00E1620C"/>
    <w:rsid w:val="00E17C88"/>
    <w:rsid w:val="00E204AE"/>
    <w:rsid w:val="00E21D14"/>
    <w:rsid w:val="00E2259C"/>
    <w:rsid w:val="00E22DCC"/>
    <w:rsid w:val="00E24131"/>
    <w:rsid w:val="00E24398"/>
    <w:rsid w:val="00E24589"/>
    <w:rsid w:val="00E248DF"/>
    <w:rsid w:val="00E2615D"/>
    <w:rsid w:val="00E27FDC"/>
    <w:rsid w:val="00E33B04"/>
    <w:rsid w:val="00E34B23"/>
    <w:rsid w:val="00E351C8"/>
    <w:rsid w:val="00E36F4A"/>
    <w:rsid w:val="00E3722E"/>
    <w:rsid w:val="00E43904"/>
    <w:rsid w:val="00E44084"/>
    <w:rsid w:val="00E44783"/>
    <w:rsid w:val="00E44AF0"/>
    <w:rsid w:val="00E46A89"/>
    <w:rsid w:val="00E4769C"/>
    <w:rsid w:val="00E5038E"/>
    <w:rsid w:val="00E51A33"/>
    <w:rsid w:val="00E532D4"/>
    <w:rsid w:val="00E537C8"/>
    <w:rsid w:val="00E53CCD"/>
    <w:rsid w:val="00E60C37"/>
    <w:rsid w:val="00E60E00"/>
    <w:rsid w:val="00E66D3C"/>
    <w:rsid w:val="00E81CEA"/>
    <w:rsid w:val="00E82564"/>
    <w:rsid w:val="00E8422A"/>
    <w:rsid w:val="00E94CE4"/>
    <w:rsid w:val="00E961F1"/>
    <w:rsid w:val="00EA3B12"/>
    <w:rsid w:val="00EA43C0"/>
    <w:rsid w:val="00EA648F"/>
    <w:rsid w:val="00EA6B45"/>
    <w:rsid w:val="00EA7A2E"/>
    <w:rsid w:val="00EB2E08"/>
    <w:rsid w:val="00EB3504"/>
    <w:rsid w:val="00EB5400"/>
    <w:rsid w:val="00EB5416"/>
    <w:rsid w:val="00EB6413"/>
    <w:rsid w:val="00EB6F2D"/>
    <w:rsid w:val="00EC0941"/>
    <w:rsid w:val="00EC4DAC"/>
    <w:rsid w:val="00EC5809"/>
    <w:rsid w:val="00EC6F2C"/>
    <w:rsid w:val="00EC6F50"/>
    <w:rsid w:val="00ED14D9"/>
    <w:rsid w:val="00ED29E5"/>
    <w:rsid w:val="00ED32A5"/>
    <w:rsid w:val="00ED34D5"/>
    <w:rsid w:val="00ED3CDE"/>
    <w:rsid w:val="00ED5129"/>
    <w:rsid w:val="00ED6654"/>
    <w:rsid w:val="00EE1A68"/>
    <w:rsid w:val="00EE1A94"/>
    <w:rsid w:val="00EE3501"/>
    <w:rsid w:val="00EE35F3"/>
    <w:rsid w:val="00EE73DB"/>
    <w:rsid w:val="00EF06DC"/>
    <w:rsid w:val="00EF1075"/>
    <w:rsid w:val="00EF1AE7"/>
    <w:rsid w:val="00EF2CCA"/>
    <w:rsid w:val="00EF4034"/>
    <w:rsid w:val="00EF59F6"/>
    <w:rsid w:val="00F00DDD"/>
    <w:rsid w:val="00F02469"/>
    <w:rsid w:val="00F05737"/>
    <w:rsid w:val="00F06CAD"/>
    <w:rsid w:val="00F12009"/>
    <w:rsid w:val="00F12FA3"/>
    <w:rsid w:val="00F14DAA"/>
    <w:rsid w:val="00F16347"/>
    <w:rsid w:val="00F16F0C"/>
    <w:rsid w:val="00F16F77"/>
    <w:rsid w:val="00F21D19"/>
    <w:rsid w:val="00F2318B"/>
    <w:rsid w:val="00F23EB2"/>
    <w:rsid w:val="00F27753"/>
    <w:rsid w:val="00F31D3D"/>
    <w:rsid w:val="00F32287"/>
    <w:rsid w:val="00F32D40"/>
    <w:rsid w:val="00F5127A"/>
    <w:rsid w:val="00F526DD"/>
    <w:rsid w:val="00F53B7E"/>
    <w:rsid w:val="00F56E9C"/>
    <w:rsid w:val="00F61496"/>
    <w:rsid w:val="00F6161E"/>
    <w:rsid w:val="00F6202F"/>
    <w:rsid w:val="00F65394"/>
    <w:rsid w:val="00F669BC"/>
    <w:rsid w:val="00F71961"/>
    <w:rsid w:val="00F73732"/>
    <w:rsid w:val="00F7392D"/>
    <w:rsid w:val="00F74A9D"/>
    <w:rsid w:val="00F76AB6"/>
    <w:rsid w:val="00F804A1"/>
    <w:rsid w:val="00F80C0E"/>
    <w:rsid w:val="00F815E0"/>
    <w:rsid w:val="00F83A42"/>
    <w:rsid w:val="00F84299"/>
    <w:rsid w:val="00F860B6"/>
    <w:rsid w:val="00F86A4B"/>
    <w:rsid w:val="00F90453"/>
    <w:rsid w:val="00F909A8"/>
    <w:rsid w:val="00F91D5C"/>
    <w:rsid w:val="00F936E0"/>
    <w:rsid w:val="00F9644D"/>
    <w:rsid w:val="00FA02BC"/>
    <w:rsid w:val="00FA130A"/>
    <w:rsid w:val="00FA4F03"/>
    <w:rsid w:val="00FA52DB"/>
    <w:rsid w:val="00FB0E93"/>
    <w:rsid w:val="00FB16DD"/>
    <w:rsid w:val="00FB49FD"/>
    <w:rsid w:val="00FB6FB7"/>
    <w:rsid w:val="00FB700C"/>
    <w:rsid w:val="00FB7211"/>
    <w:rsid w:val="00FB7DDC"/>
    <w:rsid w:val="00FC0649"/>
    <w:rsid w:val="00FC15D3"/>
    <w:rsid w:val="00FC3C68"/>
    <w:rsid w:val="00FC4767"/>
    <w:rsid w:val="00FC4D22"/>
    <w:rsid w:val="00FC70DF"/>
    <w:rsid w:val="00FD0169"/>
    <w:rsid w:val="00FD15CD"/>
    <w:rsid w:val="00FD2A9F"/>
    <w:rsid w:val="00FD3AA2"/>
    <w:rsid w:val="00FD415A"/>
    <w:rsid w:val="00FD5E9C"/>
    <w:rsid w:val="00FD7BD2"/>
    <w:rsid w:val="00FE0060"/>
    <w:rsid w:val="00FF102A"/>
    <w:rsid w:val="00FF2AA9"/>
    <w:rsid w:val="00FF40D3"/>
    <w:rsid w:val="00FF58B8"/>
    <w:rsid w:val="00FF5B4B"/>
    <w:rsid w:val="00FF6150"/>
    <w:rsid w:val="014891E3"/>
    <w:rsid w:val="019DE70F"/>
    <w:rsid w:val="042DEC86"/>
    <w:rsid w:val="05179B47"/>
    <w:rsid w:val="055258D4"/>
    <w:rsid w:val="059A5432"/>
    <w:rsid w:val="05CD8ADF"/>
    <w:rsid w:val="070832B6"/>
    <w:rsid w:val="0743617D"/>
    <w:rsid w:val="07A471B0"/>
    <w:rsid w:val="07D08A9F"/>
    <w:rsid w:val="0AC7061E"/>
    <w:rsid w:val="0D0F8D40"/>
    <w:rsid w:val="0ECA4B65"/>
    <w:rsid w:val="0F4C7A32"/>
    <w:rsid w:val="126D2399"/>
    <w:rsid w:val="128B6B93"/>
    <w:rsid w:val="132635FB"/>
    <w:rsid w:val="1522A2BD"/>
    <w:rsid w:val="15C2CEEA"/>
    <w:rsid w:val="15D91145"/>
    <w:rsid w:val="16F09DDD"/>
    <w:rsid w:val="174B3A9B"/>
    <w:rsid w:val="18F94774"/>
    <w:rsid w:val="193290FA"/>
    <w:rsid w:val="199A259F"/>
    <w:rsid w:val="19CD197B"/>
    <w:rsid w:val="1B8832E9"/>
    <w:rsid w:val="1B99AB36"/>
    <w:rsid w:val="1BE91685"/>
    <w:rsid w:val="1C274068"/>
    <w:rsid w:val="1D199C7C"/>
    <w:rsid w:val="1E8A1C2A"/>
    <w:rsid w:val="1F006A01"/>
    <w:rsid w:val="200838F4"/>
    <w:rsid w:val="223C4C7A"/>
    <w:rsid w:val="22F87A0D"/>
    <w:rsid w:val="2480A829"/>
    <w:rsid w:val="24C7A920"/>
    <w:rsid w:val="2631B6F9"/>
    <w:rsid w:val="26918A59"/>
    <w:rsid w:val="277C03EC"/>
    <w:rsid w:val="2897DFBB"/>
    <w:rsid w:val="28F78358"/>
    <w:rsid w:val="2A63462A"/>
    <w:rsid w:val="2AE34261"/>
    <w:rsid w:val="2B2BD65B"/>
    <w:rsid w:val="2C77CC8C"/>
    <w:rsid w:val="2D2334BB"/>
    <w:rsid w:val="2DCC3CBC"/>
    <w:rsid w:val="30326EF2"/>
    <w:rsid w:val="3146AC6F"/>
    <w:rsid w:val="335A16BA"/>
    <w:rsid w:val="34416833"/>
    <w:rsid w:val="34CA953D"/>
    <w:rsid w:val="34CC2F80"/>
    <w:rsid w:val="35018B22"/>
    <w:rsid w:val="35FFFF84"/>
    <w:rsid w:val="36B25882"/>
    <w:rsid w:val="36E1BCF3"/>
    <w:rsid w:val="3825E0C5"/>
    <w:rsid w:val="39506B37"/>
    <w:rsid w:val="39BD1A76"/>
    <w:rsid w:val="3CEEA21D"/>
    <w:rsid w:val="3D0CC4FB"/>
    <w:rsid w:val="3D71420F"/>
    <w:rsid w:val="3D794F1E"/>
    <w:rsid w:val="3E6E70C8"/>
    <w:rsid w:val="3EDA7402"/>
    <w:rsid w:val="3EF87E33"/>
    <w:rsid w:val="3F091A9A"/>
    <w:rsid w:val="3FD07AB4"/>
    <w:rsid w:val="4005DDCE"/>
    <w:rsid w:val="42257982"/>
    <w:rsid w:val="42763E55"/>
    <w:rsid w:val="42A52970"/>
    <w:rsid w:val="43B9595C"/>
    <w:rsid w:val="43CFCAB7"/>
    <w:rsid w:val="4466AEA9"/>
    <w:rsid w:val="45342C63"/>
    <w:rsid w:val="472176E0"/>
    <w:rsid w:val="47604938"/>
    <w:rsid w:val="48BDA777"/>
    <w:rsid w:val="48C332A2"/>
    <w:rsid w:val="493D4435"/>
    <w:rsid w:val="4AEBBCC4"/>
    <w:rsid w:val="4D17509D"/>
    <w:rsid w:val="4F09B3E7"/>
    <w:rsid w:val="4F431161"/>
    <w:rsid w:val="50A079E4"/>
    <w:rsid w:val="526A24F4"/>
    <w:rsid w:val="5312740E"/>
    <w:rsid w:val="53C1DB99"/>
    <w:rsid w:val="5476B80B"/>
    <w:rsid w:val="548329B3"/>
    <w:rsid w:val="55C8F80A"/>
    <w:rsid w:val="576D5637"/>
    <w:rsid w:val="580D0FFA"/>
    <w:rsid w:val="58AC6305"/>
    <w:rsid w:val="5932DB2A"/>
    <w:rsid w:val="5BE64D19"/>
    <w:rsid w:val="5C57F808"/>
    <w:rsid w:val="5CB19FF8"/>
    <w:rsid w:val="5E437215"/>
    <w:rsid w:val="5FC9BB87"/>
    <w:rsid w:val="603A32F1"/>
    <w:rsid w:val="6087BB64"/>
    <w:rsid w:val="60DA0079"/>
    <w:rsid w:val="6111D3D5"/>
    <w:rsid w:val="611F7ACC"/>
    <w:rsid w:val="6268D64A"/>
    <w:rsid w:val="62750A53"/>
    <w:rsid w:val="62C34AAB"/>
    <w:rsid w:val="6378E1DF"/>
    <w:rsid w:val="638E6FBA"/>
    <w:rsid w:val="64436E9D"/>
    <w:rsid w:val="65AC09A2"/>
    <w:rsid w:val="65F9EE0B"/>
    <w:rsid w:val="66CE5037"/>
    <w:rsid w:val="66EA2911"/>
    <w:rsid w:val="678386ED"/>
    <w:rsid w:val="67A9DCCB"/>
    <w:rsid w:val="68363B0B"/>
    <w:rsid w:val="6885B9A5"/>
    <w:rsid w:val="6C1C844E"/>
    <w:rsid w:val="6F9B109E"/>
    <w:rsid w:val="71F3F7BC"/>
    <w:rsid w:val="721F9433"/>
    <w:rsid w:val="7275346D"/>
    <w:rsid w:val="72BEFC14"/>
    <w:rsid w:val="73099B92"/>
    <w:rsid w:val="749208AC"/>
    <w:rsid w:val="74B90EFA"/>
    <w:rsid w:val="74C8E1C1"/>
    <w:rsid w:val="75D8C537"/>
    <w:rsid w:val="7843B406"/>
    <w:rsid w:val="786752B8"/>
    <w:rsid w:val="7910F747"/>
    <w:rsid w:val="7940AD66"/>
    <w:rsid w:val="7985492B"/>
    <w:rsid w:val="79AFD211"/>
    <w:rsid w:val="7B4ED755"/>
    <w:rsid w:val="7CF63E3E"/>
    <w:rsid w:val="7F20CCB3"/>
    <w:rsid w:val="7F77421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2E822"/>
  <w15:chartTrackingRefBased/>
  <w15:docId w15:val="{6FA5F9A8-12AA-46C8-9CB1-1251D2BEA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257"/>
    <w:pPr>
      <w:suppressAutoHyphens/>
      <w:spacing w:line="360" w:lineRule="auto"/>
      <w:ind w:firstLine="1418"/>
      <w:jc w:val="both"/>
    </w:pPr>
    <w:rPr>
      <w:rFonts w:ascii="Arial" w:hAnsi="Arial"/>
      <w:sz w:val="24"/>
      <w:lang w:eastAsia="ar-SA"/>
    </w:rPr>
  </w:style>
  <w:style w:type="paragraph" w:styleId="Ttulo1">
    <w:name w:val="heading 1"/>
    <w:basedOn w:val="Normal"/>
    <w:next w:val="Normal"/>
    <w:qFormat/>
    <w:pPr>
      <w:keepNext/>
      <w:keepLines/>
      <w:suppressAutoHyphens w:val="0"/>
      <w:spacing w:before="480" w:line="276" w:lineRule="auto"/>
      <w:outlineLvl w:val="0"/>
    </w:pPr>
    <w:rPr>
      <w:b/>
      <w:bCs/>
      <w:sz w:val="28"/>
      <w:szCs w:val="28"/>
    </w:rPr>
  </w:style>
  <w:style w:type="paragraph" w:styleId="Ttulo2">
    <w:name w:val="heading 2"/>
    <w:next w:val="Normal"/>
    <w:qFormat/>
    <w:pPr>
      <w:keepNext/>
      <w:numPr>
        <w:ilvl w:val="1"/>
        <w:numId w:val="1"/>
      </w:numPr>
      <w:suppressAutoHyphens/>
      <w:spacing w:before="240" w:after="60" w:line="360" w:lineRule="auto"/>
      <w:outlineLvl w:val="1"/>
    </w:pPr>
    <w:rPr>
      <w:rFonts w:ascii="Arial" w:eastAsia="Arial" w:hAnsi="Arial"/>
      <w:b/>
      <w:bCs/>
      <w:iCs/>
      <w:caps/>
      <w:sz w:val="24"/>
      <w:szCs w:val="28"/>
      <w:lang w:eastAsia="ar-SA"/>
    </w:rPr>
  </w:style>
  <w:style w:type="paragraph" w:styleId="Ttulo3">
    <w:name w:val="heading 3"/>
    <w:next w:val="Normal"/>
    <w:qFormat/>
    <w:pPr>
      <w:keepNext/>
      <w:suppressAutoHyphens/>
      <w:spacing w:before="240" w:after="60"/>
      <w:outlineLvl w:val="2"/>
    </w:pPr>
    <w:rPr>
      <w:rFonts w:ascii="Arial" w:eastAsia="Arial" w:hAnsi="Arial"/>
      <w:b/>
      <w:bCs/>
      <w:sz w:val="26"/>
      <w:szCs w:val="26"/>
      <w:lang w:eastAsia="ar-SA"/>
    </w:rPr>
  </w:style>
  <w:style w:type="paragraph" w:styleId="Ttulo4">
    <w:name w:val="heading 4"/>
    <w:basedOn w:val="Normal"/>
    <w:next w:val="Normal"/>
    <w:link w:val="Ttulo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Corpodetexto"/>
    <w:qFormat/>
    <w:pPr>
      <w:spacing w:before="280" w:after="280"/>
      <w:outlineLvl w:val="4"/>
    </w:pPr>
    <w:rPr>
      <w:rFonts w:ascii="Lucida Sans" w:hAnsi="Lucida Sans"/>
      <w:b/>
      <w:bCs/>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Fontepargpadro2">
    <w:name w:val="Fonte parág. padrão2"/>
  </w:style>
  <w:style w:type="character" w:customStyle="1" w:styleId="Ttulo1Char">
    <w:name w:val="Título 1 Char"/>
    <w:rPr>
      <w:rFonts w:ascii="Arial" w:eastAsia="Times New Roman" w:hAnsi="Arial" w:cs="Times New Roman"/>
      <w:b/>
      <w:bCs/>
      <w:sz w:val="28"/>
      <w:szCs w:val="28"/>
    </w:rPr>
  </w:style>
  <w:style w:type="character" w:customStyle="1" w:styleId="Ttulo2Char">
    <w:name w:val="Título 2 Char"/>
    <w:rPr>
      <w:rFonts w:ascii="Arial" w:hAnsi="Arial"/>
      <w:b/>
      <w:bCs/>
      <w:iCs/>
      <w:caps/>
      <w:sz w:val="24"/>
      <w:szCs w:val="28"/>
      <w:lang w:val="pt-BR" w:eastAsia="ar-SA" w:bidi="ar-SA"/>
    </w:rPr>
  </w:style>
  <w:style w:type="character" w:customStyle="1" w:styleId="Ttulo3Char">
    <w:name w:val="Título 3 Char"/>
    <w:rPr>
      <w:rFonts w:ascii="Arial" w:hAnsi="Arial"/>
      <w:b/>
      <w:bCs/>
      <w:sz w:val="26"/>
      <w:szCs w:val="26"/>
      <w:lang w:val="pt-BR" w:eastAsia="ar-SA" w:bidi="ar-SA"/>
    </w:rPr>
  </w:style>
  <w:style w:type="character" w:customStyle="1" w:styleId="CorpodetextoChar">
    <w:name w:val="Corpo de texto Char"/>
    <w:rPr>
      <w:rFonts w:eastAsia="Times New Roman"/>
      <w:b/>
      <w:bCs/>
      <w:sz w:val="28"/>
      <w:szCs w:val="27"/>
    </w:rPr>
  </w:style>
  <w:style w:type="character" w:customStyle="1" w:styleId="Ttulo5Char">
    <w:name w:val="Título 5 Char"/>
    <w:rPr>
      <w:rFonts w:ascii="Lucida Sans" w:eastAsia="Times New Roman" w:hAnsi="Lucida Sans"/>
      <w:b/>
      <w:bCs/>
      <w:sz w:val="20"/>
      <w:szCs w:val="20"/>
    </w:rPr>
  </w:style>
  <w:style w:type="character" w:customStyle="1" w:styleId="RodapChar">
    <w:name w:val="Rodapé Char"/>
    <w:rPr>
      <w:rFonts w:eastAsia="Times New Roman"/>
    </w:rPr>
  </w:style>
  <w:style w:type="character" w:customStyle="1" w:styleId="FootnoteCharacters">
    <w:name w:val="Footnote Characters"/>
    <w:rPr>
      <w:vertAlign w:val="superscript"/>
    </w:rPr>
  </w:style>
  <w:style w:type="character" w:customStyle="1" w:styleId="EndnoteCharacters">
    <w:name w:val="Endnote Characters"/>
    <w:rPr>
      <w:vertAlign w:val="superscript"/>
    </w:rPr>
  </w:style>
  <w:style w:type="character" w:styleId="Hyperlink">
    <w:name w:val="Hyperlink"/>
    <w:semiHidden/>
    <w:rPr>
      <w:color w:val="000080"/>
      <w:u w:val="single"/>
    </w:rPr>
  </w:style>
  <w:style w:type="character" w:customStyle="1" w:styleId="Fontepargpadro1">
    <w:name w:val="Fonte parág. padrão1"/>
  </w:style>
  <w:style w:type="character" w:customStyle="1" w:styleId="NumberingSymbols">
    <w:name w:val="Numbering Symbols"/>
    <w:rPr>
      <w:rFonts w:ascii="Arial" w:hAnsi="Arial"/>
    </w:rPr>
  </w:style>
  <w:style w:type="character" w:customStyle="1" w:styleId="WW-FootnoteCharacters">
    <w:name w:val="WW-Footnote Characters"/>
  </w:style>
  <w:style w:type="character" w:customStyle="1" w:styleId="WW-EndnoteCharacters">
    <w:name w:val="WW-Endnote Characters"/>
  </w:style>
  <w:style w:type="character" w:customStyle="1" w:styleId="Bullets">
    <w:name w:val="Bullets"/>
    <w:rPr>
      <w:rFonts w:ascii="OpenSymbol" w:eastAsia="OpenSymbol" w:hAnsi="OpenSymbol" w:cs="OpenSymbol"/>
    </w:rPr>
  </w:style>
  <w:style w:type="character" w:customStyle="1" w:styleId="CabealhoChar">
    <w:name w:val="Cabeçalho Char"/>
    <w:uiPriority w:val="99"/>
    <w:rPr>
      <w:rFonts w:ascii="Arial" w:hAnsi="Arial"/>
      <w:sz w:val="24"/>
    </w:rPr>
  </w:style>
  <w:style w:type="paragraph" w:customStyle="1" w:styleId="Heading">
    <w:name w:val="Heading"/>
    <w:basedOn w:val="Normal"/>
    <w:next w:val="Corpodetexto"/>
    <w:pPr>
      <w:keepNext/>
      <w:spacing w:before="240" w:after="120"/>
    </w:pPr>
    <w:rPr>
      <w:rFonts w:ascii="Lucida Bright" w:eastAsia="DejaVu Sans" w:hAnsi="Lucida Bright" w:cs="DejaVu Sans"/>
      <w:sz w:val="28"/>
      <w:szCs w:val="28"/>
    </w:rPr>
  </w:style>
  <w:style w:type="paragraph" w:styleId="Corpodetexto">
    <w:name w:val="Body Text"/>
    <w:basedOn w:val="Normal"/>
    <w:semiHidden/>
    <w:pPr>
      <w:jc w:val="center"/>
    </w:pPr>
    <w:rPr>
      <w:b/>
      <w:bCs/>
      <w:sz w:val="28"/>
      <w:szCs w:val="27"/>
    </w:rPr>
  </w:style>
  <w:style w:type="paragraph" w:styleId="Lista">
    <w:name w:val="List"/>
    <w:basedOn w:val="Corpodetexto"/>
    <w:semiHidden/>
    <w:rPr>
      <w:rFonts w:ascii="Lucida Sans" w:hAnsi="Lucida Sans"/>
    </w:rPr>
  </w:style>
  <w:style w:type="paragraph" w:customStyle="1" w:styleId="Caption1">
    <w:name w:val="Caption1"/>
    <w:basedOn w:val="Normal"/>
    <w:pPr>
      <w:suppressLineNumbers/>
      <w:spacing w:before="120" w:after="120"/>
    </w:pPr>
    <w:rPr>
      <w:rFonts w:ascii="Lucida Sans" w:hAnsi="Lucida Sans"/>
      <w:i/>
      <w:iCs/>
    </w:rPr>
  </w:style>
  <w:style w:type="paragraph" w:customStyle="1" w:styleId="Index">
    <w:name w:val="Index"/>
    <w:basedOn w:val="Normal"/>
    <w:pPr>
      <w:suppressLineNumbers/>
    </w:pPr>
    <w:rPr>
      <w:rFonts w:ascii="Lucida Sans" w:hAnsi="Lucida Sans"/>
    </w:rPr>
  </w:style>
  <w:style w:type="paragraph" w:customStyle="1" w:styleId="0-TitSeo">
    <w:name w:val="0-TitSeção"/>
    <w:next w:val="Normal"/>
    <w:pPr>
      <w:pageBreakBefore/>
      <w:suppressAutoHyphens/>
    </w:pPr>
    <w:rPr>
      <w:rFonts w:ascii="Arial" w:eastAsia="Arial" w:hAnsi="Arial"/>
      <w:b/>
      <w:caps/>
      <w:sz w:val="28"/>
      <w:lang w:eastAsia="ar-SA"/>
    </w:rPr>
  </w:style>
  <w:style w:type="paragraph" w:styleId="Sumrio1">
    <w:name w:val="toc 1"/>
    <w:next w:val="Normal"/>
    <w:semiHidden/>
    <w:pPr>
      <w:tabs>
        <w:tab w:val="right" w:leader="dot" w:pos="9070"/>
      </w:tabs>
      <w:suppressAutoHyphens/>
    </w:pPr>
    <w:rPr>
      <w:rFonts w:ascii="Arial" w:eastAsia="Arial" w:hAnsi="Arial"/>
      <w:sz w:val="24"/>
      <w:lang w:eastAsia="ar-SA"/>
    </w:rPr>
  </w:style>
  <w:style w:type="paragraph" w:styleId="Sumrio2">
    <w:name w:val="toc 2"/>
    <w:basedOn w:val="Index"/>
    <w:semiHidden/>
    <w:pPr>
      <w:ind w:left="283"/>
    </w:pPr>
  </w:style>
  <w:style w:type="paragraph" w:styleId="Sumrio3">
    <w:name w:val="toc 3"/>
    <w:basedOn w:val="Index"/>
    <w:semiHidden/>
    <w:pPr>
      <w:ind w:left="566"/>
    </w:pPr>
  </w:style>
  <w:style w:type="paragraph" w:styleId="Sumrio4">
    <w:name w:val="toc 4"/>
    <w:basedOn w:val="Index"/>
    <w:semiHidden/>
    <w:pPr>
      <w:ind w:left="849"/>
    </w:pPr>
  </w:style>
  <w:style w:type="paragraph" w:styleId="Sumrio5">
    <w:name w:val="toc 5"/>
    <w:basedOn w:val="Index"/>
    <w:semiHidden/>
    <w:pPr>
      <w:ind w:left="1132"/>
    </w:pPr>
  </w:style>
  <w:style w:type="paragraph" w:styleId="Sumrio6">
    <w:name w:val="toc 6"/>
    <w:basedOn w:val="Index"/>
    <w:semiHidden/>
    <w:pPr>
      <w:ind w:left="1415"/>
    </w:pPr>
  </w:style>
  <w:style w:type="paragraph" w:styleId="Sumrio7">
    <w:name w:val="toc 7"/>
    <w:basedOn w:val="Index"/>
    <w:semiHidden/>
    <w:pPr>
      <w:ind w:left="1698"/>
    </w:pPr>
  </w:style>
  <w:style w:type="paragraph" w:styleId="Sumrio8">
    <w:name w:val="toc 8"/>
    <w:basedOn w:val="Index"/>
    <w:semiHidden/>
    <w:pPr>
      <w:ind w:left="1981"/>
    </w:pPr>
  </w:style>
  <w:style w:type="paragraph" w:styleId="Sumrio9">
    <w:name w:val="toc 9"/>
    <w:basedOn w:val="Index"/>
    <w:semiHidden/>
    <w:pPr>
      <w:ind w:left="2264"/>
    </w:pPr>
  </w:style>
  <w:style w:type="paragraph" w:styleId="Rodap">
    <w:name w:val="footer"/>
    <w:basedOn w:val="Normal"/>
    <w:semiHidden/>
    <w:pPr>
      <w:suppressLineNumbers/>
    </w:pPr>
  </w:style>
  <w:style w:type="paragraph" w:styleId="NormalWeb">
    <w:name w:val="Normal (Web)"/>
    <w:basedOn w:val="Normal"/>
    <w:uiPriority w:val="99"/>
    <w:pPr>
      <w:suppressAutoHyphens w:val="0"/>
      <w:spacing w:before="280" w:after="119"/>
    </w:pPr>
  </w:style>
  <w:style w:type="paragraph" w:customStyle="1" w:styleId="Contents10">
    <w:name w:val="Contents 10"/>
    <w:basedOn w:val="Index"/>
    <w:pPr>
      <w:ind w:left="2547"/>
    </w:pPr>
  </w:style>
  <w:style w:type="paragraph" w:customStyle="1" w:styleId="ContentsHeading">
    <w:name w:val="Contents Heading"/>
    <w:basedOn w:val="Heading"/>
    <w:pPr>
      <w:suppressLineNumbers/>
    </w:pPr>
    <w:rPr>
      <w:b/>
      <w:bCs/>
      <w:sz w:val="32"/>
      <w:szCs w:val="32"/>
    </w:rPr>
  </w:style>
  <w:style w:type="paragraph" w:customStyle="1" w:styleId="Capa">
    <w:name w:val="Capa"/>
    <w:basedOn w:val="Rodap"/>
    <w:pPr>
      <w:jc w:val="right"/>
    </w:pPr>
    <w:rPr>
      <w:rFonts w:ascii="Lucida Sans" w:hAnsi="Lucida 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customStyle="1" w:styleId="NormalSimples">
    <w:name w:val="NormalSimples"/>
    <w:next w:val="Normal"/>
    <w:pPr>
      <w:suppressAutoHyphens/>
    </w:pPr>
    <w:rPr>
      <w:rFonts w:ascii="Arial" w:eastAsia="Arial" w:hAnsi="Arial" w:cs="Arial"/>
      <w:bCs/>
      <w:sz w:val="24"/>
      <w:szCs w:val="24"/>
      <w:lang w:eastAsia="ar-SA"/>
    </w:rPr>
  </w:style>
  <w:style w:type="paragraph" w:customStyle="1" w:styleId="0-CitacoesLongas">
    <w:name w:val="0-CitacoesLongas"/>
    <w:basedOn w:val="Normal"/>
    <w:pPr>
      <w:spacing w:before="180" w:after="180" w:line="240" w:lineRule="auto"/>
      <w:ind w:left="2268" w:firstLine="0"/>
    </w:pPr>
    <w:rPr>
      <w:sz w:val="20"/>
    </w:rPr>
  </w:style>
  <w:style w:type="paragraph" w:customStyle="1" w:styleId="0-Notas">
    <w:name w:val="0-Notas"/>
    <w:next w:val="Normal"/>
    <w:pPr>
      <w:suppressAutoHyphens/>
      <w:jc w:val="both"/>
    </w:pPr>
    <w:rPr>
      <w:rFonts w:ascii="Arial" w:eastAsia="Arial" w:hAnsi="Arial"/>
      <w:lang w:eastAsia="ar-SA"/>
    </w:rPr>
  </w:style>
  <w:style w:type="paragraph" w:customStyle="1" w:styleId="0-LegFigura">
    <w:name w:val="0-LegFigura"/>
    <w:next w:val="Normal"/>
    <w:pPr>
      <w:suppressAutoHyphens/>
      <w:jc w:val="both"/>
    </w:pPr>
    <w:rPr>
      <w:rFonts w:ascii="Arial" w:eastAsia="Arial" w:hAnsi="Arial"/>
      <w:lang w:eastAsia="ar-SA"/>
    </w:rPr>
  </w:style>
  <w:style w:type="paragraph" w:customStyle="1" w:styleId="0-Natureza">
    <w:name w:val="0-Natureza"/>
    <w:next w:val="Normal"/>
    <w:pPr>
      <w:suppressAutoHyphens/>
      <w:spacing w:before="2400"/>
      <w:ind w:left="4536"/>
      <w:jc w:val="both"/>
    </w:pPr>
    <w:rPr>
      <w:rFonts w:ascii="Arial" w:eastAsia="Arial" w:hAnsi="Arial"/>
      <w:sz w:val="24"/>
      <w:lang w:eastAsia="ar-SA"/>
    </w:rPr>
  </w:style>
  <w:style w:type="paragraph" w:customStyle="1" w:styleId="0-Autor">
    <w:name w:val="0-Autor"/>
    <w:next w:val="Normal"/>
    <w:pPr>
      <w:suppressAutoHyphens/>
      <w:jc w:val="center"/>
    </w:pPr>
    <w:rPr>
      <w:rFonts w:ascii="Arial" w:eastAsia="Arial" w:hAnsi="Arial"/>
      <w:b/>
      <w:caps/>
      <w:sz w:val="28"/>
      <w:lang w:eastAsia="ar-SA"/>
    </w:rPr>
  </w:style>
  <w:style w:type="paragraph" w:customStyle="1" w:styleId="0-TitTCC">
    <w:name w:val="0-TitTCC"/>
    <w:next w:val="Normal"/>
    <w:pPr>
      <w:suppressAutoHyphens/>
      <w:spacing w:before="3120"/>
      <w:jc w:val="center"/>
    </w:pPr>
    <w:rPr>
      <w:rFonts w:ascii="Arial" w:eastAsia="Arial" w:hAnsi="Arial"/>
      <w:b/>
      <w:caps/>
      <w:sz w:val="28"/>
      <w:lang w:eastAsia="ar-SA"/>
    </w:rPr>
  </w:style>
  <w:style w:type="paragraph" w:customStyle="1" w:styleId="0-SubTitTCC">
    <w:name w:val="0-SubTitTCC"/>
    <w:next w:val="Normal"/>
    <w:pPr>
      <w:suppressAutoHyphens/>
      <w:jc w:val="center"/>
    </w:pPr>
    <w:rPr>
      <w:rFonts w:ascii="Arial" w:eastAsia="Arial" w:hAnsi="Arial"/>
      <w:sz w:val="28"/>
      <w:lang w:eastAsia="ar-SA"/>
    </w:rPr>
  </w:style>
  <w:style w:type="paragraph" w:customStyle="1" w:styleId="0-IES">
    <w:name w:val="0-IES"/>
    <w:next w:val="Normal"/>
    <w:pPr>
      <w:suppressAutoHyphens/>
      <w:spacing w:after="3120"/>
      <w:jc w:val="center"/>
    </w:pPr>
    <w:rPr>
      <w:rFonts w:ascii="Arial" w:eastAsia="Arial" w:hAnsi="Arial"/>
      <w:b/>
      <w:lang w:eastAsia="ar-SA"/>
    </w:rPr>
  </w:style>
  <w:style w:type="paragraph" w:customStyle="1" w:styleId="0-Local">
    <w:name w:val="0-Local"/>
    <w:next w:val="Normal"/>
    <w:pPr>
      <w:suppressAutoHyphens/>
      <w:spacing w:before="5000"/>
      <w:jc w:val="center"/>
    </w:pPr>
    <w:rPr>
      <w:rFonts w:ascii="Arial" w:eastAsia="Arial" w:hAnsi="Arial"/>
      <w:b/>
      <w:sz w:val="28"/>
      <w:lang w:eastAsia="ar-SA"/>
    </w:rPr>
  </w:style>
  <w:style w:type="paragraph" w:customStyle="1" w:styleId="0-AutorAFR">
    <w:name w:val="0-AutorAFR"/>
    <w:next w:val="Normal"/>
    <w:pPr>
      <w:suppressAutoHyphens/>
      <w:jc w:val="center"/>
    </w:pPr>
    <w:rPr>
      <w:rFonts w:ascii="Arial" w:eastAsia="Arial" w:hAnsi="Arial"/>
      <w:b/>
      <w:caps/>
      <w:sz w:val="28"/>
      <w:lang w:eastAsia="ar-SA"/>
    </w:rPr>
  </w:style>
  <w:style w:type="paragraph" w:customStyle="1" w:styleId="0-TitAFR">
    <w:name w:val="0-TitAFR"/>
    <w:next w:val="Normal"/>
    <w:pPr>
      <w:suppressAutoHyphens/>
      <w:spacing w:before="5200"/>
      <w:jc w:val="center"/>
    </w:pPr>
    <w:rPr>
      <w:rFonts w:ascii="Arial" w:eastAsia="Arial" w:hAnsi="Arial"/>
      <w:b/>
      <w:caps/>
      <w:sz w:val="28"/>
      <w:lang w:eastAsia="ar-SA"/>
    </w:rPr>
  </w:style>
  <w:style w:type="paragraph" w:customStyle="1" w:styleId="0-Data">
    <w:name w:val="0-Data"/>
    <w:next w:val="Normal"/>
    <w:pPr>
      <w:suppressAutoHyphens/>
      <w:jc w:val="center"/>
    </w:pPr>
    <w:rPr>
      <w:rFonts w:ascii="Arial" w:eastAsia="Arial" w:hAnsi="Arial"/>
      <w:b/>
      <w:sz w:val="28"/>
      <w:lang w:eastAsia="ar-SA"/>
    </w:rPr>
  </w:style>
  <w:style w:type="paragraph" w:customStyle="1" w:styleId="0-Dedicatoria">
    <w:name w:val="0-Dedicatoria"/>
    <w:next w:val="Normal"/>
    <w:pPr>
      <w:suppressAutoHyphens/>
      <w:spacing w:before="6000"/>
      <w:ind w:left="4536"/>
      <w:jc w:val="both"/>
    </w:pPr>
    <w:rPr>
      <w:rFonts w:ascii="Arial" w:eastAsia="Arial" w:hAnsi="Arial"/>
      <w:sz w:val="24"/>
      <w:lang w:eastAsia="ar-SA"/>
    </w:rPr>
  </w:style>
  <w:style w:type="paragraph" w:customStyle="1" w:styleId="0-TitAgradec">
    <w:name w:val="0-TitAgradec"/>
    <w:basedOn w:val="Normal"/>
    <w:pPr>
      <w:spacing w:before="1200" w:after="1200" w:line="240" w:lineRule="auto"/>
      <w:ind w:firstLine="0"/>
      <w:jc w:val="center"/>
    </w:pPr>
    <w:rPr>
      <w:b/>
      <w:caps/>
      <w:sz w:val="28"/>
    </w:rPr>
  </w:style>
  <w:style w:type="paragraph" w:customStyle="1" w:styleId="0-TextoAgradec">
    <w:name w:val="0-TextoAgradec"/>
    <w:next w:val="Normal"/>
    <w:pPr>
      <w:suppressAutoHyphens/>
      <w:spacing w:line="360" w:lineRule="auto"/>
      <w:ind w:left="1701"/>
    </w:pPr>
    <w:rPr>
      <w:rFonts w:ascii="Arial" w:eastAsia="Arial" w:hAnsi="Arial"/>
      <w:sz w:val="24"/>
      <w:lang w:eastAsia="ar-SA"/>
    </w:rPr>
  </w:style>
  <w:style w:type="paragraph" w:customStyle="1" w:styleId="0-Epigrafe">
    <w:name w:val="0-Epigrafe"/>
    <w:next w:val="Normal"/>
    <w:pPr>
      <w:suppressAutoHyphens/>
      <w:spacing w:before="6000"/>
      <w:ind w:left="4536"/>
    </w:pPr>
    <w:rPr>
      <w:rFonts w:ascii="Arial" w:eastAsia="Arial" w:hAnsi="Arial"/>
      <w:i/>
      <w:sz w:val="24"/>
      <w:lang w:eastAsia="ar-SA"/>
    </w:rPr>
  </w:style>
  <w:style w:type="paragraph" w:customStyle="1" w:styleId="0-AutorEpigr">
    <w:name w:val="0-AutorEpigr"/>
    <w:next w:val="Normal"/>
    <w:pPr>
      <w:suppressAutoHyphens/>
      <w:jc w:val="right"/>
    </w:pPr>
    <w:rPr>
      <w:rFonts w:ascii="Arial" w:eastAsia="Arial" w:hAnsi="Arial"/>
      <w:sz w:val="24"/>
      <w:lang w:eastAsia="ar-SA"/>
    </w:rPr>
  </w:style>
  <w:style w:type="paragraph" w:customStyle="1" w:styleId="0-TitResumo">
    <w:name w:val="0-TitResumo"/>
    <w:next w:val="Normal"/>
    <w:pPr>
      <w:suppressAutoHyphens/>
      <w:spacing w:before="1200" w:after="1200"/>
      <w:jc w:val="center"/>
    </w:pPr>
    <w:rPr>
      <w:rFonts w:ascii="Arial" w:eastAsia="Arial" w:hAnsi="Arial"/>
      <w:b/>
      <w:caps/>
      <w:sz w:val="28"/>
      <w:lang w:eastAsia="ar-SA"/>
    </w:rPr>
  </w:style>
  <w:style w:type="paragraph" w:customStyle="1" w:styleId="0-TextoResumo">
    <w:name w:val="0-TextoResumo"/>
    <w:next w:val="Normal"/>
    <w:pPr>
      <w:suppressAutoHyphens/>
      <w:jc w:val="both"/>
    </w:pPr>
    <w:rPr>
      <w:rFonts w:ascii="Arial" w:eastAsia="Arial" w:hAnsi="Arial"/>
      <w:sz w:val="24"/>
      <w:lang w:eastAsia="ar-SA"/>
    </w:rPr>
  </w:style>
  <w:style w:type="paragraph" w:customStyle="1" w:styleId="0-TitTextoSemNum">
    <w:name w:val="0-TitTextoSemNum"/>
    <w:next w:val="Normal"/>
    <w:pPr>
      <w:pageBreakBefore/>
      <w:suppressAutoHyphens/>
      <w:spacing w:line="360" w:lineRule="auto"/>
    </w:pPr>
    <w:rPr>
      <w:rFonts w:ascii="Arial" w:eastAsia="Arial" w:hAnsi="Arial"/>
      <w:b/>
      <w:sz w:val="24"/>
      <w:lang w:eastAsia="ar-SA"/>
    </w:rPr>
  </w:style>
  <w:style w:type="paragraph" w:customStyle="1" w:styleId="0-TitTextoComNum">
    <w:name w:val="0-TitTextoComNum"/>
    <w:next w:val="Normal"/>
    <w:pPr>
      <w:numPr>
        <w:numId w:val="3"/>
      </w:numPr>
      <w:suppressAutoHyphens/>
      <w:spacing w:after="180" w:line="360" w:lineRule="auto"/>
    </w:pPr>
    <w:rPr>
      <w:rFonts w:ascii="Arial" w:eastAsia="Arial" w:hAnsi="Arial"/>
      <w:b/>
      <w:caps/>
      <w:sz w:val="24"/>
      <w:lang w:eastAsia="ar-SA"/>
    </w:rPr>
  </w:style>
  <w:style w:type="paragraph" w:customStyle="1" w:styleId="0-SubTitComNum">
    <w:name w:val="0-SubTitComNum"/>
    <w:next w:val="Normal"/>
    <w:pPr>
      <w:numPr>
        <w:numId w:val="4"/>
      </w:numPr>
      <w:suppressAutoHyphens/>
      <w:spacing w:before="720" w:after="720"/>
    </w:pPr>
    <w:rPr>
      <w:rFonts w:ascii="Arial" w:eastAsia="Arial" w:hAnsi="Arial"/>
      <w:sz w:val="24"/>
      <w:lang w:eastAsia="ar-SA"/>
    </w:rPr>
  </w:style>
  <w:style w:type="paragraph" w:customStyle="1" w:styleId="0-LocalAFR">
    <w:name w:val="0-LocalAFR"/>
    <w:next w:val="Normal"/>
    <w:pPr>
      <w:suppressAutoHyphens/>
      <w:spacing w:before="2400"/>
      <w:jc w:val="center"/>
    </w:pPr>
    <w:rPr>
      <w:rFonts w:ascii="Arial" w:eastAsia="Arial" w:hAnsi="Arial"/>
      <w:b/>
      <w:sz w:val="28"/>
      <w:lang w:eastAsia="ar-SA"/>
    </w:rPr>
  </w:style>
  <w:style w:type="paragraph" w:customStyle="1" w:styleId="0-TextoNormal">
    <w:name w:val="0-TextoNormal"/>
    <w:next w:val="Normal"/>
    <w:pPr>
      <w:suppressAutoHyphens/>
      <w:spacing w:line="360" w:lineRule="auto"/>
      <w:ind w:left="1418"/>
      <w:jc w:val="both"/>
    </w:pPr>
    <w:rPr>
      <w:rFonts w:ascii="Arial" w:eastAsia="Arial" w:hAnsi="Arial"/>
      <w:sz w:val="24"/>
      <w:szCs w:val="24"/>
      <w:lang w:eastAsia="ar-SA"/>
    </w:rPr>
  </w:style>
  <w:style w:type="paragraph" w:customStyle="1" w:styleId="0-LocalAPOV">
    <w:name w:val="0-LocalAPOV"/>
    <w:next w:val="Normal"/>
    <w:pPr>
      <w:suppressAutoHyphens/>
      <w:spacing w:before="1200" w:after="960"/>
      <w:jc w:val="center"/>
    </w:pPr>
    <w:rPr>
      <w:rFonts w:ascii="Arial" w:eastAsia="Arial" w:hAnsi="Arial"/>
      <w:sz w:val="24"/>
      <w:lang w:eastAsia="ar-SA"/>
    </w:rPr>
  </w:style>
  <w:style w:type="paragraph" w:customStyle="1" w:styleId="0-TitTCCAprov">
    <w:name w:val="0-TitTCCAprov"/>
    <w:basedOn w:val="0-TitTCC"/>
    <w:next w:val="Normal"/>
    <w:pPr>
      <w:spacing w:before="2400"/>
    </w:pPr>
  </w:style>
  <w:style w:type="paragraph" w:customStyle="1" w:styleId="0-Banca">
    <w:name w:val="0-Banca"/>
    <w:next w:val="Normal"/>
    <w:pPr>
      <w:suppressAutoHyphens/>
      <w:spacing w:before="180"/>
      <w:jc w:val="both"/>
    </w:pPr>
    <w:rPr>
      <w:rFonts w:ascii="Arial" w:eastAsia="Arial" w:hAnsi="Arial"/>
      <w:sz w:val="24"/>
      <w:lang w:eastAsia="ar-SA"/>
    </w:rPr>
  </w:style>
  <w:style w:type="paragraph" w:customStyle="1" w:styleId="0-TitCap1">
    <w:name w:val="0-TitCap1"/>
    <w:next w:val="Normal"/>
    <w:pPr>
      <w:numPr>
        <w:numId w:val="2"/>
      </w:numPr>
      <w:suppressAutoHyphens/>
      <w:spacing w:before="720" w:after="720"/>
    </w:pPr>
    <w:rPr>
      <w:rFonts w:ascii="Arial" w:eastAsia="Arial" w:hAnsi="Arial"/>
      <w:b/>
      <w:caps/>
      <w:sz w:val="24"/>
      <w:lang w:eastAsia="ar-SA"/>
    </w:rPr>
  </w:style>
  <w:style w:type="paragraph" w:customStyle="1" w:styleId="0-TitCap2">
    <w:name w:val="0-TitCap2"/>
    <w:next w:val="Normal"/>
    <w:pPr>
      <w:tabs>
        <w:tab w:val="num" w:pos="0"/>
      </w:tabs>
      <w:suppressAutoHyphens/>
      <w:spacing w:before="720" w:after="720"/>
      <w:ind w:left="432" w:hanging="432"/>
    </w:pPr>
    <w:rPr>
      <w:rFonts w:ascii="Arial" w:eastAsia="Arial" w:hAnsi="Arial"/>
      <w:caps/>
      <w:sz w:val="24"/>
      <w:lang w:eastAsia="ar-SA"/>
    </w:rPr>
  </w:style>
  <w:style w:type="paragraph" w:customStyle="1" w:styleId="0-TitCap3">
    <w:name w:val="0-TitCap3"/>
    <w:next w:val="Normal"/>
    <w:pPr>
      <w:tabs>
        <w:tab w:val="num" w:pos="0"/>
      </w:tabs>
      <w:suppressAutoHyphens/>
      <w:spacing w:before="720" w:after="720"/>
      <w:ind w:left="432" w:hanging="432"/>
    </w:pPr>
    <w:rPr>
      <w:rFonts w:ascii="Arial" w:eastAsia="Arial" w:hAnsi="Arial"/>
      <w:sz w:val="24"/>
      <w:lang w:eastAsia="ar-SA"/>
    </w:rPr>
  </w:style>
  <w:style w:type="paragraph" w:styleId="Cabealho">
    <w:name w:val="header"/>
    <w:basedOn w:val="Normal"/>
    <w:uiPriority w:val="99"/>
    <w:pPr>
      <w:tabs>
        <w:tab w:val="center" w:pos="4513"/>
        <w:tab w:val="right" w:pos="9026"/>
      </w:tabs>
    </w:pPr>
  </w:style>
  <w:style w:type="paragraph" w:customStyle="1" w:styleId="Ttulodocurso">
    <w:name w:val="Título do curso"/>
    <w:basedOn w:val="0-TitTCC"/>
    <w:pPr>
      <w:spacing w:before="0"/>
    </w:pPr>
  </w:style>
  <w:style w:type="paragraph" w:customStyle="1" w:styleId="TabeladeGrade31">
    <w:name w:val="Tabela de Grade 31"/>
    <w:basedOn w:val="Ttulo1"/>
    <w:next w:val="Normal"/>
    <w:uiPriority w:val="39"/>
    <w:semiHidden/>
    <w:unhideWhenUsed/>
    <w:qFormat/>
    <w:rsid w:val="002F03A6"/>
    <w:pPr>
      <w:ind w:firstLine="0"/>
      <w:jc w:val="left"/>
      <w:outlineLvl w:val="9"/>
    </w:pPr>
    <w:rPr>
      <w:rFonts w:ascii="Cambria" w:hAnsi="Cambria"/>
      <w:color w:val="365F91"/>
      <w:lang w:eastAsia="en-US"/>
    </w:rPr>
  </w:style>
  <w:style w:type="paragraph" w:customStyle="1" w:styleId="SombreamentoEscuro-nfase11">
    <w:name w:val="Sombreamento Escuro - Ênfase 11"/>
    <w:hidden/>
    <w:uiPriority w:val="99"/>
    <w:semiHidden/>
    <w:rsid w:val="00794773"/>
    <w:rPr>
      <w:rFonts w:ascii="Arial" w:hAnsi="Arial"/>
      <w:sz w:val="24"/>
      <w:lang w:eastAsia="ar-SA"/>
    </w:rPr>
  </w:style>
  <w:style w:type="paragraph" w:styleId="Textodebalo">
    <w:name w:val="Balloon Text"/>
    <w:basedOn w:val="Normal"/>
    <w:link w:val="TextodebaloChar"/>
    <w:uiPriority w:val="99"/>
    <w:semiHidden/>
    <w:unhideWhenUsed/>
    <w:rsid w:val="0079477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794773"/>
    <w:rPr>
      <w:rFonts w:ascii="Tahoma" w:hAnsi="Tahoma" w:cs="Tahoma"/>
      <w:sz w:val="16"/>
      <w:szCs w:val="16"/>
      <w:lang w:eastAsia="ar-SA"/>
    </w:rPr>
  </w:style>
  <w:style w:type="character" w:styleId="Refdecomentrio">
    <w:name w:val="annotation reference"/>
    <w:uiPriority w:val="99"/>
    <w:semiHidden/>
    <w:unhideWhenUsed/>
    <w:rsid w:val="00675635"/>
    <w:rPr>
      <w:sz w:val="16"/>
      <w:szCs w:val="16"/>
    </w:rPr>
  </w:style>
  <w:style w:type="paragraph" w:styleId="Textodecomentrio">
    <w:name w:val="annotation text"/>
    <w:basedOn w:val="Normal"/>
    <w:link w:val="TextodecomentrioChar"/>
    <w:uiPriority w:val="99"/>
    <w:unhideWhenUsed/>
    <w:rsid w:val="00675635"/>
    <w:rPr>
      <w:sz w:val="20"/>
    </w:rPr>
  </w:style>
  <w:style w:type="character" w:customStyle="1" w:styleId="TextodecomentrioChar">
    <w:name w:val="Texto de comentário Char"/>
    <w:link w:val="Textodecomentrio"/>
    <w:uiPriority w:val="99"/>
    <w:rsid w:val="00675635"/>
    <w:rPr>
      <w:rFonts w:ascii="Arial" w:hAnsi="Arial"/>
      <w:lang w:eastAsia="ar-SA"/>
    </w:rPr>
  </w:style>
  <w:style w:type="paragraph" w:styleId="Assuntodocomentrio">
    <w:name w:val="annotation subject"/>
    <w:basedOn w:val="Textodecomentrio"/>
    <w:next w:val="Textodecomentrio"/>
    <w:link w:val="AssuntodocomentrioChar"/>
    <w:uiPriority w:val="99"/>
    <w:semiHidden/>
    <w:unhideWhenUsed/>
    <w:rsid w:val="00675635"/>
    <w:rPr>
      <w:b/>
      <w:bCs/>
    </w:rPr>
  </w:style>
  <w:style w:type="character" w:customStyle="1" w:styleId="AssuntodocomentrioChar">
    <w:name w:val="Assunto do comentário Char"/>
    <w:link w:val="Assuntodocomentrio"/>
    <w:uiPriority w:val="99"/>
    <w:semiHidden/>
    <w:rsid w:val="00675635"/>
    <w:rPr>
      <w:rFonts w:ascii="Arial" w:hAnsi="Arial"/>
      <w:b/>
      <w:bCs/>
      <w:lang w:eastAsia="ar-SA"/>
    </w:rPr>
  </w:style>
  <w:style w:type="table" w:styleId="Tabelacomgrade">
    <w:name w:val="Table Grid"/>
    <w:basedOn w:val="Tabelanormal"/>
    <w:uiPriority w:val="59"/>
    <w:rsid w:val="00060B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BancaComponentes">
    <w:name w:val="0-BancaComponentes"/>
    <w:next w:val="Normal"/>
    <w:qFormat/>
    <w:rsid w:val="000A1072"/>
    <w:rPr>
      <w:rFonts w:ascii="Arial" w:eastAsia="Calibri" w:hAnsi="Arial"/>
      <w:sz w:val="24"/>
      <w:szCs w:val="22"/>
      <w:lang w:eastAsia="en-US"/>
    </w:rPr>
  </w:style>
  <w:style w:type="paragraph" w:customStyle="1" w:styleId="0-BancaInstituicao">
    <w:name w:val="0-BancaInstituicao"/>
    <w:next w:val="Normal"/>
    <w:qFormat/>
    <w:rsid w:val="000A1072"/>
    <w:pPr>
      <w:spacing w:after="200"/>
    </w:pPr>
    <w:rPr>
      <w:rFonts w:ascii="Arial" w:eastAsia="Calibri" w:hAnsi="Arial"/>
      <w:sz w:val="24"/>
      <w:szCs w:val="22"/>
      <w:lang w:eastAsia="en-US"/>
    </w:rPr>
  </w:style>
  <w:style w:type="paragraph" w:customStyle="1" w:styleId="0-NaturezaFolhaAPROV">
    <w:name w:val="0-NaturezaFolhaAPROV"/>
    <w:next w:val="Normal"/>
    <w:qFormat/>
    <w:rsid w:val="000A1072"/>
    <w:pPr>
      <w:spacing w:before="1700"/>
      <w:ind w:left="4536"/>
      <w:jc w:val="both"/>
    </w:pPr>
    <w:rPr>
      <w:rFonts w:ascii="Arial" w:eastAsia="Calibri" w:hAnsi="Arial"/>
      <w:sz w:val="24"/>
      <w:szCs w:val="22"/>
      <w:lang w:eastAsia="en-US"/>
    </w:rPr>
  </w:style>
  <w:style w:type="paragraph" w:customStyle="1" w:styleId="0-Normal">
    <w:name w:val="0-Normal"/>
    <w:qFormat/>
    <w:rsid w:val="000A1072"/>
    <w:pPr>
      <w:spacing w:line="360" w:lineRule="auto"/>
      <w:ind w:firstLine="1418"/>
      <w:jc w:val="both"/>
    </w:pPr>
    <w:rPr>
      <w:rFonts w:ascii="Arial" w:eastAsia="Calibri" w:hAnsi="Arial"/>
      <w:sz w:val="24"/>
      <w:szCs w:val="22"/>
      <w:lang w:eastAsia="en-US"/>
    </w:rPr>
  </w:style>
  <w:style w:type="paragraph" w:customStyle="1" w:styleId="0-TituloFolhaAPROV">
    <w:name w:val="0-TituloFolhaAPROV"/>
    <w:next w:val="0-Normal"/>
    <w:qFormat/>
    <w:rsid w:val="000A1072"/>
    <w:pPr>
      <w:spacing w:before="2000" w:line="360" w:lineRule="auto"/>
      <w:jc w:val="center"/>
    </w:pPr>
    <w:rPr>
      <w:rFonts w:ascii="Arial" w:eastAsia="Calibri" w:hAnsi="Arial"/>
      <w:b/>
      <w:caps/>
      <w:sz w:val="28"/>
      <w:szCs w:val="22"/>
      <w:lang w:eastAsia="en-US"/>
    </w:rPr>
  </w:style>
  <w:style w:type="paragraph" w:customStyle="1" w:styleId="Estilo1">
    <w:name w:val="Estilo1"/>
    <w:basedOn w:val="Normal"/>
    <w:qFormat/>
    <w:rsid w:val="00BA547D"/>
    <w:pPr>
      <w:suppressAutoHyphens w:val="0"/>
      <w:spacing w:after="200" w:line="480" w:lineRule="auto"/>
      <w:ind w:firstLine="0"/>
    </w:pPr>
    <w:rPr>
      <w:rFonts w:eastAsia="Calibri" w:cs="Arial"/>
      <w:b/>
      <w:sz w:val="28"/>
      <w:szCs w:val="28"/>
      <w:lang w:eastAsia="en-US"/>
    </w:rPr>
  </w:style>
  <w:style w:type="paragraph" w:styleId="Legenda">
    <w:name w:val="caption"/>
    <w:basedOn w:val="Normal"/>
    <w:next w:val="Normal"/>
    <w:uiPriority w:val="35"/>
    <w:unhideWhenUsed/>
    <w:qFormat/>
    <w:rsid w:val="00CF3A74"/>
    <w:pPr>
      <w:suppressAutoHyphens w:val="0"/>
      <w:spacing w:after="200" w:line="240" w:lineRule="auto"/>
      <w:ind w:firstLine="0"/>
      <w:jc w:val="left"/>
    </w:pPr>
    <w:rPr>
      <w:rFonts w:ascii="Calibri" w:eastAsia="Calibri" w:hAnsi="Calibri"/>
      <w:b/>
      <w:bCs/>
      <w:color w:val="4F81BD"/>
      <w:sz w:val="18"/>
      <w:szCs w:val="18"/>
      <w:lang w:eastAsia="en-US"/>
    </w:rPr>
  </w:style>
  <w:style w:type="paragraph" w:styleId="PargrafodaLista">
    <w:name w:val="List Paragraph"/>
    <w:basedOn w:val="Normal"/>
    <w:uiPriority w:val="34"/>
    <w:qFormat/>
    <w:rsid w:val="009B423C"/>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sid w:val="00487393"/>
    <w:rPr>
      <w:rFonts w:ascii="Calibri" w:eastAsia="Calibri" w:hAnsi="Calibri"/>
      <w:sz w:val="22"/>
      <w:szCs w:val="22"/>
      <w:lang w:eastAsia="en-US"/>
    </w:rPr>
  </w:style>
  <w:style w:type="character" w:customStyle="1" w:styleId="apple-converted-space">
    <w:name w:val="apple-converted-space"/>
    <w:basedOn w:val="Fontepargpadro"/>
    <w:rsid w:val="00731ED8"/>
  </w:style>
  <w:style w:type="character" w:styleId="Forte">
    <w:name w:val="Strong"/>
    <w:basedOn w:val="Fontepargpadro"/>
    <w:uiPriority w:val="22"/>
    <w:qFormat/>
    <w:rsid w:val="00731ED8"/>
    <w:rPr>
      <w:b/>
      <w:bCs/>
    </w:rPr>
  </w:style>
  <w:style w:type="character" w:styleId="TextodoEspaoReservado">
    <w:name w:val="Placeholder Text"/>
    <w:basedOn w:val="Fontepargpadro"/>
    <w:uiPriority w:val="99"/>
    <w:semiHidden/>
    <w:rsid w:val="00325835"/>
    <w:rPr>
      <w:color w:val="808080"/>
    </w:rPr>
  </w:style>
  <w:style w:type="paragraph" w:customStyle="1" w:styleId="RME-Resumo">
    <w:name w:val="RME - Resumo"/>
    <w:basedOn w:val="Normal"/>
    <w:rsid w:val="00BD099F"/>
    <w:pPr>
      <w:numPr>
        <w:numId w:val="10"/>
      </w:numPr>
      <w:suppressAutoHyphens w:val="0"/>
      <w:spacing w:before="80" w:line="240" w:lineRule="auto"/>
    </w:pPr>
    <w:rPr>
      <w:rFonts w:ascii="Times New Roman" w:hAnsi="Times New Roman"/>
      <w:sz w:val="18"/>
      <w:lang w:eastAsia="pt-BR"/>
    </w:rPr>
  </w:style>
  <w:style w:type="paragraph" w:styleId="Textodenotaderodap">
    <w:name w:val="footnote text"/>
    <w:basedOn w:val="Normal"/>
    <w:link w:val="TextodenotaderodapChar"/>
    <w:uiPriority w:val="99"/>
    <w:semiHidden/>
    <w:unhideWhenUsed/>
    <w:rsid w:val="00586740"/>
    <w:pPr>
      <w:spacing w:line="240" w:lineRule="auto"/>
    </w:pPr>
    <w:rPr>
      <w:sz w:val="20"/>
    </w:rPr>
  </w:style>
  <w:style w:type="character" w:customStyle="1" w:styleId="TextodenotaderodapChar">
    <w:name w:val="Texto de nota de rodapé Char"/>
    <w:basedOn w:val="Fontepargpadro"/>
    <w:link w:val="Textodenotaderodap"/>
    <w:uiPriority w:val="99"/>
    <w:semiHidden/>
    <w:rsid w:val="00586740"/>
    <w:rPr>
      <w:rFonts w:ascii="Arial" w:hAnsi="Arial"/>
      <w:lang w:eastAsia="ar-SA"/>
    </w:rPr>
  </w:style>
  <w:style w:type="character" w:styleId="Refdenotaderodap">
    <w:name w:val="footnote reference"/>
    <w:basedOn w:val="Fontepargpadro"/>
    <w:uiPriority w:val="99"/>
    <w:semiHidden/>
    <w:unhideWhenUsed/>
    <w:rsid w:val="00586740"/>
    <w:rPr>
      <w:vertAlign w:val="superscript"/>
    </w:rPr>
  </w:style>
  <w:style w:type="table" w:customStyle="1" w:styleId="Tabelacomgrade1">
    <w:name w:val="Tabela com grade1"/>
    <w:basedOn w:val="Tabelanormal"/>
    <w:next w:val="Tabelacomgrade"/>
    <w:uiPriority w:val="39"/>
    <w:rsid w:val="001F77AA"/>
    <w:rPr>
      <w:rFonts w:ascii="Calibri" w:hAnsi="Calibri"/>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75D9B"/>
    <w:pPr>
      <w:suppressAutoHyphens w:val="0"/>
      <w:spacing w:before="100" w:beforeAutospacing="1" w:after="100" w:afterAutospacing="1" w:line="240" w:lineRule="auto"/>
      <w:ind w:firstLine="0"/>
      <w:jc w:val="left"/>
    </w:pPr>
    <w:rPr>
      <w:rFonts w:ascii="Times New Roman" w:hAnsi="Times New Roman"/>
      <w:szCs w:val="24"/>
      <w:lang w:eastAsia="pt-BR"/>
    </w:rPr>
  </w:style>
  <w:style w:type="character" w:customStyle="1" w:styleId="normaltextrun">
    <w:name w:val="normaltextrun"/>
    <w:basedOn w:val="Fontepargpadro"/>
    <w:rsid w:val="00D75D9B"/>
  </w:style>
  <w:style w:type="character" w:customStyle="1" w:styleId="eop">
    <w:name w:val="eop"/>
    <w:basedOn w:val="Fontepargpadro"/>
    <w:rsid w:val="00D75D9B"/>
  </w:style>
  <w:style w:type="character" w:customStyle="1" w:styleId="scxw199286866">
    <w:name w:val="scxw199286866"/>
    <w:basedOn w:val="Fontepargpadro"/>
    <w:rsid w:val="00D75D9B"/>
  </w:style>
  <w:style w:type="character" w:customStyle="1" w:styleId="notion-enable-hover">
    <w:name w:val="notion-enable-hover"/>
    <w:basedOn w:val="Fontepargpadro"/>
    <w:rsid w:val="00CA325E"/>
  </w:style>
  <w:style w:type="character" w:customStyle="1" w:styleId="Ttulo4Char">
    <w:name w:val="Título 4 Char"/>
    <w:basedOn w:val="Fontepargpadro"/>
    <w:link w:val="Ttulo4"/>
    <w:uiPriority w:val="9"/>
    <w:rsid w:val="00752A68"/>
    <w:rPr>
      <w:rFonts w:asciiTheme="majorHAnsi" w:eastAsiaTheme="majorEastAsia" w:hAnsiTheme="majorHAnsi" w:cstheme="majorBidi"/>
      <w:i/>
      <w:iCs/>
      <w:color w:val="2E74B5" w:themeColor="accent1" w:themeShade="BF"/>
      <w:sz w:val="24"/>
      <w:lang w:eastAsia="ar-SA"/>
    </w:rPr>
  </w:style>
  <w:style w:type="table" w:customStyle="1" w:styleId="TableGrid">
    <w:name w:val="TableGrid"/>
    <w:rsid w:val="005D5326"/>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495328">
      <w:bodyDiv w:val="1"/>
      <w:marLeft w:val="0"/>
      <w:marRight w:val="0"/>
      <w:marTop w:val="0"/>
      <w:marBottom w:val="0"/>
      <w:divBdr>
        <w:top w:val="none" w:sz="0" w:space="0" w:color="auto"/>
        <w:left w:val="none" w:sz="0" w:space="0" w:color="auto"/>
        <w:bottom w:val="none" w:sz="0" w:space="0" w:color="auto"/>
        <w:right w:val="none" w:sz="0" w:space="0" w:color="auto"/>
      </w:divBdr>
    </w:div>
    <w:div w:id="676464160">
      <w:bodyDiv w:val="1"/>
      <w:marLeft w:val="0"/>
      <w:marRight w:val="0"/>
      <w:marTop w:val="0"/>
      <w:marBottom w:val="0"/>
      <w:divBdr>
        <w:top w:val="none" w:sz="0" w:space="0" w:color="auto"/>
        <w:left w:val="none" w:sz="0" w:space="0" w:color="auto"/>
        <w:bottom w:val="none" w:sz="0" w:space="0" w:color="auto"/>
        <w:right w:val="none" w:sz="0" w:space="0" w:color="auto"/>
      </w:divBdr>
    </w:div>
    <w:div w:id="704254901">
      <w:bodyDiv w:val="1"/>
      <w:marLeft w:val="0"/>
      <w:marRight w:val="0"/>
      <w:marTop w:val="0"/>
      <w:marBottom w:val="0"/>
      <w:divBdr>
        <w:top w:val="none" w:sz="0" w:space="0" w:color="auto"/>
        <w:left w:val="none" w:sz="0" w:space="0" w:color="auto"/>
        <w:bottom w:val="none" w:sz="0" w:space="0" w:color="auto"/>
        <w:right w:val="none" w:sz="0" w:space="0" w:color="auto"/>
      </w:divBdr>
    </w:div>
    <w:div w:id="927930960">
      <w:bodyDiv w:val="1"/>
      <w:marLeft w:val="0"/>
      <w:marRight w:val="0"/>
      <w:marTop w:val="0"/>
      <w:marBottom w:val="0"/>
      <w:divBdr>
        <w:top w:val="none" w:sz="0" w:space="0" w:color="auto"/>
        <w:left w:val="none" w:sz="0" w:space="0" w:color="auto"/>
        <w:bottom w:val="none" w:sz="0" w:space="0" w:color="auto"/>
        <w:right w:val="none" w:sz="0" w:space="0" w:color="auto"/>
      </w:divBdr>
      <w:divsChild>
        <w:div w:id="1066101315">
          <w:marLeft w:val="0"/>
          <w:marRight w:val="0"/>
          <w:marTop w:val="0"/>
          <w:marBottom w:val="0"/>
          <w:divBdr>
            <w:top w:val="none" w:sz="0" w:space="0" w:color="auto"/>
            <w:left w:val="none" w:sz="0" w:space="0" w:color="auto"/>
            <w:bottom w:val="none" w:sz="0" w:space="0" w:color="auto"/>
            <w:right w:val="none" w:sz="0" w:space="0" w:color="auto"/>
          </w:divBdr>
          <w:divsChild>
            <w:div w:id="1567766660">
              <w:marLeft w:val="0"/>
              <w:marRight w:val="0"/>
              <w:marTop w:val="0"/>
              <w:marBottom w:val="0"/>
              <w:divBdr>
                <w:top w:val="none" w:sz="0" w:space="0" w:color="auto"/>
                <w:left w:val="none" w:sz="0" w:space="0" w:color="auto"/>
                <w:bottom w:val="none" w:sz="0" w:space="0" w:color="auto"/>
                <w:right w:val="none" w:sz="0" w:space="0" w:color="auto"/>
              </w:divBdr>
            </w:div>
          </w:divsChild>
        </w:div>
        <w:div w:id="1540436245">
          <w:marLeft w:val="0"/>
          <w:marRight w:val="0"/>
          <w:marTop w:val="0"/>
          <w:marBottom w:val="0"/>
          <w:divBdr>
            <w:top w:val="none" w:sz="0" w:space="0" w:color="auto"/>
            <w:left w:val="none" w:sz="0" w:space="0" w:color="auto"/>
            <w:bottom w:val="none" w:sz="0" w:space="0" w:color="auto"/>
            <w:right w:val="none" w:sz="0" w:space="0" w:color="auto"/>
          </w:divBdr>
          <w:divsChild>
            <w:div w:id="702218486">
              <w:marLeft w:val="0"/>
              <w:marRight w:val="0"/>
              <w:marTop w:val="0"/>
              <w:marBottom w:val="0"/>
              <w:divBdr>
                <w:top w:val="none" w:sz="0" w:space="0" w:color="auto"/>
                <w:left w:val="none" w:sz="0" w:space="0" w:color="auto"/>
                <w:bottom w:val="none" w:sz="0" w:space="0" w:color="auto"/>
                <w:right w:val="none" w:sz="0" w:space="0" w:color="auto"/>
              </w:divBdr>
            </w:div>
          </w:divsChild>
        </w:div>
        <w:div w:id="1833375266">
          <w:marLeft w:val="0"/>
          <w:marRight w:val="0"/>
          <w:marTop w:val="0"/>
          <w:marBottom w:val="0"/>
          <w:divBdr>
            <w:top w:val="none" w:sz="0" w:space="0" w:color="auto"/>
            <w:left w:val="none" w:sz="0" w:space="0" w:color="auto"/>
            <w:bottom w:val="none" w:sz="0" w:space="0" w:color="auto"/>
            <w:right w:val="none" w:sz="0" w:space="0" w:color="auto"/>
          </w:divBdr>
          <w:divsChild>
            <w:div w:id="2110732255">
              <w:marLeft w:val="0"/>
              <w:marRight w:val="0"/>
              <w:marTop w:val="0"/>
              <w:marBottom w:val="0"/>
              <w:divBdr>
                <w:top w:val="none" w:sz="0" w:space="0" w:color="auto"/>
                <w:left w:val="none" w:sz="0" w:space="0" w:color="auto"/>
                <w:bottom w:val="none" w:sz="0" w:space="0" w:color="auto"/>
                <w:right w:val="none" w:sz="0" w:space="0" w:color="auto"/>
              </w:divBdr>
            </w:div>
          </w:divsChild>
        </w:div>
        <w:div w:id="647170585">
          <w:marLeft w:val="0"/>
          <w:marRight w:val="0"/>
          <w:marTop w:val="0"/>
          <w:marBottom w:val="0"/>
          <w:divBdr>
            <w:top w:val="none" w:sz="0" w:space="0" w:color="auto"/>
            <w:left w:val="none" w:sz="0" w:space="0" w:color="auto"/>
            <w:bottom w:val="none" w:sz="0" w:space="0" w:color="auto"/>
            <w:right w:val="none" w:sz="0" w:space="0" w:color="auto"/>
          </w:divBdr>
          <w:divsChild>
            <w:div w:id="813833129">
              <w:marLeft w:val="0"/>
              <w:marRight w:val="0"/>
              <w:marTop w:val="0"/>
              <w:marBottom w:val="0"/>
              <w:divBdr>
                <w:top w:val="none" w:sz="0" w:space="0" w:color="auto"/>
                <w:left w:val="none" w:sz="0" w:space="0" w:color="auto"/>
                <w:bottom w:val="none" w:sz="0" w:space="0" w:color="auto"/>
                <w:right w:val="none" w:sz="0" w:space="0" w:color="auto"/>
              </w:divBdr>
            </w:div>
          </w:divsChild>
        </w:div>
        <w:div w:id="1024021146">
          <w:marLeft w:val="0"/>
          <w:marRight w:val="0"/>
          <w:marTop w:val="0"/>
          <w:marBottom w:val="0"/>
          <w:divBdr>
            <w:top w:val="none" w:sz="0" w:space="0" w:color="auto"/>
            <w:left w:val="none" w:sz="0" w:space="0" w:color="auto"/>
            <w:bottom w:val="none" w:sz="0" w:space="0" w:color="auto"/>
            <w:right w:val="none" w:sz="0" w:space="0" w:color="auto"/>
          </w:divBdr>
          <w:divsChild>
            <w:div w:id="1703941099">
              <w:marLeft w:val="0"/>
              <w:marRight w:val="0"/>
              <w:marTop w:val="0"/>
              <w:marBottom w:val="0"/>
              <w:divBdr>
                <w:top w:val="none" w:sz="0" w:space="0" w:color="auto"/>
                <w:left w:val="none" w:sz="0" w:space="0" w:color="auto"/>
                <w:bottom w:val="none" w:sz="0" w:space="0" w:color="auto"/>
                <w:right w:val="none" w:sz="0" w:space="0" w:color="auto"/>
              </w:divBdr>
            </w:div>
          </w:divsChild>
        </w:div>
        <w:div w:id="1571963611">
          <w:marLeft w:val="0"/>
          <w:marRight w:val="0"/>
          <w:marTop w:val="0"/>
          <w:marBottom w:val="0"/>
          <w:divBdr>
            <w:top w:val="none" w:sz="0" w:space="0" w:color="auto"/>
            <w:left w:val="none" w:sz="0" w:space="0" w:color="auto"/>
            <w:bottom w:val="none" w:sz="0" w:space="0" w:color="auto"/>
            <w:right w:val="none" w:sz="0" w:space="0" w:color="auto"/>
          </w:divBdr>
          <w:divsChild>
            <w:div w:id="152766006">
              <w:marLeft w:val="0"/>
              <w:marRight w:val="0"/>
              <w:marTop w:val="0"/>
              <w:marBottom w:val="0"/>
              <w:divBdr>
                <w:top w:val="none" w:sz="0" w:space="0" w:color="auto"/>
                <w:left w:val="none" w:sz="0" w:space="0" w:color="auto"/>
                <w:bottom w:val="none" w:sz="0" w:space="0" w:color="auto"/>
                <w:right w:val="none" w:sz="0" w:space="0" w:color="auto"/>
              </w:divBdr>
            </w:div>
          </w:divsChild>
        </w:div>
        <w:div w:id="75833573">
          <w:marLeft w:val="0"/>
          <w:marRight w:val="0"/>
          <w:marTop w:val="0"/>
          <w:marBottom w:val="0"/>
          <w:divBdr>
            <w:top w:val="none" w:sz="0" w:space="0" w:color="auto"/>
            <w:left w:val="none" w:sz="0" w:space="0" w:color="auto"/>
            <w:bottom w:val="none" w:sz="0" w:space="0" w:color="auto"/>
            <w:right w:val="none" w:sz="0" w:space="0" w:color="auto"/>
          </w:divBdr>
          <w:divsChild>
            <w:div w:id="1778986558">
              <w:marLeft w:val="0"/>
              <w:marRight w:val="0"/>
              <w:marTop w:val="0"/>
              <w:marBottom w:val="0"/>
              <w:divBdr>
                <w:top w:val="none" w:sz="0" w:space="0" w:color="auto"/>
                <w:left w:val="none" w:sz="0" w:space="0" w:color="auto"/>
                <w:bottom w:val="none" w:sz="0" w:space="0" w:color="auto"/>
                <w:right w:val="none" w:sz="0" w:space="0" w:color="auto"/>
              </w:divBdr>
            </w:div>
          </w:divsChild>
        </w:div>
        <w:div w:id="1940480427">
          <w:marLeft w:val="0"/>
          <w:marRight w:val="0"/>
          <w:marTop w:val="0"/>
          <w:marBottom w:val="0"/>
          <w:divBdr>
            <w:top w:val="none" w:sz="0" w:space="0" w:color="auto"/>
            <w:left w:val="none" w:sz="0" w:space="0" w:color="auto"/>
            <w:bottom w:val="none" w:sz="0" w:space="0" w:color="auto"/>
            <w:right w:val="none" w:sz="0" w:space="0" w:color="auto"/>
          </w:divBdr>
          <w:divsChild>
            <w:div w:id="2088189999">
              <w:marLeft w:val="0"/>
              <w:marRight w:val="0"/>
              <w:marTop w:val="0"/>
              <w:marBottom w:val="0"/>
              <w:divBdr>
                <w:top w:val="none" w:sz="0" w:space="0" w:color="auto"/>
                <w:left w:val="none" w:sz="0" w:space="0" w:color="auto"/>
                <w:bottom w:val="none" w:sz="0" w:space="0" w:color="auto"/>
                <w:right w:val="none" w:sz="0" w:space="0" w:color="auto"/>
              </w:divBdr>
            </w:div>
          </w:divsChild>
        </w:div>
        <w:div w:id="303583169">
          <w:marLeft w:val="0"/>
          <w:marRight w:val="0"/>
          <w:marTop w:val="0"/>
          <w:marBottom w:val="0"/>
          <w:divBdr>
            <w:top w:val="none" w:sz="0" w:space="0" w:color="auto"/>
            <w:left w:val="none" w:sz="0" w:space="0" w:color="auto"/>
            <w:bottom w:val="none" w:sz="0" w:space="0" w:color="auto"/>
            <w:right w:val="none" w:sz="0" w:space="0" w:color="auto"/>
          </w:divBdr>
          <w:divsChild>
            <w:div w:id="2047944123">
              <w:marLeft w:val="0"/>
              <w:marRight w:val="0"/>
              <w:marTop w:val="0"/>
              <w:marBottom w:val="0"/>
              <w:divBdr>
                <w:top w:val="none" w:sz="0" w:space="0" w:color="auto"/>
                <w:left w:val="none" w:sz="0" w:space="0" w:color="auto"/>
                <w:bottom w:val="none" w:sz="0" w:space="0" w:color="auto"/>
                <w:right w:val="none" w:sz="0" w:space="0" w:color="auto"/>
              </w:divBdr>
            </w:div>
          </w:divsChild>
        </w:div>
        <w:div w:id="155725843">
          <w:marLeft w:val="0"/>
          <w:marRight w:val="0"/>
          <w:marTop w:val="0"/>
          <w:marBottom w:val="0"/>
          <w:divBdr>
            <w:top w:val="none" w:sz="0" w:space="0" w:color="auto"/>
            <w:left w:val="none" w:sz="0" w:space="0" w:color="auto"/>
            <w:bottom w:val="none" w:sz="0" w:space="0" w:color="auto"/>
            <w:right w:val="none" w:sz="0" w:space="0" w:color="auto"/>
          </w:divBdr>
          <w:divsChild>
            <w:div w:id="1282030950">
              <w:marLeft w:val="0"/>
              <w:marRight w:val="0"/>
              <w:marTop w:val="0"/>
              <w:marBottom w:val="0"/>
              <w:divBdr>
                <w:top w:val="none" w:sz="0" w:space="0" w:color="auto"/>
                <w:left w:val="none" w:sz="0" w:space="0" w:color="auto"/>
                <w:bottom w:val="none" w:sz="0" w:space="0" w:color="auto"/>
                <w:right w:val="none" w:sz="0" w:space="0" w:color="auto"/>
              </w:divBdr>
            </w:div>
          </w:divsChild>
        </w:div>
        <w:div w:id="454252877">
          <w:marLeft w:val="0"/>
          <w:marRight w:val="0"/>
          <w:marTop w:val="0"/>
          <w:marBottom w:val="0"/>
          <w:divBdr>
            <w:top w:val="none" w:sz="0" w:space="0" w:color="auto"/>
            <w:left w:val="none" w:sz="0" w:space="0" w:color="auto"/>
            <w:bottom w:val="none" w:sz="0" w:space="0" w:color="auto"/>
            <w:right w:val="none" w:sz="0" w:space="0" w:color="auto"/>
          </w:divBdr>
          <w:divsChild>
            <w:div w:id="1418402145">
              <w:marLeft w:val="0"/>
              <w:marRight w:val="0"/>
              <w:marTop w:val="0"/>
              <w:marBottom w:val="0"/>
              <w:divBdr>
                <w:top w:val="none" w:sz="0" w:space="0" w:color="auto"/>
                <w:left w:val="none" w:sz="0" w:space="0" w:color="auto"/>
                <w:bottom w:val="none" w:sz="0" w:space="0" w:color="auto"/>
                <w:right w:val="none" w:sz="0" w:space="0" w:color="auto"/>
              </w:divBdr>
            </w:div>
          </w:divsChild>
        </w:div>
        <w:div w:id="373622700">
          <w:marLeft w:val="0"/>
          <w:marRight w:val="0"/>
          <w:marTop w:val="0"/>
          <w:marBottom w:val="0"/>
          <w:divBdr>
            <w:top w:val="none" w:sz="0" w:space="0" w:color="auto"/>
            <w:left w:val="none" w:sz="0" w:space="0" w:color="auto"/>
            <w:bottom w:val="none" w:sz="0" w:space="0" w:color="auto"/>
            <w:right w:val="none" w:sz="0" w:space="0" w:color="auto"/>
          </w:divBdr>
          <w:divsChild>
            <w:div w:id="16350954">
              <w:marLeft w:val="0"/>
              <w:marRight w:val="0"/>
              <w:marTop w:val="0"/>
              <w:marBottom w:val="0"/>
              <w:divBdr>
                <w:top w:val="none" w:sz="0" w:space="0" w:color="auto"/>
                <w:left w:val="none" w:sz="0" w:space="0" w:color="auto"/>
                <w:bottom w:val="none" w:sz="0" w:space="0" w:color="auto"/>
                <w:right w:val="none" w:sz="0" w:space="0" w:color="auto"/>
              </w:divBdr>
            </w:div>
          </w:divsChild>
        </w:div>
        <w:div w:id="1444694490">
          <w:marLeft w:val="0"/>
          <w:marRight w:val="0"/>
          <w:marTop w:val="0"/>
          <w:marBottom w:val="0"/>
          <w:divBdr>
            <w:top w:val="none" w:sz="0" w:space="0" w:color="auto"/>
            <w:left w:val="none" w:sz="0" w:space="0" w:color="auto"/>
            <w:bottom w:val="none" w:sz="0" w:space="0" w:color="auto"/>
            <w:right w:val="none" w:sz="0" w:space="0" w:color="auto"/>
          </w:divBdr>
          <w:divsChild>
            <w:div w:id="1255822197">
              <w:marLeft w:val="0"/>
              <w:marRight w:val="0"/>
              <w:marTop w:val="0"/>
              <w:marBottom w:val="0"/>
              <w:divBdr>
                <w:top w:val="none" w:sz="0" w:space="0" w:color="auto"/>
                <w:left w:val="none" w:sz="0" w:space="0" w:color="auto"/>
                <w:bottom w:val="none" w:sz="0" w:space="0" w:color="auto"/>
                <w:right w:val="none" w:sz="0" w:space="0" w:color="auto"/>
              </w:divBdr>
            </w:div>
          </w:divsChild>
        </w:div>
        <w:div w:id="1301570927">
          <w:marLeft w:val="0"/>
          <w:marRight w:val="0"/>
          <w:marTop w:val="0"/>
          <w:marBottom w:val="0"/>
          <w:divBdr>
            <w:top w:val="none" w:sz="0" w:space="0" w:color="auto"/>
            <w:left w:val="none" w:sz="0" w:space="0" w:color="auto"/>
            <w:bottom w:val="none" w:sz="0" w:space="0" w:color="auto"/>
            <w:right w:val="none" w:sz="0" w:space="0" w:color="auto"/>
          </w:divBdr>
          <w:divsChild>
            <w:div w:id="1536503279">
              <w:marLeft w:val="0"/>
              <w:marRight w:val="0"/>
              <w:marTop w:val="0"/>
              <w:marBottom w:val="0"/>
              <w:divBdr>
                <w:top w:val="none" w:sz="0" w:space="0" w:color="auto"/>
                <w:left w:val="none" w:sz="0" w:space="0" w:color="auto"/>
                <w:bottom w:val="none" w:sz="0" w:space="0" w:color="auto"/>
                <w:right w:val="none" w:sz="0" w:space="0" w:color="auto"/>
              </w:divBdr>
            </w:div>
          </w:divsChild>
        </w:div>
        <w:div w:id="1288008153">
          <w:marLeft w:val="0"/>
          <w:marRight w:val="0"/>
          <w:marTop w:val="0"/>
          <w:marBottom w:val="0"/>
          <w:divBdr>
            <w:top w:val="none" w:sz="0" w:space="0" w:color="auto"/>
            <w:left w:val="none" w:sz="0" w:space="0" w:color="auto"/>
            <w:bottom w:val="none" w:sz="0" w:space="0" w:color="auto"/>
            <w:right w:val="none" w:sz="0" w:space="0" w:color="auto"/>
          </w:divBdr>
          <w:divsChild>
            <w:div w:id="1927572156">
              <w:marLeft w:val="0"/>
              <w:marRight w:val="0"/>
              <w:marTop w:val="0"/>
              <w:marBottom w:val="0"/>
              <w:divBdr>
                <w:top w:val="none" w:sz="0" w:space="0" w:color="auto"/>
                <w:left w:val="none" w:sz="0" w:space="0" w:color="auto"/>
                <w:bottom w:val="none" w:sz="0" w:space="0" w:color="auto"/>
                <w:right w:val="none" w:sz="0" w:space="0" w:color="auto"/>
              </w:divBdr>
            </w:div>
          </w:divsChild>
        </w:div>
        <w:div w:id="2059628291">
          <w:marLeft w:val="0"/>
          <w:marRight w:val="0"/>
          <w:marTop w:val="0"/>
          <w:marBottom w:val="0"/>
          <w:divBdr>
            <w:top w:val="none" w:sz="0" w:space="0" w:color="auto"/>
            <w:left w:val="none" w:sz="0" w:space="0" w:color="auto"/>
            <w:bottom w:val="none" w:sz="0" w:space="0" w:color="auto"/>
            <w:right w:val="none" w:sz="0" w:space="0" w:color="auto"/>
          </w:divBdr>
          <w:divsChild>
            <w:div w:id="911350972">
              <w:marLeft w:val="0"/>
              <w:marRight w:val="0"/>
              <w:marTop w:val="0"/>
              <w:marBottom w:val="0"/>
              <w:divBdr>
                <w:top w:val="none" w:sz="0" w:space="0" w:color="auto"/>
                <w:left w:val="none" w:sz="0" w:space="0" w:color="auto"/>
                <w:bottom w:val="none" w:sz="0" w:space="0" w:color="auto"/>
                <w:right w:val="none" w:sz="0" w:space="0" w:color="auto"/>
              </w:divBdr>
            </w:div>
          </w:divsChild>
        </w:div>
        <w:div w:id="1985961744">
          <w:marLeft w:val="0"/>
          <w:marRight w:val="0"/>
          <w:marTop w:val="0"/>
          <w:marBottom w:val="0"/>
          <w:divBdr>
            <w:top w:val="none" w:sz="0" w:space="0" w:color="auto"/>
            <w:left w:val="none" w:sz="0" w:space="0" w:color="auto"/>
            <w:bottom w:val="none" w:sz="0" w:space="0" w:color="auto"/>
            <w:right w:val="none" w:sz="0" w:space="0" w:color="auto"/>
          </w:divBdr>
          <w:divsChild>
            <w:div w:id="1796365548">
              <w:marLeft w:val="0"/>
              <w:marRight w:val="0"/>
              <w:marTop w:val="0"/>
              <w:marBottom w:val="0"/>
              <w:divBdr>
                <w:top w:val="none" w:sz="0" w:space="0" w:color="auto"/>
                <w:left w:val="none" w:sz="0" w:space="0" w:color="auto"/>
                <w:bottom w:val="none" w:sz="0" w:space="0" w:color="auto"/>
                <w:right w:val="none" w:sz="0" w:space="0" w:color="auto"/>
              </w:divBdr>
            </w:div>
          </w:divsChild>
        </w:div>
        <w:div w:id="68314185">
          <w:marLeft w:val="0"/>
          <w:marRight w:val="0"/>
          <w:marTop w:val="0"/>
          <w:marBottom w:val="0"/>
          <w:divBdr>
            <w:top w:val="none" w:sz="0" w:space="0" w:color="auto"/>
            <w:left w:val="none" w:sz="0" w:space="0" w:color="auto"/>
            <w:bottom w:val="none" w:sz="0" w:space="0" w:color="auto"/>
            <w:right w:val="none" w:sz="0" w:space="0" w:color="auto"/>
          </w:divBdr>
          <w:divsChild>
            <w:div w:id="2093114138">
              <w:marLeft w:val="0"/>
              <w:marRight w:val="0"/>
              <w:marTop w:val="0"/>
              <w:marBottom w:val="0"/>
              <w:divBdr>
                <w:top w:val="none" w:sz="0" w:space="0" w:color="auto"/>
                <w:left w:val="none" w:sz="0" w:space="0" w:color="auto"/>
                <w:bottom w:val="none" w:sz="0" w:space="0" w:color="auto"/>
                <w:right w:val="none" w:sz="0" w:space="0" w:color="auto"/>
              </w:divBdr>
            </w:div>
          </w:divsChild>
        </w:div>
        <w:div w:id="264385777">
          <w:marLeft w:val="0"/>
          <w:marRight w:val="0"/>
          <w:marTop w:val="0"/>
          <w:marBottom w:val="0"/>
          <w:divBdr>
            <w:top w:val="none" w:sz="0" w:space="0" w:color="auto"/>
            <w:left w:val="none" w:sz="0" w:space="0" w:color="auto"/>
            <w:bottom w:val="none" w:sz="0" w:space="0" w:color="auto"/>
            <w:right w:val="none" w:sz="0" w:space="0" w:color="auto"/>
          </w:divBdr>
          <w:divsChild>
            <w:div w:id="1972054146">
              <w:marLeft w:val="0"/>
              <w:marRight w:val="0"/>
              <w:marTop w:val="0"/>
              <w:marBottom w:val="0"/>
              <w:divBdr>
                <w:top w:val="none" w:sz="0" w:space="0" w:color="auto"/>
                <w:left w:val="none" w:sz="0" w:space="0" w:color="auto"/>
                <w:bottom w:val="none" w:sz="0" w:space="0" w:color="auto"/>
                <w:right w:val="none" w:sz="0" w:space="0" w:color="auto"/>
              </w:divBdr>
            </w:div>
          </w:divsChild>
        </w:div>
        <w:div w:id="584538703">
          <w:marLeft w:val="0"/>
          <w:marRight w:val="0"/>
          <w:marTop w:val="0"/>
          <w:marBottom w:val="0"/>
          <w:divBdr>
            <w:top w:val="none" w:sz="0" w:space="0" w:color="auto"/>
            <w:left w:val="none" w:sz="0" w:space="0" w:color="auto"/>
            <w:bottom w:val="none" w:sz="0" w:space="0" w:color="auto"/>
            <w:right w:val="none" w:sz="0" w:space="0" w:color="auto"/>
          </w:divBdr>
          <w:divsChild>
            <w:div w:id="620768016">
              <w:marLeft w:val="0"/>
              <w:marRight w:val="0"/>
              <w:marTop w:val="0"/>
              <w:marBottom w:val="0"/>
              <w:divBdr>
                <w:top w:val="none" w:sz="0" w:space="0" w:color="auto"/>
                <w:left w:val="none" w:sz="0" w:space="0" w:color="auto"/>
                <w:bottom w:val="none" w:sz="0" w:space="0" w:color="auto"/>
                <w:right w:val="none" w:sz="0" w:space="0" w:color="auto"/>
              </w:divBdr>
            </w:div>
          </w:divsChild>
        </w:div>
        <w:div w:id="1940719482">
          <w:marLeft w:val="0"/>
          <w:marRight w:val="0"/>
          <w:marTop w:val="0"/>
          <w:marBottom w:val="0"/>
          <w:divBdr>
            <w:top w:val="none" w:sz="0" w:space="0" w:color="auto"/>
            <w:left w:val="none" w:sz="0" w:space="0" w:color="auto"/>
            <w:bottom w:val="none" w:sz="0" w:space="0" w:color="auto"/>
            <w:right w:val="none" w:sz="0" w:space="0" w:color="auto"/>
          </w:divBdr>
          <w:divsChild>
            <w:div w:id="518012822">
              <w:marLeft w:val="0"/>
              <w:marRight w:val="0"/>
              <w:marTop w:val="0"/>
              <w:marBottom w:val="0"/>
              <w:divBdr>
                <w:top w:val="none" w:sz="0" w:space="0" w:color="auto"/>
                <w:left w:val="none" w:sz="0" w:space="0" w:color="auto"/>
                <w:bottom w:val="none" w:sz="0" w:space="0" w:color="auto"/>
                <w:right w:val="none" w:sz="0" w:space="0" w:color="auto"/>
              </w:divBdr>
            </w:div>
          </w:divsChild>
        </w:div>
        <w:div w:id="1687098316">
          <w:marLeft w:val="0"/>
          <w:marRight w:val="0"/>
          <w:marTop w:val="0"/>
          <w:marBottom w:val="0"/>
          <w:divBdr>
            <w:top w:val="none" w:sz="0" w:space="0" w:color="auto"/>
            <w:left w:val="none" w:sz="0" w:space="0" w:color="auto"/>
            <w:bottom w:val="none" w:sz="0" w:space="0" w:color="auto"/>
            <w:right w:val="none" w:sz="0" w:space="0" w:color="auto"/>
          </w:divBdr>
          <w:divsChild>
            <w:div w:id="1631283593">
              <w:marLeft w:val="0"/>
              <w:marRight w:val="0"/>
              <w:marTop w:val="0"/>
              <w:marBottom w:val="0"/>
              <w:divBdr>
                <w:top w:val="none" w:sz="0" w:space="0" w:color="auto"/>
                <w:left w:val="none" w:sz="0" w:space="0" w:color="auto"/>
                <w:bottom w:val="none" w:sz="0" w:space="0" w:color="auto"/>
                <w:right w:val="none" w:sz="0" w:space="0" w:color="auto"/>
              </w:divBdr>
            </w:div>
          </w:divsChild>
        </w:div>
        <w:div w:id="211119286">
          <w:marLeft w:val="0"/>
          <w:marRight w:val="0"/>
          <w:marTop w:val="0"/>
          <w:marBottom w:val="0"/>
          <w:divBdr>
            <w:top w:val="none" w:sz="0" w:space="0" w:color="auto"/>
            <w:left w:val="none" w:sz="0" w:space="0" w:color="auto"/>
            <w:bottom w:val="none" w:sz="0" w:space="0" w:color="auto"/>
            <w:right w:val="none" w:sz="0" w:space="0" w:color="auto"/>
          </w:divBdr>
          <w:divsChild>
            <w:div w:id="2003002962">
              <w:marLeft w:val="0"/>
              <w:marRight w:val="0"/>
              <w:marTop w:val="0"/>
              <w:marBottom w:val="0"/>
              <w:divBdr>
                <w:top w:val="none" w:sz="0" w:space="0" w:color="auto"/>
                <w:left w:val="none" w:sz="0" w:space="0" w:color="auto"/>
                <w:bottom w:val="none" w:sz="0" w:space="0" w:color="auto"/>
                <w:right w:val="none" w:sz="0" w:space="0" w:color="auto"/>
              </w:divBdr>
            </w:div>
          </w:divsChild>
        </w:div>
        <w:div w:id="7146617">
          <w:marLeft w:val="0"/>
          <w:marRight w:val="0"/>
          <w:marTop w:val="0"/>
          <w:marBottom w:val="0"/>
          <w:divBdr>
            <w:top w:val="none" w:sz="0" w:space="0" w:color="auto"/>
            <w:left w:val="none" w:sz="0" w:space="0" w:color="auto"/>
            <w:bottom w:val="none" w:sz="0" w:space="0" w:color="auto"/>
            <w:right w:val="none" w:sz="0" w:space="0" w:color="auto"/>
          </w:divBdr>
          <w:divsChild>
            <w:div w:id="679242082">
              <w:marLeft w:val="0"/>
              <w:marRight w:val="0"/>
              <w:marTop w:val="0"/>
              <w:marBottom w:val="0"/>
              <w:divBdr>
                <w:top w:val="none" w:sz="0" w:space="0" w:color="auto"/>
                <w:left w:val="none" w:sz="0" w:space="0" w:color="auto"/>
                <w:bottom w:val="none" w:sz="0" w:space="0" w:color="auto"/>
                <w:right w:val="none" w:sz="0" w:space="0" w:color="auto"/>
              </w:divBdr>
            </w:div>
          </w:divsChild>
        </w:div>
        <w:div w:id="1169559955">
          <w:marLeft w:val="0"/>
          <w:marRight w:val="0"/>
          <w:marTop w:val="0"/>
          <w:marBottom w:val="0"/>
          <w:divBdr>
            <w:top w:val="none" w:sz="0" w:space="0" w:color="auto"/>
            <w:left w:val="none" w:sz="0" w:space="0" w:color="auto"/>
            <w:bottom w:val="none" w:sz="0" w:space="0" w:color="auto"/>
            <w:right w:val="none" w:sz="0" w:space="0" w:color="auto"/>
          </w:divBdr>
          <w:divsChild>
            <w:div w:id="2124373127">
              <w:marLeft w:val="0"/>
              <w:marRight w:val="0"/>
              <w:marTop w:val="0"/>
              <w:marBottom w:val="0"/>
              <w:divBdr>
                <w:top w:val="none" w:sz="0" w:space="0" w:color="auto"/>
                <w:left w:val="none" w:sz="0" w:space="0" w:color="auto"/>
                <w:bottom w:val="none" w:sz="0" w:space="0" w:color="auto"/>
                <w:right w:val="none" w:sz="0" w:space="0" w:color="auto"/>
              </w:divBdr>
            </w:div>
          </w:divsChild>
        </w:div>
        <w:div w:id="678511743">
          <w:marLeft w:val="0"/>
          <w:marRight w:val="0"/>
          <w:marTop w:val="0"/>
          <w:marBottom w:val="0"/>
          <w:divBdr>
            <w:top w:val="none" w:sz="0" w:space="0" w:color="auto"/>
            <w:left w:val="none" w:sz="0" w:space="0" w:color="auto"/>
            <w:bottom w:val="none" w:sz="0" w:space="0" w:color="auto"/>
            <w:right w:val="none" w:sz="0" w:space="0" w:color="auto"/>
          </w:divBdr>
          <w:divsChild>
            <w:div w:id="804158253">
              <w:marLeft w:val="0"/>
              <w:marRight w:val="0"/>
              <w:marTop w:val="0"/>
              <w:marBottom w:val="0"/>
              <w:divBdr>
                <w:top w:val="none" w:sz="0" w:space="0" w:color="auto"/>
                <w:left w:val="none" w:sz="0" w:space="0" w:color="auto"/>
                <w:bottom w:val="none" w:sz="0" w:space="0" w:color="auto"/>
                <w:right w:val="none" w:sz="0" w:space="0" w:color="auto"/>
              </w:divBdr>
            </w:div>
          </w:divsChild>
        </w:div>
        <w:div w:id="1353917418">
          <w:marLeft w:val="0"/>
          <w:marRight w:val="0"/>
          <w:marTop w:val="0"/>
          <w:marBottom w:val="0"/>
          <w:divBdr>
            <w:top w:val="none" w:sz="0" w:space="0" w:color="auto"/>
            <w:left w:val="none" w:sz="0" w:space="0" w:color="auto"/>
            <w:bottom w:val="none" w:sz="0" w:space="0" w:color="auto"/>
            <w:right w:val="none" w:sz="0" w:space="0" w:color="auto"/>
          </w:divBdr>
          <w:divsChild>
            <w:div w:id="1305891971">
              <w:marLeft w:val="0"/>
              <w:marRight w:val="0"/>
              <w:marTop w:val="0"/>
              <w:marBottom w:val="0"/>
              <w:divBdr>
                <w:top w:val="none" w:sz="0" w:space="0" w:color="auto"/>
                <w:left w:val="none" w:sz="0" w:space="0" w:color="auto"/>
                <w:bottom w:val="none" w:sz="0" w:space="0" w:color="auto"/>
                <w:right w:val="none" w:sz="0" w:space="0" w:color="auto"/>
              </w:divBdr>
            </w:div>
          </w:divsChild>
        </w:div>
        <w:div w:id="1166356556">
          <w:marLeft w:val="0"/>
          <w:marRight w:val="0"/>
          <w:marTop w:val="0"/>
          <w:marBottom w:val="0"/>
          <w:divBdr>
            <w:top w:val="none" w:sz="0" w:space="0" w:color="auto"/>
            <w:left w:val="none" w:sz="0" w:space="0" w:color="auto"/>
            <w:bottom w:val="none" w:sz="0" w:space="0" w:color="auto"/>
            <w:right w:val="none" w:sz="0" w:space="0" w:color="auto"/>
          </w:divBdr>
          <w:divsChild>
            <w:div w:id="1641809582">
              <w:marLeft w:val="0"/>
              <w:marRight w:val="0"/>
              <w:marTop w:val="0"/>
              <w:marBottom w:val="0"/>
              <w:divBdr>
                <w:top w:val="none" w:sz="0" w:space="0" w:color="auto"/>
                <w:left w:val="none" w:sz="0" w:space="0" w:color="auto"/>
                <w:bottom w:val="none" w:sz="0" w:space="0" w:color="auto"/>
                <w:right w:val="none" w:sz="0" w:space="0" w:color="auto"/>
              </w:divBdr>
            </w:div>
          </w:divsChild>
        </w:div>
        <w:div w:id="683214850">
          <w:marLeft w:val="0"/>
          <w:marRight w:val="0"/>
          <w:marTop w:val="0"/>
          <w:marBottom w:val="0"/>
          <w:divBdr>
            <w:top w:val="none" w:sz="0" w:space="0" w:color="auto"/>
            <w:left w:val="none" w:sz="0" w:space="0" w:color="auto"/>
            <w:bottom w:val="none" w:sz="0" w:space="0" w:color="auto"/>
            <w:right w:val="none" w:sz="0" w:space="0" w:color="auto"/>
          </w:divBdr>
          <w:divsChild>
            <w:div w:id="1532182623">
              <w:marLeft w:val="0"/>
              <w:marRight w:val="0"/>
              <w:marTop w:val="0"/>
              <w:marBottom w:val="0"/>
              <w:divBdr>
                <w:top w:val="none" w:sz="0" w:space="0" w:color="auto"/>
                <w:left w:val="none" w:sz="0" w:space="0" w:color="auto"/>
                <w:bottom w:val="none" w:sz="0" w:space="0" w:color="auto"/>
                <w:right w:val="none" w:sz="0" w:space="0" w:color="auto"/>
              </w:divBdr>
            </w:div>
          </w:divsChild>
        </w:div>
        <w:div w:id="154104290">
          <w:marLeft w:val="0"/>
          <w:marRight w:val="0"/>
          <w:marTop w:val="0"/>
          <w:marBottom w:val="0"/>
          <w:divBdr>
            <w:top w:val="none" w:sz="0" w:space="0" w:color="auto"/>
            <w:left w:val="none" w:sz="0" w:space="0" w:color="auto"/>
            <w:bottom w:val="none" w:sz="0" w:space="0" w:color="auto"/>
            <w:right w:val="none" w:sz="0" w:space="0" w:color="auto"/>
          </w:divBdr>
          <w:divsChild>
            <w:div w:id="1320426218">
              <w:marLeft w:val="0"/>
              <w:marRight w:val="0"/>
              <w:marTop w:val="0"/>
              <w:marBottom w:val="0"/>
              <w:divBdr>
                <w:top w:val="none" w:sz="0" w:space="0" w:color="auto"/>
                <w:left w:val="none" w:sz="0" w:space="0" w:color="auto"/>
                <w:bottom w:val="none" w:sz="0" w:space="0" w:color="auto"/>
                <w:right w:val="none" w:sz="0" w:space="0" w:color="auto"/>
              </w:divBdr>
            </w:div>
          </w:divsChild>
        </w:div>
        <w:div w:id="801191862">
          <w:marLeft w:val="0"/>
          <w:marRight w:val="0"/>
          <w:marTop w:val="0"/>
          <w:marBottom w:val="0"/>
          <w:divBdr>
            <w:top w:val="none" w:sz="0" w:space="0" w:color="auto"/>
            <w:left w:val="none" w:sz="0" w:space="0" w:color="auto"/>
            <w:bottom w:val="none" w:sz="0" w:space="0" w:color="auto"/>
            <w:right w:val="none" w:sz="0" w:space="0" w:color="auto"/>
          </w:divBdr>
          <w:divsChild>
            <w:div w:id="201523765">
              <w:marLeft w:val="0"/>
              <w:marRight w:val="0"/>
              <w:marTop w:val="0"/>
              <w:marBottom w:val="0"/>
              <w:divBdr>
                <w:top w:val="none" w:sz="0" w:space="0" w:color="auto"/>
                <w:left w:val="none" w:sz="0" w:space="0" w:color="auto"/>
                <w:bottom w:val="none" w:sz="0" w:space="0" w:color="auto"/>
                <w:right w:val="none" w:sz="0" w:space="0" w:color="auto"/>
              </w:divBdr>
            </w:div>
          </w:divsChild>
        </w:div>
        <w:div w:id="420177528">
          <w:marLeft w:val="0"/>
          <w:marRight w:val="0"/>
          <w:marTop w:val="0"/>
          <w:marBottom w:val="0"/>
          <w:divBdr>
            <w:top w:val="none" w:sz="0" w:space="0" w:color="auto"/>
            <w:left w:val="none" w:sz="0" w:space="0" w:color="auto"/>
            <w:bottom w:val="none" w:sz="0" w:space="0" w:color="auto"/>
            <w:right w:val="none" w:sz="0" w:space="0" w:color="auto"/>
          </w:divBdr>
          <w:divsChild>
            <w:div w:id="1597472270">
              <w:marLeft w:val="0"/>
              <w:marRight w:val="0"/>
              <w:marTop w:val="0"/>
              <w:marBottom w:val="0"/>
              <w:divBdr>
                <w:top w:val="none" w:sz="0" w:space="0" w:color="auto"/>
                <w:left w:val="none" w:sz="0" w:space="0" w:color="auto"/>
                <w:bottom w:val="none" w:sz="0" w:space="0" w:color="auto"/>
                <w:right w:val="none" w:sz="0" w:space="0" w:color="auto"/>
              </w:divBdr>
            </w:div>
          </w:divsChild>
        </w:div>
        <w:div w:id="79716759">
          <w:marLeft w:val="0"/>
          <w:marRight w:val="0"/>
          <w:marTop w:val="0"/>
          <w:marBottom w:val="0"/>
          <w:divBdr>
            <w:top w:val="none" w:sz="0" w:space="0" w:color="auto"/>
            <w:left w:val="none" w:sz="0" w:space="0" w:color="auto"/>
            <w:bottom w:val="none" w:sz="0" w:space="0" w:color="auto"/>
            <w:right w:val="none" w:sz="0" w:space="0" w:color="auto"/>
          </w:divBdr>
          <w:divsChild>
            <w:div w:id="968318052">
              <w:marLeft w:val="0"/>
              <w:marRight w:val="0"/>
              <w:marTop w:val="0"/>
              <w:marBottom w:val="0"/>
              <w:divBdr>
                <w:top w:val="none" w:sz="0" w:space="0" w:color="auto"/>
                <w:left w:val="none" w:sz="0" w:space="0" w:color="auto"/>
                <w:bottom w:val="none" w:sz="0" w:space="0" w:color="auto"/>
                <w:right w:val="none" w:sz="0" w:space="0" w:color="auto"/>
              </w:divBdr>
            </w:div>
          </w:divsChild>
        </w:div>
        <w:div w:id="1739665603">
          <w:marLeft w:val="0"/>
          <w:marRight w:val="0"/>
          <w:marTop w:val="0"/>
          <w:marBottom w:val="0"/>
          <w:divBdr>
            <w:top w:val="none" w:sz="0" w:space="0" w:color="auto"/>
            <w:left w:val="none" w:sz="0" w:space="0" w:color="auto"/>
            <w:bottom w:val="none" w:sz="0" w:space="0" w:color="auto"/>
            <w:right w:val="none" w:sz="0" w:space="0" w:color="auto"/>
          </w:divBdr>
          <w:divsChild>
            <w:div w:id="1924222427">
              <w:marLeft w:val="0"/>
              <w:marRight w:val="0"/>
              <w:marTop w:val="0"/>
              <w:marBottom w:val="0"/>
              <w:divBdr>
                <w:top w:val="none" w:sz="0" w:space="0" w:color="auto"/>
                <w:left w:val="none" w:sz="0" w:space="0" w:color="auto"/>
                <w:bottom w:val="none" w:sz="0" w:space="0" w:color="auto"/>
                <w:right w:val="none" w:sz="0" w:space="0" w:color="auto"/>
              </w:divBdr>
            </w:div>
          </w:divsChild>
        </w:div>
        <w:div w:id="1482648950">
          <w:marLeft w:val="0"/>
          <w:marRight w:val="0"/>
          <w:marTop w:val="0"/>
          <w:marBottom w:val="0"/>
          <w:divBdr>
            <w:top w:val="none" w:sz="0" w:space="0" w:color="auto"/>
            <w:left w:val="none" w:sz="0" w:space="0" w:color="auto"/>
            <w:bottom w:val="none" w:sz="0" w:space="0" w:color="auto"/>
            <w:right w:val="none" w:sz="0" w:space="0" w:color="auto"/>
          </w:divBdr>
          <w:divsChild>
            <w:div w:id="1151366988">
              <w:marLeft w:val="0"/>
              <w:marRight w:val="0"/>
              <w:marTop w:val="0"/>
              <w:marBottom w:val="0"/>
              <w:divBdr>
                <w:top w:val="none" w:sz="0" w:space="0" w:color="auto"/>
                <w:left w:val="none" w:sz="0" w:space="0" w:color="auto"/>
                <w:bottom w:val="none" w:sz="0" w:space="0" w:color="auto"/>
                <w:right w:val="none" w:sz="0" w:space="0" w:color="auto"/>
              </w:divBdr>
            </w:div>
          </w:divsChild>
        </w:div>
        <w:div w:id="1190679824">
          <w:marLeft w:val="0"/>
          <w:marRight w:val="0"/>
          <w:marTop w:val="0"/>
          <w:marBottom w:val="0"/>
          <w:divBdr>
            <w:top w:val="none" w:sz="0" w:space="0" w:color="auto"/>
            <w:left w:val="none" w:sz="0" w:space="0" w:color="auto"/>
            <w:bottom w:val="none" w:sz="0" w:space="0" w:color="auto"/>
            <w:right w:val="none" w:sz="0" w:space="0" w:color="auto"/>
          </w:divBdr>
          <w:divsChild>
            <w:div w:id="1654942082">
              <w:marLeft w:val="0"/>
              <w:marRight w:val="0"/>
              <w:marTop w:val="0"/>
              <w:marBottom w:val="0"/>
              <w:divBdr>
                <w:top w:val="none" w:sz="0" w:space="0" w:color="auto"/>
                <w:left w:val="none" w:sz="0" w:space="0" w:color="auto"/>
                <w:bottom w:val="none" w:sz="0" w:space="0" w:color="auto"/>
                <w:right w:val="none" w:sz="0" w:space="0" w:color="auto"/>
              </w:divBdr>
            </w:div>
          </w:divsChild>
        </w:div>
        <w:div w:id="942683888">
          <w:marLeft w:val="0"/>
          <w:marRight w:val="0"/>
          <w:marTop w:val="0"/>
          <w:marBottom w:val="0"/>
          <w:divBdr>
            <w:top w:val="none" w:sz="0" w:space="0" w:color="auto"/>
            <w:left w:val="none" w:sz="0" w:space="0" w:color="auto"/>
            <w:bottom w:val="none" w:sz="0" w:space="0" w:color="auto"/>
            <w:right w:val="none" w:sz="0" w:space="0" w:color="auto"/>
          </w:divBdr>
          <w:divsChild>
            <w:div w:id="1839926851">
              <w:marLeft w:val="0"/>
              <w:marRight w:val="0"/>
              <w:marTop w:val="0"/>
              <w:marBottom w:val="0"/>
              <w:divBdr>
                <w:top w:val="none" w:sz="0" w:space="0" w:color="auto"/>
                <w:left w:val="none" w:sz="0" w:space="0" w:color="auto"/>
                <w:bottom w:val="none" w:sz="0" w:space="0" w:color="auto"/>
                <w:right w:val="none" w:sz="0" w:space="0" w:color="auto"/>
              </w:divBdr>
            </w:div>
          </w:divsChild>
        </w:div>
        <w:div w:id="831944720">
          <w:marLeft w:val="0"/>
          <w:marRight w:val="0"/>
          <w:marTop w:val="0"/>
          <w:marBottom w:val="0"/>
          <w:divBdr>
            <w:top w:val="none" w:sz="0" w:space="0" w:color="auto"/>
            <w:left w:val="none" w:sz="0" w:space="0" w:color="auto"/>
            <w:bottom w:val="none" w:sz="0" w:space="0" w:color="auto"/>
            <w:right w:val="none" w:sz="0" w:space="0" w:color="auto"/>
          </w:divBdr>
          <w:divsChild>
            <w:div w:id="551231965">
              <w:marLeft w:val="0"/>
              <w:marRight w:val="0"/>
              <w:marTop w:val="0"/>
              <w:marBottom w:val="0"/>
              <w:divBdr>
                <w:top w:val="none" w:sz="0" w:space="0" w:color="auto"/>
                <w:left w:val="none" w:sz="0" w:space="0" w:color="auto"/>
                <w:bottom w:val="none" w:sz="0" w:space="0" w:color="auto"/>
                <w:right w:val="none" w:sz="0" w:space="0" w:color="auto"/>
              </w:divBdr>
            </w:div>
          </w:divsChild>
        </w:div>
        <w:div w:id="743724284">
          <w:marLeft w:val="0"/>
          <w:marRight w:val="0"/>
          <w:marTop w:val="0"/>
          <w:marBottom w:val="0"/>
          <w:divBdr>
            <w:top w:val="none" w:sz="0" w:space="0" w:color="auto"/>
            <w:left w:val="none" w:sz="0" w:space="0" w:color="auto"/>
            <w:bottom w:val="none" w:sz="0" w:space="0" w:color="auto"/>
            <w:right w:val="none" w:sz="0" w:space="0" w:color="auto"/>
          </w:divBdr>
          <w:divsChild>
            <w:div w:id="709918296">
              <w:marLeft w:val="0"/>
              <w:marRight w:val="0"/>
              <w:marTop w:val="0"/>
              <w:marBottom w:val="0"/>
              <w:divBdr>
                <w:top w:val="none" w:sz="0" w:space="0" w:color="auto"/>
                <w:left w:val="none" w:sz="0" w:space="0" w:color="auto"/>
                <w:bottom w:val="none" w:sz="0" w:space="0" w:color="auto"/>
                <w:right w:val="none" w:sz="0" w:space="0" w:color="auto"/>
              </w:divBdr>
            </w:div>
          </w:divsChild>
        </w:div>
        <w:div w:id="1630626022">
          <w:marLeft w:val="0"/>
          <w:marRight w:val="0"/>
          <w:marTop w:val="0"/>
          <w:marBottom w:val="0"/>
          <w:divBdr>
            <w:top w:val="none" w:sz="0" w:space="0" w:color="auto"/>
            <w:left w:val="none" w:sz="0" w:space="0" w:color="auto"/>
            <w:bottom w:val="none" w:sz="0" w:space="0" w:color="auto"/>
            <w:right w:val="none" w:sz="0" w:space="0" w:color="auto"/>
          </w:divBdr>
          <w:divsChild>
            <w:div w:id="1835100116">
              <w:marLeft w:val="0"/>
              <w:marRight w:val="0"/>
              <w:marTop w:val="0"/>
              <w:marBottom w:val="0"/>
              <w:divBdr>
                <w:top w:val="none" w:sz="0" w:space="0" w:color="auto"/>
                <w:left w:val="none" w:sz="0" w:space="0" w:color="auto"/>
                <w:bottom w:val="none" w:sz="0" w:space="0" w:color="auto"/>
                <w:right w:val="none" w:sz="0" w:space="0" w:color="auto"/>
              </w:divBdr>
            </w:div>
          </w:divsChild>
        </w:div>
        <w:div w:id="327952539">
          <w:marLeft w:val="0"/>
          <w:marRight w:val="0"/>
          <w:marTop w:val="0"/>
          <w:marBottom w:val="0"/>
          <w:divBdr>
            <w:top w:val="none" w:sz="0" w:space="0" w:color="auto"/>
            <w:left w:val="none" w:sz="0" w:space="0" w:color="auto"/>
            <w:bottom w:val="none" w:sz="0" w:space="0" w:color="auto"/>
            <w:right w:val="none" w:sz="0" w:space="0" w:color="auto"/>
          </w:divBdr>
          <w:divsChild>
            <w:div w:id="173424605">
              <w:marLeft w:val="0"/>
              <w:marRight w:val="0"/>
              <w:marTop w:val="0"/>
              <w:marBottom w:val="0"/>
              <w:divBdr>
                <w:top w:val="none" w:sz="0" w:space="0" w:color="auto"/>
                <w:left w:val="none" w:sz="0" w:space="0" w:color="auto"/>
                <w:bottom w:val="none" w:sz="0" w:space="0" w:color="auto"/>
                <w:right w:val="none" w:sz="0" w:space="0" w:color="auto"/>
              </w:divBdr>
            </w:div>
          </w:divsChild>
        </w:div>
        <w:div w:id="594559218">
          <w:marLeft w:val="0"/>
          <w:marRight w:val="0"/>
          <w:marTop w:val="0"/>
          <w:marBottom w:val="0"/>
          <w:divBdr>
            <w:top w:val="none" w:sz="0" w:space="0" w:color="auto"/>
            <w:left w:val="none" w:sz="0" w:space="0" w:color="auto"/>
            <w:bottom w:val="none" w:sz="0" w:space="0" w:color="auto"/>
            <w:right w:val="none" w:sz="0" w:space="0" w:color="auto"/>
          </w:divBdr>
          <w:divsChild>
            <w:div w:id="1493179929">
              <w:marLeft w:val="0"/>
              <w:marRight w:val="0"/>
              <w:marTop w:val="0"/>
              <w:marBottom w:val="0"/>
              <w:divBdr>
                <w:top w:val="none" w:sz="0" w:space="0" w:color="auto"/>
                <w:left w:val="none" w:sz="0" w:space="0" w:color="auto"/>
                <w:bottom w:val="none" w:sz="0" w:space="0" w:color="auto"/>
                <w:right w:val="none" w:sz="0" w:space="0" w:color="auto"/>
              </w:divBdr>
            </w:div>
          </w:divsChild>
        </w:div>
        <w:div w:id="1151678738">
          <w:marLeft w:val="0"/>
          <w:marRight w:val="0"/>
          <w:marTop w:val="0"/>
          <w:marBottom w:val="0"/>
          <w:divBdr>
            <w:top w:val="none" w:sz="0" w:space="0" w:color="auto"/>
            <w:left w:val="none" w:sz="0" w:space="0" w:color="auto"/>
            <w:bottom w:val="none" w:sz="0" w:space="0" w:color="auto"/>
            <w:right w:val="none" w:sz="0" w:space="0" w:color="auto"/>
          </w:divBdr>
          <w:divsChild>
            <w:div w:id="716052133">
              <w:marLeft w:val="0"/>
              <w:marRight w:val="0"/>
              <w:marTop w:val="0"/>
              <w:marBottom w:val="0"/>
              <w:divBdr>
                <w:top w:val="none" w:sz="0" w:space="0" w:color="auto"/>
                <w:left w:val="none" w:sz="0" w:space="0" w:color="auto"/>
                <w:bottom w:val="none" w:sz="0" w:space="0" w:color="auto"/>
                <w:right w:val="none" w:sz="0" w:space="0" w:color="auto"/>
              </w:divBdr>
            </w:div>
          </w:divsChild>
        </w:div>
        <w:div w:id="1738360473">
          <w:marLeft w:val="0"/>
          <w:marRight w:val="0"/>
          <w:marTop w:val="0"/>
          <w:marBottom w:val="0"/>
          <w:divBdr>
            <w:top w:val="none" w:sz="0" w:space="0" w:color="auto"/>
            <w:left w:val="none" w:sz="0" w:space="0" w:color="auto"/>
            <w:bottom w:val="none" w:sz="0" w:space="0" w:color="auto"/>
            <w:right w:val="none" w:sz="0" w:space="0" w:color="auto"/>
          </w:divBdr>
          <w:divsChild>
            <w:div w:id="2049647704">
              <w:marLeft w:val="0"/>
              <w:marRight w:val="0"/>
              <w:marTop w:val="0"/>
              <w:marBottom w:val="0"/>
              <w:divBdr>
                <w:top w:val="none" w:sz="0" w:space="0" w:color="auto"/>
                <w:left w:val="none" w:sz="0" w:space="0" w:color="auto"/>
                <w:bottom w:val="none" w:sz="0" w:space="0" w:color="auto"/>
                <w:right w:val="none" w:sz="0" w:space="0" w:color="auto"/>
              </w:divBdr>
            </w:div>
          </w:divsChild>
        </w:div>
        <w:div w:id="371343065">
          <w:marLeft w:val="0"/>
          <w:marRight w:val="0"/>
          <w:marTop w:val="0"/>
          <w:marBottom w:val="0"/>
          <w:divBdr>
            <w:top w:val="none" w:sz="0" w:space="0" w:color="auto"/>
            <w:left w:val="none" w:sz="0" w:space="0" w:color="auto"/>
            <w:bottom w:val="none" w:sz="0" w:space="0" w:color="auto"/>
            <w:right w:val="none" w:sz="0" w:space="0" w:color="auto"/>
          </w:divBdr>
          <w:divsChild>
            <w:div w:id="1884519456">
              <w:marLeft w:val="0"/>
              <w:marRight w:val="0"/>
              <w:marTop w:val="0"/>
              <w:marBottom w:val="0"/>
              <w:divBdr>
                <w:top w:val="none" w:sz="0" w:space="0" w:color="auto"/>
                <w:left w:val="none" w:sz="0" w:space="0" w:color="auto"/>
                <w:bottom w:val="none" w:sz="0" w:space="0" w:color="auto"/>
                <w:right w:val="none" w:sz="0" w:space="0" w:color="auto"/>
              </w:divBdr>
            </w:div>
          </w:divsChild>
        </w:div>
        <w:div w:id="21173091">
          <w:marLeft w:val="0"/>
          <w:marRight w:val="0"/>
          <w:marTop w:val="0"/>
          <w:marBottom w:val="0"/>
          <w:divBdr>
            <w:top w:val="none" w:sz="0" w:space="0" w:color="auto"/>
            <w:left w:val="none" w:sz="0" w:space="0" w:color="auto"/>
            <w:bottom w:val="none" w:sz="0" w:space="0" w:color="auto"/>
            <w:right w:val="none" w:sz="0" w:space="0" w:color="auto"/>
          </w:divBdr>
          <w:divsChild>
            <w:div w:id="409541724">
              <w:marLeft w:val="0"/>
              <w:marRight w:val="0"/>
              <w:marTop w:val="0"/>
              <w:marBottom w:val="0"/>
              <w:divBdr>
                <w:top w:val="none" w:sz="0" w:space="0" w:color="auto"/>
                <w:left w:val="none" w:sz="0" w:space="0" w:color="auto"/>
                <w:bottom w:val="none" w:sz="0" w:space="0" w:color="auto"/>
                <w:right w:val="none" w:sz="0" w:space="0" w:color="auto"/>
              </w:divBdr>
            </w:div>
          </w:divsChild>
        </w:div>
        <w:div w:id="1596749902">
          <w:marLeft w:val="0"/>
          <w:marRight w:val="0"/>
          <w:marTop w:val="0"/>
          <w:marBottom w:val="0"/>
          <w:divBdr>
            <w:top w:val="none" w:sz="0" w:space="0" w:color="auto"/>
            <w:left w:val="none" w:sz="0" w:space="0" w:color="auto"/>
            <w:bottom w:val="none" w:sz="0" w:space="0" w:color="auto"/>
            <w:right w:val="none" w:sz="0" w:space="0" w:color="auto"/>
          </w:divBdr>
          <w:divsChild>
            <w:div w:id="993333875">
              <w:marLeft w:val="0"/>
              <w:marRight w:val="0"/>
              <w:marTop w:val="0"/>
              <w:marBottom w:val="0"/>
              <w:divBdr>
                <w:top w:val="none" w:sz="0" w:space="0" w:color="auto"/>
                <w:left w:val="none" w:sz="0" w:space="0" w:color="auto"/>
                <w:bottom w:val="none" w:sz="0" w:space="0" w:color="auto"/>
                <w:right w:val="none" w:sz="0" w:space="0" w:color="auto"/>
              </w:divBdr>
            </w:div>
          </w:divsChild>
        </w:div>
        <w:div w:id="1927762801">
          <w:marLeft w:val="0"/>
          <w:marRight w:val="0"/>
          <w:marTop w:val="0"/>
          <w:marBottom w:val="0"/>
          <w:divBdr>
            <w:top w:val="none" w:sz="0" w:space="0" w:color="auto"/>
            <w:left w:val="none" w:sz="0" w:space="0" w:color="auto"/>
            <w:bottom w:val="none" w:sz="0" w:space="0" w:color="auto"/>
            <w:right w:val="none" w:sz="0" w:space="0" w:color="auto"/>
          </w:divBdr>
          <w:divsChild>
            <w:div w:id="53042579">
              <w:marLeft w:val="0"/>
              <w:marRight w:val="0"/>
              <w:marTop w:val="0"/>
              <w:marBottom w:val="0"/>
              <w:divBdr>
                <w:top w:val="none" w:sz="0" w:space="0" w:color="auto"/>
                <w:left w:val="none" w:sz="0" w:space="0" w:color="auto"/>
                <w:bottom w:val="none" w:sz="0" w:space="0" w:color="auto"/>
                <w:right w:val="none" w:sz="0" w:space="0" w:color="auto"/>
              </w:divBdr>
            </w:div>
          </w:divsChild>
        </w:div>
        <w:div w:id="935019390">
          <w:marLeft w:val="0"/>
          <w:marRight w:val="0"/>
          <w:marTop w:val="0"/>
          <w:marBottom w:val="0"/>
          <w:divBdr>
            <w:top w:val="none" w:sz="0" w:space="0" w:color="auto"/>
            <w:left w:val="none" w:sz="0" w:space="0" w:color="auto"/>
            <w:bottom w:val="none" w:sz="0" w:space="0" w:color="auto"/>
            <w:right w:val="none" w:sz="0" w:space="0" w:color="auto"/>
          </w:divBdr>
          <w:divsChild>
            <w:div w:id="613902795">
              <w:marLeft w:val="0"/>
              <w:marRight w:val="0"/>
              <w:marTop w:val="0"/>
              <w:marBottom w:val="0"/>
              <w:divBdr>
                <w:top w:val="none" w:sz="0" w:space="0" w:color="auto"/>
                <w:left w:val="none" w:sz="0" w:space="0" w:color="auto"/>
                <w:bottom w:val="none" w:sz="0" w:space="0" w:color="auto"/>
                <w:right w:val="none" w:sz="0" w:space="0" w:color="auto"/>
              </w:divBdr>
            </w:div>
          </w:divsChild>
        </w:div>
        <w:div w:id="468211164">
          <w:marLeft w:val="0"/>
          <w:marRight w:val="0"/>
          <w:marTop w:val="0"/>
          <w:marBottom w:val="0"/>
          <w:divBdr>
            <w:top w:val="none" w:sz="0" w:space="0" w:color="auto"/>
            <w:left w:val="none" w:sz="0" w:space="0" w:color="auto"/>
            <w:bottom w:val="none" w:sz="0" w:space="0" w:color="auto"/>
            <w:right w:val="none" w:sz="0" w:space="0" w:color="auto"/>
          </w:divBdr>
          <w:divsChild>
            <w:div w:id="1515461705">
              <w:marLeft w:val="0"/>
              <w:marRight w:val="0"/>
              <w:marTop w:val="0"/>
              <w:marBottom w:val="0"/>
              <w:divBdr>
                <w:top w:val="none" w:sz="0" w:space="0" w:color="auto"/>
                <w:left w:val="none" w:sz="0" w:space="0" w:color="auto"/>
                <w:bottom w:val="none" w:sz="0" w:space="0" w:color="auto"/>
                <w:right w:val="none" w:sz="0" w:space="0" w:color="auto"/>
              </w:divBdr>
            </w:div>
          </w:divsChild>
        </w:div>
        <w:div w:id="1210141494">
          <w:marLeft w:val="0"/>
          <w:marRight w:val="0"/>
          <w:marTop w:val="0"/>
          <w:marBottom w:val="0"/>
          <w:divBdr>
            <w:top w:val="none" w:sz="0" w:space="0" w:color="auto"/>
            <w:left w:val="none" w:sz="0" w:space="0" w:color="auto"/>
            <w:bottom w:val="none" w:sz="0" w:space="0" w:color="auto"/>
            <w:right w:val="none" w:sz="0" w:space="0" w:color="auto"/>
          </w:divBdr>
          <w:divsChild>
            <w:div w:id="1999264449">
              <w:marLeft w:val="0"/>
              <w:marRight w:val="0"/>
              <w:marTop w:val="0"/>
              <w:marBottom w:val="0"/>
              <w:divBdr>
                <w:top w:val="none" w:sz="0" w:space="0" w:color="auto"/>
                <w:left w:val="none" w:sz="0" w:space="0" w:color="auto"/>
                <w:bottom w:val="none" w:sz="0" w:space="0" w:color="auto"/>
                <w:right w:val="none" w:sz="0" w:space="0" w:color="auto"/>
              </w:divBdr>
            </w:div>
          </w:divsChild>
        </w:div>
        <w:div w:id="765929988">
          <w:marLeft w:val="0"/>
          <w:marRight w:val="0"/>
          <w:marTop w:val="0"/>
          <w:marBottom w:val="0"/>
          <w:divBdr>
            <w:top w:val="none" w:sz="0" w:space="0" w:color="auto"/>
            <w:left w:val="none" w:sz="0" w:space="0" w:color="auto"/>
            <w:bottom w:val="none" w:sz="0" w:space="0" w:color="auto"/>
            <w:right w:val="none" w:sz="0" w:space="0" w:color="auto"/>
          </w:divBdr>
          <w:divsChild>
            <w:div w:id="2117560532">
              <w:marLeft w:val="0"/>
              <w:marRight w:val="0"/>
              <w:marTop w:val="0"/>
              <w:marBottom w:val="0"/>
              <w:divBdr>
                <w:top w:val="none" w:sz="0" w:space="0" w:color="auto"/>
                <w:left w:val="none" w:sz="0" w:space="0" w:color="auto"/>
                <w:bottom w:val="none" w:sz="0" w:space="0" w:color="auto"/>
                <w:right w:val="none" w:sz="0" w:space="0" w:color="auto"/>
              </w:divBdr>
            </w:div>
          </w:divsChild>
        </w:div>
        <w:div w:id="1962564467">
          <w:marLeft w:val="0"/>
          <w:marRight w:val="0"/>
          <w:marTop w:val="0"/>
          <w:marBottom w:val="0"/>
          <w:divBdr>
            <w:top w:val="none" w:sz="0" w:space="0" w:color="auto"/>
            <w:left w:val="none" w:sz="0" w:space="0" w:color="auto"/>
            <w:bottom w:val="none" w:sz="0" w:space="0" w:color="auto"/>
            <w:right w:val="none" w:sz="0" w:space="0" w:color="auto"/>
          </w:divBdr>
          <w:divsChild>
            <w:div w:id="1866870053">
              <w:marLeft w:val="0"/>
              <w:marRight w:val="0"/>
              <w:marTop w:val="0"/>
              <w:marBottom w:val="0"/>
              <w:divBdr>
                <w:top w:val="none" w:sz="0" w:space="0" w:color="auto"/>
                <w:left w:val="none" w:sz="0" w:space="0" w:color="auto"/>
                <w:bottom w:val="none" w:sz="0" w:space="0" w:color="auto"/>
                <w:right w:val="none" w:sz="0" w:space="0" w:color="auto"/>
              </w:divBdr>
            </w:div>
          </w:divsChild>
        </w:div>
        <w:div w:id="1524786423">
          <w:marLeft w:val="0"/>
          <w:marRight w:val="0"/>
          <w:marTop w:val="0"/>
          <w:marBottom w:val="0"/>
          <w:divBdr>
            <w:top w:val="none" w:sz="0" w:space="0" w:color="auto"/>
            <w:left w:val="none" w:sz="0" w:space="0" w:color="auto"/>
            <w:bottom w:val="none" w:sz="0" w:space="0" w:color="auto"/>
            <w:right w:val="none" w:sz="0" w:space="0" w:color="auto"/>
          </w:divBdr>
          <w:divsChild>
            <w:div w:id="1902404457">
              <w:marLeft w:val="0"/>
              <w:marRight w:val="0"/>
              <w:marTop w:val="0"/>
              <w:marBottom w:val="0"/>
              <w:divBdr>
                <w:top w:val="none" w:sz="0" w:space="0" w:color="auto"/>
                <w:left w:val="none" w:sz="0" w:space="0" w:color="auto"/>
                <w:bottom w:val="none" w:sz="0" w:space="0" w:color="auto"/>
                <w:right w:val="none" w:sz="0" w:space="0" w:color="auto"/>
              </w:divBdr>
            </w:div>
          </w:divsChild>
        </w:div>
        <w:div w:id="231038433">
          <w:marLeft w:val="0"/>
          <w:marRight w:val="0"/>
          <w:marTop w:val="0"/>
          <w:marBottom w:val="0"/>
          <w:divBdr>
            <w:top w:val="none" w:sz="0" w:space="0" w:color="auto"/>
            <w:left w:val="none" w:sz="0" w:space="0" w:color="auto"/>
            <w:bottom w:val="none" w:sz="0" w:space="0" w:color="auto"/>
            <w:right w:val="none" w:sz="0" w:space="0" w:color="auto"/>
          </w:divBdr>
          <w:divsChild>
            <w:div w:id="1912157111">
              <w:marLeft w:val="0"/>
              <w:marRight w:val="0"/>
              <w:marTop w:val="0"/>
              <w:marBottom w:val="0"/>
              <w:divBdr>
                <w:top w:val="none" w:sz="0" w:space="0" w:color="auto"/>
                <w:left w:val="none" w:sz="0" w:space="0" w:color="auto"/>
                <w:bottom w:val="none" w:sz="0" w:space="0" w:color="auto"/>
                <w:right w:val="none" w:sz="0" w:space="0" w:color="auto"/>
              </w:divBdr>
            </w:div>
          </w:divsChild>
        </w:div>
        <w:div w:id="1866361185">
          <w:marLeft w:val="0"/>
          <w:marRight w:val="0"/>
          <w:marTop w:val="0"/>
          <w:marBottom w:val="0"/>
          <w:divBdr>
            <w:top w:val="none" w:sz="0" w:space="0" w:color="auto"/>
            <w:left w:val="none" w:sz="0" w:space="0" w:color="auto"/>
            <w:bottom w:val="none" w:sz="0" w:space="0" w:color="auto"/>
            <w:right w:val="none" w:sz="0" w:space="0" w:color="auto"/>
          </w:divBdr>
          <w:divsChild>
            <w:div w:id="781652426">
              <w:marLeft w:val="0"/>
              <w:marRight w:val="0"/>
              <w:marTop w:val="0"/>
              <w:marBottom w:val="0"/>
              <w:divBdr>
                <w:top w:val="none" w:sz="0" w:space="0" w:color="auto"/>
                <w:left w:val="none" w:sz="0" w:space="0" w:color="auto"/>
                <w:bottom w:val="none" w:sz="0" w:space="0" w:color="auto"/>
                <w:right w:val="none" w:sz="0" w:space="0" w:color="auto"/>
              </w:divBdr>
            </w:div>
          </w:divsChild>
        </w:div>
        <w:div w:id="1344473739">
          <w:marLeft w:val="0"/>
          <w:marRight w:val="0"/>
          <w:marTop w:val="0"/>
          <w:marBottom w:val="0"/>
          <w:divBdr>
            <w:top w:val="none" w:sz="0" w:space="0" w:color="auto"/>
            <w:left w:val="none" w:sz="0" w:space="0" w:color="auto"/>
            <w:bottom w:val="none" w:sz="0" w:space="0" w:color="auto"/>
            <w:right w:val="none" w:sz="0" w:space="0" w:color="auto"/>
          </w:divBdr>
          <w:divsChild>
            <w:div w:id="1638072579">
              <w:marLeft w:val="0"/>
              <w:marRight w:val="0"/>
              <w:marTop w:val="0"/>
              <w:marBottom w:val="0"/>
              <w:divBdr>
                <w:top w:val="none" w:sz="0" w:space="0" w:color="auto"/>
                <w:left w:val="none" w:sz="0" w:space="0" w:color="auto"/>
                <w:bottom w:val="none" w:sz="0" w:space="0" w:color="auto"/>
                <w:right w:val="none" w:sz="0" w:space="0" w:color="auto"/>
              </w:divBdr>
            </w:div>
          </w:divsChild>
        </w:div>
        <w:div w:id="2121294639">
          <w:marLeft w:val="0"/>
          <w:marRight w:val="0"/>
          <w:marTop w:val="0"/>
          <w:marBottom w:val="0"/>
          <w:divBdr>
            <w:top w:val="none" w:sz="0" w:space="0" w:color="auto"/>
            <w:left w:val="none" w:sz="0" w:space="0" w:color="auto"/>
            <w:bottom w:val="none" w:sz="0" w:space="0" w:color="auto"/>
            <w:right w:val="none" w:sz="0" w:space="0" w:color="auto"/>
          </w:divBdr>
          <w:divsChild>
            <w:div w:id="1923023592">
              <w:marLeft w:val="0"/>
              <w:marRight w:val="0"/>
              <w:marTop w:val="0"/>
              <w:marBottom w:val="0"/>
              <w:divBdr>
                <w:top w:val="none" w:sz="0" w:space="0" w:color="auto"/>
                <w:left w:val="none" w:sz="0" w:space="0" w:color="auto"/>
                <w:bottom w:val="none" w:sz="0" w:space="0" w:color="auto"/>
                <w:right w:val="none" w:sz="0" w:space="0" w:color="auto"/>
              </w:divBdr>
            </w:div>
          </w:divsChild>
        </w:div>
        <w:div w:id="23987595">
          <w:marLeft w:val="0"/>
          <w:marRight w:val="0"/>
          <w:marTop w:val="0"/>
          <w:marBottom w:val="0"/>
          <w:divBdr>
            <w:top w:val="none" w:sz="0" w:space="0" w:color="auto"/>
            <w:left w:val="none" w:sz="0" w:space="0" w:color="auto"/>
            <w:bottom w:val="none" w:sz="0" w:space="0" w:color="auto"/>
            <w:right w:val="none" w:sz="0" w:space="0" w:color="auto"/>
          </w:divBdr>
          <w:divsChild>
            <w:div w:id="492599845">
              <w:marLeft w:val="0"/>
              <w:marRight w:val="0"/>
              <w:marTop w:val="0"/>
              <w:marBottom w:val="0"/>
              <w:divBdr>
                <w:top w:val="none" w:sz="0" w:space="0" w:color="auto"/>
                <w:left w:val="none" w:sz="0" w:space="0" w:color="auto"/>
                <w:bottom w:val="none" w:sz="0" w:space="0" w:color="auto"/>
                <w:right w:val="none" w:sz="0" w:space="0" w:color="auto"/>
              </w:divBdr>
            </w:div>
          </w:divsChild>
        </w:div>
        <w:div w:id="97142250">
          <w:marLeft w:val="0"/>
          <w:marRight w:val="0"/>
          <w:marTop w:val="0"/>
          <w:marBottom w:val="0"/>
          <w:divBdr>
            <w:top w:val="none" w:sz="0" w:space="0" w:color="auto"/>
            <w:left w:val="none" w:sz="0" w:space="0" w:color="auto"/>
            <w:bottom w:val="none" w:sz="0" w:space="0" w:color="auto"/>
            <w:right w:val="none" w:sz="0" w:space="0" w:color="auto"/>
          </w:divBdr>
          <w:divsChild>
            <w:div w:id="598412012">
              <w:marLeft w:val="0"/>
              <w:marRight w:val="0"/>
              <w:marTop w:val="0"/>
              <w:marBottom w:val="0"/>
              <w:divBdr>
                <w:top w:val="none" w:sz="0" w:space="0" w:color="auto"/>
                <w:left w:val="none" w:sz="0" w:space="0" w:color="auto"/>
                <w:bottom w:val="none" w:sz="0" w:space="0" w:color="auto"/>
                <w:right w:val="none" w:sz="0" w:space="0" w:color="auto"/>
              </w:divBdr>
            </w:div>
          </w:divsChild>
        </w:div>
        <w:div w:id="767389816">
          <w:marLeft w:val="0"/>
          <w:marRight w:val="0"/>
          <w:marTop w:val="0"/>
          <w:marBottom w:val="0"/>
          <w:divBdr>
            <w:top w:val="none" w:sz="0" w:space="0" w:color="auto"/>
            <w:left w:val="none" w:sz="0" w:space="0" w:color="auto"/>
            <w:bottom w:val="none" w:sz="0" w:space="0" w:color="auto"/>
            <w:right w:val="none" w:sz="0" w:space="0" w:color="auto"/>
          </w:divBdr>
          <w:divsChild>
            <w:div w:id="1091124129">
              <w:marLeft w:val="0"/>
              <w:marRight w:val="0"/>
              <w:marTop w:val="0"/>
              <w:marBottom w:val="0"/>
              <w:divBdr>
                <w:top w:val="none" w:sz="0" w:space="0" w:color="auto"/>
                <w:left w:val="none" w:sz="0" w:space="0" w:color="auto"/>
                <w:bottom w:val="none" w:sz="0" w:space="0" w:color="auto"/>
                <w:right w:val="none" w:sz="0" w:space="0" w:color="auto"/>
              </w:divBdr>
            </w:div>
          </w:divsChild>
        </w:div>
        <w:div w:id="1147939892">
          <w:marLeft w:val="0"/>
          <w:marRight w:val="0"/>
          <w:marTop w:val="0"/>
          <w:marBottom w:val="0"/>
          <w:divBdr>
            <w:top w:val="none" w:sz="0" w:space="0" w:color="auto"/>
            <w:left w:val="none" w:sz="0" w:space="0" w:color="auto"/>
            <w:bottom w:val="none" w:sz="0" w:space="0" w:color="auto"/>
            <w:right w:val="none" w:sz="0" w:space="0" w:color="auto"/>
          </w:divBdr>
          <w:divsChild>
            <w:div w:id="1277832317">
              <w:marLeft w:val="0"/>
              <w:marRight w:val="0"/>
              <w:marTop w:val="0"/>
              <w:marBottom w:val="0"/>
              <w:divBdr>
                <w:top w:val="none" w:sz="0" w:space="0" w:color="auto"/>
                <w:left w:val="none" w:sz="0" w:space="0" w:color="auto"/>
                <w:bottom w:val="none" w:sz="0" w:space="0" w:color="auto"/>
                <w:right w:val="none" w:sz="0" w:space="0" w:color="auto"/>
              </w:divBdr>
            </w:div>
          </w:divsChild>
        </w:div>
        <w:div w:id="1062485553">
          <w:marLeft w:val="0"/>
          <w:marRight w:val="0"/>
          <w:marTop w:val="0"/>
          <w:marBottom w:val="0"/>
          <w:divBdr>
            <w:top w:val="none" w:sz="0" w:space="0" w:color="auto"/>
            <w:left w:val="none" w:sz="0" w:space="0" w:color="auto"/>
            <w:bottom w:val="none" w:sz="0" w:space="0" w:color="auto"/>
            <w:right w:val="none" w:sz="0" w:space="0" w:color="auto"/>
          </w:divBdr>
          <w:divsChild>
            <w:div w:id="1417361817">
              <w:marLeft w:val="0"/>
              <w:marRight w:val="0"/>
              <w:marTop w:val="0"/>
              <w:marBottom w:val="0"/>
              <w:divBdr>
                <w:top w:val="none" w:sz="0" w:space="0" w:color="auto"/>
                <w:left w:val="none" w:sz="0" w:space="0" w:color="auto"/>
                <w:bottom w:val="none" w:sz="0" w:space="0" w:color="auto"/>
                <w:right w:val="none" w:sz="0" w:space="0" w:color="auto"/>
              </w:divBdr>
            </w:div>
          </w:divsChild>
        </w:div>
        <w:div w:id="1868327517">
          <w:marLeft w:val="0"/>
          <w:marRight w:val="0"/>
          <w:marTop w:val="0"/>
          <w:marBottom w:val="0"/>
          <w:divBdr>
            <w:top w:val="none" w:sz="0" w:space="0" w:color="auto"/>
            <w:left w:val="none" w:sz="0" w:space="0" w:color="auto"/>
            <w:bottom w:val="none" w:sz="0" w:space="0" w:color="auto"/>
            <w:right w:val="none" w:sz="0" w:space="0" w:color="auto"/>
          </w:divBdr>
          <w:divsChild>
            <w:div w:id="2048799463">
              <w:marLeft w:val="0"/>
              <w:marRight w:val="0"/>
              <w:marTop w:val="0"/>
              <w:marBottom w:val="0"/>
              <w:divBdr>
                <w:top w:val="none" w:sz="0" w:space="0" w:color="auto"/>
                <w:left w:val="none" w:sz="0" w:space="0" w:color="auto"/>
                <w:bottom w:val="none" w:sz="0" w:space="0" w:color="auto"/>
                <w:right w:val="none" w:sz="0" w:space="0" w:color="auto"/>
              </w:divBdr>
            </w:div>
          </w:divsChild>
        </w:div>
        <w:div w:id="542256883">
          <w:marLeft w:val="0"/>
          <w:marRight w:val="0"/>
          <w:marTop w:val="0"/>
          <w:marBottom w:val="0"/>
          <w:divBdr>
            <w:top w:val="none" w:sz="0" w:space="0" w:color="auto"/>
            <w:left w:val="none" w:sz="0" w:space="0" w:color="auto"/>
            <w:bottom w:val="none" w:sz="0" w:space="0" w:color="auto"/>
            <w:right w:val="none" w:sz="0" w:space="0" w:color="auto"/>
          </w:divBdr>
          <w:divsChild>
            <w:div w:id="354424070">
              <w:marLeft w:val="0"/>
              <w:marRight w:val="0"/>
              <w:marTop w:val="0"/>
              <w:marBottom w:val="0"/>
              <w:divBdr>
                <w:top w:val="none" w:sz="0" w:space="0" w:color="auto"/>
                <w:left w:val="none" w:sz="0" w:space="0" w:color="auto"/>
                <w:bottom w:val="none" w:sz="0" w:space="0" w:color="auto"/>
                <w:right w:val="none" w:sz="0" w:space="0" w:color="auto"/>
              </w:divBdr>
            </w:div>
          </w:divsChild>
        </w:div>
        <w:div w:id="230116425">
          <w:marLeft w:val="0"/>
          <w:marRight w:val="0"/>
          <w:marTop w:val="0"/>
          <w:marBottom w:val="0"/>
          <w:divBdr>
            <w:top w:val="none" w:sz="0" w:space="0" w:color="auto"/>
            <w:left w:val="none" w:sz="0" w:space="0" w:color="auto"/>
            <w:bottom w:val="none" w:sz="0" w:space="0" w:color="auto"/>
            <w:right w:val="none" w:sz="0" w:space="0" w:color="auto"/>
          </w:divBdr>
          <w:divsChild>
            <w:div w:id="982469784">
              <w:marLeft w:val="0"/>
              <w:marRight w:val="0"/>
              <w:marTop w:val="0"/>
              <w:marBottom w:val="0"/>
              <w:divBdr>
                <w:top w:val="none" w:sz="0" w:space="0" w:color="auto"/>
                <w:left w:val="none" w:sz="0" w:space="0" w:color="auto"/>
                <w:bottom w:val="none" w:sz="0" w:space="0" w:color="auto"/>
                <w:right w:val="none" w:sz="0" w:space="0" w:color="auto"/>
              </w:divBdr>
            </w:div>
          </w:divsChild>
        </w:div>
        <w:div w:id="988631684">
          <w:marLeft w:val="0"/>
          <w:marRight w:val="0"/>
          <w:marTop w:val="0"/>
          <w:marBottom w:val="0"/>
          <w:divBdr>
            <w:top w:val="none" w:sz="0" w:space="0" w:color="auto"/>
            <w:left w:val="none" w:sz="0" w:space="0" w:color="auto"/>
            <w:bottom w:val="none" w:sz="0" w:space="0" w:color="auto"/>
            <w:right w:val="none" w:sz="0" w:space="0" w:color="auto"/>
          </w:divBdr>
          <w:divsChild>
            <w:div w:id="823817562">
              <w:marLeft w:val="0"/>
              <w:marRight w:val="0"/>
              <w:marTop w:val="0"/>
              <w:marBottom w:val="0"/>
              <w:divBdr>
                <w:top w:val="none" w:sz="0" w:space="0" w:color="auto"/>
                <w:left w:val="none" w:sz="0" w:space="0" w:color="auto"/>
                <w:bottom w:val="none" w:sz="0" w:space="0" w:color="auto"/>
                <w:right w:val="none" w:sz="0" w:space="0" w:color="auto"/>
              </w:divBdr>
            </w:div>
          </w:divsChild>
        </w:div>
        <w:div w:id="1199968401">
          <w:marLeft w:val="0"/>
          <w:marRight w:val="0"/>
          <w:marTop w:val="0"/>
          <w:marBottom w:val="0"/>
          <w:divBdr>
            <w:top w:val="none" w:sz="0" w:space="0" w:color="auto"/>
            <w:left w:val="none" w:sz="0" w:space="0" w:color="auto"/>
            <w:bottom w:val="none" w:sz="0" w:space="0" w:color="auto"/>
            <w:right w:val="none" w:sz="0" w:space="0" w:color="auto"/>
          </w:divBdr>
          <w:divsChild>
            <w:div w:id="692538679">
              <w:marLeft w:val="0"/>
              <w:marRight w:val="0"/>
              <w:marTop w:val="0"/>
              <w:marBottom w:val="0"/>
              <w:divBdr>
                <w:top w:val="none" w:sz="0" w:space="0" w:color="auto"/>
                <w:left w:val="none" w:sz="0" w:space="0" w:color="auto"/>
                <w:bottom w:val="none" w:sz="0" w:space="0" w:color="auto"/>
                <w:right w:val="none" w:sz="0" w:space="0" w:color="auto"/>
              </w:divBdr>
            </w:div>
          </w:divsChild>
        </w:div>
        <w:div w:id="87626128">
          <w:marLeft w:val="0"/>
          <w:marRight w:val="0"/>
          <w:marTop w:val="0"/>
          <w:marBottom w:val="0"/>
          <w:divBdr>
            <w:top w:val="none" w:sz="0" w:space="0" w:color="auto"/>
            <w:left w:val="none" w:sz="0" w:space="0" w:color="auto"/>
            <w:bottom w:val="none" w:sz="0" w:space="0" w:color="auto"/>
            <w:right w:val="none" w:sz="0" w:space="0" w:color="auto"/>
          </w:divBdr>
          <w:divsChild>
            <w:div w:id="428820495">
              <w:marLeft w:val="0"/>
              <w:marRight w:val="0"/>
              <w:marTop w:val="0"/>
              <w:marBottom w:val="0"/>
              <w:divBdr>
                <w:top w:val="none" w:sz="0" w:space="0" w:color="auto"/>
                <w:left w:val="none" w:sz="0" w:space="0" w:color="auto"/>
                <w:bottom w:val="none" w:sz="0" w:space="0" w:color="auto"/>
                <w:right w:val="none" w:sz="0" w:space="0" w:color="auto"/>
              </w:divBdr>
            </w:div>
          </w:divsChild>
        </w:div>
        <w:div w:id="1039282263">
          <w:marLeft w:val="0"/>
          <w:marRight w:val="0"/>
          <w:marTop w:val="0"/>
          <w:marBottom w:val="0"/>
          <w:divBdr>
            <w:top w:val="none" w:sz="0" w:space="0" w:color="auto"/>
            <w:left w:val="none" w:sz="0" w:space="0" w:color="auto"/>
            <w:bottom w:val="none" w:sz="0" w:space="0" w:color="auto"/>
            <w:right w:val="none" w:sz="0" w:space="0" w:color="auto"/>
          </w:divBdr>
          <w:divsChild>
            <w:div w:id="1558012209">
              <w:marLeft w:val="0"/>
              <w:marRight w:val="0"/>
              <w:marTop w:val="0"/>
              <w:marBottom w:val="0"/>
              <w:divBdr>
                <w:top w:val="none" w:sz="0" w:space="0" w:color="auto"/>
                <w:left w:val="none" w:sz="0" w:space="0" w:color="auto"/>
                <w:bottom w:val="none" w:sz="0" w:space="0" w:color="auto"/>
                <w:right w:val="none" w:sz="0" w:space="0" w:color="auto"/>
              </w:divBdr>
            </w:div>
          </w:divsChild>
        </w:div>
        <w:div w:id="1664773712">
          <w:marLeft w:val="0"/>
          <w:marRight w:val="0"/>
          <w:marTop w:val="0"/>
          <w:marBottom w:val="0"/>
          <w:divBdr>
            <w:top w:val="none" w:sz="0" w:space="0" w:color="auto"/>
            <w:left w:val="none" w:sz="0" w:space="0" w:color="auto"/>
            <w:bottom w:val="none" w:sz="0" w:space="0" w:color="auto"/>
            <w:right w:val="none" w:sz="0" w:space="0" w:color="auto"/>
          </w:divBdr>
          <w:divsChild>
            <w:div w:id="44261482">
              <w:marLeft w:val="0"/>
              <w:marRight w:val="0"/>
              <w:marTop w:val="0"/>
              <w:marBottom w:val="0"/>
              <w:divBdr>
                <w:top w:val="none" w:sz="0" w:space="0" w:color="auto"/>
                <w:left w:val="none" w:sz="0" w:space="0" w:color="auto"/>
                <w:bottom w:val="none" w:sz="0" w:space="0" w:color="auto"/>
                <w:right w:val="none" w:sz="0" w:space="0" w:color="auto"/>
              </w:divBdr>
            </w:div>
          </w:divsChild>
        </w:div>
        <w:div w:id="39134412">
          <w:marLeft w:val="0"/>
          <w:marRight w:val="0"/>
          <w:marTop w:val="0"/>
          <w:marBottom w:val="0"/>
          <w:divBdr>
            <w:top w:val="none" w:sz="0" w:space="0" w:color="auto"/>
            <w:left w:val="none" w:sz="0" w:space="0" w:color="auto"/>
            <w:bottom w:val="none" w:sz="0" w:space="0" w:color="auto"/>
            <w:right w:val="none" w:sz="0" w:space="0" w:color="auto"/>
          </w:divBdr>
          <w:divsChild>
            <w:div w:id="214436668">
              <w:marLeft w:val="0"/>
              <w:marRight w:val="0"/>
              <w:marTop w:val="0"/>
              <w:marBottom w:val="0"/>
              <w:divBdr>
                <w:top w:val="none" w:sz="0" w:space="0" w:color="auto"/>
                <w:left w:val="none" w:sz="0" w:space="0" w:color="auto"/>
                <w:bottom w:val="none" w:sz="0" w:space="0" w:color="auto"/>
                <w:right w:val="none" w:sz="0" w:space="0" w:color="auto"/>
              </w:divBdr>
            </w:div>
          </w:divsChild>
        </w:div>
        <w:div w:id="432671601">
          <w:marLeft w:val="0"/>
          <w:marRight w:val="0"/>
          <w:marTop w:val="0"/>
          <w:marBottom w:val="0"/>
          <w:divBdr>
            <w:top w:val="none" w:sz="0" w:space="0" w:color="auto"/>
            <w:left w:val="none" w:sz="0" w:space="0" w:color="auto"/>
            <w:bottom w:val="none" w:sz="0" w:space="0" w:color="auto"/>
            <w:right w:val="none" w:sz="0" w:space="0" w:color="auto"/>
          </w:divBdr>
          <w:divsChild>
            <w:div w:id="1203329328">
              <w:marLeft w:val="0"/>
              <w:marRight w:val="0"/>
              <w:marTop w:val="0"/>
              <w:marBottom w:val="0"/>
              <w:divBdr>
                <w:top w:val="none" w:sz="0" w:space="0" w:color="auto"/>
                <w:left w:val="none" w:sz="0" w:space="0" w:color="auto"/>
                <w:bottom w:val="none" w:sz="0" w:space="0" w:color="auto"/>
                <w:right w:val="none" w:sz="0" w:space="0" w:color="auto"/>
              </w:divBdr>
            </w:div>
          </w:divsChild>
        </w:div>
        <w:div w:id="1510026967">
          <w:marLeft w:val="0"/>
          <w:marRight w:val="0"/>
          <w:marTop w:val="0"/>
          <w:marBottom w:val="0"/>
          <w:divBdr>
            <w:top w:val="none" w:sz="0" w:space="0" w:color="auto"/>
            <w:left w:val="none" w:sz="0" w:space="0" w:color="auto"/>
            <w:bottom w:val="none" w:sz="0" w:space="0" w:color="auto"/>
            <w:right w:val="none" w:sz="0" w:space="0" w:color="auto"/>
          </w:divBdr>
          <w:divsChild>
            <w:div w:id="30112062">
              <w:marLeft w:val="0"/>
              <w:marRight w:val="0"/>
              <w:marTop w:val="0"/>
              <w:marBottom w:val="0"/>
              <w:divBdr>
                <w:top w:val="none" w:sz="0" w:space="0" w:color="auto"/>
                <w:left w:val="none" w:sz="0" w:space="0" w:color="auto"/>
                <w:bottom w:val="none" w:sz="0" w:space="0" w:color="auto"/>
                <w:right w:val="none" w:sz="0" w:space="0" w:color="auto"/>
              </w:divBdr>
            </w:div>
          </w:divsChild>
        </w:div>
        <w:div w:id="936209285">
          <w:marLeft w:val="0"/>
          <w:marRight w:val="0"/>
          <w:marTop w:val="0"/>
          <w:marBottom w:val="0"/>
          <w:divBdr>
            <w:top w:val="none" w:sz="0" w:space="0" w:color="auto"/>
            <w:left w:val="none" w:sz="0" w:space="0" w:color="auto"/>
            <w:bottom w:val="none" w:sz="0" w:space="0" w:color="auto"/>
            <w:right w:val="none" w:sz="0" w:space="0" w:color="auto"/>
          </w:divBdr>
          <w:divsChild>
            <w:div w:id="8454302">
              <w:marLeft w:val="0"/>
              <w:marRight w:val="0"/>
              <w:marTop w:val="0"/>
              <w:marBottom w:val="0"/>
              <w:divBdr>
                <w:top w:val="none" w:sz="0" w:space="0" w:color="auto"/>
                <w:left w:val="none" w:sz="0" w:space="0" w:color="auto"/>
                <w:bottom w:val="none" w:sz="0" w:space="0" w:color="auto"/>
                <w:right w:val="none" w:sz="0" w:space="0" w:color="auto"/>
              </w:divBdr>
            </w:div>
          </w:divsChild>
        </w:div>
        <w:div w:id="455950526">
          <w:marLeft w:val="0"/>
          <w:marRight w:val="0"/>
          <w:marTop w:val="0"/>
          <w:marBottom w:val="0"/>
          <w:divBdr>
            <w:top w:val="none" w:sz="0" w:space="0" w:color="auto"/>
            <w:left w:val="none" w:sz="0" w:space="0" w:color="auto"/>
            <w:bottom w:val="none" w:sz="0" w:space="0" w:color="auto"/>
            <w:right w:val="none" w:sz="0" w:space="0" w:color="auto"/>
          </w:divBdr>
          <w:divsChild>
            <w:div w:id="1699623546">
              <w:marLeft w:val="0"/>
              <w:marRight w:val="0"/>
              <w:marTop w:val="0"/>
              <w:marBottom w:val="0"/>
              <w:divBdr>
                <w:top w:val="none" w:sz="0" w:space="0" w:color="auto"/>
                <w:left w:val="none" w:sz="0" w:space="0" w:color="auto"/>
                <w:bottom w:val="none" w:sz="0" w:space="0" w:color="auto"/>
                <w:right w:val="none" w:sz="0" w:space="0" w:color="auto"/>
              </w:divBdr>
            </w:div>
          </w:divsChild>
        </w:div>
        <w:div w:id="507670974">
          <w:marLeft w:val="0"/>
          <w:marRight w:val="0"/>
          <w:marTop w:val="0"/>
          <w:marBottom w:val="0"/>
          <w:divBdr>
            <w:top w:val="none" w:sz="0" w:space="0" w:color="auto"/>
            <w:left w:val="none" w:sz="0" w:space="0" w:color="auto"/>
            <w:bottom w:val="none" w:sz="0" w:space="0" w:color="auto"/>
            <w:right w:val="none" w:sz="0" w:space="0" w:color="auto"/>
          </w:divBdr>
          <w:divsChild>
            <w:div w:id="1394506394">
              <w:marLeft w:val="0"/>
              <w:marRight w:val="0"/>
              <w:marTop w:val="0"/>
              <w:marBottom w:val="0"/>
              <w:divBdr>
                <w:top w:val="none" w:sz="0" w:space="0" w:color="auto"/>
                <w:left w:val="none" w:sz="0" w:space="0" w:color="auto"/>
                <w:bottom w:val="none" w:sz="0" w:space="0" w:color="auto"/>
                <w:right w:val="none" w:sz="0" w:space="0" w:color="auto"/>
              </w:divBdr>
            </w:div>
          </w:divsChild>
        </w:div>
        <w:div w:id="877199881">
          <w:marLeft w:val="0"/>
          <w:marRight w:val="0"/>
          <w:marTop w:val="0"/>
          <w:marBottom w:val="0"/>
          <w:divBdr>
            <w:top w:val="none" w:sz="0" w:space="0" w:color="auto"/>
            <w:left w:val="none" w:sz="0" w:space="0" w:color="auto"/>
            <w:bottom w:val="none" w:sz="0" w:space="0" w:color="auto"/>
            <w:right w:val="none" w:sz="0" w:space="0" w:color="auto"/>
          </w:divBdr>
          <w:divsChild>
            <w:div w:id="706445199">
              <w:marLeft w:val="0"/>
              <w:marRight w:val="0"/>
              <w:marTop w:val="0"/>
              <w:marBottom w:val="0"/>
              <w:divBdr>
                <w:top w:val="none" w:sz="0" w:space="0" w:color="auto"/>
                <w:left w:val="none" w:sz="0" w:space="0" w:color="auto"/>
                <w:bottom w:val="none" w:sz="0" w:space="0" w:color="auto"/>
                <w:right w:val="none" w:sz="0" w:space="0" w:color="auto"/>
              </w:divBdr>
            </w:div>
          </w:divsChild>
        </w:div>
        <w:div w:id="1847011427">
          <w:marLeft w:val="0"/>
          <w:marRight w:val="0"/>
          <w:marTop w:val="0"/>
          <w:marBottom w:val="0"/>
          <w:divBdr>
            <w:top w:val="none" w:sz="0" w:space="0" w:color="auto"/>
            <w:left w:val="none" w:sz="0" w:space="0" w:color="auto"/>
            <w:bottom w:val="none" w:sz="0" w:space="0" w:color="auto"/>
            <w:right w:val="none" w:sz="0" w:space="0" w:color="auto"/>
          </w:divBdr>
          <w:divsChild>
            <w:div w:id="501436838">
              <w:marLeft w:val="0"/>
              <w:marRight w:val="0"/>
              <w:marTop w:val="0"/>
              <w:marBottom w:val="0"/>
              <w:divBdr>
                <w:top w:val="none" w:sz="0" w:space="0" w:color="auto"/>
                <w:left w:val="none" w:sz="0" w:space="0" w:color="auto"/>
                <w:bottom w:val="none" w:sz="0" w:space="0" w:color="auto"/>
                <w:right w:val="none" w:sz="0" w:space="0" w:color="auto"/>
              </w:divBdr>
            </w:div>
          </w:divsChild>
        </w:div>
        <w:div w:id="1435788687">
          <w:marLeft w:val="0"/>
          <w:marRight w:val="0"/>
          <w:marTop w:val="0"/>
          <w:marBottom w:val="0"/>
          <w:divBdr>
            <w:top w:val="none" w:sz="0" w:space="0" w:color="auto"/>
            <w:left w:val="none" w:sz="0" w:space="0" w:color="auto"/>
            <w:bottom w:val="none" w:sz="0" w:space="0" w:color="auto"/>
            <w:right w:val="none" w:sz="0" w:space="0" w:color="auto"/>
          </w:divBdr>
          <w:divsChild>
            <w:div w:id="1829440288">
              <w:marLeft w:val="0"/>
              <w:marRight w:val="0"/>
              <w:marTop w:val="0"/>
              <w:marBottom w:val="0"/>
              <w:divBdr>
                <w:top w:val="none" w:sz="0" w:space="0" w:color="auto"/>
                <w:left w:val="none" w:sz="0" w:space="0" w:color="auto"/>
                <w:bottom w:val="none" w:sz="0" w:space="0" w:color="auto"/>
                <w:right w:val="none" w:sz="0" w:space="0" w:color="auto"/>
              </w:divBdr>
            </w:div>
          </w:divsChild>
        </w:div>
        <w:div w:id="470901708">
          <w:marLeft w:val="0"/>
          <w:marRight w:val="0"/>
          <w:marTop w:val="0"/>
          <w:marBottom w:val="0"/>
          <w:divBdr>
            <w:top w:val="none" w:sz="0" w:space="0" w:color="auto"/>
            <w:left w:val="none" w:sz="0" w:space="0" w:color="auto"/>
            <w:bottom w:val="none" w:sz="0" w:space="0" w:color="auto"/>
            <w:right w:val="none" w:sz="0" w:space="0" w:color="auto"/>
          </w:divBdr>
          <w:divsChild>
            <w:div w:id="1135025265">
              <w:marLeft w:val="0"/>
              <w:marRight w:val="0"/>
              <w:marTop w:val="0"/>
              <w:marBottom w:val="0"/>
              <w:divBdr>
                <w:top w:val="none" w:sz="0" w:space="0" w:color="auto"/>
                <w:left w:val="none" w:sz="0" w:space="0" w:color="auto"/>
                <w:bottom w:val="none" w:sz="0" w:space="0" w:color="auto"/>
                <w:right w:val="none" w:sz="0" w:space="0" w:color="auto"/>
              </w:divBdr>
            </w:div>
          </w:divsChild>
        </w:div>
        <w:div w:id="1781951434">
          <w:marLeft w:val="0"/>
          <w:marRight w:val="0"/>
          <w:marTop w:val="0"/>
          <w:marBottom w:val="0"/>
          <w:divBdr>
            <w:top w:val="none" w:sz="0" w:space="0" w:color="auto"/>
            <w:left w:val="none" w:sz="0" w:space="0" w:color="auto"/>
            <w:bottom w:val="none" w:sz="0" w:space="0" w:color="auto"/>
            <w:right w:val="none" w:sz="0" w:space="0" w:color="auto"/>
          </w:divBdr>
          <w:divsChild>
            <w:div w:id="1009596419">
              <w:marLeft w:val="0"/>
              <w:marRight w:val="0"/>
              <w:marTop w:val="0"/>
              <w:marBottom w:val="0"/>
              <w:divBdr>
                <w:top w:val="none" w:sz="0" w:space="0" w:color="auto"/>
                <w:left w:val="none" w:sz="0" w:space="0" w:color="auto"/>
                <w:bottom w:val="none" w:sz="0" w:space="0" w:color="auto"/>
                <w:right w:val="none" w:sz="0" w:space="0" w:color="auto"/>
              </w:divBdr>
            </w:div>
          </w:divsChild>
        </w:div>
        <w:div w:id="727730506">
          <w:marLeft w:val="0"/>
          <w:marRight w:val="0"/>
          <w:marTop w:val="0"/>
          <w:marBottom w:val="0"/>
          <w:divBdr>
            <w:top w:val="none" w:sz="0" w:space="0" w:color="auto"/>
            <w:left w:val="none" w:sz="0" w:space="0" w:color="auto"/>
            <w:bottom w:val="none" w:sz="0" w:space="0" w:color="auto"/>
            <w:right w:val="none" w:sz="0" w:space="0" w:color="auto"/>
          </w:divBdr>
          <w:divsChild>
            <w:div w:id="1158035277">
              <w:marLeft w:val="0"/>
              <w:marRight w:val="0"/>
              <w:marTop w:val="0"/>
              <w:marBottom w:val="0"/>
              <w:divBdr>
                <w:top w:val="none" w:sz="0" w:space="0" w:color="auto"/>
                <w:left w:val="none" w:sz="0" w:space="0" w:color="auto"/>
                <w:bottom w:val="none" w:sz="0" w:space="0" w:color="auto"/>
                <w:right w:val="none" w:sz="0" w:space="0" w:color="auto"/>
              </w:divBdr>
            </w:div>
          </w:divsChild>
        </w:div>
        <w:div w:id="991564449">
          <w:marLeft w:val="0"/>
          <w:marRight w:val="0"/>
          <w:marTop w:val="0"/>
          <w:marBottom w:val="0"/>
          <w:divBdr>
            <w:top w:val="none" w:sz="0" w:space="0" w:color="auto"/>
            <w:left w:val="none" w:sz="0" w:space="0" w:color="auto"/>
            <w:bottom w:val="none" w:sz="0" w:space="0" w:color="auto"/>
            <w:right w:val="none" w:sz="0" w:space="0" w:color="auto"/>
          </w:divBdr>
          <w:divsChild>
            <w:div w:id="1082213669">
              <w:marLeft w:val="0"/>
              <w:marRight w:val="0"/>
              <w:marTop w:val="0"/>
              <w:marBottom w:val="0"/>
              <w:divBdr>
                <w:top w:val="none" w:sz="0" w:space="0" w:color="auto"/>
                <w:left w:val="none" w:sz="0" w:space="0" w:color="auto"/>
                <w:bottom w:val="none" w:sz="0" w:space="0" w:color="auto"/>
                <w:right w:val="none" w:sz="0" w:space="0" w:color="auto"/>
              </w:divBdr>
            </w:div>
          </w:divsChild>
        </w:div>
        <w:div w:id="943345420">
          <w:marLeft w:val="0"/>
          <w:marRight w:val="0"/>
          <w:marTop w:val="0"/>
          <w:marBottom w:val="0"/>
          <w:divBdr>
            <w:top w:val="none" w:sz="0" w:space="0" w:color="auto"/>
            <w:left w:val="none" w:sz="0" w:space="0" w:color="auto"/>
            <w:bottom w:val="none" w:sz="0" w:space="0" w:color="auto"/>
            <w:right w:val="none" w:sz="0" w:space="0" w:color="auto"/>
          </w:divBdr>
          <w:divsChild>
            <w:div w:id="1222980923">
              <w:marLeft w:val="0"/>
              <w:marRight w:val="0"/>
              <w:marTop w:val="0"/>
              <w:marBottom w:val="0"/>
              <w:divBdr>
                <w:top w:val="none" w:sz="0" w:space="0" w:color="auto"/>
                <w:left w:val="none" w:sz="0" w:space="0" w:color="auto"/>
                <w:bottom w:val="none" w:sz="0" w:space="0" w:color="auto"/>
                <w:right w:val="none" w:sz="0" w:space="0" w:color="auto"/>
              </w:divBdr>
            </w:div>
          </w:divsChild>
        </w:div>
        <w:div w:id="58090343">
          <w:marLeft w:val="0"/>
          <w:marRight w:val="0"/>
          <w:marTop w:val="0"/>
          <w:marBottom w:val="0"/>
          <w:divBdr>
            <w:top w:val="none" w:sz="0" w:space="0" w:color="auto"/>
            <w:left w:val="none" w:sz="0" w:space="0" w:color="auto"/>
            <w:bottom w:val="none" w:sz="0" w:space="0" w:color="auto"/>
            <w:right w:val="none" w:sz="0" w:space="0" w:color="auto"/>
          </w:divBdr>
          <w:divsChild>
            <w:div w:id="248929416">
              <w:marLeft w:val="0"/>
              <w:marRight w:val="0"/>
              <w:marTop w:val="0"/>
              <w:marBottom w:val="0"/>
              <w:divBdr>
                <w:top w:val="none" w:sz="0" w:space="0" w:color="auto"/>
                <w:left w:val="none" w:sz="0" w:space="0" w:color="auto"/>
                <w:bottom w:val="none" w:sz="0" w:space="0" w:color="auto"/>
                <w:right w:val="none" w:sz="0" w:space="0" w:color="auto"/>
              </w:divBdr>
            </w:div>
          </w:divsChild>
        </w:div>
        <w:div w:id="638344215">
          <w:marLeft w:val="0"/>
          <w:marRight w:val="0"/>
          <w:marTop w:val="0"/>
          <w:marBottom w:val="0"/>
          <w:divBdr>
            <w:top w:val="none" w:sz="0" w:space="0" w:color="auto"/>
            <w:left w:val="none" w:sz="0" w:space="0" w:color="auto"/>
            <w:bottom w:val="none" w:sz="0" w:space="0" w:color="auto"/>
            <w:right w:val="none" w:sz="0" w:space="0" w:color="auto"/>
          </w:divBdr>
          <w:divsChild>
            <w:div w:id="391737019">
              <w:marLeft w:val="0"/>
              <w:marRight w:val="0"/>
              <w:marTop w:val="0"/>
              <w:marBottom w:val="0"/>
              <w:divBdr>
                <w:top w:val="none" w:sz="0" w:space="0" w:color="auto"/>
                <w:left w:val="none" w:sz="0" w:space="0" w:color="auto"/>
                <w:bottom w:val="none" w:sz="0" w:space="0" w:color="auto"/>
                <w:right w:val="none" w:sz="0" w:space="0" w:color="auto"/>
              </w:divBdr>
            </w:div>
          </w:divsChild>
        </w:div>
        <w:div w:id="1589655650">
          <w:marLeft w:val="0"/>
          <w:marRight w:val="0"/>
          <w:marTop w:val="0"/>
          <w:marBottom w:val="0"/>
          <w:divBdr>
            <w:top w:val="none" w:sz="0" w:space="0" w:color="auto"/>
            <w:left w:val="none" w:sz="0" w:space="0" w:color="auto"/>
            <w:bottom w:val="none" w:sz="0" w:space="0" w:color="auto"/>
            <w:right w:val="none" w:sz="0" w:space="0" w:color="auto"/>
          </w:divBdr>
          <w:divsChild>
            <w:div w:id="1914317119">
              <w:marLeft w:val="0"/>
              <w:marRight w:val="0"/>
              <w:marTop w:val="0"/>
              <w:marBottom w:val="0"/>
              <w:divBdr>
                <w:top w:val="none" w:sz="0" w:space="0" w:color="auto"/>
                <w:left w:val="none" w:sz="0" w:space="0" w:color="auto"/>
                <w:bottom w:val="none" w:sz="0" w:space="0" w:color="auto"/>
                <w:right w:val="none" w:sz="0" w:space="0" w:color="auto"/>
              </w:divBdr>
            </w:div>
          </w:divsChild>
        </w:div>
        <w:div w:id="1302419680">
          <w:marLeft w:val="0"/>
          <w:marRight w:val="0"/>
          <w:marTop w:val="0"/>
          <w:marBottom w:val="0"/>
          <w:divBdr>
            <w:top w:val="none" w:sz="0" w:space="0" w:color="auto"/>
            <w:left w:val="none" w:sz="0" w:space="0" w:color="auto"/>
            <w:bottom w:val="none" w:sz="0" w:space="0" w:color="auto"/>
            <w:right w:val="none" w:sz="0" w:space="0" w:color="auto"/>
          </w:divBdr>
          <w:divsChild>
            <w:div w:id="817041368">
              <w:marLeft w:val="0"/>
              <w:marRight w:val="0"/>
              <w:marTop w:val="0"/>
              <w:marBottom w:val="0"/>
              <w:divBdr>
                <w:top w:val="none" w:sz="0" w:space="0" w:color="auto"/>
                <w:left w:val="none" w:sz="0" w:space="0" w:color="auto"/>
                <w:bottom w:val="none" w:sz="0" w:space="0" w:color="auto"/>
                <w:right w:val="none" w:sz="0" w:space="0" w:color="auto"/>
              </w:divBdr>
            </w:div>
          </w:divsChild>
        </w:div>
        <w:div w:id="115105365">
          <w:marLeft w:val="0"/>
          <w:marRight w:val="0"/>
          <w:marTop w:val="0"/>
          <w:marBottom w:val="0"/>
          <w:divBdr>
            <w:top w:val="none" w:sz="0" w:space="0" w:color="auto"/>
            <w:left w:val="none" w:sz="0" w:space="0" w:color="auto"/>
            <w:bottom w:val="none" w:sz="0" w:space="0" w:color="auto"/>
            <w:right w:val="none" w:sz="0" w:space="0" w:color="auto"/>
          </w:divBdr>
          <w:divsChild>
            <w:div w:id="867909286">
              <w:marLeft w:val="0"/>
              <w:marRight w:val="0"/>
              <w:marTop w:val="0"/>
              <w:marBottom w:val="0"/>
              <w:divBdr>
                <w:top w:val="none" w:sz="0" w:space="0" w:color="auto"/>
                <w:left w:val="none" w:sz="0" w:space="0" w:color="auto"/>
                <w:bottom w:val="none" w:sz="0" w:space="0" w:color="auto"/>
                <w:right w:val="none" w:sz="0" w:space="0" w:color="auto"/>
              </w:divBdr>
            </w:div>
          </w:divsChild>
        </w:div>
        <w:div w:id="303782472">
          <w:marLeft w:val="0"/>
          <w:marRight w:val="0"/>
          <w:marTop w:val="0"/>
          <w:marBottom w:val="0"/>
          <w:divBdr>
            <w:top w:val="none" w:sz="0" w:space="0" w:color="auto"/>
            <w:left w:val="none" w:sz="0" w:space="0" w:color="auto"/>
            <w:bottom w:val="none" w:sz="0" w:space="0" w:color="auto"/>
            <w:right w:val="none" w:sz="0" w:space="0" w:color="auto"/>
          </w:divBdr>
          <w:divsChild>
            <w:div w:id="39013692">
              <w:marLeft w:val="0"/>
              <w:marRight w:val="0"/>
              <w:marTop w:val="0"/>
              <w:marBottom w:val="0"/>
              <w:divBdr>
                <w:top w:val="none" w:sz="0" w:space="0" w:color="auto"/>
                <w:left w:val="none" w:sz="0" w:space="0" w:color="auto"/>
                <w:bottom w:val="none" w:sz="0" w:space="0" w:color="auto"/>
                <w:right w:val="none" w:sz="0" w:space="0" w:color="auto"/>
              </w:divBdr>
            </w:div>
          </w:divsChild>
        </w:div>
        <w:div w:id="1652364879">
          <w:marLeft w:val="0"/>
          <w:marRight w:val="0"/>
          <w:marTop w:val="0"/>
          <w:marBottom w:val="0"/>
          <w:divBdr>
            <w:top w:val="none" w:sz="0" w:space="0" w:color="auto"/>
            <w:left w:val="none" w:sz="0" w:space="0" w:color="auto"/>
            <w:bottom w:val="none" w:sz="0" w:space="0" w:color="auto"/>
            <w:right w:val="none" w:sz="0" w:space="0" w:color="auto"/>
          </w:divBdr>
          <w:divsChild>
            <w:div w:id="500967873">
              <w:marLeft w:val="0"/>
              <w:marRight w:val="0"/>
              <w:marTop w:val="0"/>
              <w:marBottom w:val="0"/>
              <w:divBdr>
                <w:top w:val="none" w:sz="0" w:space="0" w:color="auto"/>
                <w:left w:val="none" w:sz="0" w:space="0" w:color="auto"/>
                <w:bottom w:val="none" w:sz="0" w:space="0" w:color="auto"/>
                <w:right w:val="none" w:sz="0" w:space="0" w:color="auto"/>
              </w:divBdr>
            </w:div>
          </w:divsChild>
        </w:div>
        <w:div w:id="1333022962">
          <w:marLeft w:val="0"/>
          <w:marRight w:val="0"/>
          <w:marTop w:val="0"/>
          <w:marBottom w:val="0"/>
          <w:divBdr>
            <w:top w:val="none" w:sz="0" w:space="0" w:color="auto"/>
            <w:left w:val="none" w:sz="0" w:space="0" w:color="auto"/>
            <w:bottom w:val="none" w:sz="0" w:space="0" w:color="auto"/>
            <w:right w:val="none" w:sz="0" w:space="0" w:color="auto"/>
          </w:divBdr>
          <w:divsChild>
            <w:div w:id="1923369738">
              <w:marLeft w:val="0"/>
              <w:marRight w:val="0"/>
              <w:marTop w:val="0"/>
              <w:marBottom w:val="0"/>
              <w:divBdr>
                <w:top w:val="none" w:sz="0" w:space="0" w:color="auto"/>
                <w:left w:val="none" w:sz="0" w:space="0" w:color="auto"/>
                <w:bottom w:val="none" w:sz="0" w:space="0" w:color="auto"/>
                <w:right w:val="none" w:sz="0" w:space="0" w:color="auto"/>
              </w:divBdr>
            </w:div>
          </w:divsChild>
        </w:div>
        <w:div w:id="1800342442">
          <w:marLeft w:val="0"/>
          <w:marRight w:val="0"/>
          <w:marTop w:val="0"/>
          <w:marBottom w:val="0"/>
          <w:divBdr>
            <w:top w:val="none" w:sz="0" w:space="0" w:color="auto"/>
            <w:left w:val="none" w:sz="0" w:space="0" w:color="auto"/>
            <w:bottom w:val="none" w:sz="0" w:space="0" w:color="auto"/>
            <w:right w:val="none" w:sz="0" w:space="0" w:color="auto"/>
          </w:divBdr>
          <w:divsChild>
            <w:div w:id="1714232725">
              <w:marLeft w:val="0"/>
              <w:marRight w:val="0"/>
              <w:marTop w:val="0"/>
              <w:marBottom w:val="0"/>
              <w:divBdr>
                <w:top w:val="none" w:sz="0" w:space="0" w:color="auto"/>
                <w:left w:val="none" w:sz="0" w:space="0" w:color="auto"/>
                <w:bottom w:val="none" w:sz="0" w:space="0" w:color="auto"/>
                <w:right w:val="none" w:sz="0" w:space="0" w:color="auto"/>
              </w:divBdr>
            </w:div>
          </w:divsChild>
        </w:div>
        <w:div w:id="438069258">
          <w:marLeft w:val="0"/>
          <w:marRight w:val="0"/>
          <w:marTop w:val="0"/>
          <w:marBottom w:val="0"/>
          <w:divBdr>
            <w:top w:val="none" w:sz="0" w:space="0" w:color="auto"/>
            <w:left w:val="none" w:sz="0" w:space="0" w:color="auto"/>
            <w:bottom w:val="none" w:sz="0" w:space="0" w:color="auto"/>
            <w:right w:val="none" w:sz="0" w:space="0" w:color="auto"/>
          </w:divBdr>
          <w:divsChild>
            <w:div w:id="246620440">
              <w:marLeft w:val="0"/>
              <w:marRight w:val="0"/>
              <w:marTop w:val="0"/>
              <w:marBottom w:val="0"/>
              <w:divBdr>
                <w:top w:val="none" w:sz="0" w:space="0" w:color="auto"/>
                <w:left w:val="none" w:sz="0" w:space="0" w:color="auto"/>
                <w:bottom w:val="none" w:sz="0" w:space="0" w:color="auto"/>
                <w:right w:val="none" w:sz="0" w:space="0" w:color="auto"/>
              </w:divBdr>
            </w:div>
          </w:divsChild>
        </w:div>
        <w:div w:id="915163395">
          <w:marLeft w:val="0"/>
          <w:marRight w:val="0"/>
          <w:marTop w:val="0"/>
          <w:marBottom w:val="0"/>
          <w:divBdr>
            <w:top w:val="none" w:sz="0" w:space="0" w:color="auto"/>
            <w:left w:val="none" w:sz="0" w:space="0" w:color="auto"/>
            <w:bottom w:val="none" w:sz="0" w:space="0" w:color="auto"/>
            <w:right w:val="none" w:sz="0" w:space="0" w:color="auto"/>
          </w:divBdr>
          <w:divsChild>
            <w:div w:id="1993637274">
              <w:marLeft w:val="0"/>
              <w:marRight w:val="0"/>
              <w:marTop w:val="0"/>
              <w:marBottom w:val="0"/>
              <w:divBdr>
                <w:top w:val="none" w:sz="0" w:space="0" w:color="auto"/>
                <w:left w:val="none" w:sz="0" w:space="0" w:color="auto"/>
                <w:bottom w:val="none" w:sz="0" w:space="0" w:color="auto"/>
                <w:right w:val="none" w:sz="0" w:space="0" w:color="auto"/>
              </w:divBdr>
            </w:div>
          </w:divsChild>
        </w:div>
        <w:div w:id="775760082">
          <w:marLeft w:val="0"/>
          <w:marRight w:val="0"/>
          <w:marTop w:val="0"/>
          <w:marBottom w:val="0"/>
          <w:divBdr>
            <w:top w:val="none" w:sz="0" w:space="0" w:color="auto"/>
            <w:left w:val="none" w:sz="0" w:space="0" w:color="auto"/>
            <w:bottom w:val="none" w:sz="0" w:space="0" w:color="auto"/>
            <w:right w:val="none" w:sz="0" w:space="0" w:color="auto"/>
          </w:divBdr>
          <w:divsChild>
            <w:div w:id="420489677">
              <w:marLeft w:val="0"/>
              <w:marRight w:val="0"/>
              <w:marTop w:val="0"/>
              <w:marBottom w:val="0"/>
              <w:divBdr>
                <w:top w:val="none" w:sz="0" w:space="0" w:color="auto"/>
                <w:left w:val="none" w:sz="0" w:space="0" w:color="auto"/>
                <w:bottom w:val="none" w:sz="0" w:space="0" w:color="auto"/>
                <w:right w:val="none" w:sz="0" w:space="0" w:color="auto"/>
              </w:divBdr>
            </w:div>
          </w:divsChild>
        </w:div>
        <w:div w:id="1586114689">
          <w:marLeft w:val="0"/>
          <w:marRight w:val="0"/>
          <w:marTop w:val="0"/>
          <w:marBottom w:val="0"/>
          <w:divBdr>
            <w:top w:val="none" w:sz="0" w:space="0" w:color="auto"/>
            <w:left w:val="none" w:sz="0" w:space="0" w:color="auto"/>
            <w:bottom w:val="none" w:sz="0" w:space="0" w:color="auto"/>
            <w:right w:val="none" w:sz="0" w:space="0" w:color="auto"/>
          </w:divBdr>
          <w:divsChild>
            <w:div w:id="594826912">
              <w:marLeft w:val="0"/>
              <w:marRight w:val="0"/>
              <w:marTop w:val="0"/>
              <w:marBottom w:val="0"/>
              <w:divBdr>
                <w:top w:val="none" w:sz="0" w:space="0" w:color="auto"/>
                <w:left w:val="none" w:sz="0" w:space="0" w:color="auto"/>
                <w:bottom w:val="none" w:sz="0" w:space="0" w:color="auto"/>
                <w:right w:val="none" w:sz="0" w:space="0" w:color="auto"/>
              </w:divBdr>
            </w:div>
          </w:divsChild>
        </w:div>
        <w:div w:id="1665276307">
          <w:marLeft w:val="0"/>
          <w:marRight w:val="0"/>
          <w:marTop w:val="0"/>
          <w:marBottom w:val="0"/>
          <w:divBdr>
            <w:top w:val="none" w:sz="0" w:space="0" w:color="auto"/>
            <w:left w:val="none" w:sz="0" w:space="0" w:color="auto"/>
            <w:bottom w:val="none" w:sz="0" w:space="0" w:color="auto"/>
            <w:right w:val="none" w:sz="0" w:space="0" w:color="auto"/>
          </w:divBdr>
          <w:divsChild>
            <w:div w:id="1370182828">
              <w:marLeft w:val="0"/>
              <w:marRight w:val="0"/>
              <w:marTop w:val="0"/>
              <w:marBottom w:val="0"/>
              <w:divBdr>
                <w:top w:val="none" w:sz="0" w:space="0" w:color="auto"/>
                <w:left w:val="none" w:sz="0" w:space="0" w:color="auto"/>
                <w:bottom w:val="none" w:sz="0" w:space="0" w:color="auto"/>
                <w:right w:val="none" w:sz="0" w:space="0" w:color="auto"/>
              </w:divBdr>
            </w:div>
          </w:divsChild>
        </w:div>
        <w:div w:id="1483542465">
          <w:marLeft w:val="0"/>
          <w:marRight w:val="0"/>
          <w:marTop w:val="0"/>
          <w:marBottom w:val="0"/>
          <w:divBdr>
            <w:top w:val="none" w:sz="0" w:space="0" w:color="auto"/>
            <w:left w:val="none" w:sz="0" w:space="0" w:color="auto"/>
            <w:bottom w:val="none" w:sz="0" w:space="0" w:color="auto"/>
            <w:right w:val="none" w:sz="0" w:space="0" w:color="auto"/>
          </w:divBdr>
          <w:divsChild>
            <w:div w:id="701133394">
              <w:marLeft w:val="0"/>
              <w:marRight w:val="0"/>
              <w:marTop w:val="0"/>
              <w:marBottom w:val="0"/>
              <w:divBdr>
                <w:top w:val="none" w:sz="0" w:space="0" w:color="auto"/>
                <w:left w:val="none" w:sz="0" w:space="0" w:color="auto"/>
                <w:bottom w:val="none" w:sz="0" w:space="0" w:color="auto"/>
                <w:right w:val="none" w:sz="0" w:space="0" w:color="auto"/>
              </w:divBdr>
            </w:div>
          </w:divsChild>
        </w:div>
        <w:div w:id="867259891">
          <w:marLeft w:val="0"/>
          <w:marRight w:val="0"/>
          <w:marTop w:val="0"/>
          <w:marBottom w:val="0"/>
          <w:divBdr>
            <w:top w:val="none" w:sz="0" w:space="0" w:color="auto"/>
            <w:left w:val="none" w:sz="0" w:space="0" w:color="auto"/>
            <w:bottom w:val="none" w:sz="0" w:space="0" w:color="auto"/>
            <w:right w:val="none" w:sz="0" w:space="0" w:color="auto"/>
          </w:divBdr>
          <w:divsChild>
            <w:div w:id="1493523597">
              <w:marLeft w:val="0"/>
              <w:marRight w:val="0"/>
              <w:marTop w:val="0"/>
              <w:marBottom w:val="0"/>
              <w:divBdr>
                <w:top w:val="none" w:sz="0" w:space="0" w:color="auto"/>
                <w:left w:val="none" w:sz="0" w:space="0" w:color="auto"/>
                <w:bottom w:val="none" w:sz="0" w:space="0" w:color="auto"/>
                <w:right w:val="none" w:sz="0" w:space="0" w:color="auto"/>
              </w:divBdr>
            </w:div>
          </w:divsChild>
        </w:div>
        <w:div w:id="1754661674">
          <w:marLeft w:val="0"/>
          <w:marRight w:val="0"/>
          <w:marTop w:val="0"/>
          <w:marBottom w:val="0"/>
          <w:divBdr>
            <w:top w:val="none" w:sz="0" w:space="0" w:color="auto"/>
            <w:left w:val="none" w:sz="0" w:space="0" w:color="auto"/>
            <w:bottom w:val="none" w:sz="0" w:space="0" w:color="auto"/>
            <w:right w:val="none" w:sz="0" w:space="0" w:color="auto"/>
          </w:divBdr>
          <w:divsChild>
            <w:div w:id="1621565788">
              <w:marLeft w:val="0"/>
              <w:marRight w:val="0"/>
              <w:marTop w:val="0"/>
              <w:marBottom w:val="0"/>
              <w:divBdr>
                <w:top w:val="none" w:sz="0" w:space="0" w:color="auto"/>
                <w:left w:val="none" w:sz="0" w:space="0" w:color="auto"/>
                <w:bottom w:val="none" w:sz="0" w:space="0" w:color="auto"/>
                <w:right w:val="none" w:sz="0" w:space="0" w:color="auto"/>
              </w:divBdr>
            </w:div>
          </w:divsChild>
        </w:div>
        <w:div w:id="1699116222">
          <w:marLeft w:val="0"/>
          <w:marRight w:val="0"/>
          <w:marTop w:val="0"/>
          <w:marBottom w:val="0"/>
          <w:divBdr>
            <w:top w:val="none" w:sz="0" w:space="0" w:color="auto"/>
            <w:left w:val="none" w:sz="0" w:space="0" w:color="auto"/>
            <w:bottom w:val="none" w:sz="0" w:space="0" w:color="auto"/>
            <w:right w:val="none" w:sz="0" w:space="0" w:color="auto"/>
          </w:divBdr>
          <w:divsChild>
            <w:div w:id="1946451382">
              <w:marLeft w:val="0"/>
              <w:marRight w:val="0"/>
              <w:marTop w:val="0"/>
              <w:marBottom w:val="0"/>
              <w:divBdr>
                <w:top w:val="none" w:sz="0" w:space="0" w:color="auto"/>
                <w:left w:val="none" w:sz="0" w:space="0" w:color="auto"/>
                <w:bottom w:val="none" w:sz="0" w:space="0" w:color="auto"/>
                <w:right w:val="none" w:sz="0" w:space="0" w:color="auto"/>
              </w:divBdr>
            </w:div>
          </w:divsChild>
        </w:div>
        <w:div w:id="808475618">
          <w:marLeft w:val="0"/>
          <w:marRight w:val="0"/>
          <w:marTop w:val="0"/>
          <w:marBottom w:val="0"/>
          <w:divBdr>
            <w:top w:val="none" w:sz="0" w:space="0" w:color="auto"/>
            <w:left w:val="none" w:sz="0" w:space="0" w:color="auto"/>
            <w:bottom w:val="none" w:sz="0" w:space="0" w:color="auto"/>
            <w:right w:val="none" w:sz="0" w:space="0" w:color="auto"/>
          </w:divBdr>
          <w:divsChild>
            <w:div w:id="931278252">
              <w:marLeft w:val="0"/>
              <w:marRight w:val="0"/>
              <w:marTop w:val="0"/>
              <w:marBottom w:val="0"/>
              <w:divBdr>
                <w:top w:val="none" w:sz="0" w:space="0" w:color="auto"/>
                <w:left w:val="none" w:sz="0" w:space="0" w:color="auto"/>
                <w:bottom w:val="none" w:sz="0" w:space="0" w:color="auto"/>
                <w:right w:val="none" w:sz="0" w:space="0" w:color="auto"/>
              </w:divBdr>
            </w:div>
          </w:divsChild>
        </w:div>
        <w:div w:id="925767030">
          <w:marLeft w:val="0"/>
          <w:marRight w:val="0"/>
          <w:marTop w:val="0"/>
          <w:marBottom w:val="0"/>
          <w:divBdr>
            <w:top w:val="none" w:sz="0" w:space="0" w:color="auto"/>
            <w:left w:val="none" w:sz="0" w:space="0" w:color="auto"/>
            <w:bottom w:val="none" w:sz="0" w:space="0" w:color="auto"/>
            <w:right w:val="none" w:sz="0" w:space="0" w:color="auto"/>
          </w:divBdr>
          <w:divsChild>
            <w:div w:id="128401981">
              <w:marLeft w:val="0"/>
              <w:marRight w:val="0"/>
              <w:marTop w:val="0"/>
              <w:marBottom w:val="0"/>
              <w:divBdr>
                <w:top w:val="none" w:sz="0" w:space="0" w:color="auto"/>
                <w:left w:val="none" w:sz="0" w:space="0" w:color="auto"/>
                <w:bottom w:val="none" w:sz="0" w:space="0" w:color="auto"/>
                <w:right w:val="none" w:sz="0" w:space="0" w:color="auto"/>
              </w:divBdr>
            </w:div>
          </w:divsChild>
        </w:div>
        <w:div w:id="1957561850">
          <w:marLeft w:val="0"/>
          <w:marRight w:val="0"/>
          <w:marTop w:val="0"/>
          <w:marBottom w:val="0"/>
          <w:divBdr>
            <w:top w:val="none" w:sz="0" w:space="0" w:color="auto"/>
            <w:left w:val="none" w:sz="0" w:space="0" w:color="auto"/>
            <w:bottom w:val="none" w:sz="0" w:space="0" w:color="auto"/>
            <w:right w:val="none" w:sz="0" w:space="0" w:color="auto"/>
          </w:divBdr>
          <w:divsChild>
            <w:div w:id="1828594783">
              <w:marLeft w:val="0"/>
              <w:marRight w:val="0"/>
              <w:marTop w:val="0"/>
              <w:marBottom w:val="0"/>
              <w:divBdr>
                <w:top w:val="none" w:sz="0" w:space="0" w:color="auto"/>
                <w:left w:val="none" w:sz="0" w:space="0" w:color="auto"/>
                <w:bottom w:val="none" w:sz="0" w:space="0" w:color="auto"/>
                <w:right w:val="none" w:sz="0" w:space="0" w:color="auto"/>
              </w:divBdr>
            </w:div>
          </w:divsChild>
        </w:div>
        <w:div w:id="494954919">
          <w:marLeft w:val="0"/>
          <w:marRight w:val="0"/>
          <w:marTop w:val="0"/>
          <w:marBottom w:val="0"/>
          <w:divBdr>
            <w:top w:val="none" w:sz="0" w:space="0" w:color="auto"/>
            <w:left w:val="none" w:sz="0" w:space="0" w:color="auto"/>
            <w:bottom w:val="none" w:sz="0" w:space="0" w:color="auto"/>
            <w:right w:val="none" w:sz="0" w:space="0" w:color="auto"/>
          </w:divBdr>
          <w:divsChild>
            <w:div w:id="1216702932">
              <w:marLeft w:val="0"/>
              <w:marRight w:val="0"/>
              <w:marTop w:val="0"/>
              <w:marBottom w:val="0"/>
              <w:divBdr>
                <w:top w:val="none" w:sz="0" w:space="0" w:color="auto"/>
                <w:left w:val="none" w:sz="0" w:space="0" w:color="auto"/>
                <w:bottom w:val="none" w:sz="0" w:space="0" w:color="auto"/>
                <w:right w:val="none" w:sz="0" w:space="0" w:color="auto"/>
              </w:divBdr>
            </w:div>
          </w:divsChild>
        </w:div>
        <w:div w:id="2082479687">
          <w:marLeft w:val="0"/>
          <w:marRight w:val="0"/>
          <w:marTop w:val="0"/>
          <w:marBottom w:val="0"/>
          <w:divBdr>
            <w:top w:val="none" w:sz="0" w:space="0" w:color="auto"/>
            <w:left w:val="none" w:sz="0" w:space="0" w:color="auto"/>
            <w:bottom w:val="none" w:sz="0" w:space="0" w:color="auto"/>
            <w:right w:val="none" w:sz="0" w:space="0" w:color="auto"/>
          </w:divBdr>
          <w:divsChild>
            <w:div w:id="1329791316">
              <w:marLeft w:val="0"/>
              <w:marRight w:val="0"/>
              <w:marTop w:val="0"/>
              <w:marBottom w:val="0"/>
              <w:divBdr>
                <w:top w:val="none" w:sz="0" w:space="0" w:color="auto"/>
                <w:left w:val="none" w:sz="0" w:space="0" w:color="auto"/>
                <w:bottom w:val="none" w:sz="0" w:space="0" w:color="auto"/>
                <w:right w:val="none" w:sz="0" w:space="0" w:color="auto"/>
              </w:divBdr>
            </w:div>
          </w:divsChild>
        </w:div>
        <w:div w:id="1264386714">
          <w:marLeft w:val="0"/>
          <w:marRight w:val="0"/>
          <w:marTop w:val="0"/>
          <w:marBottom w:val="0"/>
          <w:divBdr>
            <w:top w:val="none" w:sz="0" w:space="0" w:color="auto"/>
            <w:left w:val="none" w:sz="0" w:space="0" w:color="auto"/>
            <w:bottom w:val="none" w:sz="0" w:space="0" w:color="auto"/>
            <w:right w:val="none" w:sz="0" w:space="0" w:color="auto"/>
          </w:divBdr>
          <w:divsChild>
            <w:div w:id="183859544">
              <w:marLeft w:val="0"/>
              <w:marRight w:val="0"/>
              <w:marTop w:val="0"/>
              <w:marBottom w:val="0"/>
              <w:divBdr>
                <w:top w:val="none" w:sz="0" w:space="0" w:color="auto"/>
                <w:left w:val="none" w:sz="0" w:space="0" w:color="auto"/>
                <w:bottom w:val="none" w:sz="0" w:space="0" w:color="auto"/>
                <w:right w:val="none" w:sz="0" w:space="0" w:color="auto"/>
              </w:divBdr>
            </w:div>
          </w:divsChild>
        </w:div>
        <w:div w:id="555894600">
          <w:marLeft w:val="0"/>
          <w:marRight w:val="0"/>
          <w:marTop w:val="0"/>
          <w:marBottom w:val="0"/>
          <w:divBdr>
            <w:top w:val="none" w:sz="0" w:space="0" w:color="auto"/>
            <w:left w:val="none" w:sz="0" w:space="0" w:color="auto"/>
            <w:bottom w:val="none" w:sz="0" w:space="0" w:color="auto"/>
            <w:right w:val="none" w:sz="0" w:space="0" w:color="auto"/>
          </w:divBdr>
          <w:divsChild>
            <w:div w:id="1291009176">
              <w:marLeft w:val="0"/>
              <w:marRight w:val="0"/>
              <w:marTop w:val="0"/>
              <w:marBottom w:val="0"/>
              <w:divBdr>
                <w:top w:val="none" w:sz="0" w:space="0" w:color="auto"/>
                <w:left w:val="none" w:sz="0" w:space="0" w:color="auto"/>
                <w:bottom w:val="none" w:sz="0" w:space="0" w:color="auto"/>
                <w:right w:val="none" w:sz="0" w:space="0" w:color="auto"/>
              </w:divBdr>
            </w:div>
          </w:divsChild>
        </w:div>
        <w:div w:id="110708659">
          <w:marLeft w:val="0"/>
          <w:marRight w:val="0"/>
          <w:marTop w:val="0"/>
          <w:marBottom w:val="0"/>
          <w:divBdr>
            <w:top w:val="none" w:sz="0" w:space="0" w:color="auto"/>
            <w:left w:val="none" w:sz="0" w:space="0" w:color="auto"/>
            <w:bottom w:val="none" w:sz="0" w:space="0" w:color="auto"/>
            <w:right w:val="none" w:sz="0" w:space="0" w:color="auto"/>
          </w:divBdr>
          <w:divsChild>
            <w:div w:id="876817394">
              <w:marLeft w:val="0"/>
              <w:marRight w:val="0"/>
              <w:marTop w:val="0"/>
              <w:marBottom w:val="0"/>
              <w:divBdr>
                <w:top w:val="none" w:sz="0" w:space="0" w:color="auto"/>
                <w:left w:val="none" w:sz="0" w:space="0" w:color="auto"/>
                <w:bottom w:val="none" w:sz="0" w:space="0" w:color="auto"/>
                <w:right w:val="none" w:sz="0" w:space="0" w:color="auto"/>
              </w:divBdr>
            </w:div>
          </w:divsChild>
        </w:div>
        <w:div w:id="312831470">
          <w:marLeft w:val="0"/>
          <w:marRight w:val="0"/>
          <w:marTop w:val="0"/>
          <w:marBottom w:val="0"/>
          <w:divBdr>
            <w:top w:val="none" w:sz="0" w:space="0" w:color="auto"/>
            <w:left w:val="none" w:sz="0" w:space="0" w:color="auto"/>
            <w:bottom w:val="none" w:sz="0" w:space="0" w:color="auto"/>
            <w:right w:val="none" w:sz="0" w:space="0" w:color="auto"/>
          </w:divBdr>
          <w:divsChild>
            <w:div w:id="890268146">
              <w:marLeft w:val="0"/>
              <w:marRight w:val="0"/>
              <w:marTop w:val="0"/>
              <w:marBottom w:val="0"/>
              <w:divBdr>
                <w:top w:val="none" w:sz="0" w:space="0" w:color="auto"/>
                <w:left w:val="none" w:sz="0" w:space="0" w:color="auto"/>
                <w:bottom w:val="none" w:sz="0" w:space="0" w:color="auto"/>
                <w:right w:val="none" w:sz="0" w:space="0" w:color="auto"/>
              </w:divBdr>
            </w:div>
          </w:divsChild>
        </w:div>
        <w:div w:id="1464300829">
          <w:marLeft w:val="0"/>
          <w:marRight w:val="0"/>
          <w:marTop w:val="0"/>
          <w:marBottom w:val="0"/>
          <w:divBdr>
            <w:top w:val="none" w:sz="0" w:space="0" w:color="auto"/>
            <w:left w:val="none" w:sz="0" w:space="0" w:color="auto"/>
            <w:bottom w:val="none" w:sz="0" w:space="0" w:color="auto"/>
            <w:right w:val="none" w:sz="0" w:space="0" w:color="auto"/>
          </w:divBdr>
          <w:divsChild>
            <w:div w:id="2004091249">
              <w:marLeft w:val="0"/>
              <w:marRight w:val="0"/>
              <w:marTop w:val="0"/>
              <w:marBottom w:val="0"/>
              <w:divBdr>
                <w:top w:val="none" w:sz="0" w:space="0" w:color="auto"/>
                <w:left w:val="none" w:sz="0" w:space="0" w:color="auto"/>
                <w:bottom w:val="none" w:sz="0" w:space="0" w:color="auto"/>
                <w:right w:val="none" w:sz="0" w:space="0" w:color="auto"/>
              </w:divBdr>
            </w:div>
          </w:divsChild>
        </w:div>
        <w:div w:id="2052413022">
          <w:marLeft w:val="0"/>
          <w:marRight w:val="0"/>
          <w:marTop w:val="0"/>
          <w:marBottom w:val="0"/>
          <w:divBdr>
            <w:top w:val="none" w:sz="0" w:space="0" w:color="auto"/>
            <w:left w:val="none" w:sz="0" w:space="0" w:color="auto"/>
            <w:bottom w:val="none" w:sz="0" w:space="0" w:color="auto"/>
            <w:right w:val="none" w:sz="0" w:space="0" w:color="auto"/>
          </w:divBdr>
          <w:divsChild>
            <w:div w:id="2047948567">
              <w:marLeft w:val="0"/>
              <w:marRight w:val="0"/>
              <w:marTop w:val="0"/>
              <w:marBottom w:val="0"/>
              <w:divBdr>
                <w:top w:val="none" w:sz="0" w:space="0" w:color="auto"/>
                <w:left w:val="none" w:sz="0" w:space="0" w:color="auto"/>
                <w:bottom w:val="none" w:sz="0" w:space="0" w:color="auto"/>
                <w:right w:val="none" w:sz="0" w:space="0" w:color="auto"/>
              </w:divBdr>
            </w:div>
          </w:divsChild>
        </w:div>
        <w:div w:id="1951888940">
          <w:marLeft w:val="0"/>
          <w:marRight w:val="0"/>
          <w:marTop w:val="0"/>
          <w:marBottom w:val="0"/>
          <w:divBdr>
            <w:top w:val="none" w:sz="0" w:space="0" w:color="auto"/>
            <w:left w:val="none" w:sz="0" w:space="0" w:color="auto"/>
            <w:bottom w:val="none" w:sz="0" w:space="0" w:color="auto"/>
            <w:right w:val="none" w:sz="0" w:space="0" w:color="auto"/>
          </w:divBdr>
          <w:divsChild>
            <w:div w:id="2106687170">
              <w:marLeft w:val="0"/>
              <w:marRight w:val="0"/>
              <w:marTop w:val="0"/>
              <w:marBottom w:val="0"/>
              <w:divBdr>
                <w:top w:val="none" w:sz="0" w:space="0" w:color="auto"/>
                <w:left w:val="none" w:sz="0" w:space="0" w:color="auto"/>
                <w:bottom w:val="none" w:sz="0" w:space="0" w:color="auto"/>
                <w:right w:val="none" w:sz="0" w:space="0" w:color="auto"/>
              </w:divBdr>
            </w:div>
          </w:divsChild>
        </w:div>
        <w:div w:id="594246543">
          <w:marLeft w:val="0"/>
          <w:marRight w:val="0"/>
          <w:marTop w:val="0"/>
          <w:marBottom w:val="0"/>
          <w:divBdr>
            <w:top w:val="none" w:sz="0" w:space="0" w:color="auto"/>
            <w:left w:val="none" w:sz="0" w:space="0" w:color="auto"/>
            <w:bottom w:val="none" w:sz="0" w:space="0" w:color="auto"/>
            <w:right w:val="none" w:sz="0" w:space="0" w:color="auto"/>
          </w:divBdr>
          <w:divsChild>
            <w:div w:id="645088645">
              <w:marLeft w:val="0"/>
              <w:marRight w:val="0"/>
              <w:marTop w:val="0"/>
              <w:marBottom w:val="0"/>
              <w:divBdr>
                <w:top w:val="none" w:sz="0" w:space="0" w:color="auto"/>
                <w:left w:val="none" w:sz="0" w:space="0" w:color="auto"/>
                <w:bottom w:val="none" w:sz="0" w:space="0" w:color="auto"/>
                <w:right w:val="none" w:sz="0" w:space="0" w:color="auto"/>
              </w:divBdr>
            </w:div>
          </w:divsChild>
        </w:div>
        <w:div w:id="59527103">
          <w:marLeft w:val="0"/>
          <w:marRight w:val="0"/>
          <w:marTop w:val="0"/>
          <w:marBottom w:val="0"/>
          <w:divBdr>
            <w:top w:val="none" w:sz="0" w:space="0" w:color="auto"/>
            <w:left w:val="none" w:sz="0" w:space="0" w:color="auto"/>
            <w:bottom w:val="none" w:sz="0" w:space="0" w:color="auto"/>
            <w:right w:val="none" w:sz="0" w:space="0" w:color="auto"/>
          </w:divBdr>
          <w:divsChild>
            <w:div w:id="1028528176">
              <w:marLeft w:val="0"/>
              <w:marRight w:val="0"/>
              <w:marTop w:val="0"/>
              <w:marBottom w:val="0"/>
              <w:divBdr>
                <w:top w:val="none" w:sz="0" w:space="0" w:color="auto"/>
                <w:left w:val="none" w:sz="0" w:space="0" w:color="auto"/>
                <w:bottom w:val="none" w:sz="0" w:space="0" w:color="auto"/>
                <w:right w:val="none" w:sz="0" w:space="0" w:color="auto"/>
              </w:divBdr>
            </w:div>
          </w:divsChild>
        </w:div>
        <w:div w:id="270206065">
          <w:marLeft w:val="0"/>
          <w:marRight w:val="0"/>
          <w:marTop w:val="0"/>
          <w:marBottom w:val="0"/>
          <w:divBdr>
            <w:top w:val="none" w:sz="0" w:space="0" w:color="auto"/>
            <w:left w:val="none" w:sz="0" w:space="0" w:color="auto"/>
            <w:bottom w:val="none" w:sz="0" w:space="0" w:color="auto"/>
            <w:right w:val="none" w:sz="0" w:space="0" w:color="auto"/>
          </w:divBdr>
          <w:divsChild>
            <w:div w:id="1601377765">
              <w:marLeft w:val="0"/>
              <w:marRight w:val="0"/>
              <w:marTop w:val="0"/>
              <w:marBottom w:val="0"/>
              <w:divBdr>
                <w:top w:val="none" w:sz="0" w:space="0" w:color="auto"/>
                <w:left w:val="none" w:sz="0" w:space="0" w:color="auto"/>
                <w:bottom w:val="none" w:sz="0" w:space="0" w:color="auto"/>
                <w:right w:val="none" w:sz="0" w:space="0" w:color="auto"/>
              </w:divBdr>
            </w:div>
          </w:divsChild>
        </w:div>
        <w:div w:id="384180294">
          <w:marLeft w:val="0"/>
          <w:marRight w:val="0"/>
          <w:marTop w:val="0"/>
          <w:marBottom w:val="0"/>
          <w:divBdr>
            <w:top w:val="none" w:sz="0" w:space="0" w:color="auto"/>
            <w:left w:val="none" w:sz="0" w:space="0" w:color="auto"/>
            <w:bottom w:val="none" w:sz="0" w:space="0" w:color="auto"/>
            <w:right w:val="none" w:sz="0" w:space="0" w:color="auto"/>
          </w:divBdr>
          <w:divsChild>
            <w:div w:id="2097706316">
              <w:marLeft w:val="0"/>
              <w:marRight w:val="0"/>
              <w:marTop w:val="0"/>
              <w:marBottom w:val="0"/>
              <w:divBdr>
                <w:top w:val="none" w:sz="0" w:space="0" w:color="auto"/>
                <w:left w:val="none" w:sz="0" w:space="0" w:color="auto"/>
                <w:bottom w:val="none" w:sz="0" w:space="0" w:color="auto"/>
                <w:right w:val="none" w:sz="0" w:space="0" w:color="auto"/>
              </w:divBdr>
            </w:div>
          </w:divsChild>
        </w:div>
        <w:div w:id="1289580902">
          <w:marLeft w:val="0"/>
          <w:marRight w:val="0"/>
          <w:marTop w:val="0"/>
          <w:marBottom w:val="0"/>
          <w:divBdr>
            <w:top w:val="none" w:sz="0" w:space="0" w:color="auto"/>
            <w:left w:val="none" w:sz="0" w:space="0" w:color="auto"/>
            <w:bottom w:val="none" w:sz="0" w:space="0" w:color="auto"/>
            <w:right w:val="none" w:sz="0" w:space="0" w:color="auto"/>
          </w:divBdr>
          <w:divsChild>
            <w:div w:id="601451750">
              <w:marLeft w:val="0"/>
              <w:marRight w:val="0"/>
              <w:marTop w:val="0"/>
              <w:marBottom w:val="0"/>
              <w:divBdr>
                <w:top w:val="none" w:sz="0" w:space="0" w:color="auto"/>
                <w:left w:val="none" w:sz="0" w:space="0" w:color="auto"/>
                <w:bottom w:val="none" w:sz="0" w:space="0" w:color="auto"/>
                <w:right w:val="none" w:sz="0" w:space="0" w:color="auto"/>
              </w:divBdr>
            </w:div>
          </w:divsChild>
        </w:div>
        <w:div w:id="1613512710">
          <w:marLeft w:val="0"/>
          <w:marRight w:val="0"/>
          <w:marTop w:val="0"/>
          <w:marBottom w:val="0"/>
          <w:divBdr>
            <w:top w:val="none" w:sz="0" w:space="0" w:color="auto"/>
            <w:left w:val="none" w:sz="0" w:space="0" w:color="auto"/>
            <w:bottom w:val="none" w:sz="0" w:space="0" w:color="auto"/>
            <w:right w:val="none" w:sz="0" w:space="0" w:color="auto"/>
          </w:divBdr>
          <w:divsChild>
            <w:div w:id="84231535">
              <w:marLeft w:val="0"/>
              <w:marRight w:val="0"/>
              <w:marTop w:val="0"/>
              <w:marBottom w:val="0"/>
              <w:divBdr>
                <w:top w:val="none" w:sz="0" w:space="0" w:color="auto"/>
                <w:left w:val="none" w:sz="0" w:space="0" w:color="auto"/>
                <w:bottom w:val="none" w:sz="0" w:space="0" w:color="auto"/>
                <w:right w:val="none" w:sz="0" w:space="0" w:color="auto"/>
              </w:divBdr>
            </w:div>
          </w:divsChild>
        </w:div>
        <w:div w:id="377510188">
          <w:marLeft w:val="0"/>
          <w:marRight w:val="0"/>
          <w:marTop w:val="0"/>
          <w:marBottom w:val="0"/>
          <w:divBdr>
            <w:top w:val="none" w:sz="0" w:space="0" w:color="auto"/>
            <w:left w:val="none" w:sz="0" w:space="0" w:color="auto"/>
            <w:bottom w:val="none" w:sz="0" w:space="0" w:color="auto"/>
            <w:right w:val="none" w:sz="0" w:space="0" w:color="auto"/>
          </w:divBdr>
          <w:divsChild>
            <w:div w:id="823546566">
              <w:marLeft w:val="0"/>
              <w:marRight w:val="0"/>
              <w:marTop w:val="0"/>
              <w:marBottom w:val="0"/>
              <w:divBdr>
                <w:top w:val="none" w:sz="0" w:space="0" w:color="auto"/>
                <w:left w:val="none" w:sz="0" w:space="0" w:color="auto"/>
                <w:bottom w:val="none" w:sz="0" w:space="0" w:color="auto"/>
                <w:right w:val="none" w:sz="0" w:space="0" w:color="auto"/>
              </w:divBdr>
            </w:div>
          </w:divsChild>
        </w:div>
        <w:div w:id="2069113593">
          <w:marLeft w:val="0"/>
          <w:marRight w:val="0"/>
          <w:marTop w:val="0"/>
          <w:marBottom w:val="0"/>
          <w:divBdr>
            <w:top w:val="none" w:sz="0" w:space="0" w:color="auto"/>
            <w:left w:val="none" w:sz="0" w:space="0" w:color="auto"/>
            <w:bottom w:val="none" w:sz="0" w:space="0" w:color="auto"/>
            <w:right w:val="none" w:sz="0" w:space="0" w:color="auto"/>
          </w:divBdr>
          <w:divsChild>
            <w:div w:id="207959210">
              <w:marLeft w:val="0"/>
              <w:marRight w:val="0"/>
              <w:marTop w:val="0"/>
              <w:marBottom w:val="0"/>
              <w:divBdr>
                <w:top w:val="none" w:sz="0" w:space="0" w:color="auto"/>
                <w:left w:val="none" w:sz="0" w:space="0" w:color="auto"/>
                <w:bottom w:val="none" w:sz="0" w:space="0" w:color="auto"/>
                <w:right w:val="none" w:sz="0" w:space="0" w:color="auto"/>
              </w:divBdr>
            </w:div>
          </w:divsChild>
        </w:div>
        <w:div w:id="1271669529">
          <w:marLeft w:val="0"/>
          <w:marRight w:val="0"/>
          <w:marTop w:val="0"/>
          <w:marBottom w:val="0"/>
          <w:divBdr>
            <w:top w:val="none" w:sz="0" w:space="0" w:color="auto"/>
            <w:left w:val="none" w:sz="0" w:space="0" w:color="auto"/>
            <w:bottom w:val="none" w:sz="0" w:space="0" w:color="auto"/>
            <w:right w:val="none" w:sz="0" w:space="0" w:color="auto"/>
          </w:divBdr>
          <w:divsChild>
            <w:div w:id="521086787">
              <w:marLeft w:val="0"/>
              <w:marRight w:val="0"/>
              <w:marTop w:val="0"/>
              <w:marBottom w:val="0"/>
              <w:divBdr>
                <w:top w:val="none" w:sz="0" w:space="0" w:color="auto"/>
                <w:left w:val="none" w:sz="0" w:space="0" w:color="auto"/>
                <w:bottom w:val="none" w:sz="0" w:space="0" w:color="auto"/>
                <w:right w:val="none" w:sz="0" w:space="0" w:color="auto"/>
              </w:divBdr>
            </w:div>
          </w:divsChild>
        </w:div>
        <w:div w:id="430273035">
          <w:marLeft w:val="0"/>
          <w:marRight w:val="0"/>
          <w:marTop w:val="0"/>
          <w:marBottom w:val="0"/>
          <w:divBdr>
            <w:top w:val="none" w:sz="0" w:space="0" w:color="auto"/>
            <w:left w:val="none" w:sz="0" w:space="0" w:color="auto"/>
            <w:bottom w:val="none" w:sz="0" w:space="0" w:color="auto"/>
            <w:right w:val="none" w:sz="0" w:space="0" w:color="auto"/>
          </w:divBdr>
          <w:divsChild>
            <w:div w:id="230585122">
              <w:marLeft w:val="0"/>
              <w:marRight w:val="0"/>
              <w:marTop w:val="0"/>
              <w:marBottom w:val="0"/>
              <w:divBdr>
                <w:top w:val="none" w:sz="0" w:space="0" w:color="auto"/>
                <w:left w:val="none" w:sz="0" w:space="0" w:color="auto"/>
                <w:bottom w:val="none" w:sz="0" w:space="0" w:color="auto"/>
                <w:right w:val="none" w:sz="0" w:space="0" w:color="auto"/>
              </w:divBdr>
            </w:div>
          </w:divsChild>
        </w:div>
        <w:div w:id="2142113578">
          <w:marLeft w:val="0"/>
          <w:marRight w:val="0"/>
          <w:marTop w:val="0"/>
          <w:marBottom w:val="0"/>
          <w:divBdr>
            <w:top w:val="none" w:sz="0" w:space="0" w:color="auto"/>
            <w:left w:val="none" w:sz="0" w:space="0" w:color="auto"/>
            <w:bottom w:val="none" w:sz="0" w:space="0" w:color="auto"/>
            <w:right w:val="none" w:sz="0" w:space="0" w:color="auto"/>
          </w:divBdr>
          <w:divsChild>
            <w:div w:id="876892956">
              <w:marLeft w:val="0"/>
              <w:marRight w:val="0"/>
              <w:marTop w:val="0"/>
              <w:marBottom w:val="0"/>
              <w:divBdr>
                <w:top w:val="none" w:sz="0" w:space="0" w:color="auto"/>
                <w:left w:val="none" w:sz="0" w:space="0" w:color="auto"/>
                <w:bottom w:val="none" w:sz="0" w:space="0" w:color="auto"/>
                <w:right w:val="none" w:sz="0" w:space="0" w:color="auto"/>
              </w:divBdr>
            </w:div>
          </w:divsChild>
        </w:div>
        <w:div w:id="1401712214">
          <w:marLeft w:val="0"/>
          <w:marRight w:val="0"/>
          <w:marTop w:val="0"/>
          <w:marBottom w:val="0"/>
          <w:divBdr>
            <w:top w:val="none" w:sz="0" w:space="0" w:color="auto"/>
            <w:left w:val="none" w:sz="0" w:space="0" w:color="auto"/>
            <w:bottom w:val="none" w:sz="0" w:space="0" w:color="auto"/>
            <w:right w:val="none" w:sz="0" w:space="0" w:color="auto"/>
          </w:divBdr>
          <w:divsChild>
            <w:div w:id="1246450893">
              <w:marLeft w:val="0"/>
              <w:marRight w:val="0"/>
              <w:marTop w:val="0"/>
              <w:marBottom w:val="0"/>
              <w:divBdr>
                <w:top w:val="none" w:sz="0" w:space="0" w:color="auto"/>
                <w:left w:val="none" w:sz="0" w:space="0" w:color="auto"/>
                <w:bottom w:val="none" w:sz="0" w:space="0" w:color="auto"/>
                <w:right w:val="none" w:sz="0" w:space="0" w:color="auto"/>
              </w:divBdr>
            </w:div>
          </w:divsChild>
        </w:div>
        <w:div w:id="1498227587">
          <w:marLeft w:val="0"/>
          <w:marRight w:val="0"/>
          <w:marTop w:val="0"/>
          <w:marBottom w:val="0"/>
          <w:divBdr>
            <w:top w:val="none" w:sz="0" w:space="0" w:color="auto"/>
            <w:left w:val="none" w:sz="0" w:space="0" w:color="auto"/>
            <w:bottom w:val="none" w:sz="0" w:space="0" w:color="auto"/>
            <w:right w:val="none" w:sz="0" w:space="0" w:color="auto"/>
          </w:divBdr>
          <w:divsChild>
            <w:div w:id="1920366853">
              <w:marLeft w:val="0"/>
              <w:marRight w:val="0"/>
              <w:marTop w:val="0"/>
              <w:marBottom w:val="0"/>
              <w:divBdr>
                <w:top w:val="none" w:sz="0" w:space="0" w:color="auto"/>
                <w:left w:val="none" w:sz="0" w:space="0" w:color="auto"/>
                <w:bottom w:val="none" w:sz="0" w:space="0" w:color="auto"/>
                <w:right w:val="none" w:sz="0" w:space="0" w:color="auto"/>
              </w:divBdr>
            </w:div>
          </w:divsChild>
        </w:div>
        <w:div w:id="1554269724">
          <w:marLeft w:val="0"/>
          <w:marRight w:val="0"/>
          <w:marTop w:val="0"/>
          <w:marBottom w:val="0"/>
          <w:divBdr>
            <w:top w:val="none" w:sz="0" w:space="0" w:color="auto"/>
            <w:left w:val="none" w:sz="0" w:space="0" w:color="auto"/>
            <w:bottom w:val="none" w:sz="0" w:space="0" w:color="auto"/>
            <w:right w:val="none" w:sz="0" w:space="0" w:color="auto"/>
          </w:divBdr>
          <w:divsChild>
            <w:div w:id="1758551396">
              <w:marLeft w:val="0"/>
              <w:marRight w:val="0"/>
              <w:marTop w:val="0"/>
              <w:marBottom w:val="0"/>
              <w:divBdr>
                <w:top w:val="none" w:sz="0" w:space="0" w:color="auto"/>
                <w:left w:val="none" w:sz="0" w:space="0" w:color="auto"/>
                <w:bottom w:val="none" w:sz="0" w:space="0" w:color="auto"/>
                <w:right w:val="none" w:sz="0" w:space="0" w:color="auto"/>
              </w:divBdr>
            </w:div>
          </w:divsChild>
        </w:div>
        <w:div w:id="622736533">
          <w:marLeft w:val="0"/>
          <w:marRight w:val="0"/>
          <w:marTop w:val="0"/>
          <w:marBottom w:val="0"/>
          <w:divBdr>
            <w:top w:val="none" w:sz="0" w:space="0" w:color="auto"/>
            <w:left w:val="none" w:sz="0" w:space="0" w:color="auto"/>
            <w:bottom w:val="none" w:sz="0" w:space="0" w:color="auto"/>
            <w:right w:val="none" w:sz="0" w:space="0" w:color="auto"/>
          </w:divBdr>
          <w:divsChild>
            <w:div w:id="709914616">
              <w:marLeft w:val="0"/>
              <w:marRight w:val="0"/>
              <w:marTop w:val="0"/>
              <w:marBottom w:val="0"/>
              <w:divBdr>
                <w:top w:val="none" w:sz="0" w:space="0" w:color="auto"/>
                <w:left w:val="none" w:sz="0" w:space="0" w:color="auto"/>
                <w:bottom w:val="none" w:sz="0" w:space="0" w:color="auto"/>
                <w:right w:val="none" w:sz="0" w:space="0" w:color="auto"/>
              </w:divBdr>
            </w:div>
          </w:divsChild>
        </w:div>
        <w:div w:id="528882484">
          <w:marLeft w:val="0"/>
          <w:marRight w:val="0"/>
          <w:marTop w:val="0"/>
          <w:marBottom w:val="0"/>
          <w:divBdr>
            <w:top w:val="none" w:sz="0" w:space="0" w:color="auto"/>
            <w:left w:val="none" w:sz="0" w:space="0" w:color="auto"/>
            <w:bottom w:val="none" w:sz="0" w:space="0" w:color="auto"/>
            <w:right w:val="none" w:sz="0" w:space="0" w:color="auto"/>
          </w:divBdr>
          <w:divsChild>
            <w:div w:id="1611006687">
              <w:marLeft w:val="0"/>
              <w:marRight w:val="0"/>
              <w:marTop w:val="0"/>
              <w:marBottom w:val="0"/>
              <w:divBdr>
                <w:top w:val="none" w:sz="0" w:space="0" w:color="auto"/>
                <w:left w:val="none" w:sz="0" w:space="0" w:color="auto"/>
                <w:bottom w:val="none" w:sz="0" w:space="0" w:color="auto"/>
                <w:right w:val="none" w:sz="0" w:space="0" w:color="auto"/>
              </w:divBdr>
            </w:div>
          </w:divsChild>
        </w:div>
        <w:div w:id="364209254">
          <w:marLeft w:val="0"/>
          <w:marRight w:val="0"/>
          <w:marTop w:val="0"/>
          <w:marBottom w:val="0"/>
          <w:divBdr>
            <w:top w:val="none" w:sz="0" w:space="0" w:color="auto"/>
            <w:left w:val="none" w:sz="0" w:space="0" w:color="auto"/>
            <w:bottom w:val="none" w:sz="0" w:space="0" w:color="auto"/>
            <w:right w:val="none" w:sz="0" w:space="0" w:color="auto"/>
          </w:divBdr>
          <w:divsChild>
            <w:div w:id="1021979181">
              <w:marLeft w:val="0"/>
              <w:marRight w:val="0"/>
              <w:marTop w:val="0"/>
              <w:marBottom w:val="0"/>
              <w:divBdr>
                <w:top w:val="none" w:sz="0" w:space="0" w:color="auto"/>
                <w:left w:val="none" w:sz="0" w:space="0" w:color="auto"/>
                <w:bottom w:val="none" w:sz="0" w:space="0" w:color="auto"/>
                <w:right w:val="none" w:sz="0" w:space="0" w:color="auto"/>
              </w:divBdr>
            </w:div>
          </w:divsChild>
        </w:div>
        <w:div w:id="128866378">
          <w:marLeft w:val="0"/>
          <w:marRight w:val="0"/>
          <w:marTop w:val="0"/>
          <w:marBottom w:val="0"/>
          <w:divBdr>
            <w:top w:val="none" w:sz="0" w:space="0" w:color="auto"/>
            <w:left w:val="none" w:sz="0" w:space="0" w:color="auto"/>
            <w:bottom w:val="none" w:sz="0" w:space="0" w:color="auto"/>
            <w:right w:val="none" w:sz="0" w:space="0" w:color="auto"/>
          </w:divBdr>
          <w:divsChild>
            <w:div w:id="942152115">
              <w:marLeft w:val="0"/>
              <w:marRight w:val="0"/>
              <w:marTop w:val="0"/>
              <w:marBottom w:val="0"/>
              <w:divBdr>
                <w:top w:val="none" w:sz="0" w:space="0" w:color="auto"/>
                <w:left w:val="none" w:sz="0" w:space="0" w:color="auto"/>
                <w:bottom w:val="none" w:sz="0" w:space="0" w:color="auto"/>
                <w:right w:val="none" w:sz="0" w:space="0" w:color="auto"/>
              </w:divBdr>
            </w:div>
          </w:divsChild>
        </w:div>
        <w:div w:id="423499651">
          <w:marLeft w:val="0"/>
          <w:marRight w:val="0"/>
          <w:marTop w:val="0"/>
          <w:marBottom w:val="0"/>
          <w:divBdr>
            <w:top w:val="none" w:sz="0" w:space="0" w:color="auto"/>
            <w:left w:val="none" w:sz="0" w:space="0" w:color="auto"/>
            <w:bottom w:val="none" w:sz="0" w:space="0" w:color="auto"/>
            <w:right w:val="none" w:sz="0" w:space="0" w:color="auto"/>
          </w:divBdr>
          <w:divsChild>
            <w:div w:id="1021667906">
              <w:marLeft w:val="0"/>
              <w:marRight w:val="0"/>
              <w:marTop w:val="0"/>
              <w:marBottom w:val="0"/>
              <w:divBdr>
                <w:top w:val="none" w:sz="0" w:space="0" w:color="auto"/>
                <w:left w:val="none" w:sz="0" w:space="0" w:color="auto"/>
                <w:bottom w:val="none" w:sz="0" w:space="0" w:color="auto"/>
                <w:right w:val="none" w:sz="0" w:space="0" w:color="auto"/>
              </w:divBdr>
            </w:div>
          </w:divsChild>
        </w:div>
        <w:div w:id="1118338139">
          <w:marLeft w:val="0"/>
          <w:marRight w:val="0"/>
          <w:marTop w:val="0"/>
          <w:marBottom w:val="0"/>
          <w:divBdr>
            <w:top w:val="none" w:sz="0" w:space="0" w:color="auto"/>
            <w:left w:val="none" w:sz="0" w:space="0" w:color="auto"/>
            <w:bottom w:val="none" w:sz="0" w:space="0" w:color="auto"/>
            <w:right w:val="none" w:sz="0" w:space="0" w:color="auto"/>
          </w:divBdr>
          <w:divsChild>
            <w:div w:id="310402790">
              <w:marLeft w:val="0"/>
              <w:marRight w:val="0"/>
              <w:marTop w:val="0"/>
              <w:marBottom w:val="0"/>
              <w:divBdr>
                <w:top w:val="none" w:sz="0" w:space="0" w:color="auto"/>
                <w:left w:val="none" w:sz="0" w:space="0" w:color="auto"/>
                <w:bottom w:val="none" w:sz="0" w:space="0" w:color="auto"/>
                <w:right w:val="none" w:sz="0" w:space="0" w:color="auto"/>
              </w:divBdr>
            </w:div>
          </w:divsChild>
        </w:div>
        <w:div w:id="290671297">
          <w:marLeft w:val="0"/>
          <w:marRight w:val="0"/>
          <w:marTop w:val="0"/>
          <w:marBottom w:val="0"/>
          <w:divBdr>
            <w:top w:val="none" w:sz="0" w:space="0" w:color="auto"/>
            <w:left w:val="none" w:sz="0" w:space="0" w:color="auto"/>
            <w:bottom w:val="none" w:sz="0" w:space="0" w:color="auto"/>
            <w:right w:val="none" w:sz="0" w:space="0" w:color="auto"/>
          </w:divBdr>
          <w:divsChild>
            <w:div w:id="1568344846">
              <w:marLeft w:val="0"/>
              <w:marRight w:val="0"/>
              <w:marTop w:val="0"/>
              <w:marBottom w:val="0"/>
              <w:divBdr>
                <w:top w:val="none" w:sz="0" w:space="0" w:color="auto"/>
                <w:left w:val="none" w:sz="0" w:space="0" w:color="auto"/>
                <w:bottom w:val="none" w:sz="0" w:space="0" w:color="auto"/>
                <w:right w:val="none" w:sz="0" w:space="0" w:color="auto"/>
              </w:divBdr>
            </w:div>
          </w:divsChild>
        </w:div>
        <w:div w:id="1536313131">
          <w:marLeft w:val="0"/>
          <w:marRight w:val="0"/>
          <w:marTop w:val="0"/>
          <w:marBottom w:val="0"/>
          <w:divBdr>
            <w:top w:val="none" w:sz="0" w:space="0" w:color="auto"/>
            <w:left w:val="none" w:sz="0" w:space="0" w:color="auto"/>
            <w:bottom w:val="none" w:sz="0" w:space="0" w:color="auto"/>
            <w:right w:val="none" w:sz="0" w:space="0" w:color="auto"/>
          </w:divBdr>
          <w:divsChild>
            <w:div w:id="2001543730">
              <w:marLeft w:val="0"/>
              <w:marRight w:val="0"/>
              <w:marTop w:val="0"/>
              <w:marBottom w:val="0"/>
              <w:divBdr>
                <w:top w:val="none" w:sz="0" w:space="0" w:color="auto"/>
                <w:left w:val="none" w:sz="0" w:space="0" w:color="auto"/>
                <w:bottom w:val="none" w:sz="0" w:space="0" w:color="auto"/>
                <w:right w:val="none" w:sz="0" w:space="0" w:color="auto"/>
              </w:divBdr>
            </w:div>
          </w:divsChild>
        </w:div>
        <w:div w:id="1632901811">
          <w:marLeft w:val="0"/>
          <w:marRight w:val="0"/>
          <w:marTop w:val="0"/>
          <w:marBottom w:val="0"/>
          <w:divBdr>
            <w:top w:val="none" w:sz="0" w:space="0" w:color="auto"/>
            <w:left w:val="none" w:sz="0" w:space="0" w:color="auto"/>
            <w:bottom w:val="none" w:sz="0" w:space="0" w:color="auto"/>
            <w:right w:val="none" w:sz="0" w:space="0" w:color="auto"/>
          </w:divBdr>
          <w:divsChild>
            <w:div w:id="1541356307">
              <w:marLeft w:val="0"/>
              <w:marRight w:val="0"/>
              <w:marTop w:val="0"/>
              <w:marBottom w:val="0"/>
              <w:divBdr>
                <w:top w:val="none" w:sz="0" w:space="0" w:color="auto"/>
                <w:left w:val="none" w:sz="0" w:space="0" w:color="auto"/>
                <w:bottom w:val="none" w:sz="0" w:space="0" w:color="auto"/>
                <w:right w:val="none" w:sz="0" w:space="0" w:color="auto"/>
              </w:divBdr>
            </w:div>
          </w:divsChild>
        </w:div>
        <w:div w:id="855197998">
          <w:marLeft w:val="0"/>
          <w:marRight w:val="0"/>
          <w:marTop w:val="0"/>
          <w:marBottom w:val="0"/>
          <w:divBdr>
            <w:top w:val="none" w:sz="0" w:space="0" w:color="auto"/>
            <w:left w:val="none" w:sz="0" w:space="0" w:color="auto"/>
            <w:bottom w:val="none" w:sz="0" w:space="0" w:color="auto"/>
            <w:right w:val="none" w:sz="0" w:space="0" w:color="auto"/>
          </w:divBdr>
          <w:divsChild>
            <w:div w:id="1541940041">
              <w:marLeft w:val="0"/>
              <w:marRight w:val="0"/>
              <w:marTop w:val="0"/>
              <w:marBottom w:val="0"/>
              <w:divBdr>
                <w:top w:val="none" w:sz="0" w:space="0" w:color="auto"/>
                <w:left w:val="none" w:sz="0" w:space="0" w:color="auto"/>
                <w:bottom w:val="none" w:sz="0" w:space="0" w:color="auto"/>
                <w:right w:val="none" w:sz="0" w:space="0" w:color="auto"/>
              </w:divBdr>
            </w:div>
          </w:divsChild>
        </w:div>
        <w:div w:id="328484286">
          <w:marLeft w:val="0"/>
          <w:marRight w:val="0"/>
          <w:marTop w:val="0"/>
          <w:marBottom w:val="0"/>
          <w:divBdr>
            <w:top w:val="none" w:sz="0" w:space="0" w:color="auto"/>
            <w:left w:val="none" w:sz="0" w:space="0" w:color="auto"/>
            <w:bottom w:val="none" w:sz="0" w:space="0" w:color="auto"/>
            <w:right w:val="none" w:sz="0" w:space="0" w:color="auto"/>
          </w:divBdr>
          <w:divsChild>
            <w:div w:id="39597731">
              <w:marLeft w:val="0"/>
              <w:marRight w:val="0"/>
              <w:marTop w:val="0"/>
              <w:marBottom w:val="0"/>
              <w:divBdr>
                <w:top w:val="none" w:sz="0" w:space="0" w:color="auto"/>
                <w:left w:val="none" w:sz="0" w:space="0" w:color="auto"/>
                <w:bottom w:val="none" w:sz="0" w:space="0" w:color="auto"/>
                <w:right w:val="none" w:sz="0" w:space="0" w:color="auto"/>
              </w:divBdr>
            </w:div>
          </w:divsChild>
        </w:div>
        <w:div w:id="922107267">
          <w:marLeft w:val="0"/>
          <w:marRight w:val="0"/>
          <w:marTop w:val="0"/>
          <w:marBottom w:val="0"/>
          <w:divBdr>
            <w:top w:val="none" w:sz="0" w:space="0" w:color="auto"/>
            <w:left w:val="none" w:sz="0" w:space="0" w:color="auto"/>
            <w:bottom w:val="none" w:sz="0" w:space="0" w:color="auto"/>
            <w:right w:val="none" w:sz="0" w:space="0" w:color="auto"/>
          </w:divBdr>
          <w:divsChild>
            <w:div w:id="704256166">
              <w:marLeft w:val="0"/>
              <w:marRight w:val="0"/>
              <w:marTop w:val="0"/>
              <w:marBottom w:val="0"/>
              <w:divBdr>
                <w:top w:val="none" w:sz="0" w:space="0" w:color="auto"/>
                <w:left w:val="none" w:sz="0" w:space="0" w:color="auto"/>
                <w:bottom w:val="none" w:sz="0" w:space="0" w:color="auto"/>
                <w:right w:val="none" w:sz="0" w:space="0" w:color="auto"/>
              </w:divBdr>
            </w:div>
          </w:divsChild>
        </w:div>
        <w:div w:id="1838497460">
          <w:marLeft w:val="0"/>
          <w:marRight w:val="0"/>
          <w:marTop w:val="0"/>
          <w:marBottom w:val="0"/>
          <w:divBdr>
            <w:top w:val="none" w:sz="0" w:space="0" w:color="auto"/>
            <w:left w:val="none" w:sz="0" w:space="0" w:color="auto"/>
            <w:bottom w:val="none" w:sz="0" w:space="0" w:color="auto"/>
            <w:right w:val="none" w:sz="0" w:space="0" w:color="auto"/>
          </w:divBdr>
          <w:divsChild>
            <w:div w:id="1470517036">
              <w:marLeft w:val="0"/>
              <w:marRight w:val="0"/>
              <w:marTop w:val="0"/>
              <w:marBottom w:val="0"/>
              <w:divBdr>
                <w:top w:val="none" w:sz="0" w:space="0" w:color="auto"/>
                <w:left w:val="none" w:sz="0" w:space="0" w:color="auto"/>
                <w:bottom w:val="none" w:sz="0" w:space="0" w:color="auto"/>
                <w:right w:val="none" w:sz="0" w:space="0" w:color="auto"/>
              </w:divBdr>
            </w:div>
          </w:divsChild>
        </w:div>
        <w:div w:id="937061093">
          <w:marLeft w:val="0"/>
          <w:marRight w:val="0"/>
          <w:marTop w:val="0"/>
          <w:marBottom w:val="0"/>
          <w:divBdr>
            <w:top w:val="none" w:sz="0" w:space="0" w:color="auto"/>
            <w:left w:val="none" w:sz="0" w:space="0" w:color="auto"/>
            <w:bottom w:val="none" w:sz="0" w:space="0" w:color="auto"/>
            <w:right w:val="none" w:sz="0" w:space="0" w:color="auto"/>
          </w:divBdr>
          <w:divsChild>
            <w:div w:id="386880783">
              <w:marLeft w:val="0"/>
              <w:marRight w:val="0"/>
              <w:marTop w:val="0"/>
              <w:marBottom w:val="0"/>
              <w:divBdr>
                <w:top w:val="none" w:sz="0" w:space="0" w:color="auto"/>
                <w:left w:val="none" w:sz="0" w:space="0" w:color="auto"/>
                <w:bottom w:val="none" w:sz="0" w:space="0" w:color="auto"/>
                <w:right w:val="none" w:sz="0" w:space="0" w:color="auto"/>
              </w:divBdr>
            </w:div>
          </w:divsChild>
        </w:div>
        <w:div w:id="1778677679">
          <w:marLeft w:val="0"/>
          <w:marRight w:val="0"/>
          <w:marTop w:val="0"/>
          <w:marBottom w:val="0"/>
          <w:divBdr>
            <w:top w:val="none" w:sz="0" w:space="0" w:color="auto"/>
            <w:left w:val="none" w:sz="0" w:space="0" w:color="auto"/>
            <w:bottom w:val="none" w:sz="0" w:space="0" w:color="auto"/>
            <w:right w:val="none" w:sz="0" w:space="0" w:color="auto"/>
          </w:divBdr>
          <w:divsChild>
            <w:div w:id="68041007">
              <w:marLeft w:val="0"/>
              <w:marRight w:val="0"/>
              <w:marTop w:val="0"/>
              <w:marBottom w:val="0"/>
              <w:divBdr>
                <w:top w:val="none" w:sz="0" w:space="0" w:color="auto"/>
                <w:left w:val="none" w:sz="0" w:space="0" w:color="auto"/>
                <w:bottom w:val="none" w:sz="0" w:space="0" w:color="auto"/>
                <w:right w:val="none" w:sz="0" w:space="0" w:color="auto"/>
              </w:divBdr>
            </w:div>
          </w:divsChild>
        </w:div>
        <w:div w:id="1218398679">
          <w:marLeft w:val="0"/>
          <w:marRight w:val="0"/>
          <w:marTop w:val="0"/>
          <w:marBottom w:val="0"/>
          <w:divBdr>
            <w:top w:val="none" w:sz="0" w:space="0" w:color="auto"/>
            <w:left w:val="none" w:sz="0" w:space="0" w:color="auto"/>
            <w:bottom w:val="none" w:sz="0" w:space="0" w:color="auto"/>
            <w:right w:val="none" w:sz="0" w:space="0" w:color="auto"/>
          </w:divBdr>
          <w:divsChild>
            <w:div w:id="784157253">
              <w:marLeft w:val="0"/>
              <w:marRight w:val="0"/>
              <w:marTop w:val="0"/>
              <w:marBottom w:val="0"/>
              <w:divBdr>
                <w:top w:val="none" w:sz="0" w:space="0" w:color="auto"/>
                <w:left w:val="none" w:sz="0" w:space="0" w:color="auto"/>
                <w:bottom w:val="none" w:sz="0" w:space="0" w:color="auto"/>
                <w:right w:val="none" w:sz="0" w:space="0" w:color="auto"/>
              </w:divBdr>
            </w:div>
          </w:divsChild>
        </w:div>
        <w:div w:id="303311532">
          <w:marLeft w:val="0"/>
          <w:marRight w:val="0"/>
          <w:marTop w:val="0"/>
          <w:marBottom w:val="0"/>
          <w:divBdr>
            <w:top w:val="none" w:sz="0" w:space="0" w:color="auto"/>
            <w:left w:val="none" w:sz="0" w:space="0" w:color="auto"/>
            <w:bottom w:val="none" w:sz="0" w:space="0" w:color="auto"/>
            <w:right w:val="none" w:sz="0" w:space="0" w:color="auto"/>
          </w:divBdr>
          <w:divsChild>
            <w:div w:id="1508787442">
              <w:marLeft w:val="0"/>
              <w:marRight w:val="0"/>
              <w:marTop w:val="0"/>
              <w:marBottom w:val="0"/>
              <w:divBdr>
                <w:top w:val="none" w:sz="0" w:space="0" w:color="auto"/>
                <w:left w:val="none" w:sz="0" w:space="0" w:color="auto"/>
                <w:bottom w:val="none" w:sz="0" w:space="0" w:color="auto"/>
                <w:right w:val="none" w:sz="0" w:space="0" w:color="auto"/>
              </w:divBdr>
            </w:div>
          </w:divsChild>
        </w:div>
        <w:div w:id="1116680513">
          <w:marLeft w:val="0"/>
          <w:marRight w:val="0"/>
          <w:marTop w:val="0"/>
          <w:marBottom w:val="0"/>
          <w:divBdr>
            <w:top w:val="none" w:sz="0" w:space="0" w:color="auto"/>
            <w:left w:val="none" w:sz="0" w:space="0" w:color="auto"/>
            <w:bottom w:val="none" w:sz="0" w:space="0" w:color="auto"/>
            <w:right w:val="none" w:sz="0" w:space="0" w:color="auto"/>
          </w:divBdr>
          <w:divsChild>
            <w:div w:id="437140726">
              <w:marLeft w:val="0"/>
              <w:marRight w:val="0"/>
              <w:marTop w:val="0"/>
              <w:marBottom w:val="0"/>
              <w:divBdr>
                <w:top w:val="none" w:sz="0" w:space="0" w:color="auto"/>
                <w:left w:val="none" w:sz="0" w:space="0" w:color="auto"/>
                <w:bottom w:val="none" w:sz="0" w:space="0" w:color="auto"/>
                <w:right w:val="none" w:sz="0" w:space="0" w:color="auto"/>
              </w:divBdr>
            </w:div>
          </w:divsChild>
        </w:div>
        <w:div w:id="1454595192">
          <w:marLeft w:val="0"/>
          <w:marRight w:val="0"/>
          <w:marTop w:val="0"/>
          <w:marBottom w:val="0"/>
          <w:divBdr>
            <w:top w:val="none" w:sz="0" w:space="0" w:color="auto"/>
            <w:left w:val="none" w:sz="0" w:space="0" w:color="auto"/>
            <w:bottom w:val="none" w:sz="0" w:space="0" w:color="auto"/>
            <w:right w:val="none" w:sz="0" w:space="0" w:color="auto"/>
          </w:divBdr>
          <w:divsChild>
            <w:div w:id="780300515">
              <w:marLeft w:val="0"/>
              <w:marRight w:val="0"/>
              <w:marTop w:val="0"/>
              <w:marBottom w:val="0"/>
              <w:divBdr>
                <w:top w:val="none" w:sz="0" w:space="0" w:color="auto"/>
                <w:left w:val="none" w:sz="0" w:space="0" w:color="auto"/>
                <w:bottom w:val="none" w:sz="0" w:space="0" w:color="auto"/>
                <w:right w:val="none" w:sz="0" w:space="0" w:color="auto"/>
              </w:divBdr>
            </w:div>
          </w:divsChild>
        </w:div>
        <w:div w:id="1431975964">
          <w:marLeft w:val="0"/>
          <w:marRight w:val="0"/>
          <w:marTop w:val="0"/>
          <w:marBottom w:val="0"/>
          <w:divBdr>
            <w:top w:val="none" w:sz="0" w:space="0" w:color="auto"/>
            <w:left w:val="none" w:sz="0" w:space="0" w:color="auto"/>
            <w:bottom w:val="none" w:sz="0" w:space="0" w:color="auto"/>
            <w:right w:val="none" w:sz="0" w:space="0" w:color="auto"/>
          </w:divBdr>
          <w:divsChild>
            <w:div w:id="16007458">
              <w:marLeft w:val="0"/>
              <w:marRight w:val="0"/>
              <w:marTop w:val="0"/>
              <w:marBottom w:val="0"/>
              <w:divBdr>
                <w:top w:val="none" w:sz="0" w:space="0" w:color="auto"/>
                <w:left w:val="none" w:sz="0" w:space="0" w:color="auto"/>
                <w:bottom w:val="none" w:sz="0" w:space="0" w:color="auto"/>
                <w:right w:val="none" w:sz="0" w:space="0" w:color="auto"/>
              </w:divBdr>
            </w:div>
          </w:divsChild>
        </w:div>
        <w:div w:id="1048262665">
          <w:marLeft w:val="0"/>
          <w:marRight w:val="0"/>
          <w:marTop w:val="0"/>
          <w:marBottom w:val="0"/>
          <w:divBdr>
            <w:top w:val="none" w:sz="0" w:space="0" w:color="auto"/>
            <w:left w:val="none" w:sz="0" w:space="0" w:color="auto"/>
            <w:bottom w:val="none" w:sz="0" w:space="0" w:color="auto"/>
            <w:right w:val="none" w:sz="0" w:space="0" w:color="auto"/>
          </w:divBdr>
          <w:divsChild>
            <w:div w:id="525288314">
              <w:marLeft w:val="0"/>
              <w:marRight w:val="0"/>
              <w:marTop w:val="0"/>
              <w:marBottom w:val="0"/>
              <w:divBdr>
                <w:top w:val="none" w:sz="0" w:space="0" w:color="auto"/>
                <w:left w:val="none" w:sz="0" w:space="0" w:color="auto"/>
                <w:bottom w:val="none" w:sz="0" w:space="0" w:color="auto"/>
                <w:right w:val="none" w:sz="0" w:space="0" w:color="auto"/>
              </w:divBdr>
            </w:div>
          </w:divsChild>
        </w:div>
        <w:div w:id="490297919">
          <w:marLeft w:val="0"/>
          <w:marRight w:val="0"/>
          <w:marTop w:val="0"/>
          <w:marBottom w:val="0"/>
          <w:divBdr>
            <w:top w:val="none" w:sz="0" w:space="0" w:color="auto"/>
            <w:left w:val="none" w:sz="0" w:space="0" w:color="auto"/>
            <w:bottom w:val="none" w:sz="0" w:space="0" w:color="auto"/>
            <w:right w:val="none" w:sz="0" w:space="0" w:color="auto"/>
          </w:divBdr>
          <w:divsChild>
            <w:div w:id="1153375695">
              <w:marLeft w:val="0"/>
              <w:marRight w:val="0"/>
              <w:marTop w:val="0"/>
              <w:marBottom w:val="0"/>
              <w:divBdr>
                <w:top w:val="none" w:sz="0" w:space="0" w:color="auto"/>
                <w:left w:val="none" w:sz="0" w:space="0" w:color="auto"/>
                <w:bottom w:val="none" w:sz="0" w:space="0" w:color="auto"/>
                <w:right w:val="none" w:sz="0" w:space="0" w:color="auto"/>
              </w:divBdr>
            </w:div>
          </w:divsChild>
        </w:div>
        <w:div w:id="318968721">
          <w:marLeft w:val="0"/>
          <w:marRight w:val="0"/>
          <w:marTop w:val="0"/>
          <w:marBottom w:val="0"/>
          <w:divBdr>
            <w:top w:val="none" w:sz="0" w:space="0" w:color="auto"/>
            <w:left w:val="none" w:sz="0" w:space="0" w:color="auto"/>
            <w:bottom w:val="none" w:sz="0" w:space="0" w:color="auto"/>
            <w:right w:val="none" w:sz="0" w:space="0" w:color="auto"/>
          </w:divBdr>
          <w:divsChild>
            <w:div w:id="1197347224">
              <w:marLeft w:val="0"/>
              <w:marRight w:val="0"/>
              <w:marTop w:val="0"/>
              <w:marBottom w:val="0"/>
              <w:divBdr>
                <w:top w:val="none" w:sz="0" w:space="0" w:color="auto"/>
                <w:left w:val="none" w:sz="0" w:space="0" w:color="auto"/>
                <w:bottom w:val="none" w:sz="0" w:space="0" w:color="auto"/>
                <w:right w:val="none" w:sz="0" w:space="0" w:color="auto"/>
              </w:divBdr>
            </w:div>
          </w:divsChild>
        </w:div>
        <w:div w:id="1236277655">
          <w:marLeft w:val="0"/>
          <w:marRight w:val="0"/>
          <w:marTop w:val="0"/>
          <w:marBottom w:val="0"/>
          <w:divBdr>
            <w:top w:val="none" w:sz="0" w:space="0" w:color="auto"/>
            <w:left w:val="none" w:sz="0" w:space="0" w:color="auto"/>
            <w:bottom w:val="none" w:sz="0" w:space="0" w:color="auto"/>
            <w:right w:val="none" w:sz="0" w:space="0" w:color="auto"/>
          </w:divBdr>
          <w:divsChild>
            <w:div w:id="690884240">
              <w:marLeft w:val="0"/>
              <w:marRight w:val="0"/>
              <w:marTop w:val="0"/>
              <w:marBottom w:val="0"/>
              <w:divBdr>
                <w:top w:val="none" w:sz="0" w:space="0" w:color="auto"/>
                <w:left w:val="none" w:sz="0" w:space="0" w:color="auto"/>
                <w:bottom w:val="none" w:sz="0" w:space="0" w:color="auto"/>
                <w:right w:val="none" w:sz="0" w:space="0" w:color="auto"/>
              </w:divBdr>
            </w:div>
          </w:divsChild>
        </w:div>
        <w:div w:id="1230117871">
          <w:marLeft w:val="0"/>
          <w:marRight w:val="0"/>
          <w:marTop w:val="0"/>
          <w:marBottom w:val="0"/>
          <w:divBdr>
            <w:top w:val="none" w:sz="0" w:space="0" w:color="auto"/>
            <w:left w:val="none" w:sz="0" w:space="0" w:color="auto"/>
            <w:bottom w:val="none" w:sz="0" w:space="0" w:color="auto"/>
            <w:right w:val="none" w:sz="0" w:space="0" w:color="auto"/>
          </w:divBdr>
          <w:divsChild>
            <w:div w:id="1379357490">
              <w:marLeft w:val="0"/>
              <w:marRight w:val="0"/>
              <w:marTop w:val="0"/>
              <w:marBottom w:val="0"/>
              <w:divBdr>
                <w:top w:val="none" w:sz="0" w:space="0" w:color="auto"/>
                <w:left w:val="none" w:sz="0" w:space="0" w:color="auto"/>
                <w:bottom w:val="none" w:sz="0" w:space="0" w:color="auto"/>
                <w:right w:val="none" w:sz="0" w:space="0" w:color="auto"/>
              </w:divBdr>
            </w:div>
          </w:divsChild>
        </w:div>
        <w:div w:id="1877040561">
          <w:marLeft w:val="0"/>
          <w:marRight w:val="0"/>
          <w:marTop w:val="0"/>
          <w:marBottom w:val="0"/>
          <w:divBdr>
            <w:top w:val="none" w:sz="0" w:space="0" w:color="auto"/>
            <w:left w:val="none" w:sz="0" w:space="0" w:color="auto"/>
            <w:bottom w:val="none" w:sz="0" w:space="0" w:color="auto"/>
            <w:right w:val="none" w:sz="0" w:space="0" w:color="auto"/>
          </w:divBdr>
          <w:divsChild>
            <w:div w:id="868032674">
              <w:marLeft w:val="0"/>
              <w:marRight w:val="0"/>
              <w:marTop w:val="0"/>
              <w:marBottom w:val="0"/>
              <w:divBdr>
                <w:top w:val="none" w:sz="0" w:space="0" w:color="auto"/>
                <w:left w:val="none" w:sz="0" w:space="0" w:color="auto"/>
                <w:bottom w:val="none" w:sz="0" w:space="0" w:color="auto"/>
                <w:right w:val="none" w:sz="0" w:space="0" w:color="auto"/>
              </w:divBdr>
            </w:div>
          </w:divsChild>
        </w:div>
        <w:div w:id="2134055820">
          <w:marLeft w:val="0"/>
          <w:marRight w:val="0"/>
          <w:marTop w:val="0"/>
          <w:marBottom w:val="0"/>
          <w:divBdr>
            <w:top w:val="none" w:sz="0" w:space="0" w:color="auto"/>
            <w:left w:val="none" w:sz="0" w:space="0" w:color="auto"/>
            <w:bottom w:val="none" w:sz="0" w:space="0" w:color="auto"/>
            <w:right w:val="none" w:sz="0" w:space="0" w:color="auto"/>
          </w:divBdr>
          <w:divsChild>
            <w:div w:id="1842237639">
              <w:marLeft w:val="0"/>
              <w:marRight w:val="0"/>
              <w:marTop w:val="0"/>
              <w:marBottom w:val="0"/>
              <w:divBdr>
                <w:top w:val="none" w:sz="0" w:space="0" w:color="auto"/>
                <w:left w:val="none" w:sz="0" w:space="0" w:color="auto"/>
                <w:bottom w:val="none" w:sz="0" w:space="0" w:color="auto"/>
                <w:right w:val="none" w:sz="0" w:space="0" w:color="auto"/>
              </w:divBdr>
            </w:div>
          </w:divsChild>
        </w:div>
        <w:div w:id="1488208547">
          <w:marLeft w:val="0"/>
          <w:marRight w:val="0"/>
          <w:marTop w:val="0"/>
          <w:marBottom w:val="0"/>
          <w:divBdr>
            <w:top w:val="none" w:sz="0" w:space="0" w:color="auto"/>
            <w:left w:val="none" w:sz="0" w:space="0" w:color="auto"/>
            <w:bottom w:val="none" w:sz="0" w:space="0" w:color="auto"/>
            <w:right w:val="none" w:sz="0" w:space="0" w:color="auto"/>
          </w:divBdr>
          <w:divsChild>
            <w:div w:id="1501195177">
              <w:marLeft w:val="0"/>
              <w:marRight w:val="0"/>
              <w:marTop w:val="0"/>
              <w:marBottom w:val="0"/>
              <w:divBdr>
                <w:top w:val="none" w:sz="0" w:space="0" w:color="auto"/>
                <w:left w:val="none" w:sz="0" w:space="0" w:color="auto"/>
                <w:bottom w:val="none" w:sz="0" w:space="0" w:color="auto"/>
                <w:right w:val="none" w:sz="0" w:space="0" w:color="auto"/>
              </w:divBdr>
            </w:div>
          </w:divsChild>
        </w:div>
        <w:div w:id="1561987325">
          <w:marLeft w:val="0"/>
          <w:marRight w:val="0"/>
          <w:marTop w:val="0"/>
          <w:marBottom w:val="0"/>
          <w:divBdr>
            <w:top w:val="none" w:sz="0" w:space="0" w:color="auto"/>
            <w:left w:val="none" w:sz="0" w:space="0" w:color="auto"/>
            <w:bottom w:val="none" w:sz="0" w:space="0" w:color="auto"/>
            <w:right w:val="none" w:sz="0" w:space="0" w:color="auto"/>
          </w:divBdr>
          <w:divsChild>
            <w:div w:id="1932154588">
              <w:marLeft w:val="0"/>
              <w:marRight w:val="0"/>
              <w:marTop w:val="0"/>
              <w:marBottom w:val="0"/>
              <w:divBdr>
                <w:top w:val="none" w:sz="0" w:space="0" w:color="auto"/>
                <w:left w:val="none" w:sz="0" w:space="0" w:color="auto"/>
                <w:bottom w:val="none" w:sz="0" w:space="0" w:color="auto"/>
                <w:right w:val="none" w:sz="0" w:space="0" w:color="auto"/>
              </w:divBdr>
            </w:div>
          </w:divsChild>
        </w:div>
        <w:div w:id="1959682366">
          <w:marLeft w:val="0"/>
          <w:marRight w:val="0"/>
          <w:marTop w:val="0"/>
          <w:marBottom w:val="0"/>
          <w:divBdr>
            <w:top w:val="none" w:sz="0" w:space="0" w:color="auto"/>
            <w:left w:val="none" w:sz="0" w:space="0" w:color="auto"/>
            <w:bottom w:val="none" w:sz="0" w:space="0" w:color="auto"/>
            <w:right w:val="none" w:sz="0" w:space="0" w:color="auto"/>
          </w:divBdr>
          <w:divsChild>
            <w:div w:id="1854298398">
              <w:marLeft w:val="0"/>
              <w:marRight w:val="0"/>
              <w:marTop w:val="0"/>
              <w:marBottom w:val="0"/>
              <w:divBdr>
                <w:top w:val="none" w:sz="0" w:space="0" w:color="auto"/>
                <w:left w:val="none" w:sz="0" w:space="0" w:color="auto"/>
                <w:bottom w:val="none" w:sz="0" w:space="0" w:color="auto"/>
                <w:right w:val="none" w:sz="0" w:space="0" w:color="auto"/>
              </w:divBdr>
            </w:div>
          </w:divsChild>
        </w:div>
        <w:div w:id="1008827757">
          <w:marLeft w:val="0"/>
          <w:marRight w:val="0"/>
          <w:marTop w:val="0"/>
          <w:marBottom w:val="0"/>
          <w:divBdr>
            <w:top w:val="none" w:sz="0" w:space="0" w:color="auto"/>
            <w:left w:val="none" w:sz="0" w:space="0" w:color="auto"/>
            <w:bottom w:val="none" w:sz="0" w:space="0" w:color="auto"/>
            <w:right w:val="none" w:sz="0" w:space="0" w:color="auto"/>
          </w:divBdr>
          <w:divsChild>
            <w:div w:id="783043477">
              <w:marLeft w:val="0"/>
              <w:marRight w:val="0"/>
              <w:marTop w:val="0"/>
              <w:marBottom w:val="0"/>
              <w:divBdr>
                <w:top w:val="none" w:sz="0" w:space="0" w:color="auto"/>
                <w:left w:val="none" w:sz="0" w:space="0" w:color="auto"/>
                <w:bottom w:val="none" w:sz="0" w:space="0" w:color="auto"/>
                <w:right w:val="none" w:sz="0" w:space="0" w:color="auto"/>
              </w:divBdr>
            </w:div>
          </w:divsChild>
        </w:div>
        <w:div w:id="211380587">
          <w:marLeft w:val="0"/>
          <w:marRight w:val="0"/>
          <w:marTop w:val="0"/>
          <w:marBottom w:val="0"/>
          <w:divBdr>
            <w:top w:val="none" w:sz="0" w:space="0" w:color="auto"/>
            <w:left w:val="none" w:sz="0" w:space="0" w:color="auto"/>
            <w:bottom w:val="none" w:sz="0" w:space="0" w:color="auto"/>
            <w:right w:val="none" w:sz="0" w:space="0" w:color="auto"/>
          </w:divBdr>
          <w:divsChild>
            <w:div w:id="1952204638">
              <w:marLeft w:val="0"/>
              <w:marRight w:val="0"/>
              <w:marTop w:val="0"/>
              <w:marBottom w:val="0"/>
              <w:divBdr>
                <w:top w:val="none" w:sz="0" w:space="0" w:color="auto"/>
                <w:left w:val="none" w:sz="0" w:space="0" w:color="auto"/>
                <w:bottom w:val="none" w:sz="0" w:space="0" w:color="auto"/>
                <w:right w:val="none" w:sz="0" w:space="0" w:color="auto"/>
              </w:divBdr>
            </w:div>
          </w:divsChild>
        </w:div>
        <w:div w:id="1703557297">
          <w:marLeft w:val="0"/>
          <w:marRight w:val="0"/>
          <w:marTop w:val="0"/>
          <w:marBottom w:val="0"/>
          <w:divBdr>
            <w:top w:val="none" w:sz="0" w:space="0" w:color="auto"/>
            <w:left w:val="none" w:sz="0" w:space="0" w:color="auto"/>
            <w:bottom w:val="none" w:sz="0" w:space="0" w:color="auto"/>
            <w:right w:val="none" w:sz="0" w:space="0" w:color="auto"/>
          </w:divBdr>
          <w:divsChild>
            <w:div w:id="1654026814">
              <w:marLeft w:val="0"/>
              <w:marRight w:val="0"/>
              <w:marTop w:val="0"/>
              <w:marBottom w:val="0"/>
              <w:divBdr>
                <w:top w:val="none" w:sz="0" w:space="0" w:color="auto"/>
                <w:left w:val="none" w:sz="0" w:space="0" w:color="auto"/>
                <w:bottom w:val="none" w:sz="0" w:space="0" w:color="auto"/>
                <w:right w:val="none" w:sz="0" w:space="0" w:color="auto"/>
              </w:divBdr>
            </w:div>
          </w:divsChild>
        </w:div>
        <w:div w:id="760417796">
          <w:marLeft w:val="0"/>
          <w:marRight w:val="0"/>
          <w:marTop w:val="0"/>
          <w:marBottom w:val="0"/>
          <w:divBdr>
            <w:top w:val="none" w:sz="0" w:space="0" w:color="auto"/>
            <w:left w:val="none" w:sz="0" w:space="0" w:color="auto"/>
            <w:bottom w:val="none" w:sz="0" w:space="0" w:color="auto"/>
            <w:right w:val="none" w:sz="0" w:space="0" w:color="auto"/>
          </w:divBdr>
          <w:divsChild>
            <w:div w:id="2054690335">
              <w:marLeft w:val="0"/>
              <w:marRight w:val="0"/>
              <w:marTop w:val="0"/>
              <w:marBottom w:val="0"/>
              <w:divBdr>
                <w:top w:val="none" w:sz="0" w:space="0" w:color="auto"/>
                <w:left w:val="none" w:sz="0" w:space="0" w:color="auto"/>
                <w:bottom w:val="none" w:sz="0" w:space="0" w:color="auto"/>
                <w:right w:val="none" w:sz="0" w:space="0" w:color="auto"/>
              </w:divBdr>
            </w:div>
          </w:divsChild>
        </w:div>
        <w:div w:id="1831826600">
          <w:marLeft w:val="0"/>
          <w:marRight w:val="0"/>
          <w:marTop w:val="0"/>
          <w:marBottom w:val="0"/>
          <w:divBdr>
            <w:top w:val="none" w:sz="0" w:space="0" w:color="auto"/>
            <w:left w:val="none" w:sz="0" w:space="0" w:color="auto"/>
            <w:bottom w:val="none" w:sz="0" w:space="0" w:color="auto"/>
            <w:right w:val="none" w:sz="0" w:space="0" w:color="auto"/>
          </w:divBdr>
          <w:divsChild>
            <w:div w:id="822233873">
              <w:marLeft w:val="0"/>
              <w:marRight w:val="0"/>
              <w:marTop w:val="0"/>
              <w:marBottom w:val="0"/>
              <w:divBdr>
                <w:top w:val="none" w:sz="0" w:space="0" w:color="auto"/>
                <w:left w:val="none" w:sz="0" w:space="0" w:color="auto"/>
                <w:bottom w:val="none" w:sz="0" w:space="0" w:color="auto"/>
                <w:right w:val="none" w:sz="0" w:space="0" w:color="auto"/>
              </w:divBdr>
            </w:div>
          </w:divsChild>
        </w:div>
        <w:div w:id="637878450">
          <w:marLeft w:val="0"/>
          <w:marRight w:val="0"/>
          <w:marTop w:val="0"/>
          <w:marBottom w:val="0"/>
          <w:divBdr>
            <w:top w:val="none" w:sz="0" w:space="0" w:color="auto"/>
            <w:left w:val="none" w:sz="0" w:space="0" w:color="auto"/>
            <w:bottom w:val="none" w:sz="0" w:space="0" w:color="auto"/>
            <w:right w:val="none" w:sz="0" w:space="0" w:color="auto"/>
          </w:divBdr>
          <w:divsChild>
            <w:div w:id="1785492355">
              <w:marLeft w:val="0"/>
              <w:marRight w:val="0"/>
              <w:marTop w:val="0"/>
              <w:marBottom w:val="0"/>
              <w:divBdr>
                <w:top w:val="none" w:sz="0" w:space="0" w:color="auto"/>
                <w:left w:val="none" w:sz="0" w:space="0" w:color="auto"/>
                <w:bottom w:val="none" w:sz="0" w:space="0" w:color="auto"/>
                <w:right w:val="none" w:sz="0" w:space="0" w:color="auto"/>
              </w:divBdr>
            </w:div>
          </w:divsChild>
        </w:div>
        <w:div w:id="1069232665">
          <w:marLeft w:val="0"/>
          <w:marRight w:val="0"/>
          <w:marTop w:val="0"/>
          <w:marBottom w:val="0"/>
          <w:divBdr>
            <w:top w:val="none" w:sz="0" w:space="0" w:color="auto"/>
            <w:left w:val="none" w:sz="0" w:space="0" w:color="auto"/>
            <w:bottom w:val="none" w:sz="0" w:space="0" w:color="auto"/>
            <w:right w:val="none" w:sz="0" w:space="0" w:color="auto"/>
          </w:divBdr>
          <w:divsChild>
            <w:div w:id="2071994982">
              <w:marLeft w:val="0"/>
              <w:marRight w:val="0"/>
              <w:marTop w:val="0"/>
              <w:marBottom w:val="0"/>
              <w:divBdr>
                <w:top w:val="none" w:sz="0" w:space="0" w:color="auto"/>
                <w:left w:val="none" w:sz="0" w:space="0" w:color="auto"/>
                <w:bottom w:val="none" w:sz="0" w:space="0" w:color="auto"/>
                <w:right w:val="none" w:sz="0" w:space="0" w:color="auto"/>
              </w:divBdr>
            </w:div>
          </w:divsChild>
        </w:div>
        <w:div w:id="192694237">
          <w:marLeft w:val="0"/>
          <w:marRight w:val="0"/>
          <w:marTop w:val="0"/>
          <w:marBottom w:val="0"/>
          <w:divBdr>
            <w:top w:val="none" w:sz="0" w:space="0" w:color="auto"/>
            <w:left w:val="none" w:sz="0" w:space="0" w:color="auto"/>
            <w:bottom w:val="none" w:sz="0" w:space="0" w:color="auto"/>
            <w:right w:val="none" w:sz="0" w:space="0" w:color="auto"/>
          </w:divBdr>
          <w:divsChild>
            <w:div w:id="245765819">
              <w:marLeft w:val="0"/>
              <w:marRight w:val="0"/>
              <w:marTop w:val="0"/>
              <w:marBottom w:val="0"/>
              <w:divBdr>
                <w:top w:val="none" w:sz="0" w:space="0" w:color="auto"/>
                <w:left w:val="none" w:sz="0" w:space="0" w:color="auto"/>
                <w:bottom w:val="none" w:sz="0" w:space="0" w:color="auto"/>
                <w:right w:val="none" w:sz="0" w:space="0" w:color="auto"/>
              </w:divBdr>
            </w:div>
          </w:divsChild>
        </w:div>
        <w:div w:id="1511599543">
          <w:marLeft w:val="0"/>
          <w:marRight w:val="0"/>
          <w:marTop w:val="0"/>
          <w:marBottom w:val="0"/>
          <w:divBdr>
            <w:top w:val="none" w:sz="0" w:space="0" w:color="auto"/>
            <w:left w:val="none" w:sz="0" w:space="0" w:color="auto"/>
            <w:bottom w:val="none" w:sz="0" w:space="0" w:color="auto"/>
            <w:right w:val="none" w:sz="0" w:space="0" w:color="auto"/>
          </w:divBdr>
          <w:divsChild>
            <w:div w:id="19479658">
              <w:marLeft w:val="0"/>
              <w:marRight w:val="0"/>
              <w:marTop w:val="0"/>
              <w:marBottom w:val="0"/>
              <w:divBdr>
                <w:top w:val="none" w:sz="0" w:space="0" w:color="auto"/>
                <w:left w:val="none" w:sz="0" w:space="0" w:color="auto"/>
                <w:bottom w:val="none" w:sz="0" w:space="0" w:color="auto"/>
                <w:right w:val="none" w:sz="0" w:space="0" w:color="auto"/>
              </w:divBdr>
            </w:div>
          </w:divsChild>
        </w:div>
        <w:div w:id="254024138">
          <w:marLeft w:val="0"/>
          <w:marRight w:val="0"/>
          <w:marTop w:val="0"/>
          <w:marBottom w:val="0"/>
          <w:divBdr>
            <w:top w:val="none" w:sz="0" w:space="0" w:color="auto"/>
            <w:left w:val="none" w:sz="0" w:space="0" w:color="auto"/>
            <w:bottom w:val="none" w:sz="0" w:space="0" w:color="auto"/>
            <w:right w:val="none" w:sz="0" w:space="0" w:color="auto"/>
          </w:divBdr>
          <w:divsChild>
            <w:div w:id="1640456449">
              <w:marLeft w:val="0"/>
              <w:marRight w:val="0"/>
              <w:marTop w:val="0"/>
              <w:marBottom w:val="0"/>
              <w:divBdr>
                <w:top w:val="none" w:sz="0" w:space="0" w:color="auto"/>
                <w:left w:val="none" w:sz="0" w:space="0" w:color="auto"/>
                <w:bottom w:val="none" w:sz="0" w:space="0" w:color="auto"/>
                <w:right w:val="none" w:sz="0" w:space="0" w:color="auto"/>
              </w:divBdr>
            </w:div>
          </w:divsChild>
        </w:div>
        <w:div w:id="962611444">
          <w:marLeft w:val="0"/>
          <w:marRight w:val="0"/>
          <w:marTop w:val="0"/>
          <w:marBottom w:val="0"/>
          <w:divBdr>
            <w:top w:val="none" w:sz="0" w:space="0" w:color="auto"/>
            <w:left w:val="none" w:sz="0" w:space="0" w:color="auto"/>
            <w:bottom w:val="none" w:sz="0" w:space="0" w:color="auto"/>
            <w:right w:val="none" w:sz="0" w:space="0" w:color="auto"/>
          </w:divBdr>
          <w:divsChild>
            <w:div w:id="1832794688">
              <w:marLeft w:val="0"/>
              <w:marRight w:val="0"/>
              <w:marTop w:val="0"/>
              <w:marBottom w:val="0"/>
              <w:divBdr>
                <w:top w:val="none" w:sz="0" w:space="0" w:color="auto"/>
                <w:left w:val="none" w:sz="0" w:space="0" w:color="auto"/>
                <w:bottom w:val="none" w:sz="0" w:space="0" w:color="auto"/>
                <w:right w:val="none" w:sz="0" w:space="0" w:color="auto"/>
              </w:divBdr>
            </w:div>
          </w:divsChild>
        </w:div>
        <w:div w:id="484124115">
          <w:marLeft w:val="0"/>
          <w:marRight w:val="0"/>
          <w:marTop w:val="0"/>
          <w:marBottom w:val="0"/>
          <w:divBdr>
            <w:top w:val="none" w:sz="0" w:space="0" w:color="auto"/>
            <w:left w:val="none" w:sz="0" w:space="0" w:color="auto"/>
            <w:bottom w:val="none" w:sz="0" w:space="0" w:color="auto"/>
            <w:right w:val="none" w:sz="0" w:space="0" w:color="auto"/>
          </w:divBdr>
          <w:divsChild>
            <w:div w:id="1552570805">
              <w:marLeft w:val="0"/>
              <w:marRight w:val="0"/>
              <w:marTop w:val="0"/>
              <w:marBottom w:val="0"/>
              <w:divBdr>
                <w:top w:val="none" w:sz="0" w:space="0" w:color="auto"/>
                <w:left w:val="none" w:sz="0" w:space="0" w:color="auto"/>
                <w:bottom w:val="none" w:sz="0" w:space="0" w:color="auto"/>
                <w:right w:val="none" w:sz="0" w:space="0" w:color="auto"/>
              </w:divBdr>
            </w:div>
          </w:divsChild>
        </w:div>
        <w:div w:id="2093164075">
          <w:marLeft w:val="0"/>
          <w:marRight w:val="0"/>
          <w:marTop w:val="0"/>
          <w:marBottom w:val="0"/>
          <w:divBdr>
            <w:top w:val="none" w:sz="0" w:space="0" w:color="auto"/>
            <w:left w:val="none" w:sz="0" w:space="0" w:color="auto"/>
            <w:bottom w:val="none" w:sz="0" w:space="0" w:color="auto"/>
            <w:right w:val="none" w:sz="0" w:space="0" w:color="auto"/>
          </w:divBdr>
          <w:divsChild>
            <w:div w:id="695811793">
              <w:marLeft w:val="0"/>
              <w:marRight w:val="0"/>
              <w:marTop w:val="0"/>
              <w:marBottom w:val="0"/>
              <w:divBdr>
                <w:top w:val="none" w:sz="0" w:space="0" w:color="auto"/>
                <w:left w:val="none" w:sz="0" w:space="0" w:color="auto"/>
                <w:bottom w:val="none" w:sz="0" w:space="0" w:color="auto"/>
                <w:right w:val="none" w:sz="0" w:space="0" w:color="auto"/>
              </w:divBdr>
            </w:div>
          </w:divsChild>
        </w:div>
        <w:div w:id="351303238">
          <w:marLeft w:val="0"/>
          <w:marRight w:val="0"/>
          <w:marTop w:val="0"/>
          <w:marBottom w:val="0"/>
          <w:divBdr>
            <w:top w:val="none" w:sz="0" w:space="0" w:color="auto"/>
            <w:left w:val="none" w:sz="0" w:space="0" w:color="auto"/>
            <w:bottom w:val="none" w:sz="0" w:space="0" w:color="auto"/>
            <w:right w:val="none" w:sz="0" w:space="0" w:color="auto"/>
          </w:divBdr>
          <w:divsChild>
            <w:div w:id="1413548186">
              <w:marLeft w:val="0"/>
              <w:marRight w:val="0"/>
              <w:marTop w:val="0"/>
              <w:marBottom w:val="0"/>
              <w:divBdr>
                <w:top w:val="none" w:sz="0" w:space="0" w:color="auto"/>
                <w:left w:val="none" w:sz="0" w:space="0" w:color="auto"/>
                <w:bottom w:val="none" w:sz="0" w:space="0" w:color="auto"/>
                <w:right w:val="none" w:sz="0" w:space="0" w:color="auto"/>
              </w:divBdr>
            </w:div>
          </w:divsChild>
        </w:div>
        <w:div w:id="1998653345">
          <w:marLeft w:val="0"/>
          <w:marRight w:val="0"/>
          <w:marTop w:val="0"/>
          <w:marBottom w:val="0"/>
          <w:divBdr>
            <w:top w:val="none" w:sz="0" w:space="0" w:color="auto"/>
            <w:left w:val="none" w:sz="0" w:space="0" w:color="auto"/>
            <w:bottom w:val="none" w:sz="0" w:space="0" w:color="auto"/>
            <w:right w:val="none" w:sz="0" w:space="0" w:color="auto"/>
          </w:divBdr>
          <w:divsChild>
            <w:div w:id="2001273489">
              <w:marLeft w:val="0"/>
              <w:marRight w:val="0"/>
              <w:marTop w:val="0"/>
              <w:marBottom w:val="0"/>
              <w:divBdr>
                <w:top w:val="none" w:sz="0" w:space="0" w:color="auto"/>
                <w:left w:val="none" w:sz="0" w:space="0" w:color="auto"/>
                <w:bottom w:val="none" w:sz="0" w:space="0" w:color="auto"/>
                <w:right w:val="none" w:sz="0" w:space="0" w:color="auto"/>
              </w:divBdr>
            </w:div>
          </w:divsChild>
        </w:div>
        <w:div w:id="1999308779">
          <w:marLeft w:val="0"/>
          <w:marRight w:val="0"/>
          <w:marTop w:val="0"/>
          <w:marBottom w:val="0"/>
          <w:divBdr>
            <w:top w:val="none" w:sz="0" w:space="0" w:color="auto"/>
            <w:left w:val="none" w:sz="0" w:space="0" w:color="auto"/>
            <w:bottom w:val="none" w:sz="0" w:space="0" w:color="auto"/>
            <w:right w:val="none" w:sz="0" w:space="0" w:color="auto"/>
          </w:divBdr>
          <w:divsChild>
            <w:div w:id="761533961">
              <w:marLeft w:val="0"/>
              <w:marRight w:val="0"/>
              <w:marTop w:val="0"/>
              <w:marBottom w:val="0"/>
              <w:divBdr>
                <w:top w:val="none" w:sz="0" w:space="0" w:color="auto"/>
                <w:left w:val="none" w:sz="0" w:space="0" w:color="auto"/>
                <w:bottom w:val="none" w:sz="0" w:space="0" w:color="auto"/>
                <w:right w:val="none" w:sz="0" w:space="0" w:color="auto"/>
              </w:divBdr>
            </w:div>
          </w:divsChild>
        </w:div>
        <w:div w:id="1744600557">
          <w:marLeft w:val="0"/>
          <w:marRight w:val="0"/>
          <w:marTop w:val="0"/>
          <w:marBottom w:val="0"/>
          <w:divBdr>
            <w:top w:val="none" w:sz="0" w:space="0" w:color="auto"/>
            <w:left w:val="none" w:sz="0" w:space="0" w:color="auto"/>
            <w:bottom w:val="none" w:sz="0" w:space="0" w:color="auto"/>
            <w:right w:val="none" w:sz="0" w:space="0" w:color="auto"/>
          </w:divBdr>
          <w:divsChild>
            <w:div w:id="1414279384">
              <w:marLeft w:val="0"/>
              <w:marRight w:val="0"/>
              <w:marTop w:val="0"/>
              <w:marBottom w:val="0"/>
              <w:divBdr>
                <w:top w:val="none" w:sz="0" w:space="0" w:color="auto"/>
                <w:left w:val="none" w:sz="0" w:space="0" w:color="auto"/>
                <w:bottom w:val="none" w:sz="0" w:space="0" w:color="auto"/>
                <w:right w:val="none" w:sz="0" w:space="0" w:color="auto"/>
              </w:divBdr>
            </w:div>
          </w:divsChild>
        </w:div>
        <w:div w:id="1828784522">
          <w:marLeft w:val="0"/>
          <w:marRight w:val="0"/>
          <w:marTop w:val="0"/>
          <w:marBottom w:val="0"/>
          <w:divBdr>
            <w:top w:val="none" w:sz="0" w:space="0" w:color="auto"/>
            <w:left w:val="none" w:sz="0" w:space="0" w:color="auto"/>
            <w:bottom w:val="none" w:sz="0" w:space="0" w:color="auto"/>
            <w:right w:val="none" w:sz="0" w:space="0" w:color="auto"/>
          </w:divBdr>
          <w:divsChild>
            <w:div w:id="667440877">
              <w:marLeft w:val="0"/>
              <w:marRight w:val="0"/>
              <w:marTop w:val="0"/>
              <w:marBottom w:val="0"/>
              <w:divBdr>
                <w:top w:val="none" w:sz="0" w:space="0" w:color="auto"/>
                <w:left w:val="none" w:sz="0" w:space="0" w:color="auto"/>
                <w:bottom w:val="none" w:sz="0" w:space="0" w:color="auto"/>
                <w:right w:val="none" w:sz="0" w:space="0" w:color="auto"/>
              </w:divBdr>
            </w:div>
          </w:divsChild>
        </w:div>
        <w:div w:id="810287442">
          <w:marLeft w:val="0"/>
          <w:marRight w:val="0"/>
          <w:marTop w:val="0"/>
          <w:marBottom w:val="0"/>
          <w:divBdr>
            <w:top w:val="none" w:sz="0" w:space="0" w:color="auto"/>
            <w:left w:val="none" w:sz="0" w:space="0" w:color="auto"/>
            <w:bottom w:val="none" w:sz="0" w:space="0" w:color="auto"/>
            <w:right w:val="none" w:sz="0" w:space="0" w:color="auto"/>
          </w:divBdr>
          <w:divsChild>
            <w:div w:id="110980769">
              <w:marLeft w:val="0"/>
              <w:marRight w:val="0"/>
              <w:marTop w:val="0"/>
              <w:marBottom w:val="0"/>
              <w:divBdr>
                <w:top w:val="none" w:sz="0" w:space="0" w:color="auto"/>
                <w:left w:val="none" w:sz="0" w:space="0" w:color="auto"/>
                <w:bottom w:val="none" w:sz="0" w:space="0" w:color="auto"/>
                <w:right w:val="none" w:sz="0" w:space="0" w:color="auto"/>
              </w:divBdr>
            </w:div>
          </w:divsChild>
        </w:div>
        <w:div w:id="979113341">
          <w:marLeft w:val="0"/>
          <w:marRight w:val="0"/>
          <w:marTop w:val="0"/>
          <w:marBottom w:val="0"/>
          <w:divBdr>
            <w:top w:val="none" w:sz="0" w:space="0" w:color="auto"/>
            <w:left w:val="none" w:sz="0" w:space="0" w:color="auto"/>
            <w:bottom w:val="none" w:sz="0" w:space="0" w:color="auto"/>
            <w:right w:val="none" w:sz="0" w:space="0" w:color="auto"/>
          </w:divBdr>
          <w:divsChild>
            <w:div w:id="551236513">
              <w:marLeft w:val="0"/>
              <w:marRight w:val="0"/>
              <w:marTop w:val="0"/>
              <w:marBottom w:val="0"/>
              <w:divBdr>
                <w:top w:val="none" w:sz="0" w:space="0" w:color="auto"/>
                <w:left w:val="none" w:sz="0" w:space="0" w:color="auto"/>
                <w:bottom w:val="none" w:sz="0" w:space="0" w:color="auto"/>
                <w:right w:val="none" w:sz="0" w:space="0" w:color="auto"/>
              </w:divBdr>
            </w:div>
          </w:divsChild>
        </w:div>
        <w:div w:id="1118715110">
          <w:marLeft w:val="0"/>
          <w:marRight w:val="0"/>
          <w:marTop w:val="0"/>
          <w:marBottom w:val="0"/>
          <w:divBdr>
            <w:top w:val="none" w:sz="0" w:space="0" w:color="auto"/>
            <w:left w:val="none" w:sz="0" w:space="0" w:color="auto"/>
            <w:bottom w:val="none" w:sz="0" w:space="0" w:color="auto"/>
            <w:right w:val="none" w:sz="0" w:space="0" w:color="auto"/>
          </w:divBdr>
          <w:divsChild>
            <w:div w:id="2093698455">
              <w:marLeft w:val="0"/>
              <w:marRight w:val="0"/>
              <w:marTop w:val="0"/>
              <w:marBottom w:val="0"/>
              <w:divBdr>
                <w:top w:val="none" w:sz="0" w:space="0" w:color="auto"/>
                <w:left w:val="none" w:sz="0" w:space="0" w:color="auto"/>
                <w:bottom w:val="none" w:sz="0" w:space="0" w:color="auto"/>
                <w:right w:val="none" w:sz="0" w:space="0" w:color="auto"/>
              </w:divBdr>
            </w:div>
          </w:divsChild>
        </w:div>
        <w:div w:id="1171408219">
          <w:marLeft w:val="0"/>
          <w:marRight w:val="0"/>
          <w:marTop w:val="0"/>
          <w:marBottom w:val="0"/>
          <w:divBdr>
            <w:top w:val="none" w:sz="0" w:space="0" w:color="auto"/>
            <w:left w:val="none" w:sz="0" w:space="0" w:color="auto"/>
            <w:bottom w:val="none" w:sz="0" w:space="0" w:color="auto"/>
            <w:right w:val="none" w:sz="0" w:space="0" w:color="auto"/>
          </w:divBdr>
          <w:divsChild>
            <w:div w:id="1474520313">
              <w:marLeft w:val="0"/>
              <w:marRight w:val="0"/>
              <w:marTop w:val="0"/>
              <w:marBottom w:val="0"/>
              <w:divBdr>
                <w:top w:val="none" w:sz="0" w:space="0" w:color="auto"/>
                <w:left w:val="none" w:sz="0" w:space="0" w:color="auto"/>
                <w:bottom w:val="none" w:sz="0" w:space="0" w:color="auto"/>
                <w:right w:val="none" w:sz="0" w:space="0" w:color="auto"/>
              </w:divBdr>
            </w:div>
          </w:divsChild>
        </w:div>
        <w:div w:id="74476026">
          <w:marLeft w:val="0"/>
          <w:marRight w:val="0"/>
          <w:marTop w:val="0"/>
          <w:marBottom w:val="0"/>
          <w:divBdr>
            <w:top w:val="none" w:sz="0" w:space="0" w:color="auto"/>
            <w:left w:val="none" w:sz="0" w:space="0" w:color="auto"/>
            <w:bottom w:val="none" w:sz="0" w:space="0" w:color="auto"/>
            <w:right w:val="none" w:sz="0" w:space="0" w:color="auto"/>
          </w:divBdr>
          <w:divsChild>
            <w:div w:id="1596859745">
              <w:marLeft w:val="0"/>
              <w:marRight w:val="0"/>
              <w:marTop w:val="0"/>
              <w:marBottom w:val="0"/>
              <w:divBdr>
                <w:top w:val="none" w:sz="0" w:space="0" w:color="auto"/>
                <w:left w:val="none" w:sz="0" w:space="0" w:color="auto"/>
                <w:bottom w:val="none" w:sz="0" w:space="0" w:color="auto"/>
                <w:right w:val="none" w:sz="0" w:space="0" w:color="auto"/>
              </w:divBdr>
            </w:div>
          </w:divsChild>
        </w:div>
        <w:div w:id="1436365638">
          <w:marLeft w:val="0"/>
          <w:marRight w:val="0"/>
          <w:marTop w:val="0"/>
          <w:marBottom w:val="0"/>
          <w:divBdr>
            <w:top w:val="none" w:sz="0" w:space="0" w:color="auto"/>
            <w:left w:val="none" w:sz="0" w:space="0" w:color="auto"/>
            <w:bottom w:val="none" w:sz="0" w:space="0" w:color="auto"/>
            <w:right w:val="none" w:sz="0" w:space="0" w:color="auto"/>
          </w:divBdr>
          <w:divsChild>
            <w:div w:id="1394235697">
              <w:marLeft w:val="0"/>
              <w:marRight w:val="0"/>
              <w:marTop w:val="0"/>
              <w:marBottom w:val="0"/>
              <w:divBdr>
                <w:top w:val="none" w:sz="0" w:space="0" w:color="auto"/>
                <w:left w:val="none" w:sz="0" w:space="0" w:color="auto"/>
                <w:bottom w:val="none" w:sz="0" w:space="0" w:color="auto"/>
                <w:right w:val="none" w:sz="0" w:space="0" w:color="auto"/>
              </w:divBdr>
            </w:div>
          </w:divsChild>
        </w:div>
        <w:div w:id="1095056696">
          <w:marLeft w:val="0"/>
          <w:marRight w:val="0"/>
          <w:marTop w:val="0"/>
          <w:marBottom w:val="0"/>
          <w:divBdr>
            <w:top w:val="none" w:sz="0" w:space="0" w:color="auto"/>
            <w:left w:val="none" w:sz="0" w:space="0" w:color="auto"/>
            <w:bottom w:val="none" w:sz="0" w:space="0" w:color="auto"/>
            <w:right w:val="none" w:sz="0" w:space="0" w:color="auto"/>
          </w:divBdr>
          <w:divsChild>
            <w:div w:id="697656248">
              <w:marLeft w:val="0"/>
              <w:marRight w:val="0"/>
              <w:marTop w:val="0"/>
              <w:marBottom w:val="0"/>
              <w:divBdr>
                <w:top w:val="none" w:sz="0" w:space="0" w:color="auto"/>
                <w:left w:val="none" w:sz="0" w:space="0" w:color="auto"/>
                <w:bottom w:val="none" w:sz="0" w:space="0" w:color="auto"/>
                <w:right w:val="none" w:sz="0" w:space="0" w:color="auto"/>
              </w:divBdr>
            </w:div>
          </w:divsChild>
        </w:div>
        <w:div w:id="832329878">
          <w:marLeft w:val="0"/>
          <w:marRight w:val="0"/>
          <w:marTop w:val="0"/>
          <w:marBottom w:val="0"/>
          <w:divBdr>
            <w:top w:val="none" w:sz="0" w:space="0" w:color="auto"/>
            <w:left w:val="none" w:sz="0" w:space="0" w:color="auto"/>
            <w:bottom w:val="none" w:sz="0" w:space="0" w:color="auto"/>
            <w:right w:val="none" w:sz="0" w:space="0" w:color="auto"/>
          </w:divBdr>
          <w:divsChild>
            <w:div w:id="618923997">
              <w:marLeft w:val="0"/>
              <w:marRight w:val="0"/>
              <w:marTop w:val="0"/>
              <w:marBottom w:val="0"/>
              <w:divBdr>
                <w:top w:val="none" w:sz="0" w:space="0" w:color="auto"/>
                <w:left w:val="none" w:sz="0" w:space="0" w:color="auto"/>
                <w:bottom w:val="none" w:sz="0" w:space="0" w:color="auto"/>
                <w:right w:val="none" w:sz="0" w:space="0" w:color="auto"/>
              </w:divBdr>
            </w:div>
          </w:divsChild>
        </w:div>
        <w:div w:id="1943413168">
          <w:marLeft w:val="0"/>
          <w:marRight w:val="0"/>
          <w:marTop w:val="0"/>
          <w:marBottom w:val="0"/>
          <w:divBdr>
            <w:top w:val="none" w:sz="0" w:space="0" w:color="auto"/>
            <w:left w:val="none" w:sz="0" w:space="0" w:color="auto"/>
            <w:bottom w:val="none" w:sz="0" w:space="0" w:color="auto"/>
            <w:right w:val="none" w:sz="0" w:space="0" w:color="auto"/>
          </w:divBdr>
          <w:divsChild>
            <w:div w:id="111829182">
              <w:marLeft w:val="0"/>
              <w:marRight w:val="0"/>
              <w:marTop w:val="0"/>
              <w:marBottom w:val="0"/>
              <w:divBdr>
                <w:top w:val="none" w:sz="0" w:space="0" w:color="auto"/>
                <w:left w:val="none" w:sz="0" w:space="0" w:color="auto"/>
                <w:bottom w:val="none" w:sz="0" w:space="0" w:color="auto"/>
                <w:right w:val="none" w:sz="0" w:space="0" w:color="auto"/>
              </w:divBdr>
            </w:div>
          </w:divsChild>
        </w:div>
        <w:div w:id="2105413766">
          <w:marLeft w:val="0"/>
          <w:marRight w:val="0"/>
          <w:marTop w:val="0"/>
          <w:marBottom w:val="0"/>
          <w:divBdr>
            <w:top w:val="none" w:sz="0" w:space="0" w:color="auto"/>
            <w:left w:val="none" w:sz="0" w:space="0" w:color="auto"/>
            <w:bottom w:val="none" w:sz="0" w:space="0" w:color="auto"/>
            <w:right w:val="none" w:sz="0" w:space="0" w:color="auto"/>
          </w:divBdr>
          <w:divsChild>
            <w:div w:id="1905993640">
              <w:marLeft w:val="0"/>
              <w:marRight w:val="0"/>
              <w:marTop w:val="0"/>
              <w:marBottom w:val="0"/>
              <w:divBdr>
                <w:top w:val="none" w:sz="0" w:space="0" w:color="auto"/>
                <w:left w:val="none" w:sz="0" w:space="0" w:color="auto"/>
                <w:bottom w:val="none" w:sz="0" w:space="0" w:color="auto"/>
                <w:right w:val="none" w:sz="0" w:space="0" w:color="auto"/>
              </w:divBdr>
            </w:div>
          </w:divsChild>
        </w:div>
        <w:div w:id="1365134479">
          <w:marLeft w:val="0"/>
          <w:marRight w:val="0"/>
          <w:marTop w:val="0"/>
          <w:marBottom w:val="0"/>
          <w:divBdr>
            <w:top w:val="none" w:sz="0" w:space="0" w:color="auto"/>
            <w:left w:val="none" w:sz="0" w:space="0" w:color="auto"/>
            <w:bottom w:val="none" w:sz="0" w:space="0" w:color="auto"/>
            <w:right w:val="none" w:sz="0" w:space="0" w:color="auto"/>
          </w:divBdr>
          <w:divsChild>
            <w:div w:id="2087725695">
              <w:marLeft w:val="0"/>
              <w:marRight w:val="0"/>
              <w:marTop w:val="0"/>
              <w:marBottom w:val="0"/>
              <w:divBdr>
                <w:top w:val="none" w:sz="0" w:space="0" w:color="auto"/>
                <w:left w:val="none" w:sz="0" w:space="0" w:color="auto"/>
                <w:bottom w:val="none" w:sz="0" w:space="0" w:color="auto"/>
                <w:right w:val="none" w:sz="0" w:space="0" w:color="auto"/>
              </w:divBdr>
            </w:div>
          </w:divsChild>
        </w:div>
        <w:div w:id="91243353">
          <w:marLeft w:val="0"/>
          <w:marRight w:val="0"/>
          <w:marTop w:val="0"/>
          <w:marBottom w:val="0"/>
          <w:divBdr>
            <w:top w:val="none" w:sz="0" w:space="0" w:color="auto"/>
            <w:left w:val="none" w:sz="0" w:space="0" w:color="auto"/>
            <w:bottom w:val="none" w:sz="0" w:space="0" w:color="auto"/>
            <w:right w:val="none" w:sz="0" w:space="0" w:color="auto"/>
          </w:divBdr>
          <w:divsChild>
            <w:div w:id="767042309">
              <w:marLeft w:val="0"/>
              <w:marRight w:val="0"/>
              <w:marTop w:val="0"/>
              <w:marBottom w:val="0"/>
              <w:divBdr>
                <w:top w:val="none" w:sz="0" w:space="0" w:color="auto"/>
                <w:left w:val="none" w:sz="0" w:space="0" w:color="auto"/>
                <w:bottom w:val="none" w:sz="0" w:space="0" w:color="auto"/>
                <w:right w:val="none" w:sz="0" w:space="0" w:color="auto"/>
              </w:divBdr>
            </w:div>
          </w:divsChild>
        </w:div>
        <w:div w:id="1708410117">
          <w:marLeft w:val="0"/>
          <w:marRight w:val="0"/>
          <w:marTop w:val="0"/>
          <w:marBottom w:val="0"/>
          <w:divBdr>
            <w:top w:val="none" w:sz="0" w:space="0" w:color="auto"/>
            <w:left w:val="none" w:sz="0" w:space="0" w:color="auto"/>
            <w:bottom w:val="none" w:sz="0" w:space="0" w:color="auto"/>
            <w:right w:val="none" w:sz="0" w:space="0" w:color="auto"/>
          </w:divBdr>
          <w:divsChild>
            <w:div w:id="939339782">
              <w:marLeft w:val="0"/>
              <w:marRight w:val="0"/>
              <w:marTop w:val="0"/>
              <w:marBottom w:val="0"/>
              <w:divBdr>
                <w:top w:val="none" w:sz="0" w:space="0" w:color="auto"/>
                <w:left w:val="none" w:sz="0" w:space="0" w:color="auto"/>
                <w:bottom w:val="none" w:sz="0" w:space="0" w:color="auto"/>
                <w:right w:val="none" w:sz="0" w:space="0" w:color="auto"/>
              </w:divBdr>
            </w:div>
          </w:divsChild>
        </w:div>
        <w:div w:id="975062647">
          <w:marLeft w:val="0"/>
          <w:marRight w:val="0"/>
          <w:marTop w:val="0"/>
          <w:marBottom w:val="0"/>
          <w:divBdr>
            <w:top w:val="none" w:sz="0" w:space="0" w:color="auto"/>
            <w:left w:val="none" w:sz="0" w:space="0" w:color="auto"/>
            <w:bottom w:val="none" w:sz="0" w:space="0" w:color="auto"/>
            <w:right w:val="none" w:sz="0" w:space="0" w:color="auto"/>
          </w:divBdr>
          <w:divsChild>
            <w:div w:id="2102949314">
              <w:marLeft w:val="0"/>
              <w:marRight w:val="0"/>
              <w:marTop w:val="0"/>
              <w:marBottom w:val="0"/>
              <w:divBdr>
                <w:top w:val="none" w:sz="0" w:space="0" w:color="auto"/>
                <w:left w:val="none" w:sz="0" w:space="0" w:color="auto"/>
                <w:bottom w:val="none" w:sz="0" w:space="0" w:color="auto"/>
                <w:right w:val="none" w:sz="0" w:space="0" w:color="auto"/>
              </w:divBdr>
            </w:div>
          </w:divsChild>
        </w:div>
        <w:div w:id="2126803934">
          <w:marLeft w:val="0"/>
          <w:marRight w:val="0"/>
          <w:marTop w:val="0"/>
          <w:marBottom w:val="0"/>
          <w:divBdr>
            <w:top w:val="none" w:sz="0" w:space="0" w:color="auto"/>
            <w:left w:val="none" w:sz="0" w:space="0" w:color="auto"/>
            <w:bottom w:val="none" w:sz="0" w:space="0" w:color="auto"/>
            <w:right w:val="none" w:sz="0" w:space="0" w:color="auto"/>
          </w:divBdr>
          <w:divsChild>
            <w:div w:id="1512328864">
              <w:marLeft w:val="0"/>
              <w:marRight w:val="0"/>
              <w:marTop w:val="0"/>
              <w:marBottom w:val="0"/>
              <w:divBdr>
                <w:top w:val="none" w:sz="0" w:space="0" w:color="auto"/>
                <w:left w:val="none" w:sz="0" w:space="0" w:color="auto"/>
                <w:bottom w:val="none" w:sz="0" w:space="0" w:color="auto"/>
                <w:right w:val="none" w:sz="0" w:space="0" w:color="auto"/>
              </w:divBdr>
            </w:div>
          </w:divsChild>
        </w:div>
        <w:div w:id="1022247649">
          <w:marLeft w:val="0"/>
          <w:marRight w:val="0"/>
          <w:marTop w:val="0"/>
          <w:marBottom w:val="0"/>
          <w:divBdr>
            <w:top w:val="none" w:sz="0" w:space="0" w:color="auto"/>
            <w:left w:val="none" w:sz="0" w:space="0" w:color="auto"/>
            <w:bottom w:val="none" w:sz="0" w:space="0" w:color="auto"/>
            <w:right w:val="none" w:sz="0" w:space="0" w:color="auto"/>
          </w:divBdr>
          <w:divsChild>
            <w:div w:id="1163547946">
              <w:marLeft w:val="0"/>
              <w:marRight w:val="0"/>
              <w:marTop w:val="0"/>
              <w:marBottom w:val="0"/>
              <w:divBdr>
                <w:top w:val="none" w:sz="0" w:space="0" w:color="auto"/>
                <w:left w:val="none" w:sz="0" w:space="0" w:color="auto"/>
                <w:bottom w:val="none" w:sz="0" w:space="0" w:color="auto"/>
                <w:right w:val="none" w:sz="0" w:space="0" w:color="auto"/>
              </w:divBdr>
            </w:div>
          </w:divsChild>
        </w:div>
        <w:div w:id="264505831">
          <w:marLeft w:val="0"/>
          <w:marRight w:val="0"/>
          <w:marTop w:val="0"/>
          <w:marBottom w:val="0"/>
          <w:divBdr>
            <w:top w:val="none" w:sz="0" w:space="0" w:color="auto"/>
            <w:left w:val="none" w:sz="0" w:space="0" w:color="auto"/>
            <w:bottom w:val="none" w:sz="0" w:space="0" w:color="auto"/>
            <w:right w:val="none" w:sz="0" w:space="0" w:color="auto"/>
          </w:divBdr>
          <w:divsChild>
            <w:div w:id="1601253229">
              <w:marLeft w:val="0"/>
              <w:marRight w:val="0"/>
              <w:marTop w:val="0"/>
              <w:marBottom w:val="0"/>
              <w:divBdr>
                <w:top w:val="none" w:sz="0" w:space="0" w:color="auto"/>
                <w:left w:val="none" w:sz="0" w:space="0" w:color="auto"/>
                <w:bottom w:val="none" w:sz="0" w:space="0" w:color="auto"/>
                <w:right w:val="none" w:sz="0" w:space="0" w:color="auto"/>
              </w:divBdr>
            </w:div>
          </w:divsChild>
        </w:div>
        <w:div w:id="864713074">
          <w:marLeft w:val="0"/>
          <w:marRight w:val="0"/>
          <w:marTop w:val="0"/>
          <w:marBottom w:val="0"/>
          <w:divBdr>
            <w:top w:val="none" w:sz="0" w:space="0" w:color="auto"/>
            <w:left w:val="none" w:sz="0" w:space="0" w:color="auto"/>
            <w:bottom w:val="none" w:sz="0" w:space="0" w:color="auto"/>
            <w:right w:val="none" w:sz="0" w:space="0" w:color="auto"/>
          </w:divBdr>
          <w:divsChild>
            <w:div w:id="2056419067">
              <w:marLeft w:val="0"/>
              <w:marRight w:val="0"/>
              <w:marTop w:val="0"/>
              <w:marBottom w:val="0"/>
              <w:divBdr>
                <w:top w:val="none" w:sz="0" w:space="0" w:color="auto"/>
                <w:left w:val="none" w:sz="0" w:space="0" w:color="auto"/>
                <w:bottom w:val="none" w:sz="0" w:space="0" w:color="auto"/>
                <w:right w:val="none" w:sz="0" w:space="0" w:color="auto"/>
              </w:divBdr>
            </w:div>
          </w:divsChild>
        </w:div>
        <w:div w:id="2059744550">
          <w:marLeft w:val="0"/>
          <w:marRight w:val="0"/>
          <w:marTop w:val="0"/>
          <w:marBottom w:val="0"/>
          <w:divBdr>
            <w:top w:val="none" w:sz="0" w:space="0" w:color="auto"/>
            <w:left w:val="none" w:sz="0" w:space="0" w:color="auto"/>
            <w:bottom w:val="none" w:sz="0" w:space="0" w:color="auto"/>
            <w:right w:val="none" w:sz="0" w:space="0" w:color="auto"/>
          </w:divBdr>
          <w:divsChild>
            <w:div w:id="847254449">
              <w:marLeft w:val="0"/>
              <w:marRight w:val="0"/>
              <w:marTop w:val="0"/>
              <w:marBottom w:val="0"/>
              <w:divBdr>
                <w:top w:val="none" w:sz="0" w:space="0" w:color="auto"/>
                <w:left w:val="none" w:sz="0" w:space="0" w:color="auto"/>
                <w:bottom w:val="none" w:sz="0" w:space="0" w:color="auto"/>
                <w:right w:val="none" w:sz="0" w:space="0" w:color="auto"/>
              </w:divBdr>
            </w:div>
          </w:divsChild>
        </w:div>
        <w:div w:id="1991246664">
          <w:marLeft w:val="0"/>
          <w:marRight w:val="0"/>
          <w:marTop w:val="0"/>
          <w:marBottom w:val="0"/>
          <w:divBdr>
            <w:top w:val="none" w:sz="0" w:space="0" w:color="auto"/>
            <w:left w:val="none" w:sz="0" w:space="0" w:color="auto"/>
            <w:bottom w:val="none" w:sz="0" w:space="0" w:color="auto"/>
            <w:right w:val="none" w:sz="0" w:space="0" w:color="auto"/>
          </w:divBdr>
          <w:divsChild>
            <w:div w:id="2077623036">
              <w:marLeft w:val="0"/>
              <w:marRight w:val="0"/>
              <w:marTop w:val="0"/>
              <w:marBottom w:val="0"/>
              <w:divBdr>
                <w:top w:val="none" w:sz="0" w:space="0" w:color="auto"/>
                <w:left w:val="none" w:sz="0" w:space="0" w:color="auto"/>
                <w:bottom w:val="none" w:sz="0" w:space="0" w:color="auto"/>
                <w:right w:val="none" w:sz="0" w:space="0" w:color="auto"/>
              </w:divBdr>
            </w:div>
          </w:divsChild>
        </w:div>
        <w:div w:id="146896224">
          <w:marLeft w:val="0"/>
          <w:marRight w:val="0"/>
          <w:marTop w:val="0"/>
          <w:marBottom w:val="0"/>
          <w:divBdr>
            <w:top w:val="none" w:sz="0" w:space="0" w:color="auto"/>
            <w:left w:val="none" w:sz="0" w:space="0" w:color="auto"/>
            <w:bottom w:val="none" w:sz="0" w:space="0" w:color="auto"/>
            <w:right w:val="none" w:sz="0" w:space="0" w:color="auto"/>
          </w:divBdr>
          <w:divsChild>
            <w:div w:id="1488790023">
              <w:marLeft w:val="0"/>
              <w:marRight w:val="0"/>
              <w:marTop w:val="0"/>
              <w:marBottom w:val="0"/>
              <w:divBdr>
                <w:top w:val="none" w:sz="0" w:space="0" w:color="auto"/>
                <w:left w:val="none" w:sz="0" w:space="0" w:color="auto"/>
                <w:bottom w:val="none" w:sz="0" w:space="0" w:color="auto"/>
                <w:right w:val="none" w:sz="0" w:space="0" w:color="auto"/>
              </w:divBdr>
            </w:div>
          </w:divsChild>
        </w:div>
        <w:div w:id="895507994">
          <w:marLeft w:val="0"/>
          <w:marRight w:val="0"/>
          <w:marTop w:val="0"/>
          <w:marBottom w:val="0"/>
          <w:divBdr>
            <w:top w:val="none" w:sz="0" w:space="0" w:color="auto"/>
            <w:left w:val="none" w:sz="0" w:space="0" w:color="auto"/>
            <w:bottom w:val="none" w:sz="0" w:space="0" w:color="auto"/>
            <w:right w:val="none" w:sz="0" w:space="0" w:color="auto"/>
          </w:divBdr>
          <w:divsChild>
            <w:div w:id="116457547">
              <w:marLeft w:val="0"/>
              <w:marRight w:val="0"/>
              <w:marTop w:val="0"/>
              <w:marBottom w:val="0"/>
              <w:divBdr>
                <w:top w:val="none" w:sz="0" w:space="0" w:color="auto"/>
                <w:left w:val="none" w:sz="0" w:space="0" w:color="auto"/>
                <w:bottom w:val="none" w:sz="0" w:space="0" w:color="auto"/>
                <w:right w:val="none" w:sz="0" w:space="0" w:color="auto"/>
              </w:divBdr>
            </w:div>
          </w:divsChild>
        </w:div>
        <w:div w:id="1628849216">
          <w:marLeft w:val="0"/>
          <w:marRight w:val="0"/>
          <w:marTop w:val="0"/>
          <w:marBottom w:val="0"/>
          <w:divBdr>
            <w:top w:val="none" w:sz="0" w:space="0" w:color="auto"/>
            <w:left w:val="none" w:sz="0" w:space="0" w:color="auto"/>
            <w:bottom w:val="none" w:sz="0" w:space="0" w:color="auto"/>
            <w:right w:val="none" w:sz="0" w:space="0" w:color="auto"/>
          </w:divBdr>
          <w:divsChild>
            <w:div w:id="1117725127">
              <w:marLeft w:val="0"/>
              <w:marRight w:val="0"/>
              <w:marTop w:val="0"/>
              <w:marBottom w:val="0"/>
              <w:divBdr>
                <w:top w:val="none" w:sz="0" w:space="0" w:color="auto"/>
                <w:left w:val="none" w:sz="0" w:space="0" w:color="auto"/>
                <w:bottom w:val="none" w:sz="0" w:space="0" w:color="auto"/>
                <w:right w:val="none" w:sz="0" w:space="0" w:color="auto"/>
              </w:divBdr>
            </w:div>
          </w:divsChild>
        </w:div>
        <w:div w:id="1006444905">
          <w:marLeft w:val="0"/>
          <w:marRight w:val="0"/>
          <w:marTop w:val="0"/>
          <w:marBottom w:val="0"/>
          <w:divBdr>
            <w:top w:val="none" w:sz="0" w:space="0" w:color="auto"/>
            <w:left w:val="none" w:sz="0" w:space="0" w:color="auto"/>
            <w:bottom w:val="none" w:sz="0" w:space="0" w:color="auto"/>
            <w:right w:val="none" w:sz="0" w:space="0" w:color="auto"/>
          </w:divBdr>
          <w:divsChild>
            <w:div w:id="1972175887">
              <w:marLeft w:val="0"/>
              <w:marRight w:val="0"/>
              <w:marTop w:val="0"/>
              <w:marBottom w:val="0"/>
              <w:divBdr>
                <w:top w:val="none" w:sz="0" w:space="0" w:color="auto"/>
                <w:left w:val="none" w:sz="0" w:space="0" w:color="auto"/>
                <w:bottom w:val="none" w:sz="0" w:space="0" w:color="auto"/>
                <w:right w:val="none" w:sz="0" w:space="0" w:color="auto"/>
              </w:divBdr>
            </w:div>
          </w:divsChild>
        </w:div>
        <w:div w:id="1154569874">
          <w:marLeft w:val="0"/>
          <w:marRight w:val="0"/>
          <w:marTop w:val="0"/>
          <w:marBottom w:val="0"/>
          <w:divBdr>
            <w:top w:val="none" w:sz="0" w:space="0" w:color="auto"/>
            <w:left w:val="none" w:sz="0" w:space="0" w:color="auto"/>
            <w:bottom w:val="none" w:sz="0" w:space="0" w:color="auto"/>
            <w:right w:val="none" w:sz="0" w:space="0" w:color="auto"/>
          </w:divBdr>
          <w:divsChild>
            <w:div w:id="1451049393">
              <w:marLeft w:val="0"/>
              <w:marRight w:val="0"/>
              <w:marTop w:val="0"/>
              <w:marBottom w:val="0"/>
              <w:divBdr>
                <w:top w:val="none" w:sz="0" w:space="0" w:color="auto"/>
                <w:left w:val="none" w:sz="0" w:space="0" w:color="auto"/>
                <w:bottom w:val="none" w:sz="0" w:space="0" w:color="auto"/>
                <w:right w:val="none" w:sz="0" w:space="0" w:color="auto"/>
              </w:divBdr>
            </w:div>
          </w:divsChild>
        </w:div>
        <w:div w:id="1873837770">
          <w:marLeft w:val="0"/>
          <w:marRight w:val="0"/>
          <w:marTop w:val="0"/>
          <w:marBottom w:val="0"/>
          <w:divBdr>
            <w:top w:val="none" w:sz="0" w:space="0" w:color="auto"/>
            <w:left w:val="none" w:sz="0" w:space="0" w:color="auto"/>
            <w:bottom w:val="none" w:sz="0" w:space="0" w:color="auto"/>
            <w:right w:val="none" w:sz="0" w:space="0" w:color="auto"/>
          </w:divBdr>
          <w:divsChild>
            <w:div w:id="1090003656">
              <w:marLeft w:val="0"/>
              <w:marRight w:val="0"/>
              <w:marTop w:val="0"/>
              <w:marBottom w:val="0"/>
              <w:divBdr>
                <w:top w:val="none" w:sz="0" w:space="0" w:color="auto"/>
                <w:left w:val="none" w:sz="0" w:space="0" w:color="auto"/>
                <w:bottom w:val="none" w:sz="0" w:space="0" w:color="auto"/>
                <w:right w:val="none" w:sz="0" w:space="0" w:color="auto"/>
              </w:divBdr>
            </w:div>
          </w:divsChild>
        </w:div>
        <w:div w:id="1913346506">
          <w:marLeft w:val="0"/>
          <w:marRight w:val="0"/>
          <w:marTop w:val="0"/>
          <w:marBottom w:val="0"/>
          <w:divBdr>
            <w:top w:val="none" w:sz="0" w:space="0" w:color="auto"/>
            <w:left w:val="none" w:sz="0" w:space="0" w:color="auto"/>
            <w:bottom w:val="none" w:sz="0" w:space="0" w:color="auto"/>
            <w:right w:val="none" w:sz="0" w:space="0" w:color="auto"/>
          </w:divBdr>
          <w:divsChild>
            <w:div w:id="862089267">
              <w:marLeft w:val="0"/>
              <w:marRight w:val="0"/>
              <w:marTop w:val="0"/>
              <w:marBottom w:val="0"/>
              <w:divBdr>
                <w:top w:val="none" w:sz="0" w:space="0" w:color="auto"/>
                <w:left w:val="none" w:sz="0" w:space="0" w:color="auto"/>
                <w:bottom w:val="none" w:sz="0" w:space="0" w:color="auto"/>
                <w:right w:val="none" w:sz="0" w:space="0" w:color="auto"/>
              </w:divBdr>
            </w:div>
          </w:divsChild>
        </w:div>
        <w:div w:id="1274090899">
          <w:marLeft w:val="0"/>
          <w:marRight w:val="0"/>
          <w:marTop w:val="0"/>
          <w:marBottom w:val="0"/>
          <w:divBdr>
            <w:top w:val="none" w:sz="0" w:space="0" w:color="auto"/>
            <w:left w:val="none" w:sz="0" w:space="0" w:color="auto"/>
            <w:bottom w:val="none" w:sz="0" w:space="0" w:color="auto"/>
            <w:right w:val="none" w:sz="0" w:space="0" w:color="auto"/>
          </w:divBdr>
          <w:divsChild>
            <w:div w:id="917324923">
              <w:marLeft w:val="0"/>
              <w:marRight w:val="0"/>
              <w:marTop w:val="0"/>
              <w:marBottom w:val="0"/>
              <w:divBdr>
                <w:top w:val="none" w:sz="0" w:space="0" w:color="auto"/>
                <w:left w:val="none" w:sz="0" w:space="0" w:color="auto"/>
                <w:bottom w:val="none" w:sz="0" w:space="0" w:color="auto"/>
                <w:right w:val="none" w:sz="0" w:space="0" w:color="auto"/>
              </w:divBdr>
            </w:div>
          </w:divsChild>
        </w:div>
        <w:div w:id="237830497">
          <w:marLeft w:val="0"/>
          <w:marRight w:val="0"/>
          <w:marTop w:val="0"/>
          <w:marBottom w:val="0"/>
          <w:divBdr>
            <w:top w:val="none" w:sz="0" w:space="0" w:color="auto"/>
            <w:left w:val="none" w:sz="0" w:space="0" w:color="auto"/>
            <w:bottom w:val="none" w:sz="0" w:space="0" w:color="auto"/>
            <w:right w:val="none" w:sz="0" w:space="0" w:color="auto"/>
          </w:divBdr>
          <w:divsChild>
            <w:div w:id="854540983">
              <w:marLeft w:val="0"/>
              <w:marRight w:val="0"/>
              <w:marTop w:val="0"/>
              <w:marBottom w:val="0"/>
              <w:divBdr>
                <w:top w:val="none" w:sz="0" w:space="0" w:color="auto"/>
                <w:left w:val="none" w:sz="0" w:space="0" w:color="auto"/>
                <w:bottom w:val="none" w:sz="0" w:space="0" w:color="auto"/>
                <w:right w:val="none" w:sz="0" w:space="0" w:color="auto"/>
              </w:divBdr>
            </w:div>
          </w:divsChild>
        </w:div>
        <w:div w:id="596643968">
          <w:marLeft w:val="0"/>
          <w:marRight w:val="0"/>
          <w:marTop w:val="0"/>
          <w:marBottom w:val="0"/>
          <w:divBdr>
            <w:top w:val="none" w:sz="0" w:space="0" w:color="auto"/>
            <w:left w:val="none" w:sz="0" w:space="0" w:color="auto"/>
            <w:bottom w:val="none" w:sz="0" w:space="0" w:color="auto"/>
            <w:right w:val="none" w:sz="0" w:space="0" w:color="auto"/>
          </w:divBdr>
          <w:divsChild>
            <w:div w:id="26149272">
              <w:marLeft w:val="0"/>
              <w:marRight w:val="0"/>
              <w:marTop w:val="0"/>
              <w:marBottom w:val="0"/>
              <w:divBdr>
                <w:top w:val="none" w:sz="0" w:space="0" w:color="auto"/>
                <w:left w:val="none" w:sz="0" w:space="0" w:color="auto"/>
                <w:bottom w:val="none" w:sz="0" w:space="0" w:color="auto"/>
                <w:right w:val="none" w:sz="0" w:space="0" w:color="auto"/>
              </w:divBdr>
            </w:div>
          </w:divsChild>
        </w:div>
        <w:div w:id="861480762">
          <w:marLeft w:val="0"/>
          <w:marRight w:val="0"/>
          <w:marTop w:val="0"/>
          <w:marBottom w:val="0"/>
          <w:divBdr>
            <w:top w:val="none" w:sz="0" w:space="0" w:color="auto"/>
            <w:left w:val="none" w:sz="0" w:space="0" w:color="auto"/>
            <w:bottom w:val="none" w:sz="0" w:space="0" w:color="auto"/>
            <w:right w:val="none" w:sz="0" w:space="0" w:color="auto"/>
          </w:divBdr>
          <w:divsChild>
            <w:div w:id="2044867899">
              <w:marLeft w:val="0"/>
              <w:marRight w:val="0"/>
              <w:marTop w:val="0"/>
              <w:marBottom w:val="0"/>
              <w:divBdr>
                <w:top w:val="none" w:sz="0" w:space="0" w:color="auto"/>
                <w:left w:val="none" w:sz="0" w:space="0" w:color="auto"/>
                <w:bottom w:val="none" w:sz="0" w:space="0" w:color="auto"/>
                <w:right w:val="none" w:sz="0" w:space="0" w:color="auto"/>
              </w:divBdr>
            </w:div>
          </w:divsChild>
        </w:div>
        <w:div w:id="1432238171">
          <w:marLeft w:val="0"/>
          <w:marRight w:val="0"/>
          <w:marTop w:val="0"/>
          <w:marBottom w:val="0"/>
          <w:divBdr>
            <w:top w:val="none" w:sz="0" w:space="0" w:color="auto"/>
            <w:left w:val="none" w:sz="0" w:space="0" w:color="auto"/>
            <w:bottom w:val="none" w:sz="0" w:space="0" w:color="auto"/>
            <w:right w:val="none" w:sz="0" w:space="0" w:color="auto"/>
          </w:divBdr>
          <w:divsChild>
            <w:div w:id="1622110832">
              <w:marLeft w:val="0"/>
              <w:marRight w:val="0"/>
              <w:marTop w:val="0"/>
              <w:marBottom w:val="0"/>
              <w:divBdr>
                <w:top w:val="none" w:sz="0" w:space="0" w:color="auto"/>
                <w:left w:val="none" w:sz="0" w:space="0" w:color="auto"/>
                <w:bottom w:val="none" w:sz="0" w:space="0" w:color="auto"/>
                <w:right w:val="none" w:sz="0" w:space="0" w:color="auto"/>
              </w:divBdr>
            </w:div>
          </w:divsChild>
        </w:div>
        <w:div w:id="1471358515">
          <w:marLeft w:val="0"/>
          <w:marRight w:val="0"/>
          <w:marTop w:val="0"/>
          <w:marBottom w:val="0"/>
          <w:divBdr>
            <w:top w:val="none" w:sz="0" w:space="0" w:color="auto"/>
            <w:left w:val="none" w:sz="0" w:space="0" w:color="auto"/>
            <w:bottom w:val="none" w:sz="0" w:space="0" w:color="auto"/>
            <w:right w:val="none" w:sz="0" w:space="0" w:color="auto"/>
          </w:divBdr>
          <w:divsChild>
            <w:div w:id="388725888">
              <w:marLeft w:val="0"/>
              <w:marRight w:val="0"/>
              <w:marTop w:val="0"/>
              <w:marBottom w:val="0"/>
              <w:divBdr>
                <w:top w:val="none" w:sz="0" w:space="0" w:color="auto"/>
                <w:left w:val="none" w:sz="0" w:space="0" w:color="auto"/>
                <w:bottom w:val="none" w:sz="0" w:space="0" w:color="auto"/>
                <w:right w:val="none" w:sz="0" w:space="0" w:color="auto"/>
              </w:divBdr>
            </w:div>
          </w:divsChild>
        </w:div>
        <w:div w:id="1031614891">
          <w:marLeft w:val="0"/>
          <w:marRight w:val="0"/>
          <w:marTop w:val="0"/>
          <w:marBottom w:val="0"/>
          <w:divBdr>
            <w:top w:val="none" w:sz="0" w:space="0" w:color="auto"/>
            <w:left w:val="none" w:sz="0" w:space="0" w:color="auto"/>
            <w:bottom w:val="none" w:sz="0" w:space="0" w:color="auto"/>
            <w:right w:val="none" w:sz="0" w:space="0" w:color="auto"/>
          </w:divBdr>
          <w:divsChild>
            <w:div w:id="150756023">
              <w:marLeft w:val="0"/>
              <w:marRight w:val="0"/>
              <w:marTop w:val="0"/>
              <w:marBottom w:val="0"/>
              <w:divBdr>
                <w:top w:val="none" w:sz="0" w:space="0" w:color="auto"/>
                <w:left w:val="none" w:sz="0" w:space="0" w:color="auto"/>
                <w:bottom w:val="none" w:sz="0" w:space="0" w:color="auto"/>
                <w:right w:val="none" w:sz="0" w:space="0" w:color="auto"/>
              </w:divBdr>
            </w:div>
          </w:divsChild>
        </w:div>
        <w:div w:id="1133870308">
          <w:marLeft w:val="0"/>
          <w:marRight w:val="0"/>
          <w:marTop w:val="0"/>
          <w:marBottom w:val="0"/>
          <w:divBdr>
            <w:top w:val="none" w:sz="0" w:space="0" w:color="auto"/>
            <w:left w:val="none" w:sz="0" w:space="0" w:color="auto"/>
            <w:bottom w:val="none" w:sz="0" w:space="0" w:color="auto"/>
            <w:right w:val="none" w:sz="0" w:space="0" w:color="auto"/>
          </w:divBdr>
          <w:divsChild>
            <w:div w:id="327440579">
              <w:marLeft w:val="0"/>
              <w:marRight w:val="0"/>
              <w:marTop w:val="0"/>
              <w:marBottom w:val="0"/>
              <w:divBdr>
                <w:top w:val="none" w:sz="0" w:space="0" w:color="auto"/>
                <w:left w:val="none" w:sz="0" w:space="0" w:color="auto"/>
                <w:bottom w:val="none" w:sz="0" w:space="0" w:color="auto"/>
                <w:right w:val="none" w:sz="0" w:space="0" w:color="auto"/>
              </w:divBdr>
            </w:div>
          </w:divsChild>
        </w:div>
        <w:div w:id="1258563847">
          <w:marLeft w:val="0"/>
          <w:marRight w:val="0"/>
          <w:marTop w:val="0"/>
          <w:marBottom w:val="0"/>
          <w:divBdr>
            <w:top w:val="none" w:sz="0" w:space="0" w:color="auto"/>
            <w:left w:val="none" w:sz="0" w:space="0" w:color="auto"/>
            <w:bottom w:val="none" w:sz="0" w:space="0" w:color="auto"/>
            <w:right w:val="none" w:sz="0" w:space="0" w:color="auto"/>
          </w:divBdr>
          <w:divsChild>
            <w:div w:id="1514221296">
              <w:marLeft w:val="0"/>
              <w:marRight w:val="0"/>
              <w:marTop w:val="0"/>
              <w:marBottom w:val="0"/>
              <w:divBdr>
                <w:top w:val="none" w:sz="0" w:space="0" w:color="auto"/>
                <w:left w:val="none" w:sz="0" w:space="0" w:color="auto"/>
                <w:bottom w:val="none" w:sz="0" w:space="0" w:color="auto"/>
                <w:right w:val="none" w:sz="0" w:space="0" w:color="auto"/>
              </w:divBdr>
            </w:div>
          </w:divsChild>
        </w:div>
        <w:div w:id="1271006699">
          <w:marLeft w:val="0"/>
          <w:marRight w:val="0"/>
          <w:marTop w:val="0"/>
          <w:marBottom w:val="0"/>
          <w:divBdr>
            <w:top w:val="none" w:sz="0" w:space="0" w:color="auto"/>
            <w:left w:val="none" w:sz="0" w:space="0" w:color="auto"/>
            <w:bottom w:val="none" w:sz="0" w:space="0" w:color="auto"/>
            <w:right w:val="none" w:sz="0" w:space="0" w:color="auto"/>
          </w:divBdr>
          <w:divsChild>
            <w:div w:id="305940997">
              <w:marLeft w:val="0"/>
              <w:marRight w:val="0"/>
              <w:marTop w:val="0"/>
              <w:marBottom w:val="0"/>
              <w:divBdr>
                <w:top w:val="none" w:sz="0" w:space="0" w:color="auto"/>
                <w:left w:val="none" w:sz="0" w:space="0" w:color="auto"/>
                <w:bottom w:val="none" w:sz="0" w:space="0" w:color="auto"/>
                <w:right w:val="none" w:sz="0" w:space="0" w:color="auto"/>
              </w:divBdr>
            </w:div>
          </w:divsChild>
        </w:div>
        <w:div w:id="1142425359">
          <w:marLeft w:val="0"/>
          <w:marRight w:val="0"/>
          <w:marTop w:val="0"/>
          <w:marBottom w:val="0"/>
          <w:divBdr>
            <w:top w:val="none" w:sz="0" w:space="0" w:color="auto"/>
            <w:left w:val="none" w:sz="0" w:space="0" w:color="auto"/>
            <w:bottom w:val="none" w:sz="0" w:space="0" w:color="auto"/>
            <w:right w:val="none" w:sz="0" w:space="0" w:color="auto"/>
          </w:divBdr>
          <w:divsChild>
            <w:div w:id="337738372">
              <w:marLeft w:val="0"/>
              <w:marRight w:val="0"/>
              <w:marTop w:val="0"/>
              <w:marBottom w:val="0"/>
              <w:divBdr>
                <w:top w:val="none" w:sz="0" w:space="0" w:color="auto"/>
                <w:left w:val="none" w:sz="0" w:space="0" w:color="auto"/>
                <w:bottom w:val="none" w:sz="0" w:space="0" w:color="auto"/>
                <w:right w:val="none" w:sz="0" w:space="0" w:color="auto"/>
              </w:divBdr>
            </w:div>
          </w:divsChild>
        </w:div>
        <w:div w:id="454907613">
          <w:marLeft w:val="0"/>
          <w:marRight w:val="0"/>
          <w:marTop w:val="0"/>
          <w:marBottom w:val="0"/>
          <w:divBdr>
            <w:top w:val="none" w:sz="0" w:space="0" w:color="auto"/>
            <w:left w:val="none" w:sz="0" w:space="0" w:color="auto"/>
            <w:bottom w:val="none" w:sz="0" w:space="0" w:color="auto"/>
            <w:right w:val="none" w:sz="0" w:space="0" w:color="auto"/>
          </w:divBdr>
          <w:divsChild>
            <w:div w:id="1581066003">
              <w:marLeft w:val="0"/>
              <w:marRight w:val="0"/>
              <w:marTop w:val="0"/>
              <w:marBottom w:val="0"/>
              <w:divBdr>
                <w:top w:val="none" w:sz="0" w:space="0" w:color="auto"/>
                <w:left w:val="none" w:sz="0" w:space="0" w:color="auto"/>
                <w:bottom w:val="none" w:sz="0" w:space="0" w:color="auto"/>
                <w:right w:val="none" w:sz="0" w:space="0" w:color="auto"/>
              </w:divBdr>
            </w:div>
          </w:divsChild>
        </w:div>
        <w:div w:id="1579823287">
          <w:marLeft w:val="0"/>
          <w:marRight w:val="0"/>
          <w:marTop w:val="0"/>
          <w:marBottom w:val="0"/>
          <w:divBdr>
            <w:top w:val="none" w:sz="0" w:space="0" w:color="auto"/>
            <w:left w:val="none" w:sz="0" w:space="0" w:color="auto"/>
            <w:bottom w:val="none" w:sz="0" w:space="0" w:color="auto"/>
            <w:right w:val="none" w:sz="0" w:space="0" w:color="auto"/>
          </w:divBdr>
          <w:divsChild>
            <w:div w:id="1827697217">
              <w:marLeft w:val="0"/>
              <w:marRight w:val="0"/>
              <w:marTop w:val="0"/>
              <w:marBottom w:val="0"/>
              <w:divBdr>
                <w:top w:val="none" w:sz="0" w:space="0" w:color="auto"/>
                <w:left w:val="none" w:sz="0" w:space="0" w:color="auto"/>
                <w:bottom w:val="none" w:sz="0" w:space="0" w:color="auto"/>
                <w:right w:val="none" w:sz="0" w:space="0" w:color="auto"/>
              </w:divBdr>
            </w:div>
          </w:divsChild>
        </w:div>
        <w:div w:id="2082169026">
          <w:marLeft w:val="0"/>
          <w:marRight w:val="0"/>
          <w:marTop w:val="0"/>
          <w:marBottom w:val="0"/>
          <w:divBdr>
            <w:top w:val="none" w:sz="0" w:space="0" w:color="auto"/>
            <w:left w:val="none" w:sz="0" w:space="0" w:color="auto"/>
            <w:bottom w:val="none" w:sz="0" w:space="0" w:color="auto"/>
            <w:right w:val="none" w:sz="0" w:space="0" w:color="auto"/>
          </w:divBdr>
          <w:divsChild>
            <w:div w:id="1824002830">
              <w:marLeft w:val="0"/>
              <w:marRight w:val="0"/>
              <w:marTop w:val="0"/>
              <w:marBottom w:val="0"/>
              <w:divBdr>
                <w:top w:val="none" w:sz="0" w:space="0" w:color="auto"/>
                <w:left w:val="none" w:sz="0" w:space="0" w:color="auto"/>
                <w:bottom w:val="none" w:sz="0" w:space="0" w:color="auto"/>
                <w:right w:val="none" w:sz="0" w:space="0" w:color="auto"/>
              </w:divBdr>
            </w:div>
          </w:divsChild>
        </w:div>
        <w:div w:id="1908370676">
          <w:marLeft w:val="0"/>
          <w:marRight w:val="0"/>
          <w:marTop w:val="0"/>
          <w:marBottom w:val="0"/>
          <w:divBdr>
            <w:top w:val="none" w:sz="0" w:space="0" w:color="auto"/>
            <w:left w:val="none" w:sz="0" w:space="0" w:color="auto"/>
            <w:bottom w:val="none" w:sz="0" w:space="0" w:color="auto"/>
            <w:right w:val="none" w:sz="0" w:space="0" w:color="auto"/>
          </w:divBdr>
          <w:divsChild>
            <w:div w:id="455177774">
              <w:marLeft w:val="0"/>
              <w:marRight w:val="0"/>
              <w:marTop w:val="0"/>
              <w:marBottom w:val="0"/>
              <w:divBdr>
                <w:top w:val="none" w:sz="0" w:space="0" w:color="auto"/>
                <w:left w:val="none" w:sz="0" w:space="0" w:color="auto"/>
                <w:bottom w:val="none" w:sz="0" w:space="0" w:color="auto"/>
                <w:right w:val="none" w:sz="0" w:space="0" w:color="auto"/>
              </w:divBdr>
            </w:div>
          </w:divsChild>
        </w:div>
        <w:div w:id="1186213012">
          <w:marLeft w:val="0"/>
          <w:marRight w:val="0"/>
          <w:marTop w:val="0"/>
          <w:marBottom w:val="0"/>
          <w:divBdr>
            <w:top w:val="none" w:sz="0" w:space="0" w:color="auto"/>
            <w:left w:val="none" w:sz="0" w:space="0" w:color="auto"/>
            <w:bottom w:val="none" w:sz="0" w:space="0" w:color="auto"/>
            <w:right w:val="none" w:sz="0" w:space="0" w:color="auto"/>
          </w:divBdr>
          <w:divsChild>
            <w:div w:id="2050569215">
              <w:marLeft w:val="0"/>
              <w:marRight w:val="0"/>
              <w:marTop w:val="0"/>
              <w:marBottom w:val="0"/>
              <w:divBdr>
                <w:top w:val="none" w:sz="0" w:space="0" w:color="auto"/>
                <w:left w:val="none" w:sz="0" w:space="0" w:color="auto"/>
                <w:bottom w:val="none" w:sz="0" w:space="0" w:color="auto"/>
                <w:right w:val="none" w:sz="0" w:space="0" w:color="auto"/>
              </w:divBdr>
            </w:div>
          </w:divsChild>
        </w:div>
        <w:div w:id="403527108">
          <w:marLeft w:val="0"/>
          <w:marRight w:val="0"/>
          <w:marTop w:val="0"/>
          <w:marBottom w:val="0"/>
          <w:divBdr>
            <w:top w:val="none" w:sz="0" w:space="0" w:color="auto"/>
            <w:left w:val="none" w:sz="0" w:space="0" w:color="auto"/>
            <w:bottom w:val="none" w:sz="0" w:space="0" w:color="auto"/>
            <w:right w:val="none" w:sz="0" w:space="0" w:color="auto"/>
          </w:divBdr>
          <w:divsChild>
            <w:div w:id="1122069012">
              <w:marLeft w:val="0"/>
              <w:marRight w:val="0"/>
              <w:marTop w:val="0"/>
              <w:marBottom w:val="0"/>
              <w:divBdr>
                <w:top w:val="none" w:sz="0" w:space="0" w:color="auto"/>
                <w:left w:val="none" w:sz="0" w:space="0" w:color="auto"/>
                <w:bottom w:val="none" w:sz="0" w:space="0" w:color="auto"/>
                <w:right w:val="none" w:sz="0" w:space="0" w:color="auto"/>
              </w:divBdr>
            </w:div>
          </w:divsChild>
        </w:div>
        <w:div w:id="1822384460">
          <w:marLeft w:val="0"/>
          <w:marRight w:val="0"/>
          <w:marTop w:val="0"/>
          <w:marBottom w:val="0"/>
          <w:divBdr>
            <w:top w:val="none" w:sz="0" w:space="0" w:color="auto"/>
            <w:left w:val="none" w:sz="0" w:space="0" w:color="auto"/>
            <w:bottom w:val="none" w:sz="0" w:space="0" w:color="auto"/>
            <w:right w:val="none" w:sz="0" w:space="0" w:color="auto"/>
          </w:divBdr>
          <w:divsChild>
            <w:div w:id="1486049158">
              <w:marLeft w:val="0"/>
              <w:marRight w:val="0"/>
              <w:marTop w:val="0"/>
              <w:marBottom w:val="0"/>
              <w:divBdr>
                <w:top w:val="none" w:sz="0" w:space="0" w:color="auto"/>
                <w:left w:val="none" w:sz="0" w:space="0" w:color="auto"/>
                <w:bottom w:val="none" w:sz="0" w:space="0" w:color="auto"/>
                <w:right w:val="none" w:sz="0" w:space="0" w:color="auto"/>
              </w:divBdr>
            </w:div>
          </w:divsChild>
        </w:div>
        <w:div w:id="716976372">
          <w:marLeft w:val="0"/>
          <w:marRight w:val="0"/>
          <w:marTop w:val="0"/>
          <w:marBottom w:val="0"/>
          <w:divBdr>
            <w:top w:val="none" w:sz="0" w:space="0" w:color="auto"/>
            <w:left w:val="none" w:sz="0" w:space="0" w:color="auto"/>
            <w:bottom w:val="none" w:sz="0" w:space="0" w:color="auto"/>
            <w:right w:val="none" w:sz="0" w:space="0" w:color="auto"/>
          </w:divBdr>
          <w:divsChild>
            <w:div w:id="1445811517">
              <w:marLeft w:val="0"/>
              <w:marRight w:val="0"/>
              <w:marTop w:val="0"/>
              <w:marBottom w:val="0"/>
              <w:divBdr>
                <w:top w:val="none" w:sz="0" w:space="0" w:color="auto"/>
                <w:left w:val="none" w:sz="0" w:space="0" w:color="auto"/>
                <w:bottom w:val="none" w:sz="0" w:space="0" w:color="auto"/>
                <w:right w:val="none" w:sz="0" w:space="0" w:color="auto"/>
              </w:divBdr>
            </w:div>
          </w:divsChild>
        </w:div>
        <w:div w:id="1446389345">
          <w:marLeft w:val="0"/>
          <w:marRight w:val="0"/>
          <w:marTop w:val="0"/>
          <w:marBottom w:val="0"/>
          <w:divBdr>
            <w:top w:val="none" w:sz="0" w:space="0" w:color="auto"/>
            <w:left w:val="none" w:sz="0" w:space="0" w:color="auto"/>
            <w:bottom w:val="none" w:sz="0" w:space="0" w:color="auto"/>
            <w:right w:val="none" w:sz="0" w:space="0" w:color="auto"/>
          </w:divBdr>
          <w:divsChild>
            <w:div w:id="625165329">
              <w:marLeft w:val="0"/>
              <w:marRight w:val="0"/>
              <w:marTop w:val="0"/>
              <w:marBottom w:val="0"/>
              <w:divBdr>
                <w:top w:val="none" w:sz="0" w:space="0" w:color="auto"/>
                <w:left w:val="none" w:sz="0" w:space="0" w:color="auto"/>
                <w:bottom w:val="none" w:sz="0" w:space="0" w:color="auto"/>
                <w:right w:val="none" w:sz="0" w:space="0" w:color="auto"/>
              </w:divBdr>
            </w:div>
          </w:divsChild>
        </w:div>
        <w:div w:id="1520582985">
          <w:marLeft w:val="0"/>
          <w:marRight w:val="0"/>
          <w:marTop w:val="0"/>
          <w:marBottom w:val="0"/>
          <w:divBdr>
            <w:top w:val="none" w:sz="0" w:space="0" w:color="auto"/>
            <w:left w:val="none" w:sz="0" w:space="0" w:color="auto"/>
            <w:bottom w:val="none" w:sz="0" w:space="0" w:color="auto"/>
            <w:right w:val="none" w:sz="0" w:space="0" w:color="auto"/>
          </w:divBdr>
          <w:divsChild>
            <w:div w:id="1997415028">
              <w:marLeft w:val="0"/>
              <w:marRight w:val="0"/>
              <w:marTop w:val="0"/>
              <w:marBottom w:val="0"/>
              <w:divBdr>
                <w:top w:val="none" w:sz="0" w:space="0" w:color="auto"/>
                <w:left w:val="none" w:sz="0" w:space="0" w:color="auto"/>
                <w:bottom w:val="none" w:sz="0" w:space="0" w:color="auto"/>
                <w:right w:val="none" w:sz="0" w:space="0" w:color="auto"/>
              </w:divBdr>
            </w:div>
          </w:divsChild>
        </w:div>
        <w:div w:id="1710228079">
          <w:marLeft w:val="0"/>
          <w:marRight w:val="0"/>
          <w:marTop w:val="0"/>
          <w:marBottom w:val="0"/>
          <w:divBdr>
            <w:top w:val="none" w:sz="0" w:space="0" w:color="auto"/>
            <w:left w:val="none" w:sz="0" w:space="0" w:color="auto"/>
            <w:bottom w:val="none" w:sz="0" w:space="0" w:color="auto"/>
            <w:right w:val="none" w:sz="0" w:space="0" w:color="auto"/>
          </w:divBdr>
          <w:divsChild>
            <w:div w:id="660813313">
              <w:marLeft w:val="0"/>
              <w:marRight w:val="0"/>
              <w:marTop w:val="0"/>
              <w:marBottom w:val="0"/>
              <w:divBdr>
                <w:top w:val="none" w:sz="0" w:space="0" w:color="auto"/>
                <w:left w:val="none" w:sz="0" w:space="0" w:color="auto"/>
                <w:bottom w:val="none" w:sz="0" w:space="0" w:color="auto"/>
                <w:right w:val="none" w:sz="0" w:space="0" w:color="auto"/>
              </w:divBdr>
            </w:div>
          </w:divsChild>
        </w:div>
        <w:div w:id="1845128049">
          <w:marLeft w:val="0"/>
          <w:marRight w:val="0"/>
          <w:marTop w:val="0"/>
          <w:marBottom w:val="0"/>
          <w:divBdr>
            <w:top w:val="none" w:sz="0" w:space="0" w:color="auto"/>
            <w:left w:val="none" w:sz="0" w:space="0" w:color="auto"/>
            <w:bottom w:val="none" w:sz="0" w:space="0" w:color="auto"/>
            <w:right w:val="none" w:sz="0" w:space="0" w:color="auto"/>
          </w:divBdr>
          <w:divsChild>
            <w:div w:id="1910967356">
              <w:marLeft w:val="0"/>
              <w:marRight w:val="0"/>
              <w:marTop w:val="0"/>
              <w:marBottom w:val="0"/>
              <w:divBdr>
                <w:top w:val="none" w:sz="0" w:space="0" w:color="auto"/>
                <w:left w:val="none" w:sz="0" w:space="0" w:color="auto"/>
                <w:bottom w:val="none" w:sz="0" w:space="0" w:color="auto"/>
                <w:right w:val="none" w:sz="0" w:space="0" w:color="auto"/>
              </w:divBdr>
            </w:div>
          </w:divsChild>
        </w:div>
        <w:div w:id="1378972046">
          <w:marLeft w:val="0"/>
          <w:marRight w:val="0"/>
          <w:marTop w:val="0"/>
          <w:marBottom w:val="0"/>
          <w:divBdr>
            <w:top w:val="none" w:sz="0" w:space="0" w:color="auto"/>
            <w:left w:val="none" w:sz="0" w:space="0" w:color="auto"/>
            <w:bottom w:val="none" w:sz="0" w:space="0" w:color="auto"/>
            <w:right w:val="none" w:sz="0" w:space="0" w:color="auto"/>
          </w:divBdr>
          <w:divsChild>
            <w:div w:id="1913543879">
              <w:marLeft w:val="0"/>
              <w:marRight w:val="0"/>
              <w:marTop w:val="0"/>
              <w:marBottom w:val="0"/>
              <w:divBdr>
                <w:top w:val="none" w:sz="0" w:space="0" w:color="auto"/>
                <w:left w:val="none" w:sz="0" w:space="0" w:color="auto"/>
                <w:bottom w:val="none" w:sz="0" w:space="0" w:color="auto"/>
                <w:right w:val="none" w:sz="0" w:space="0" w:color="auto"/>
              </w:divBdr>
            </w:div>
          </w:divsChild>
        </w:div>
        <w:div w:id="2129811846">
          <w:marLeft w:val="0"/>
          <w:marRight w:val="0"/>
          <w:marTop w:val="0"/>
          <w:marBottom w:val="0"/>
          <w:divBdr>
            <w:top w:val="none" w:sz="0" w:space="0" w:color="auto"/>
            <w:left w:val="none" w:sz="0" w:space="0" w:color="auto"/>
            <w:bottom w:val="none" w:sz="0" w:space="0" w:color="auto"/>
            <w:right w:val="none" w:sz="0" w:space="0" w:color="auto"/>
          </w:divBdr>
          <w:divsChild>
            <w:div w:id="72431957">
              <w:marLeft w:val="0"/>
              <w:marRight w:val="0"/>
              <w:marTop w:val="0"/>
              <w:marBottom w:val="0"/>
              <w:divBdr>
                <w:top w:val="none" w:sz="0" w:space="0" w:color="auto"/>
                <w:left w:val="none" w:sz="0" w:space="0" w:color="auto"/>
                <w:bottom w:val="none" w:sz="0" w:space="0" w:color="auto"/>
                <w:right w:val="none" w:sz="0" w:space="0" w:color="auto"/>
              </w:divBdr>
            </w:div>
          </w:divsChild>
        </w:div>
        <w:div w:id="2041860597">
          <w:marLeft w:val="0"/>
          <w:marRight w:val="0"/>
          <w:marTop w:val="0"/>
          <w:marBottom w:val="0"/>
          <w:divBdr>
            <w:top w:val="none" w:sz="0" w:space="0" w:color="auto"/>
            <w:left w:val="none" w:sz="0" w:space="0" w:color="auto"/>
            <w:bottom w:val="none" w:sz="0" w:space="0" w:color="auto"/>
            <w:right w:val="none" w:sz="0" w:space="0" w:color="auto"/>
          </w:divBdr>
          <w:divsChild>
            <w:div w:id="199325974">
              <w:marLeft w:val="0"/>
              <w:marRight w:val="0"/>
              <w:marTop w:val="0"/>
              <w:marBottom w:val="0"/>
              <w:divBdr>
                <w:top w:val="none" w:sz="0" w:space="0" w:color="auto"/>
                <w:left w:val="none" w:sz="0" w:space="0" w:color="auto"/>
                <w:bottom w:val="none" w:sz="0" w:space="0" w:color="auto"/>
                <w:right w:val="none" w:sz="0" w:space="0" w:color="auto"/>
              </w:divBdr>
            </w:div>
          </w:divsChild>
        </w:div>
        <w:div w:id="1168600125">
          <w:marLeft w:val="0"/>
          <w:marRight w:val="0"/>
          <w:marTop w:val="0"/>
          <w:marBottom w:val="0"/>
          <w:divBdr>
            <w:top w:val="none" w:sz="0" w:space="0" w:color="auto"/>
            <w:left w:val="none" w:sz="0" w:space="0" w:color="auto"/>
            <w:bottom w:val="none" w:sz="0" w:space="0" w:color="auto"/>
            <w:right w:val="none" w:sz="0" w:space="0" w:color="auto"/>
          </w:divBdr>
          <w:divsChild>
            <w:div w:id="1133906573">
              <w:marLeft w:val="0"/>
              <w:marRight w:val="0"/>
              <w:marTop w:val="0"/>
              <w:marBottom w:val="0"/>
              <w:divBdr>
                <w:top w:val="none" w:sz="0" w:space="0" w:color="auto"/>
                <w:left w:val="none" w:sz="0" w:space="0" w:color="auto"/>
                <w:bottom w:val="none" w:sz="0" w:space="0" w:color="auto"/>
                <w:right w:val="none" w:sz="0" w:space="0" w:color="auto"/>
              </w:divBdr>
            </w:div>
          </w:divsChild>
        </w:div>
        <w:div w:id="2073964901">
          <w:marLeft w:val="0"/>
          <w:marRight w:val="0"/>
          <w:marTop w:val="0"/>
          <w:marBottom w:val="0"/>
          <w:divBdr>
            <w:top w:val="none" w:sz="0" w:space="0" w:color="auto"/>
            <w:left w:val="none" w:sz="0" w:space="0" w:color="auto"/>
            <w:bottom w:val="none" w:sz="0" w:space="0" w:color="auto"/>
            <w:right w:val="none" w:sz="0" w:space="0" w:color="auto"/>
          </w:divBdr>
          <w:divsChild>
            <w:div w:id="2050059088">
              <w:marLeft w:val="0"/>
              <w:marRight w:val="0"/>
              <w:marTop w:val="0"/>
              <w:marBottom w:val="0"/>
              <w:divBdr>
                <w:top w:val="none" w:sz="0" w:space="0" w:color="auto"/>
                <w:left w:val="none" w:sz="0" w:space="0" w:color="auto"/>
                <w:bottom w:val="none" w:sz="0" w:space="0" w:color="auto"/>
                <w:right w:val="none" w:sz="0" w:space="0" w:color="auto"/>
              </w:divBdr>
            </w:div>
          </w:divsChild>
        </w:div>
        <w:div w:id="1779912584">
          <w:marLeft w:val="0"/>
          <w:marRight w:val="0"/>
          <w:marTop w:val="0"/>
          <w:marBottom w:val="0"/>
          <w:divBdr>
            <w:top w:val="none" w:sz="0" w:space="0" w:color="auto"/>
            <w:left w:val="none" w:sz="0" w:space="0" w:color="auto"/>
            <w:bottom w:val="none" w:sz="0" w:space="0" w:color="auto"/>
            <w:right w:val="none" w:sz="0" w:space="0" w:color="auto"/>
          </w:divBdr>
          <w:divsChild>
            <w:div w:id="2124028712">
              <w:marLeft w:val="0"/>
              <w:marRight w:val="0"/>
              <w:marTop w:val="0"/>
              <w:marBottom w:val="0"/>
              <w:divBdr>
                <w:top w:val="none" w:sz="0" w:space="0" w:color="auto"/>
                <w:left w:val="none" w:sz="0" w:space="0" w:color="auto"/>
                <w:bottom w:val="none" w:sz="0" w:space="0" w:color="auto"/>
                <w:right w:val="none" w:sz="0" w:space="0" w:color="auto"/>
              </w:divBdr>
            </w:div>
          </w:divsChild>
        </w:div>
        <w:div w:id="2093306842">
          <w:marLeft w:val="0"/>
          <w:marRight w:val="0"/>
          <w:marTop w:val="0"/>
          <w:marBottom w:val="0"/>
          <w:divBdr>
            <w:top w:val="none" w:sz="0" w:space="0" w:color="auto"/>
            <w:left w:val="none" w:sz="0" w:space="0" w:color="auto"/>
            <w:bottom w:val="none" w:sz="0" w:space="0" w:color="auto"/>
            <w:right w:val="none" w:sz="0" w:space="0" w:color="auto"/>
          </w:divBdr>
          <w:divsChild>
            <w:div w:id="792093883">
              <w:marLeft w:val="0"/>
              <w:marRight w:val="0"/>
              <w:marTop w:val="0"/>
              <w:marBottom w:val="0"/>
              <w:divBdr>
                <w:top w:val="none" w:sz="0" w:space="0" w:color="auto"/>
                <w:left w:val="none" w:sz="0" w:space="0" w:color="auto"/>
                <w:bottom w:val="none" w:sz="0" w:space="0" w:color="auto"/>
                <w:right w:val="none" w:sz="0" w:space="0" w:color="auto"/>
              </w:divBdr>
            </w:div>
          </w:divsChild>
        </w:div>
        <w:div w:id="147940722">
          <w:marLeft w:val="0"/>
          <w:marRight w:val="0"/>
          <w:marTop w:val="0"/>
          <w:marBottom w:val="0"/>
          <w:divBdr>
            <w:top w:val="none" w:sz="0" w:space="0" w:color="auto"/>
            <w:left w:val="none" w:sz="0" w:space="0" w:color="auto"/>
            <w:bottom w:val="none" w:sz="0" w:space="0" w:color="auto"/>
            <w:right w:val="none" w:sz="0" w:space="0" w:color="auto"/>
          </w:divBdr>
          <w:divsChild>
            <w:div w:id="1793553016">
              <w:marLeft w:val="0"/>
              <w:marRight w:val="0"/>
              <w:marTop w:val="0"/>
              <w:marBottom w:val="0"/>
              <w:divBdr>
                <w:top w:val="none" w:sz="0" w:space="0" w:color="auto"/>
                <w:left w:val="none" w:sz="0" w:space="0" w:color="auto"/>
                <w:bottom w:val="none" w:sz="0" w:space="0" w:color="auto"/>
                <w:right w:val="none" w:sz="0" w:space="0" w:color="auto"/>
              </w:divBdr>
            </w:div>
          </w:divsChild>
        </w:div>
        <w:div w:id="1802382649">
          <w:marLeft w:val="0"/>
          <w:marRight w:val="0"/>
          <w:marTop w:val="0"/>
          <w:marBottom w:val="0"/>
          <w:divBdr>
            <w:top w:val="none" w:sz="0" w:space="0" w:color="auto"/>
            <w:left w:val="none" w:sz="0" w:space="0" w:color="auto"/>
            <w:bottom w:val="none" w:sz="0" w:space="0" w:color="auto"/>
            <w:right w:val="none" w:sz="0" w:space="0" w:color="auto"/>
          </w:divBdr>
          <w:divsChild>
            <w:div w:id="1693068444">
              <w:marLeft w:val="0"/>
              <w:marRight w:val="0"/>
              <w:marTop w:val="0"/>
              <w:marBottom w:val="0"/>
              <w:divBdr>
                <w:top w:val="none" w:sz="0" w:space="0" w:color="auto"/>
                <w:left w:val="none" w:sz="0" w:space="0" w:color="auto"/>
                <w:bottom w:val="none" w:sz="0" w:space="0" w:color="auto"/>
                <w:right w:val="none" w:sz="0" w:space="0" w:color="auto"/>
              </w:divBdr>
            </w:div>
          </w:divsChild>
        </w:div>
        <w:div w:id="1642155050">
          <w:marLeft w:val="0"/>
          <w:marRight w:val="0"/>
          <w:marTop w:val="0"/>
          <w:marBottom w:val="0"/>
          <w:divBdr>
            <w:top w:val="none" w:sz="0" w:space="0" w:color="auto"/>
            <w:left w:val="none" w:sz="0" w:space="0" w:color="auto"/>
            <w:bottom w:val="none" w:sz="0" w:space="0" w:color="auto"/>
            <w:right w:val="none" w:sz="0" w:space="0" w:color="auto"/>
          </w:divBdr>
          <w:divsChild>
            <w:div w:id="1940681008">
              <w:marLeft w:val="0"/>
              <w:marRight w:val="0"/>
              <w:marTop w:val="0"/>
              <w:marBottom w:val="0"/>
              <w:divBdr>
                <w:top w:val="none" w:sz="0" w:space="0" w:color="auto"/>
                <w:left w:val="none" w:sz="0" w:space="0" w:color="auto"/>
                <w:bottom w:val="none" w:sz="0" w:space="0" w:color="auto"/>
                <w:right w:val="none" w:sz="0" w:space="0" w:color="auto"/>
              </w:divBdr>
            </w:div>
          </w:divsChild>
        </w:div>
        <w:div w:id="1986229107">
          <w:marLeft w:val="0"/>
          <w:marRight w:val="0"/>
          <w:marTop w:val="0"/>
          <w:marBottom w:val="0"/>
          <w:divBdr>
            <w:top w:val="none" w:sz="0" w:space="0" w:color="auto"/>
            <w:left w:val="none" w:sz="0" w:space="0" w:color="auto"/>
            <w:bottom w:val="none" w:sz="0" w:space="0" w:color="auto"/>
            <w:right w:val="none" w:sz="0" w:space="0" w:color="auto"/>
          </w:divBdr>
          <w:divsChild>
            <w:div w:id="334068130">
              <w:marLeft w:val="0"/>
              <w:marRight w:val="0"/>
              <w:marTop w:val="0"/>
              <w:marBottom w:val="0"/>
              <w:divBdr>
                <w:top w:val="none" w:sz="0" w:space="0" w:color="auto"/>
                <w:left w:val="none" w:sz="0" w:space="0" w:color="auto"/>
                <w:bottom w:val="none" w:sz="0" w:space="0" w:color="auto"/>
                <w:right w:val="none" w:sz="0" w:space="0" w:color="auto"/>
              </w:divBdr>
            </w:div>
          </w:divsChild>
        </w:div>
        <w:div w:id="45490884">
          <w:marLeft w:val="0"/>
          <w:marRight w:val="0"/>
          <w:marTop w:val="0"/>
          <w:marBottom w:val="0"/>
          <w:divBdr>
            <w:top w:val="none" w:sz="0" w:space="0" w:color="auto"/>
            <w:left w:val="none" w:sz="0" w:space="0" w:color="auto"/>
            <w:bottom w:val="none" w:sz="0" w:space="0" w:color="auto"/>
            <w:right w:val="none" w:sz="0" w:space="0" w:color="auto"/>
          </w:divBdr>
          <w:divsChild>
            <w:div w:id="710495721">
              <w:marLeft w:val="0"/>
              <w:marRight w:val="0"/>
              <w:marTop w:val="0"/>
              <w:marBottom w:val="0"/>
              <w:divBdr>
                <w:top w:val="none" w:sz="0" w:space="0" w:color="auto"/>
                <w:left w:val="none" w:sz="0" w:space="0" w:color="auto"/>
                <w:bottom w:val="none" w:sz="0" w:space="0" w:color="auto"/>
                <w:right w:val="none" w:sz="0" w:space="0" w:color="auto"/>
              </w:divBdr>
            </w:div>
          </w:divsChild>
        </w:div>
        <w:div w:id="1325668126">
          <w:marLeft w:val="0"/>
          <w:marRight w:val="0"/>
          <w:marTop w:val="0"/>
          <w:marBottom w:val="0"/>
          <w:divBdr>
            <w:top w:val="none" w:sz="0" w:space="0" w:color="auto"/>
            <w:left w:val="none" w:sz="0" w:space="0" w:color="auto"/>
            <w:bottom w:val="none" w:sz="0" w:space="0" w:color="auto"/>
            <w:right w:val="none" w:sz="0" w:space="0" w:color="auto"/>
          </w:divBdr>
          <w:divsChild>
            <w:div w:id="113864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5757">
      <w:bodyDiv w:val="1"/>
      <w:marLeft w:val="0"/>
      <w:marRight w:val="0"/>
      <w:marTop w:val="0"/>
      <w:marBottom w:val="0"/>
      <w:divBdr>
        <w:top w:val="none" w:sz="0" w:space="0" w:color="auto"/>
        <w:left w:val="none" w:sz="0" w:space="0" w:color="auto"/>
        <w:bottom w:val="none" w:sz="0" w:space="0" w:color="auto"/>
        <w:right w:val="none" w:sz="0" w:space="0" w:color="auto"/>
      </w:divBdr>
      <w:divsChild>
        <w:div w:id="4791268">
          <w:marLeft w:val="0"/>
          <w:marRight w:val="0"/>
          <w:marTop w:val="0"/>
          <w:marBottom w:val="0"/>
          <w:divBdr>
            <w:top w:val="none" w:sz="0" w:space="0" w:color="auto"/>
            <w:left w:val="none" w:sz="0" w:space="0" w:color="auto"/>
            <w:bottom w:val="none" w:sz="0" w:space="0" w:color="auto"/>
            <w:right w:val="none" w:sz="0" w:space="0" w:color="auto"/>
          </w:divBdr>
        </w:div>
        <w:div w:id="1096170782">
          <w:marLeft w:val="0"/>
          <w:marRight w:val="0"/>
          <w:marTop w:val="0"/>
          <w:marBottom w:val="0"/>
          <w:divBdr>
            <w:top w:val="none" w:sz="0" w:space="0" w:color="auto"/>
            <w:left w:val="none" w:sz="0" w:space="0" w:color="auto"/>
            <w:bottom w:val="none" w:sz="0" w:space="0" w:color="auto"/>
            <w:right w:val="none" w:sz="0" w:space="0" w:color="auto"/>
          </w:divBdr>
          <w:divsChild>
            <w:div w:id="729304214">
              <w:marLeft w:val="0"/>
              <w:marRight w:val="0"/>
              <w:marTop w:val="30"/>
              <w:marBottom w:val="30"/>
              <w:divBdr>
                <w:top w:val="none" w:sz="0" w:space="0" w:color="auto"/>
                <w:left w:val="none" w:sz="0" w:space="0" w:color="auto"/>
                <w:bottom w:val="none" w:sz="0" w:space="0" w:color="auto"/>
                <w:right w:val="none" w:sz="0" w:space="0" w:color="auto"/>
              </w:divBdr>
              <w:divsChild>
                <w:div w:id="674724706">
                  <w:marLeft w:val="0"/>
                  <w:marRight w:val="0"/>
                  <w:marTop w:val="0"/>
                  <w:marBottom w:val="0"/>
                  <w:divBdr>
                    <w:top w:val="none" w:sz="0" w:space="0" w:color="auto"/>
                    <w:left w:val="none" w:sz="0" w:space="0" w:color="auto"/>
                    <w:bottom w:val="none" w:sz="0" w:space="0" w:color="auto"/>
                    <w:right w:val="none" w:sz="0" w:space="0" w:color="auto"/>
                  </w:divBdr>
                  <w:divsChild>
                    <w:div w:id="138422179">
                      <w:marLeft w:val="0"/>
                      <w:marRight w:val="0"/>
                      <w:marTop w:val="0"/>
                      <w:marBottom w:val="0"/>
                      <w:divBdr>
                        <w:top w:val="none" w:sz="0" w:space="0" w:color="auto"/>
                        <w:left w:val="none" w:sz="0" w:space="0" w:color="auto"/>
                        <w:bottom w:val="none" w:sz="0" w:space="0" w:color="auto"/>
                        <w:right w:val="none" w:sz="0" w:space="0" w:color="auto"/>
                      </w:divBdr>
                    </w:div>
                  </w:divsChild>
                </w:div>
                <w:div w:id="1212031839">
                  <w:marLeft w:val="0"/>
                  <w:marRight w:val="0"/>
                  <w:marTop w:val="0"/>
                  <w:marBottom w:val="0"/>
                  <w:divBdr>
                    <w:top w:val="none" w:sz="0" w:space="0" w:color="auto"/>
                    <w:left w:val="none" w:sz="0" w:space="0" w:color="auto"/>
                    <w:bottom w:val="none" w:sz="0" w:space="0" w:color="auto"/>
                    <w:right w:val="none" w:sz="0" w:space="0" w:color="auto"/>
                  </w:divBdr>
                  <w:divsChild>
                    <w:div w:id="226847196">
                      <w:marLeft w:val="0"/>
                      <w:marRight w:val="0"/>
                      <w:marTop w:val="0"/>
                      <w:marBottom w:val="0"/>
                      <w:divBdr>
                        <w:top w:val="none" w:sz="0" w:space="0" w:color="auto"/>
                        <w:left w:val="none" w:sz="0" w:space="0" w:color="auto"/>
                        <w:bottom w:val="none" w:sz="0" w:space="0" w:color="auto"/>
                        <w:right w:val="none" w:sz="0" w:space="0" w:color="auto"/>
                      </w:divBdr>
                    </w:div>
                  </w:divsChild>
                </w:div>
                <w:div w:id="1476795914">
                  <w:marLeft w:val="0"/>
                  <w:marRight w:val="0"/>
                  <w:marTop w:val="0"/>
                  <w:marBottom w:val="0"/>
                  <w:divBdr>
                    <w:top w:val="none" w:sz="0" w:space="0" w:color="auto"/>
                    <w:left w:val="none" w:sz="0" w:space="0" w:color="auto"/>
                    <w:bottom w:val="none" w:sz="0" w:space="0" w:color="auto"/>
                    <w:right w:val="none" w:sz="0" w:space="0" w:color="auto"/>
                  </w:divBdr>
                  <w:divsChild>
                    <w:div w:id="235750320">
                      <w:marLeft w:val="0"/>
                      <w:marRight w:val="0"/>
                      <w:marTop w:val="0"/>
                      <w:marBottom w:val="0"/>
                      <w:divBdr>
                        <w:top w:val="none" w:sz="0" w:space="0" w:color="auto"/>
                        <w:left w:val="none" w:sz="0" w:space="0" w:color="auto"/>
                        <w:bottom w:val="none" w:sz="0" w:space="0" w:color="auto"/>
                        <w:right w:val="none" w:sz="0" w:space="0" w:color="auto"/>
                      </w:divBdr>
                    </w:div>
                  </w:divsChild>
                </w:div>
                <w:div w:id="220796072">
                  <w:marLeft w:val="0"/>
                  <w:marRight w:val="0"/>
                  <w:marTop w:val="0"/>
                  <w:marBottom w:val="0"/>
                  <w:divBdr>
                    <w:top w:val="none" w:sz="0" w:space="0" w:color="auto"/>
                    <w:left w:val="none" w:sz="0" w:space="0" w:color="auto"/>
                    <w:bottom w:val="none" w:sz="0" w:space="0" w:color="auto"/>
                    <w:right w:val="none" w:sz="0" w:space="0" w:color="auto"/>
                  </w:divBdr>
                  <w:divsChild>
                    <w:div w:id="2106802951">
                      <w:marLeft w:val="0"/>
                      <w:marRight w:val="0"/>
                      <w:marTop w:val="0"/>
                      <w:marBottom w:val="0"/>
                      <w:divBdr>
                        <w:top w:val="none" w:sz="0" w:space="0" w:color="auto"/>
                        <w:left w:val="none" w:sz="0" w:space="0" w:color="auto"/>
                        <w:bottom w:val="none" w:sz="0" w:space="0" w:color="auto"/>
                        <w:right w:val="none" w:sz="0" w:space="0" w:color="auto"/>
                      </w:divBdr>
                    </w:div>
                  </w:divsChild>
                </w:div>
                <w:div w:id="1255552339">
                  <w:marLeft w:val="0"/>
                  <w:marRight w:val="0"/>
                  <w:marTop w:val="0"/>
                  <w:marBottom w:val="0"/>
                  <w:divBdr>
                    <w:top w:val="none" w:sz="0" w:space="0" w:color="auto"/>
                    <w:left w:val="none" w:sz="0" w:space="0" w:color="auto"/>
                    <w:bottom w:val="none" w:sz="0" w:space="0" w:color="auto"/>
                    <w:right w:val="none" w:sz="0" w:space="0" w:color="auto"/>
                  </w:divBdr>
                  <w:divsChild>
                    <w:div w:id="286087576">
                      <w:marLeft w:val="0"/>
                      <w:marRight w:val="0"/>
                      <w:marTop w:val="0"/>
                      <w:marBottom w:val="0"/>
                      <w:divBdr>
                        <w:top w:val="none" w:sz="0" w:space="0" w:color="auto"/>
                        <w:left w:val="none" w:sz="0" w:space="0" w:color="auto"/>
                        <w:bottom w:val="none" w:sz="0" w:space="0" w:color="auto"/>
                        <w:right w:val="none" w:sz="0" w:space="0" w:color="auto"/>
                      </w:divBdr>
                    </w:div>
                  </w:divsChild>
                </w:div>
                <w:div w:id="611011906">
                  <w:marLeft w:val="0"/>
                  <w:marRight w:val="0"/>
                  <w:marTop w:val="0"/>
                  <w:marBottom w:val="0"/>
                  <w:divBdr>
                    <w:top w:val="none" w:sz="0" w:space="0" w:color="auto"/>
                    <w:left w:val="none" w:sz="0" w:space="0" w:color="auto"/>
                    <w:bottom w:val="none" w:sz="0" w:space="0" w:color="auto"/>
                    <w:right w:val="none" w:sz="0" w:space="0" w:color="auto"/>
                  </w:divBdr>
                  <w:divsChild>
                    <w:div w:id="1194030159">
                      <w:marLeft w:val="0"/>
                      <w:marRight w:val="0"/>
                      <w:marTop w:val="0"/>
                      <w:marBottom w:val="0"/>
                      <w:divBdr>
                        <w:top w:val="none" w:sz="0" w:space="0" w:color="auto"/>
                        <w:left w:val="none" w:sz="0" w:space="0" w:color="auto"/>
                        <w:bottom w:val="none" w:sz="0" w:space="0" w:color="auto"/>
                        <w:right w:val="none" w:sz="0" w:space="0" w:color="auto"/>
                      </w:divBdr>
                    </w:div>
                  </w:divsChild>
                </w:div>
                <w:div w:id="484050376">
                  <w:marLeft w:val="0"/>
                  <w:marRight w:val="0"/>
                  <w:marTop w:val="0"/>
                  <w:marBottom w:val="0"/>
                  <w:divBdr>
                    <w:top w:val="none" w:sz="0" w:space="0" w:color="auto"/>
                    <w:left w:val="none" w:sz="0" w:space="0" w:color="auto"/>
                    <w:bottom w:val="none" w:sz="0" w:space="0" w:color="auto"/>
                    <w:right w:val="none" w:sz="0" w:space="0" w:color="auto"/>
                  </w:divBdr>
                  <w:divsChild>
                    <w:div w:id="214244108">
                      <w:marLeft w:val="0"/>
                      <w:marRight w:val="0"/>
                      <w:marTop w:val="0"/>
                      <w:marBottom w:val="0"/>
                      <w:divBdr>
                        <w:top w:val="none" w:sz="0" w:space="0" w:color="auto"/>
                        <w:left w:val="none" w:sz="0" w:space="0" w:color="auto"/>
                        <w:bottom w:val="none" w:sz="0" w:space="0" w:color="auto"/>
                        <w:right w:val="none" w:sz="0" w:space="0" w:color="auto"/>
                      </w:divBdr>
                    </w:div>
                  </w:divsChild>
                </w:div>
                <w:div w:id="486560419">
                  <w:marLeft w:val="0"/>
                  <w:marRight w:val="0"/>
                  <w:marTop w:val="0"/>
                  <w:marBottom w:val="0"/>
                  <w:divBdr>
                    <w:top w:val="none" w:sz="0" w:space="0" w:color="auto"/>
                    <w:left w:val="none" w:sz="0" w:space="0" w:color="auto"/>
                    <w:bottom w:val="none" w:sz="0" w:space="0" w:color="auto"/>
                    <w:right w:val="none" w:sz="0" w:space="0" w:color="auto"/>
                  </w:divBdr>
                  <w:divsChild>
                    <w:div w:id="1558471241">
                      <w:marLeft w:val="0"/>
                      <w:marRight w:val="0"/>
                      <w:marTop w:val="0"/>
                      <w:marBottom w:val="0"/>
                      <w:divBdr>
                        <w:top w:val="none" w:sz="0" w:space="0" w:color="auto"/>
                        <w:left w:val="none" w:sz="0" w:space="0" w:color="auto"/>
                        <w:bottom w:val="none" w:sz="0" w:space="0" w:color="auto"/>
                        <w:right w:val="none" w:sz="0" w:space="0" w:color="auto"/>
                      </w:divBdr>
                    </w:div>
                  </w:divsChild>
                </w:div>
                <w:div w:id="1457989768">
                  <w:marLeft w:val="0"/>
                  <w:marRight w:val="0"/>
                  <w:marTop w:val="0"/>
                  <w:marBottom w:val="0"/>
                  <w:divBdr>
                    <w:top w:val="none" w:sz="0" w:space="0" w:color="auto"/>
                    <w:left w:val="none" w:sz="0" w:space="0" w:color="auto"/>
                    <w:bottom w:val="none" w:sz="0" w:space="0" w:color="auto"/>
                    <w:right w:val="none" w:sz="0" w:space="0" w:color="auto"/>
                  </w:divBdr>
                  <w:divsChild>
                    <w:div w:id="1203596575">
                      <w:marLeft w:val="0"/>
                      <w:marRight w:val="0"/>
                      <w:marTop w:val="0"/>
                      <w:marBottom w:val="0"/>
                      <w:divBdr>
                        <w:top w:val="none" w:sz="0" w:space="0" w:color="auto"/>
                        <w:left w:val="none" w:sz="0" w:space="0" w:color="auto"/>
                        <w:bottom w:val="none" w:sz="0" w:space="0" w:color="auto"/>
                        <w:right w:val="none" w:sz="0" w:space="0" w:color="auto"/>
                      </w:divBdr>
                    </w:div>
                  </w:divsChild>
                </w:div>
                <w:div w:id="247427793">
                  <w:marLeft w:val="0"/>
                  <w:marRight w:val="0"/>
                  <w:marTop w:val="0"/>
                  <w:marBottom w:val="0"/>
                  <w:divBdr>
                    <w:top w:val="none" w:sz="0" w:space="0" w:color="auto"/>
                    <w:left w:val="none" w:sz="0" w:space="0" w:color="auto"/>
                    <w:bottom w:val="none" w:sz="0" w:space="0" w:color="auto"/>
                    <w:right w:val="none" w:sz="0" w:space="0" w:color="auto"/>
                  </w:divBdr>
                  <w:divsChild>
                    <w:div w:id="201601251">
                      <w:marLeft w:val="0"/>
                      <w:marRight w:val="0"/>
                      <w:marTop w:val="0"/>
                      <w:marBottom w:val="0"/>
                      <w:divBdr>
                        <w:top w:val="none" w:sz="0" w:space="0" w:color="auto"/>
                        <w:left w:val="none" w:sz="0" w:space="0" w:color="auto"/>
                        <w:bottom w:val="none" w:sz="0" w:space="0" w:color="auto"/>
                        <w:right w:val="none" w:sz="0" w:space="0" w:color="auto"/>
                      </w:divBdr>
                    </w:div>
                  </w:divsChild>
                </w:div>
                <w:div w:id="654069011">
                  <w:marLeft w:val="0"/>
                  <w:marRight w:val="0"/>
                  <w:marTop w:val="0"/>
                  <w:marBottom w:val="0"/>
                  <w:divBdr>
                    <w:top w:val="none" w:sz="0" w:space="0" w:color="auto"/>
                    <w:left w:val="none" w:sz="0" w:space="0" w:color="auto"/>
                    <w:bottom w:val="none" w:sz="0" w:space="0" w:color="auto"/>
                    <w:right w:val="none" w:sz="0" w:space="0" w:color="auto"/>
                  </w:divBdr>
                  <w:divsChild>
                    <w:div w:id="1756658764">
                      <w:marLeft w:val="0"/>
                      <w:marRight w:val="0"/>
                      <w:marTop w:val="0"/>
                      <w:marBottom w:val="0"/>
                      <w:divBdr>
                        <w:top w:val="none" w:sz="0" w:space="0" w:color="auto"/>
                        <w:left w:val="none" w:sz="0" w:space="0" w:color="auto"/>
                        <w:bottom w:val="none" w:sz="0" w:space="0" w:color="auto"/>
                        <w:right w:val="none" w:sz="0" w:space="0" w:color="auto"/>
                      </w:divBdr>
                    </w:div>
                  </w:divsChild>
                </w:div>
                <w:div w:id="1059402088">
                  <w:marLeft w:val="0"/>
                  <w:marRight w:val="0"/>
                  <w:marTop w:val="0"/>
                  <w:marBottom w:val="0"/>
                  <w:divBdr>
                    <w:top w:val="none" w:sz="0" w:space="0" w:color="auto"/>
                    <w:left w:val="none" w:sz="0" w:space="0" w:color="auto"/>
                    <w:bottom w:val="none" w:sz="0" w:space="0" w:color="auto"/>
                    <w:right w:val="none" w:sz="0" w:space="0" w:color="auto"/>
                  </w:divBdr>
                  <w:divsChild>
                    <w:div w:id="57092170">
                      <w:marLeft w:val="0"/>
                      <w:marRight w:val="0"/>
                      <w:marTop w:val="0"/>
                      <w:marBottom w:val="0"/>
                      <w:divBdr>
                        <w:top w:val="none" w:sz="0" w:space="0" w:color="auto"/>
                        <w:left w:val="none" w:sz="0" w:space="0" w:color="auto"/>
                        <w:bottom w:val="none" w:sz="0" w:space="0" w:color="auto"/>
                        <w:right w:val="none" w:sz="0" w:space="0" w:color="auto"/>
                      </w:divBdr>
                    </w:div>
                  </w:divsChild>
                </w:div>
                <w:div w:id="72287122">
                  <w:marLeft w:val="0"/>
                  <w:marRight w:val="0"/>
                  <w:marTop w:val="0"/>
                  <w:marBottom w:val="0"/>
                  <w:divBdr>
                    <w:top w:val="none" w:sz="0" w:space="0" w:color="auto"/>
                    <w:left w:val="none" w:sz="0" w:space="0" w:color="auto"/>
                    <w:bottom w:val="none" w:sz="0" w:space="0" w:color="auto"/>
                    <w:right w:val="none" w:sz="0" w:space="0" w:color="auto"/>
                  </w:divBdr>
                  <w:divsChild>
                    <w:div w:id="101540611">
                      <w:marLeft w:val="0"/>
                      <w:marRight w:val="0"/>
                      <w:marTop w:val="0"/>
                      <w:marBottom w:val="0"/>
                      <w:divBdr>
                        <w:top w:val="none" w:sz="0" w:space="0" w:color="auto"/>
                        <w:left w:val="none" w:sz="0" w:space="0" w:color="auto"/>
                        <w:bottom w:val="none" w:sz="0" w:space="0" w:color="auto"/>
                        <w:right w:val="none" w:sz="0" w:space="0" w:color="auto"/>
                      </w:divBdr>
                    </w:div>
                  </w:divsChild>
                </w:div>
                <w:div w:id="397753272">
                  <w:marLeft w:val="0"/>
                  <w:marRight w:val="0"/>
                  <w:marTop w:val="0"/>
                  <w:marBottom w:val="0"/>
                  <w:divBdr>
                    <w:top w:val="none" w:sz="0" w:space="0" w:color="auto"/>
                    <w:left w:val="none" w:sz="0" w:space="0" w:color="auto"/>
                    <w:bottom w:val="none" w:sz="0" w:space="0" w:color="auto"/>
                    <w:right w:val="none" w:sz="0" w:space="0" w:color="auto"/>
                  </w:divBdr>
                  <w:divsChild>
                    <w:div w:id="2006468487">
                      <w:marLeft w:val="0"/>
                      <w:marRight w:val="0"/>
                      <w:marTop w:val="0"/>
                      <w:marBottom w:val="0"/>
                      <w:divBdr>
                        <w:top w:val="none" w:sz="0" w:space="0" w:color="auto"/>
                        <w:left w:val="none" w:sz="0" w:space="0" w:color="auto"/>
                        <w:bottom w:val="none" w:sz="0" w:space="0" w:color="auto"/>
                        <w:right w:val="none" w:sz="0" w:space="0" w:color="auto"/>
                      </w:divBdr>
                    </w:div>
                    <w:div w:id="630941360">
                      <w:marLeft w:val="0"/>
                      <w:marRight w:val="0"/>
                      <w:marTop w:val="0"/>
                      <w:marBottom w:val="0"/>
                      <w:divBdr>
                        <w:top w:val="none" w:sz="0" w:space="0" w:color="auto"/>
                        <w:left w:val="none" w:sz="0" w:space="0" w:color="auto"/>
                        <w:bottom w:val="none" w:sz="0" w:space="0" w:color="auto"/>
                        <w:right w:val="none" w:sz="0" w:space="0" w:color="auto"/>
                      </w:divBdr>
                    </w:div>
                  </w:divsChild>
                </w:div>
                <w:div w:id="1923757714">
                  <w:marLeft w:val="0"/>
                  <w:marRight w:val="0"/>
                  <w:marTop w:val="0"/>
                  <w:marBottom w:val="0"/>
                  <w:divBdr>
                    <w:top w:val="none" w:sz="0" w:space="0" w:color="auto"/>
                    <w:left w:val="none" w:sz="0" w:space="0" w:color="auto"/>
                    <w:bottom w:val="none" w:sz="0" w:space="0" w:color="auto"/>
                    <w:right w:val="none" w:sz="0" w:space="0" w:color="auto"/>
                  </w:divBdr>
                  <w:divsChild>
                    <w:div w:id="392581455">
                      <w:marLeft w:val="0"/>
                      <w:marRight w:val="0"/>
                      <w:marTop w:val="0"/>
                      <w:marBottom w:val="0"/>
                      <w:divBdr>
                        <w:top w:val="none" w:sz="0" w:space="0" w:color="auto"/>
                        <w:left w:val="none" w:sz="0" w:space="0" w:color="auto"/>
                        <w:bottom w:val="none" w:sz="0" w:space="0" w:color="auto"/>
                        <w:right w:val="none" w:sz="0" w:space="0" w:color="auto"/>
                      </w:divBdr>
                    </w:div>
                  </w:divsChild>
                </w:div>
                <w:div w:id="221672450">
                  <w:marLeft w:val="0"/>
                  <w:marRight w:val="0"/>
                  <w:marTop w:val="0"/>
                  <w:marBottom w:val="0"/>
                  <w:divBdr>
                    <w:top w:val="none" w:sz="0" w:space="0" w:color="auto"/>
                    <w:left w:val="none" w:sz="0" w:space="0" w:color="auto"/>
                    <w:bottom w:val="none" w:sz="0" w:space="0" w:color="auto"/>
                    <w:right w:val="none" w:sz="0" w:space="0" w:color="auto"/>
                  </w:divBdr>
                  <w:divsChild>
                    <w:div w:id="424809550">
                      <w:marLeft w:val="0"/>
                      <w:marRight w:val="0"/>
                      <w:marTop w:val="0"/>
                      <w:marBottom w:val="0"/>
                      <w:divBdr>
                        <w:top w:val="none" w:sz="0" w:space="0" w:color="auto"/>
                        <w:left w:val="none" w:sz="0" w:space="0" w:color="auto"/>
                        <w:bottom w:val="none" w:sz="0" w:space="0" w:color="auto"/>
                        <w:right w:val="none" w:sz="0" w:space="0" w:color="auto"/>
                      </w:divBdr>
                    </w:div>
                  </w:divsChild>
                </w:div>
                <w:div w:id="16855462">
                  <w:marLeft w:val="0"/>
                  <w:marRight w:val="0"/>
                  <w:marTop w:val="0"/>
                  <w:marBottom w:val="0"/>
                  <w:divBdr>
                    <w:top w:val="none" w:sz="0" w:space="0" w:color="auto"/>
                    <w:left w:val="none" w:sz="0" w:space="0" w:color="auto"/>
                    <w:bottom w:val="none" w:sz="0" w:space="0" w:color="auto"/>
                    <w:right w:val="none" w:sz="0" w:space="0" w:color="auto"/>
                  </w:divBdr>
                  <w:divsChild>
                    <w:div w:id="755518719">
                      <w:marLeft w:val="0"/>
                      <w:marRight w:val="0"/>
                      <w:marTop w:val="0"/>
                      <w:marBottom w:val="0"/>
                      <w:divBdr>
                        <w:top w:val="none" w:sz="0" w:space="0" w:color="auto"/>
                        <w:left w:val="none" w:sz="0" w:space="0" w:color="auto"/>
                        <w:bottom w:val="none" w:sz="0" w:space="0" w:color="auto"/>
                        <w:right w:val="none" w:sz="0" w:space="0" w:color="auto"/>
                      </w:divBdr>
                    </w:div>
                  </w:divsChild>
                </w:div>
                <w:div w:id="337926272">
                  <w:marLeft w:val="0"/>
                  <w:marRight w:val="0"/>
                  <w:marTop w:val="0"/>
                  <w:marBottom w:val="0"/>
                  <w:divBdr>
                    <w:top w:val="none" w:sz="0" w:space="0" w:color="auto"/>
                    <w:left w:val="none" w:sz="0" w:space="0" w:color="auto"/>
                    <w:bottom w:val="none" w:sz="0" w:space="0" w:color="auto"/>
                    <w:right w:val="none" w:sz="0" w:space="0" w:color="auto"/>
                  </w:divBdr>
                  <w:divsChild>
                    <w:div w:id="1101686295">
                      <w:marLeft w:val="0"/>
                      <w:marRight w:val="0"/>
                      <w:marTop w:val="0"/>
                      <w:marBottom w:val="0"/>
                      <w:divBdr>
                        <w:top w:val="none" w:sz="0" w:space="0" w:color="auto"/>
                        <w:left w:val="none" w:sz="0" w:space="0" w:color="auto"/>
                        <w:bottom w:val="none" w:sz="0" w:space="0" w:color="auto"/>
                        <w:right w:val="none" w:sz="0" w:space="0" w:color="auto"/>
                      </w:divBdr>
                    </w:div>
                  </w:divsChild>
                </w:div>
                <w:div w:id="1800221410">
                  <w:marLeft w:val="0"/>
                  <w:marRight w:val="0"/>
                  <w:marTop w:val="0"/>
                  <w:marBottom w:val="0"/>
                  <w:divBdr>
                    <w:top w:val="none" w:sz="0" w:space="0" w:color="auto"/>
                    <w:left w:val="none" w:sz="0" w:space="0" w:color="auto"/>
                    <w:bottom w:val="none" w:sz="0" w:space="0" w:color="auto"/>
                    <w:right w:val="none" w:sz="0" w:space="0" w:color="auto"/>
                  </w:divBdr>
                  <w:divsChild>
                    <w:div w:id="1210805809">
                      <w:marLeft w:val="0"/>
                      <w:marRight w:val="0"/>
                      <w:marTop w:val="0"/>
                      <w:marBottom w:val="0"/>
                      <w:divBdr>
                        <w:top w:val="none" w:sz="0" w:space="0" w:color="auto"/>
                        <w:left w:val="none" w:sz="0" w:space="0" w:color="auto"/>
                        <w:bottom w:val="none" w:sz="0" w:space="0" w:color="auto"/>
                        <w:right w:val="none" w:sz="0" w:space="0" w:color="auto"/>
                      </w:divBdr>
                    </w:div>
                  </w:divsChild>
                </w:div>
                <w:div w:id="1681273952">
                  <w:marLeft w:val="0"/>
                  <w:marRight w:val="0"/>
                  <w:marTop w:val="0"/>
                  <w:marBottom w:val="0"/>
                  <w:divBdr>
                    <w:top w:val="none" w:sz="0" w:space="0" w:color="auto"/>
                    <w:left w:val="none" w:sz="0" w:space="0" w:color="auto"/>
                    <w:bottom w:val="none" w:sz="0" w:space="0" w:color="auto"/>
                    <w:right w:val="none" w:sz="0" w:space="0" w:color="auto"/>
                  </w:divBdr>
                  <w:divsChild>
                    <w:div w:id="545416195">
                      <w:marLeft w:val="0"/>
                      <w:marRight w:val="0"/>
                      <w:marTop w:val="0"/>
                      <w:marBottom w:val="0"/>
                      <w:divBdr>
                        <w:top w:val="none" w:sz="0" w:space="0" w:color="auto"/>
                        <w:left w:val="none" w:sz="0" w:space="0" w:color="auto"/>
                        <w:bottom w:val="none" w:sz="0" w:space="0" w:color="auto"/>
                        <w:right w:val="none" w:sz="0" w:space="0" w:color="auto"/>
                      </w:divBdr>
                    </w:div>
                  </w:divsChild>
                </w:div>
                <w:div w:id="1202746283">
                  <w:marLeft w:val="0"/>
                  <w:marRight w:val="0"/>
                  <w:marTop w:val="0"/>
                  <w:marBottom w:val="0"/>
                  <w:divBdr>
                    <w:top w:val="none" w:sz="0" w:space="0" w:color="auto"/>
                    <w:left w:val="none" w:sz="0" w:space="0" w:color="auto"/>
                    <w:bottom w:val="none" w:sz="0" w:space="0" w:color="auto"/>
                    <w:right w:val="none" w:sz="0" w:space="0" w:color="auto"/>
                  </w:divBdr>
                  <w:divsChild>
                    <w:div w:id="1339769669">
                      <w:marLeft w:val="0"/>
                      <w:marRight w:val="0"/>
                      <w:marTop w:val="0"/>
                      <w:marBottom w:val="0"/>
                      <w:divBdr>
                        <w:top w:val="none" w:sz="0" w:space="0" w:color="auto"/>
                        <w:left w:val="none" w:sz="0" w:space="0" w:color="auto"/>
                        <w:bottom w:val="none" w:sz="0" w:space="0" w:color="auto"/>
                        <w:right w:val="none" w:sz="0" w:space="0" w:color="auto"/>
                      </w:divBdr>
                    </w:div>
                  </w:divsChild>
                </w:div>
                <w:div w:id="166478203">
                  <w:marLeft w:val="0"/>
                  <w:marRight w:val="0"/>
                  <w:marTop w:val="0"/>
                  <w:marBottom w:val="0"/>
                  <w:divBdr>
                    <w:top w:val="none" w:sz="0" w:space="0" w:color="auto"/>
                    <w:left w:val="none" w:sz="0" w:space="0" w:color="auto"/>
                    <w:bottom w:val="none" w:sz="0" w:space="0" w:color="auto"/>
                    <w:right w:val="none" w:sz="0" w:space="0" w:color="auto"/>
                  </w:divBdr>
                  <w:divsChild>
                    <w:div w:id="372313974">
                      <w:marLeft w:val="0"/>
                      <w:marRight w:val="0"/>
                      <w:marTop w:val="0"/>
                      <w:marBottom w:val="0"/>
                      <w:divBdr>
                        <w:top w:val="none" w:sz="0" w:space="0" w:color="auto"/>
                        <w:left w:val="none" w:sz="0" w:space="0" w:color="auto"/>
                        <w:bottom w:val="none" w:sz="0" w:space="0" w:color="auto"/>
                        <w:right w:val="none" w:sz="0" w:space="0" w:color="auto"/>
                      </w:divBdr>
                    </w:div>
                    <w:div w:id="70668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21509">
          <w:marLeft w:val="0"/>
          <w:marRight w:val="0"/>
          <w:marTop w:val="0"/>
          <w:marBottom w:val="0"/>
          <w:divBdr>
            <w:top w:val="none" w:sz="0" w:space="0" w:color="auto"/>
            <w:left w:val="none" w:sz="0" w:space="0" w:color="auto"/>
            <w:bottom w:val="none" w:sz="0" w:space="0" w:color="auto"/>
            <w:right w:val="none" w:sz="0" w:space="0" w:color="auto"/>
          </w:divBdr>
        </w:div>
        <w:div w:id="1034966469">
          <w:marLeft w:val="0"/>
          <w:marRight w:val="0"/>
          <w:marTop w:val="0"/>
          <w:marBottom w:val="0"/>
          <w:divBdr>
            <w:top w:val="none" w:sz="0" w:space="0" w:color="auto"/>
            <w:left w:val="none" w:sz="0" w:space="0" w:color="auto"/>
            <w:bottom w:val="none" w:sz="0" w:space="0" w:color="auto"/>
            <w:right w:val="none" w:sz="0" w:space="0" w:color="auto"/>
          </w:divBdr>
        </w:div>
        <w:div w:id="595797022">
          <w:marLeft w:val="0"/>
          <w:marRight w:val="0"/>
          <w:marTop w:val="0"/>
          <w:marBottom w:val="0"/>
          <w:divBdr>
            <w:top w:val="none" w:sz="0" w:space="0" w:color="auto"/>
            <w:left w:val="none" w:sz="0" w:space="0" w:color="auto"/>
            <w:bottom w:val="none" w:sz="0" w:space="0" w:color="auto"/>
            <w:right w:val="none" w:sz="0" w:space="0" w:color="auto"/>
          </w:divBdr>
          <w:divsChild>
            <w:div w:id="980498050">
              <w:marLeft w:val="0"/>
              <w:marRight w:val="0"/>
              <w:marTop w:val="30"/>
              <w:marBottom w:val="30"/>
              <w:divBdr>
                <w:top w:val="none" w:sz="0" w:space="0" w:color="auto"/>
                <w:left w:val="none" w:sz="0" w:space="0" w:color="auto"/>
                <w:bottom w:val="none" w:sz="0" w:space="0" w:color="auto"/>
                <w:right w:val="none" w:sz="0" w:space="0" w:color="auto"/>
              </w:divBdr>
              <w:divsChild>
                <w:div w:id="1821532469">
                  <w:marLeft w:val="0"/>
                  <w:marRight w:val="0"/>
                  <w:marTop w:val="0"/>
                  <w:marBottom w:val="0"/>
                  <w:divBdr>
                    <w:top w:val="none" w:sz="0" w:space="0" w:color="auto"/>
                    <w:left w:val="none" w:sz="0" w:space="0" w:color="auto"/>
                    <w:bottom w:val="none" w:sz="0" w:space="0" w:color="auto"/>
                    <w:right w:val="none" w:sz="0" w:space="0" w:color="auto"/>
                  </w:divBdr>
                  <w:divsChild>
                    <w:div w:id="185363049">
                      <w:marLeft w:val="0"/>
                      <w:marRight w:val="0"/>
                      <w:marTop w:val="0"/>
                      <w:marBottom w:val="0"/>
                      <w:divBdr>
                        <w:top w:val="none" w:sz="0" w:space="0" w:color="auto"/>
                        <w:left w:val="none" w:sz="0" w:space="0" w:color="auto"/>
                        <w:bottom w:val="none" w:sz="0" w:space="0" w:color="auto"/>
                        <w:right w:val="none" w:sz="0" w:space="0" w:color="auto"/>
                      </w:divBdr>
                    </w:div>
                  </w:divsChild>
                </w:div>
                <w:div w:id="2003119696">
                  <w:marLeft w:val="0"/>
                  <w:marRight w:val="0"/>
                  <w:marTop w:val="0"/>
                  <w:marBottom w:val="0"/>
                  <w:divBdr>
                    <w:top w:val="none" w:sz="0" w:space="0" w:color="auto"/>
                    <w:left w:val="none" w:sz="0" w:space="0" w:color="auto"/>
                    <w:bottom w:val="none" w:sz="0" w:space="0" w:color="auto"/>
                    <w:right w:val="none" w:sz="0" w:space="0" w:color="auto"/>
                  </w:divBdr>
                  <w:divsChild>
                    <w:div w:id="1359309798">
                      <w:marLeft w:val="0"/>
                      <w:marRight w:val="0"/>
                      <w:marTop w:val="0"/>
                      <w:marBottom w:val="0"/>
                      <w:divBdr>
                        <w:top w:val="none" w:sz="0" w:space="0" w:color="auto"/>
                        <w:left w:val="none" w:sz="0" w:space="0" w:color="auto"/>
                        <w:bottom w:val="none" w:sz="0" w:space="0" w:color="auto"/>
                        <w:right w:val="none" w:sz="0" w:space="0" w:color="auto"/>
                      </w:divBdr>
                    </w:div>
                  </w:divsChild>
                </w:div>
                <w:div w:id="1889950313">
                  <w:marLeft w:val="0"/>
                  <w:marRight w:val="0"/>
                  <w:marTop w:val="0"/>
                  <w:marBottom w:val="0"/>
                  <w:divBdr>
                    <w:top w:val="none" w:sz="0" w:space="0" w:color="auto"/>
                    <w:left w:val="none" w:sz="0" w:space="0" w:color="auto"/>
                    <w:bottom w:val="none" w:sz="0" w:space="0" w:color="auto"/>
                    <w:right w:val="none" w:sz="0" w:space="0" w:color="auto"/>
                  </w:divBdr>
                  <w:divsChild>
                    <w:div w:id="1328442595">
                      <w:marLeft w:val="0"/>
                      <w:marRight w:val="0"/>
                      <w:marTop w:val="0"/>
                      <w:marBottom w:val="0"/>
                      <w:divBdr>
                        <w:top w:val="none" w:sz="0" w:space="0" w:color="auto"/>
                        <w:left w:val="none" w:sz="0" w:space="0" w:color="auto"/>
                        <w:bottom w:val="none" w:sz="0" w:space="0" w:color="auto"/>
                        <w:right w:val="none" w:sz="0" w:space="0" w:color="auto"/>
                      </w:divBdr>
                    </w:div>
                  </w:divsChild>
                </w:div>
                <w:div w:id="1464543614">
                  <w:marLeft w:val="0"/>
                  <w:marRight w:val="0"/>
                  <w:marTop w:val="0"/>
                  <w:marBottom w:val="0"/>
                  <w:divBdr>
                    <w:top w:val="none" w:sz="0" w:space="0" w:color="auto"/>
                    <w:left w:val="none" w:sz="0" w:space="0" w:color="auto"/>
                    <w:bottom w:val="none" w:sz="0" w:space="0" w:color="auto"/>
                    <w:right w:val="none" w:sz="0" w:space="0" w:color="auto"/>
                  </w:divBdr>
                  <w:divsChild>
                    <w:div w:id="386879085">
                      <w:marLeft w:val="0"/>
                      <w:marRight w:val="0"/>
                      <w:marTop w:val="0"/>
                      <w:marBottom w:val="0"/>
                      <w:divBdr>
                        <w:top w:val="none" w:sz="0" w:space="0" w:color="auto"/>
                        <w:left w:val="none" w:sz="0" w:space="0" w:color="auto"/>
                        <w:bottom w:val="none" w:sz="0" w:space="0" w:color="auto"/>
                        <w:right w:val="none" w:sz="0" w:space="0" w:color="auto"/>
                      </w:divBdr>
                    </w:div>
                  </w:divsChild>
                </w:div>
                <w:div w:id="1996375193">
                  <w:marLeft w:val="0"/>
                  <w:marRight w:val="0"/>
                  <w:marTop w:val="0"/>
                  <w:marBottom w:val="0"/>
                  <w:divBdr>
                    <w:top w:val="none" w:sz="0" w:space="0" w:color="auto"/>
                    <w:left w:val="none" w:sz="0" w:space="0" w:color="auto"/>
                    <w:bottom w:val="none" w:sz="0" w:space="0" w:color="auto"/>
                    <w:right w:val="none" w:sz="0" w:space="0" w:color="auto"/>
                  </w:divBdr>
                  <w:divsChild>
                    <w:div w:id="1614511282">
                      <w:marLeft w:val="0"/>
                      <w:marRight w:val="0"/>
                      <w:marTop w:val="0"/>
                      <w:marBottom w:val="0"/>
                      <w:divBdr>
                        <w:top w:val="none" w:sz="0" w:space="0" w:color="auto"/>
                        <w:left w:val="none" w:sz="0" w:space="0" w:color="auto"/>
                        <w:bottom w:val="none" w:sz="0" w:space="0" w:color="auto"/>
                        <w:right w:val="none" w:sz="0" w:space="0" w:color="auto"/>
                      </w:divBdr>
                    </w:div>
                  </w:divsChild>
                </w:div>
                <w:div w:id="526456588">
                  <w:marLeft w:val="0"/>
                  <w:marRight w:val="0"/>
                  <w:marTop w:val="0"/>
                  <w:marBottom w:val="0"/>
                  <w:divBdr>
                    <w:top w:val="none" w:sz="0" w:space="0" w:color="auto"/>
                    <w:left w:val="none" w:sz="0" w:space="0" w:color="auto"/>
                    <w:bottom w:val="none" w:sz="0" w:space="0" w:color="auto"/>
                    <w:right w:val="none" w:sz="0" w:space="0" w:color="auto"/>
                  </w:divBdr>
                  <w:divsChild>
                    <w:div w:id="1166942721">
                      <w:marLeft w:val="0"/>
                      <w:marRight w:val="0"/>
                      <w:marTop w:val="0"/>
                      <w:marBottom w:val="0"/>
                      <w:divBdr>
                        <w:top w:val="none" w:sz="0" w:space="0" w:color="auto"/>
                        <w:left w:val="none" w:sz="0" w:space="0" w:color="auto"/>
                        <w:bottom w:val="none" w:sz="0" w:space="0" w:color="auto"/>
                        <w:right w:val="none" w:sz="0" w:space="0" w:color="auto"/>
                      </w:divBdr>
                    </w:div>
                  </w:divsChild>
                </w:div>
                <w:div w:id="1630821769">
                  <w:marLeft w:val="0"/>
                  <w:marRight w:val="0"/>
                  <w:marTop w:val="0"/>
                  <w:marBottom w:val="0"/>
                  <w:divBdr>
                    <w:top w:val="none" w:sz="0" w:space="0" w:color="auto"/>
                    <w:left w:val="none" w:sz="0" w:space="0" w:color="auto"/>
                    <w:bottom w:val="none" w:sz="0" w:space="0" w:color="auto"/>
                    <w:right w:val="none" w:sz="0" w:space="0" w:color="auto"/>
                  </w:divBdr>
                  <w:divsChild>
                    <w:div w:id="1164970778">
                      <w:marLeft w:val="0"/>
                      <w:marRight w:val="0"/>
                      <w:marTop w:val="0"/>
                      <w:marBottom w:val="0"/>
                      <w:divBdr>
                        <w:top w:val="none" w:sz="0" w:space="0" w:color="auto"/>
                        <w:left w:val="none" w:sz="0" w:space="0" w:color="auto"/>
                        <w:bottom w:val="none" w:sz="0" w:space="0" w:color="auto"/>
                        <w:right w:val="none" w:sz="0" w:space="0" w:color="auto"/>
                      </w:divBdr>
                    </w:div>
                  </w:divsChild>
                </w:div>
                <w:div w:id="311909477">
                  <w:marLeft w:val="0"/>
                  <w:marRight w:val="0"/>
                  <w:marTop w:val="0"/>
                  <w:marBottom w:val="0"/>
                  <w:divBdr>
                    <w:top w:val="none" w:sz="0" w:space="0" w:color="auto"/>
                    <w:left w:val="none" w:sz="0" w:space="0" w:color="auto"/>
                    <w:bottom w:val="none" w:sz="0" w:space="0" w:color="auto"/>
                    <w:right w:val="none" w:sz="0" w:space="0" w:color="auto"/>
                  </w:divBdr>
                  <w:divsChild>
                    <w:div w:id="1854146184">
                      <w:marLeft w:val="0"/>
                      <w:marRight w:val="0"/>
                      <w:marTop w:val="0"/>
                      <w:marBottom w:val="0"/>
                      <w:divBdr>
                        <w:top w:val="none" w:sz="0" w:space="0" w:color="auto"/>
                        <w:left w:val="none" w:sz="0" w:space="0" w:color="auto"/>
                        <w:bottom w:val="none" w:sz="0" w:space="0" w:color="auto"/>
                        <w:right w:val="none" w:sz="0" w:space="0" w:color="auto"/>
                      </w:divBdr>
                    </w:div>
                  </w:divsChild>
                </w:div>
                <w:div w:id="1832139976">
                  <w:marLeft w:val="0"/>
                  <w:marRight w:val="0"/>
                  <w:marTop w:val="0"/>
                  <w:marBottom w:val="0"/>
                  <w:divBdr>
                    <w:top w:val="none" w:sz="0" w:space="0" w:color="auto"/>
                    <w:left w:val="none" w:sz="0" w:space="0" w:color="auto"/>
                    <w:bottom w:val="none" w:sz="0" w:space="0" w:color="auto"/>
                    <w:right w:val="none" w:sz="0" w:space="0" w:color="auto"/>
                  </w:divBdr>
                  <w:divsChild>
                    <w:div w:id="656812468">
                      <w:marLeft w:val="0"/>
                      <w:marRight w:val="0"/>
                      <w:marTop w:val="0"/>
                      <w:marBottom w:val="0"/>
                      <w:divBdr>
                        <w:top w:val="none" w:sz="0" w:space="0" w:color="auto"/>
                        <w:left w:val="none" w:sz="0" w:space="0" w:color="auto"/>
                        <w:bottom w:val="none" w:sz="0" w:space="0" w:color="auto"/>
                        <w:right w:val="none" w:sz="0" w:space="0" w:color="auto"/>
                      </w:divBdr>
                    </w:div>
                  </w:divsChild>
                </w:div>
                <w:div w:id="14814665">
                  <w:marLeft w:val="0"/>
                  <w:marRight w:val="0"/>
                  <w:marTop w:val="0"/>
                  <w:marBottom w:val="0"/>
                  <w:divBdr>
                    <w:top w:val="none" w:sz="0" w:space="0" w:color="auto"/>
                    <w:left w:val="none" w:sz="0" w:space="0" w:color="auto"/>
                    <w:bottom w:val="none" w:sz="0" w:space="0" w:color="auto"/>
                    <w:right w:val="none" w:sz="0" w:space="0" w:color="auto"/>
                  </w:divBdr>
                  <w:divsChild>
                    <w:div w:id="1846284706">
                      <w:marLeft w:val="0"/>
                      <w:marRight w:val="0"/>
                      <w:marTop w:val="0"/>
                      <w:marBottom w:val="0"/>
                      <w:divBdr>
                        <w:top w:val="none" w:sz="0" w:space="0" w:color="auto"/>
                        <w:left w:val="none" w:sz="0" w:space="0" w:color="auto"/>
                        <w:bottom w:val="none" w:sz="0" w:space="0" w:color="auto"/>
                        <w:right w:val="none" w:sz="0" w:space="0" w:color="auto"/>
                      </w:divBdr>
                    </w:div>
                  </w:divsChild>
                </w:div>
                <w:div w:id="275524195">
                  <w:marLeft w:val="0"/>
                  <w:marRight w:val="0"/>
                  <w:marTop w:val="0"/>
                  <w:marBottom w:val="0"/>
                  <w:divBdr>
                    <w:top w:val="none" w:sz="0" w:space="0" w:color="auto"/>
                    <w:left w:val="none" w:sz="0" w:space="0" w:color="auto"/>
                    <w:bottom w:val="none" w:sz="0" w:space="0" w:color="auto"/>
                    <w:right w:val="none" w:sz="0" w:space="0" w:color="auto"/>
                  </w:divBdr>
                  <w:divsChild>
                    <w:div w:id="1468350953">
                      <w:marLeft w:val="0"/>
                      <w:marRight w:val="0"/>
                      <w:marTop w:val="0"/>
                      <w:marBottom w:val="0"/>
                      <w:divBdr>
                        <w:top w:val="none" w:sz="0" w:space="0" w:color="auto"/>
                        <w:left w:val="none" w:sz="0" w:space="0" w:color="auto"/>
                        <w:bottom w:val="none" w:sz="0" w:space="0" w:color="auto"/>
                        <w:right w:val="none" w:sz="0" w:space="0" w:color="auto"/>
                      </w:divBdr>
                    </w:div>
                  </w:divsChild>
                </w:div>
                <w:div w:id="508762369">
                  <w:marLeft w:val="0"/>
                  <w:marRight w:val="0"/>
                  <w:marTop w:val="0"/>
                  <w:marBottom w:val="0"/>
                  <w:divBdr>
                    <w:top w:val="none" w:sz="0" w:space="0" w:color="auto"/>
                    <w:left w:val="none" w:sz="0" w:space="0" w:color="auto"/>
                    <w:bottom w:val="none" w:sz="0" w:space="0" w:color="auto"/>
                    <w:right w:val="none" w:sz="0" w:space="0" w:color="auto"/>
                  </w:divBdr>
                  <w:divsChild>
                    <w:div w:id="997150746">
                      <w:marLeft w:val="0"/>
                      <w:marRight w:val="0"/>
                      <w:marTop w:val="0"/>
                      <w:marBottom w:val="0"/>
                      <w:divBdr>
                        <w:top w:val="none" w:sz="0" w:space="0" w:color="auto"/>
                        <w:left w:val="none" w:sz="0" w:space="0" w:color="auto"/>
                        <w:bottom w:val="none" w:sz="0" w:space="0" w:color="auto"/>
                        <w:right w:val="none" w:sz="0" w:space="0" w:color="auto"/>
                      </w:divBdr>
                    </w:div>
                  </w:divsChild>
                </w:div>
                <w:div w:id="1942296812">
                  <w:marLeft w:val="0"/>
                  <w:marRight w:val="0"/>
                  <w:marTop w:val="0"/>
                  <w:marBottom w:val="0"/>
                  <w:divBdr>
                    <w:top w:val="none" w:sz="0" w:space="0" w:color="auto"/>
                    <w:left w:val="none" w:sz="0" w:space="0" w:color="auto"/>
                    <w:bottom w:val="none" w:sz="0" w:space="0" w:color="auto"/>
                    <w:right w:val="none" w:sz="0" w:space="0" w:color="auto"/>
                  </w:divBdr>
                  <w:divsChild>
                    <w:div w:id="1078943600">
                      <w:marLeft w:val="0"/>
                      <w:marRight w:val="0"/>
                      <w:marTop w:val="0"/>
                      <w:marBottom w:val="0"/>
                      <w:divBdr>
                        <w:top w:val="none" w:sz="0" w:space="0" w:color="auto"/>
                        <w:left w:val="none" w:sz="0" w:space="0" w:color="auto"/>
                        <w:bottom w:val="none" w:sz="0" w:space="0" w:color="auto"/>
                        <w:right w:val="none" w:sz="0" w:space="0" w:color="auto"/>
                      </w:divBdr>
                    </w:div>
                  </w:divsChild>
                </w:div>
                <w:div w:id="23798638">
                  <w:marLeft w:val="0"/>
                  <w:marRight w:val="0"/>
                  <w:marTop w:val="0"/>
                  <w:marBottom w:val="0"/>
                  <w:divBdr>
                    <w:top w:val="none" w:sz="0" w:space="0" w:color="auto"/>
                    <w:left w:val="none" w:sz="0" w:space="0" w:color="auto"/>
                    <w:bottom w:val="none" w:sz="0" w:space="0" w:color="auto"/>
                    <w:right w:val="none" w:sz="0" w:space="0" w:color="auto"/>
                  </w:divBdr>
                  <w:divsChild>
                    <w:div w:id="560561194">
                      <w:marLeft w:val="0"/>
                      <w:marRight w:val="0"/>
                      <w:marTop w:val="0"/>
                      <w:marBottom w:val="0"/>
                      <w:divBdr>
                        <w:top w:val="none" w:sz="0" w:space="0" w:color="auto"/>
                        <w:left w:val="none" w:sz="0" w:space="0" w:color="auto"/>
                        <w:bottom w:val="none" w:sz="0" w:space="0" w:color="auto"/>
                        <w:right w:val="none" w:sz="0" w:space="0" w:color="auto"/>
                      </w:divBdr>
                    </w:div>
                    <w:div w:id="1970625699">
                      <w:marLeft w:val="0"/>
                      <w:marRight w:val="0"/>
                      <w:marTop w:val="0"/>
                      <w:marBottom w:val="0"/>
                      <w:divBdr>
                        <w:top w:val="none" w:sz="0" w:space="0" w:color="auto"/>
                        <w:left w:val="none" w:sz="0" w:space="0" w:color="auto"/>
                        <w:bottom w:val="none" w:sz="0" w:space="0" w:color="auto"/>
                        <w:right w:val="none" w:sz="0" w:space="0" w:color="auto"/>
                      </w:divBdr>
                    </w:div>
                    <w:div w:id="84812196">
                      <w:marLeft w:val="0"/>
                      <w:marRight w:val="0"/>
                      <w:marTop w:val="0"/>
                      <w:marBottom w:val="0"/>
                      <w:divBdr>
                        <w:top w:val="none" w:sz="0" w:space="0" w:color="auto"/>
                        <w:left w:val="none" w:sz="0" w:space="0" w:color="auto"/>
                        <w:bottom w:val="none" w:sz="0" w:space="0" w:color="auto"/>
                        <w:right w:val="none" w:sz="0" w:space="0" w:color="auto"/>
                      </w:divBdr>
                    </w:div>
                    <w:div w:id="411858072">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289823867">
                      <w:marLeft w:val="0"/>
                      <w:marRight w:val="0"/>
                      <w:marTop w:val="0"/>
                      <w:marBottom w:val="0"/>
                      <w:divBdr>
                        <w:top w:val="none" w:sz="0" w:space="0" w:color="auto"/>
                        <w:left w:val="none" w:sz="0" w:space="0" w:color="auto"/>
                        <w:bottom w:val="none" w:sz="0" w:space="0" w:color="auto"/>
                        <w:right w:val="none" w:sz="0" w:space="0" w:color="auto"/>
                      </w:divBdr>
                    </w:div>
                    <w:div w:id="1954435351">
                      <w:marLeft w:val="0"/>
                      <w:marRight w:val="0"/>
                      <w:marTop w:val="0"/>
                      <w:marBottom w:val="0"/>
                      <w:divBdr>
                        <w:top w:val="none" w:sz="0" w:space="0" w:color="auto"/>
                        <w:left w:val="none" w:sz="0" w:space="0" w:color="auto"/>
                        <w:bottom w:val="none" w:sz="0" w:space="0" w:color="auto"/>
                        <w:right w:val="none" w:sz="0" w:space="0" w:color="auto"/>
                      </w:divBdr>
                    </w:div>
                  </w:divsChild>
                </w:div>
                <w:div w:id="992491119">
                  <w:marLeft w:val="0"/>
                  <w:marRight w:val="0"/>
                  <w:marTop w:val="0"/>
                  <w:marBottom w:val="0"/>
                  <w:divBdr>
                    <w:top w:val="none" w:sz="0" w:space="0" w:color="auto"/>
                    <w:left w:val="none" w:sz="0" w:space="0" w:color="auto"/>
                    <w:bottom w:val="none" w:sz="0" w:space="0" w:color="auto"/>
                    <w:right w:val="none" w:sz="0" w:space="0" w:color="auto"/>
                  </w:divBdr>
                  <w:divsChild>
                    <w:div w:id="921841689">
                      <w:marLeft w:val="0"/>
                      <w:marRight w:val="0"/>
                      <w:marTop w:val="0"/>
                      <w:marBottom w:val="0"/>
                      <w:divBdr>
                        <w:top w:val="none" w:sz="0" w:space="0" w:color="auto"/>
                        <w:left w:val="none" w:sz="0" w:space="0" w:color="auto"/>
                        <w:bottom w:val="none" w:sz="0" w:space="0" w:color="auto"/>
                        <w:right w:val="none" w:sz="0" w:space="0" w:color="auto"/>
                      </w:divBdr>
                    </w:div>
                  </w:divsChild>
                </w:div>
                <w:div w:id="1801606428">
                  <w:marLeft w:val="0"/>
                  <w:marRight w:val="0"/>
                  <w:marTop w:val="0"/>
                  <w:marBottom w:val="0"/>
                  <w:divBdr>
                    <w:top w:val="none" w:sz="0" w:space="0" w:color="auto"/>
                    <w:left w:val="none" w:sz="0" w:space="0" w:color="auto"/>
                    <w:bottom w:val="none" w:sz="0" w:space="0" w:color="auto"/>
                    <w:right w:val="none" w:sz="0" w:space="0" w:color="auto"/>
                  </w:divBdr>
                  <w:divsChild>
                    <w:div w:id="1301960685">
                      <w:marLeft w:val="0"/>
                      <w:marRight w:val="0"/>
                      <w:marTop w:val="0"/>
                      <w:marBottom w:val="0"/>
                      <w:divBdr>
                        <w:top w:val="none" w:sz="0" w:space="0" w:color="auto"/>
                        <w:left w:val="none" w:sz="0" w:space="0" w:color="auto"/>
                        <w:bottom w:val="none" w:sz="0" w:space="0" w:color="auto"/>
                        <w:right w:val="none" w:sz="0" w:space="0" w:color="auto"/>
                      </w:divBdr>
                    </w:div>
                    <w:div w:id="776677510">
                      <w:marLeft w:val="0"/>
                      <w:marRight w:val="0"/>
                      <w:marTop w:val="0"/>
                      <w:marBottom w:val="0"/>
                      <w:divBdr>
                        <w:top w:val="none" w:sz="0" w:space="0" w:color="auto"/>
                        <w:left w:val="none" w:sz="0" w:space="0" w:color="auto"/>
                        <w:bottom w:val="none" w:sz="0" w:space="0" w:color="auto"/>
                        <w:right w:val="none" w:sz="0" w:space="0" w:color="auto"/>
                      </w:divBdr>
                    </w:div>
                    <w:div w:id="905184282">
                      <w:marLeft w:val="0"/>
                      <w:marRight w:val="0"/>
                      <w:marTop w:val="0"/>
                      <w:marBottom w:val="0"/>
                      <w:divBdr>
                        <w:top w:val="none" w:sz="0" w:space="0" w:color="auto"/>
                        <w:left w:val="none" w:sz="0" w:space="0" w:color="auto"/>
                        <w:bottom w:val="none" w:sz="0" w:space="0" w:color="auto"/>
                        <w:right w:val="none" w:sz="0" w:space="0" w:color="auto"/>
                      </w:divBdr>
                    </w:div>
                  </w:divsChild>
                </w:div>
                <w:div w:id="718553138">
                  <w:marLeft w:val="0"/>
                  <w:marRight w:val="0"/>
                  <w:marTop w:val="0"/>
                  <w:marBottom w:val="0"/>
                  <w:divBdr>
                    <w:top w:val="none" w:sz="0" w:space="0" w:color="auto"/>
                    <w:left w:val="none" w:sz="0" w:space="0" w:color="auto"/>
                    <w:bottom w:val="none" w:sz="0" w:space="0" w:color="auto"/>
                    <w:right w:val="none" w:sz="0" w:space="0" w:color="auto"/>
                  </w:divBdr>
                  <w:divsChild>
                    <w:div w:id="794637667">
                      <w:marLeft w:val="0"/>
                      <w:marRight w:val="0"/>
                      <w:marTop w:val="0"/>
                      <w:marBottom w:val="0"/>
                      <w:divBdr>
                        <w:top w:val="none" w:sz="0" w:space="0" w:color="auto"/>
                        <w:left w:val="none" w:sz="0" w:space="0" w:color="auto"/>
                        <w:bottom w:val="none" w:sz="0" w:space="0" w:color="auto"/>
                        <w:right w:val="none" w:sz="0" w:space="0" w:color="auto"/>
                      </w:divBdr>
                    </w:div>
                  </w:divsChild>
                </w:div>
                <w:div w:id="1622373433">
                  <w:marLeft w:val="0"/>
                  <w:marRight w:val="0"/>
                  <w:marTop w:val="0"/>
                  <w:marBottom w:val="0"/>
                  <w:divBdr>
                    <w:top w:val="none" w:sz="0" w:space="0" w:color="auto"/>
                    <w:left w:val="none" w:sz="0" w:space="0" w:color="auto"/>
                    <w:bottom w:val="none" w:sz="0" w:space="0" w:color="auto"/>
                    <w:right w:val="none" w:sz="0" w:space="0" w:color="auto"/>
                  </w:divBdr>
                  <w:divsChild>
                    <w:div w:id="1553811193">
                      <w:marLeft w:val="0"/>
                      <w:marRight w:val="0"/>
                      <w:marTop w:val="0"/>
                      <w:marBottom w:val="0"/>
                      <w:divBdr>
                        <w:top w:val="none" w:sz="0" w:space="0" w:color="auto"/>
                        <w:left w:val="none" w:sz="0" w:space="0" w:color="auto"/>
                        <w:bottom w:val="none" w:sz="0" w:space="0" w:color="auto"/>
                        <w:right w:val="none" w:sz="0" w:space="0" w:color="auto"/>
                      </w:divBdr>
                    </w:div>
                  </w:divsChild>
                </w:div>
                <w:div w:id="2000184952">
                  <w:marLeft w:val="0"/>
                  <w:marRight w:val="0"/>
                  <w:marTop w:val="0"/>
                  <w:marBottom w:val="0"/>
                  <w:divBdr>
                    <w:top w:val="none" w:sz="0" w:space="0" w:color="auto"/>
                    <w:left w:val="none" w:sz="0" w:space="0" w:color="auto"/>
                    <w:bottom w:val="none" w:sz="0" w:space="0" w:color="auto"/>
                    <w:right w:val="none" w:sz="0" w:space="0" w:color="auto"/>
                  </w:divBdr>
                  <w:divsChild>
                    <w:div w:id="1777553046">
                      <w:marLeft w:val="0"/>
                      <w:marRight w:val="0"/>
                      <w:marTop w:val="0"/>
                      <w:marBottom w:val="0"/>
                      <w:divBdr>
                        <w:top w:val="none" w:sz="0" w:space="0" w:color="auto"/>
                        <w:left w:val="none" w:sz="0" w:space="0" w:color="auto"/>
                        <w:bottom w:val="none" w:sz="0" w:space="0" w:color="auto"/>
                        <w:right w:val="none" w:sz="0" w:space="0" w:color="auto"/>
                      </w:divBdr>
                    </w:div>
                  </w:divsChild>
                </w:div>
                <w:div w:id="2076778314">
                  <w:marLeft w:val="0"/>
                  <w:marRight w:val="0"/>
                  <w:marTop w:val="0"/>
                  <w:marBottom w:val="0"/>
                  <w:divBdr>
                    <w:top w:val="none" w:sz="0" w:space="0" w:color="auto"/>
                    <w:left w:val="none" w:sz="0" w:space="0" w:color="auto"/>
                    <w:bottom w:val="none" w:sz="0" w:space="0" w:color="auto"/>
                    <w:right w:val="none" w:sz="0" w:space="0" w:color="auto"/>
                  </w:divBdr>
                  <w:divsChild>
                    <w:div w:id="617952580">
                      <w:marLeft w:val="0"/>
                      <w:marRight w:val="0"/>
                      <w:marTop w:val="0"/>
                      <w:marBottom w:val="0"/>
                      <w:divBdr>
                        <w:top w:val="none" w:sz="0" w:space="0" w:color="auto"/>
                        <w:left w:val="none" w:sz="0" w:space="0" w:color="auto"/>
                        <w:bottom w:val="none" w:sz="0" w:space="0" w:color="auto"/>
                        <w:right w:val="none" w:sz="0" w:space="0" w:color="auto"/>
                      </w:divBdr>
                    </w:div>
                  </w:divsChild>
                </w:div>
                <w:div w:id="1505054878">
                  <w:marLeft w:val="0"/>
                  <w:marRight w:val="0"/>
                  <w:marTop w:val="0"/>
                  <w:marBottom w:val="0"/>
                  <w:divBdr>
                    <w:top w:val="none" w:sz="0" w:space="0" w:color="auto"/>
                    <w:left w:val="none" w:sz="0" w:space="0" w:color="auto"/>
                    <w:bottom w:val="none" w:sz="0" w:space="0" w:color="auto"/>
                    <w:right w:val="none" w:sz="0" w:space="0" w:color="auto"/>
                  </w:divBdr>
                  <w:divsChild>
                    <w:div w:id="1734700312">
                      <w:marLeft w:val="0"/>
                      <w:marRight w:val="0"/>
                      <w:marTop w:val="0"/>
                      <w:marBottom w:val="0"/>
                      <w:divBdr>
                        <w:top w:val="none" w:sz="0" w:space="0" w:color="auto"/>
                        <w:left w:val="none" w:sz="0" w:space="0" w:color="auto"/>
                        <w:bottom w:val="none" w:sz="0" w:space="0" w:color="auto"/>
                        <w:right w:val="none" w:sz="0" w:space="0" w:color="auto"/>
                      </w:divBdr>
                    </w:div>
                  </w:divsChild>
                </w:div>
                <w:div w:id="1047880252">
                  <w:marLeft w:val="0"/>
                  <w:marRight w:val="0"/>
                  <w:marTop w:val="0"/>
                  <w:marBottom w:val="0"/>
                  <w:divBdr>
                    <w:top w:val="none" w:sz="0" w:space="0" w:color="auto"/>
                    <w:left w:val="none" w:sz="0" w:space="0" w:color="auto"/>
                    <w:bottom w:val="none" w:sz="0" w:space="0" w:color="auto"/>
                    <w:right w:val="none" w:sz="0" w:space="0" w:color="auto"/>
                  </w:divBdr>
                  <w:divsChild>
                    <w:div w:id="17739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04931">
          <w:marLeft w:val="0"/>
          <w:marRight w:val="0"/>
          <w:marTop w:val="0"/>
          <w:marBottom w:val="0"/>
          <w:divBdr>
            <w:top w:val="none" w:sz="0" w:space="0" w:color="auto"/>
            <w:left w:val="none" w:sz="0" w:space="0" w:color="auto"/>
            <w:bottom w:val="none" w:sz="0" w:space="0" w:color="auto"/>
            <w:right w:val="none" w:sz="0" w:space="0" w:color="auto"/>
          </w:divBdr>
        </w:div>
        <w:div w:id="1313291400">
          <w:marLeft w:val="0"/>
          <w:marRight w:val="0"/>
          <w:marTop w:val="0"/>
          <w:marBottom w:val="0"/>
          <w:divBdr>
            <w:top w:val="none" w:sz="0" w:space="0" w:color="auto"/>
            <w:left w:val="none" w:sz="0" w:space="0" w:color="auto"/>
            <w:bottom w:val="none" w:sz="0" w:space="0" w:color="auto"/>
            <w:right w:val="none" w:sz="0" w:space="0" w:color="auto"/>
          </w:divBdr>
        </w:div>
        <w:div w:id="1778863924">
          <w:marLeft w:val="0"/>
          <w:marRight w:val="0"/>
          <w:marTop w:val="0"/>
          <w:marBottom w:val="0"/>
          <w:divBdr>
            <w:top w:val="none" w:sz="0" w:space="0" w:color="auto"/>
            <w:left w:val="none" w:sz="0" w:space="0" w:color="auto"/>
            <w:bottom w:val="none" w:sz="0" w:space="0" w:color="auto"/>
            <w:right w:val="none" w:sz="0" w:space="0" w:color="auto"/>
          </w:divBdr>
          <w:divsChild>
            <w:div w:id="1941717213">
              <w:marLeft w:val="0"/>
              <w:marRight w:val="0"/>
              <w:marTop w:val="30"/>
              <w:marBottom w:val="30"/>
              <w:divBdr>
                <w:top w:val="none" w:sz="0" w:space="0" w:color="auto"/>
                <w:left w:val="none" w:sz="0" w:space="0" w:color="auto"/>
                <w:bottom w:val="none" w:sz="0" w:space="0" w:color="auto"/>
                <w:right w:val="none" w:sz="0" w:space="0" w:color="auto"/>
              </w:divBdr>
              <w:divsChild>
                <w:div w:id="1134255298">
                  <w:marLeft w:val="0"/>
                  <w:marRight w:val="0"/>
                  <w:marTop w:val="0"/>
                  <w:marBottom w:val="0"/>
                  <w:divBdr>
                    <w:top w:val="none" w:sz="0" w:space="0" w:color="auto"/>
                    <w:left w:val="none" w:sz="0" w:space="0" w:color="auto"/>
                    <w:bottom w:val="none" w:sz="0" w:space="0" w:color="auto"/>
                    <w:right w:val="none" w:sz="0" w:space="0" w:color="auto"/>
                  </w:divBdr>
                  <w:divsChild>
                    <w:div w:id="1027217128">
                      <w:marLeft w:val="0"/>
                      <w:marRight w:val="0"/>
                      <w:marTop w:val="0"/>
                      <w:marBottom w:val="0"/>
                      <w:divBdr>
                        <w:top w:val="none" w:sz="0" w:space="0" w:color="auto"/>
                        <w:left w:val="none" w:sz="0" w:space="0" w:color="auto"/>
                        <w:bottom w:val="none" w:sz="0" w:space="0" w:color="auto"/>
                        <w:right w:val="none" w:sz="0" w:space="0" w:color="auto"/>
                      </w:divBdr>
                    </w:div>
                  </w:divsChild>
                </w:div>
                <w:div w:id="217282584">
                  <w:marLeft w:val="0"/>
                  <w:marRight w:val="0"/>
                  <w:marTop w:val="0"/>
                  <w:marBottom w:val="0"/>
                  <w:divBdr>
                    <w:top w:val="none" w:sz="0" w:space="0" w:color="auto"/>
                    <w:left w:val="none" w:sz="0" w:space="0" w:color="auto"/>
                    <w:bottom w:val="none" w:sz="0" w:space="0" w:color="auto"/>
                    <w:right w:val="none" w:sz="0" w:space="0" w:color="auto"/>
                  </w:divBdr>
                  <w:divsChild>
                    <w:div w:id="808282987">
                      <w:marLeft w:val="0"/>
                      <w:marRight w:val="0"/>
                      <w:marTop w:val="0"/>
                      <w:marBottom w:val="0"/>
                      <w:divBdr>
                        <w:top w:val="none" w:sz="0" w:space="0" w:color="auto"/>
                        <w:left w:val="none" w:sz="0" w:space="0" w:color="auto"/>
                        <w:bottom w:val="none" w:sz="0" w:space="0" w:color="auto"/>
                        <w:right w:val="none" w:sz="0" w:space="0" w:color="auto"/>
                      </w:divBdr>
                    </w:div>
                  </w:divsChild>
                </w:div>
                <w:div w:id="825970717">
                  <w:marLeft w:val="0"/>
                  <w:marRight w:val="0"/>
                  <w:marTop w:val="0"/>
                  <w:marBottom w:val="0"/>
                  <w:divBdr>
                    <w:top w:val="none" w:sz="0" w:space="0" w:color="auto"/>
                    <w:left w:val="none" w:sz="0" w:space="0" w:color="auto"/>
                    <w:bottom w:val="none" w:sz="0" w:space="0" w:color="auto"/>
                    <w:right w:val="none" w:sz="0" w:space="0" w:color="auto"/>
                  </w:divBdr>
                  <w:divsChild>
                    <w:div w:id="1405640011">
                      <w:marLeft w:val="0"/>
                      <w:marRight w:val="0"/>
                      <w:marTop w:val="0"/>
                      <w:marBottom w:val="0"/>
                      <w:divBdr>
                        <w:top w:val="none" w:sz="0" w:space="0" w:color="auto"/>
                        <w:left w:val="none" w:sz="0" w:space="0" w:color="auto"/>
                        <w:bottom w:val="none" w:sz="0" w:space="0" w:color="auto"/>
                        <w:right w:val="none" w:sz="0" w:space="0" w:color="auto"/>
                      </w:divBdr>
                    </w:div>
                  </w:divsChild>
                </w:div>
                <w:div w:id="414015506">
                  <w:marLeft w:val="0"/>
                  <w:marRight w:val="0"/>
                  <w:marTop w:val="0"/>
                  <w:marBottom w:val="0"/>
                  <w:divBdr>
                    <w:top w:val="none" w:sz="0" w:space="0" w:color="auto"/>
                    <w:left w:val="none" w:sz="0" w:space="0" w:color="auto"/>
                    <w:bottom w:val="none" w:sz="0" w:space="0" w:color="auto"/>
                    <w:right w:val="none" w:sz="0" w:space="0" w:color="auto"/>
                  </w:divBdr>
                  <w:divsChild>
                    <w:div w:id="1985432425">
                      <w:marLeft w:val="0"/>
                      <w:marRight w:val="0"/>
                      <w:marTop w:val="0"/>
                      <w:marBottom w:val="0"/>
                      <w:divBdr>
                        <w:top w:val="none" w:sz="0" w:space="0" w:color="auto"/>
                        <w:left w:val="none" w:sz="0" w:space="0" w:color="auto"/>
                        <w:bottom w:val="none" w:sz="0" w:space="0" w:color="auto"/>
                        <w:right w:val="none" w:sz="0" w:space="0" w:color="auto"/>
                      </w:divBdr>
                    </w:div>
                  </w:divsChild>
                </w:div>
                <w:div w:id="827744817">
                  <w:marLeft w:val="0"/>
                  <w:marRight w:val="0"/>
                  <w:marTop w:val="0"/>
                  <w:marBottom w:val="0"/>
                  <w:divBdr>
                    <w:top w:val="none" w:sz="0" w:space="0" w:color="auto"/>
                    <w:left w:val="none" w:sz="0" w:space="0" w:color="auto"/>
                    <w:bottom w:val="none" w:sz="0" w:space="0" w:color="auto"/>
                    <w:right w:val="none" w:sz="0" w:space="0" w:color="auto"/>
                  </w:divBdr>
                  <w:divsChild>
                    <w:div w:id="1188524848">
                      <w:marLeft w:val="0"/>
                      <w:marRight w:val="0"/>
                      <w:marTop w:val="0"/>
                      <w:marBottom w:val="0"/>
                      <w:divBdr>
                        <w:top w:val="none" w:sz="0" w:space="0" w:color="auto"/>
                        <w:left w:val="none" w:sz="0" w:space="0" w:color="auto"/>
                        <w:bottom w:val="none" w:sz="0" w:space="0" w:color="auto"/>
                        <w:right w:val="none" w:sz="0" w:space="0" w:color="auto"/>
                      </w:divBdr>
                    </w:div>
                  </w:divsChild>
                </w:div>
                <w:div w:id="975062593">
                  <w:marLeft w:val="0"/>
                  <w:marRight w:val="0"/>
                  <w:marTop w:val="0"/>
                  <w:marBottom w:val="0"/>
                  <w:divBdr>
                    <w:top w:val="none" w:sz="0" w:space="0" w:color="auto"/>
                    <w:left w:val="none" w:sz="0" w:space="0" w:color="auto"/>
                    <w:bottom w:val="none" w:sz="0" w:space="0" w:color="auto"/>
                    <w:right w:val="none" w:sz="0" w:space="0" w:color="auto"/>
                  </w:divBdr>
                  <w:divsChild>
                    <w:div w:id="378212294">
                      <w:marLeft w:val="0"/>
                      <w:marRight w:val="0"/>
                      <w:marTop w:val="0"/>
                      <w:marBottom w:val="0"/>
                      <w:divBdr>
                        <w:top w:val="none" w:sz="0" w:space="0" w:color="auto"/>
                        <w:left w:val="none" w:sz="0" w:space="0" w:color="auto"/>
                        <w:bottom w:val="none" w:sz="0" w:space="0" w:color="auto"/>
                        <w:right w:val="none" w:sz="0" w:space="0" w:color="auto"/>
                      </w:divBdr>
                    </w:div>
                  </w:divsChild>
                </w:div>
                <w:div w:id="857619608">
                  <w:marLeft w:val="0"/>
                  <w:marRight w:val="0"/>
                  <w:marTop w:val="0"/>
                  <w:marBottom w:val="0"/>
                  <w:divBdr>
                    <w:top w:val="none" w:sz="0" w:space="0" w:color="auto"/>
                    <w:left w:val="none" w:sz="0" w:space="0" w:color="auto"/>
                    <w:bottom w:val="none" w:sz="0" w:space="0" w:color="auto"/>
                    <w:right w:val="none" w:sz="0" w:space="0" w:color="auto"/>
                  </w:divBdr>
                  <w:divsChild>
                    <w:div w:id="1117677209">
                      <w:marLeft w:val="0"/>
                      <w:marRight w:val="0"/>
                      <w:marTop w:val="0"/>
                      <w:marBottom w:val="0"/>
                      <w:divBdr>
                        <w:top w:val="none" w:sz="0" w:space="0" w:color="auto"/>
                        <w:left w:val="none" w:sz="0" w:space="0" w:color="auto"/>
                        <w:bottom w:val="none" w:sz="0" w:space="0" w:color="auto"/>
                        <w:right w:val="none" w:sz="0" w:space="0" w:color="auto"/>
                      </w:divBdr>
                    </w:div>
                  </w:divsChild>
                </w:div>
                <w:div w:id="1979846154">
                  <w:marLeft w:val="0"/>
                  <w:marRight w:val="0"/>
                  <w:marTop w:val="0"/>
                  <w:marBottom w:val="0"/>
                  <w:divBdr>
                    <w:top w:val="none" w:sz="0" w:space="0" w:color="auto"/>
                    <w:left w:val="none" w:sz="0" w:space="0" w:color="auto"/>
                    <w:bottom w:val="none" w:sz="0" w:space="0" w:color="auto"/>
                    <w:right w:val="none" w:sz="0" w:space="0" w:color="auto"/>
                  </w:divBdr>
                  <w:divsChild>
                    <w:div w:id="638726938">
                      <w:marLeft w:val="0"/>
                      <w:marRight w:val="0"/>
                      <w:marTop w:val="0"/>
                      <w:marBottom w:val="0"/>
                      <w:divBdr>
                        <w:top w:val="none" w:sz="0" w:space="0" w:color="auto"/>
                        <w:left w:val="none" w:sz="0" w:space="0" w:color="auto"/>
                        <w:bottom w:val="none" w:sz="0" w:space="0" w:color="auto"/>
                        <w:right w:val="none" w:sz="0" w:space="0" w:color="auto"/>
                      </w:divBdr>
                    </w:div>
                  </w:divsChild>
                </w:div>
                <w:div w:id="544484006">
                  <w:marLeft w:val="0"/>
                  <w:marRight w:val="0"/>
                  <w:marTop w:val="0"/>
                  <w:marBottom w:val="0"/>
                  <w:divBdr>
                    <w:top w:val="none" w:sz="0" w:space="0" w:color="auto"/>
                    <w:left w:val="none" w:sz="0" w:space="0" w:color="auto"/>
                    <w:bottom w:val="none" w:sz="0" w:space="0" w:color="auto"/>
                    <w:right w:val="none" w:sz="0" w:space="0" w:color="auto"/>
                  </w:divBdr>
                  <w:divsChild>
                    <w:div w:id="506477666">
                      <w:marLeft w:val="0"/>
                      <w:marRight w:val="0"/>
                      <w:marTop w:val="0"/>
                      <w:marBottom w:val="0"/>
                      <w:divBdr>
                        <w:top w:val="none" w:sz="0" w:space="0" w:color="auto"/>
                        <w:left w:val="none" w:sz="0" w:space="0" w:color="auto"/>
                        <w:bottom w:val="none" w:sz="0" w:space="0" w:color="auto"/>
                        <w:right w:val="none" w:sz="0" w:space="0" w:color="auto"/>
                      </w:divBdr>
                    </w:div>
                  </w:divsChild>
                </w:div>
                <w:div w:id="1185439891">
                  <w:marLeft w:val="0"/>
                  <w:marRight w:val="0"/>
                  <w:marTop w:val="0"/>
                  <w:marBottom w:val="0"/>
                  <w:divBdr>
                    <w:top w:val="none" w:sz="0" w:space="0" w:color="auto"/>
                    <w:left w:val="none" w:sz="0" w:space="0" w:color="auto"/>
                    <w:bottom w:val="none" w:sz="0" w:space="0" w:color="auto"/>
                    <w:right w:val="none" w:sz="0" w:space="0" w:color="auto"/>
                  </w:divBdr>
                  <w:divsChild>
                    <w:div w:id="858931813">
                      <w:marLeft w:val="0"/>
                      <w:marRight w:val="0"/>
                      <w:marTop w:val="0"/>
                      <w:marBottom w:val="0"/>
                      <w:divBdr>
                        <w:top w:val="none" w:sz="0" w:space="0" w:color="auto"/>
                        <w:left w:val="none" w:sz="0" w:space="0" w:color="auto"/>
                        <w:bottom w:val="none" w:sz="0" w:space="0" w:color="auto"/>
                        <w:right w:val="none" w:sz="0" w:space="0" w:color="auto"/>
                      </w:divBdr>
                    </w:div>
                  </w:divsChild>
                </w:div>
                <w:div w:id="1807162805">
                  <w:marLeft w:val="0"/>
                  <w:marRight w:val="0"/>
                  <w:marTop w:val="0"/>
                  <w:marBottom w:val="0"/>
                  <w:divBdr>
                    <w:top w:val="none" w:sz="0" w:space="0" w:color="auto"/>
                    <w:left w:val="none" w:sz="0" w:space="0" w:color="auto"/>
                    <w:bottom w:val="none" w:sz="0" w:space="0" w:color="auto"/>
                    <w:right w:val="none" w:sz="0" w:space="0" w:color="auto"/>
                  </w:divBdr>
                  <w:divsChild>
                    <w:div w:id="427891436">
                      <w:marLeft w:val="0"/>
                      <w:marRight w:val="0"/>
                      <w:marTop w:val="0"/>
                      <w:marBottom w:val="0"/>
                      <w:divBdr>
                        <w:top w:val="none" w:sz="0" w:space="0" w:color="auto"/>
                        <w:left w:val="none" w:sz="0" w:space="0" w:color="auto"/>
                        <w:bottom w:val="none" w:sz="0" w:space="0" w:color="auto"/>
                        <w:right w:val="none" w:sz="0" w:space="0" w:color="auto"/>
                      </w:divBdr>
                    </w:div>
                  </w:divsChild>
                </w:div>
                <w:div w:id="992025263">
                  <w:marLeft w:val="0"/>
                  <w:marRight w:val="0"/>
                  <w:marTop w:val="0"/>
                  <w:marBottom w:val="0"/>
                  <w:divBdr>
                    <w:top w:val="none" w:sz="0" w:space="0" w:color="auto"/>
                    <w:left w:val="none" w:sz="0" w:space="0" w:color="auto"/>
                    <w:bottom w:val="none" w:sz="0" w:space="0" w:color="auto"/>
                    <w:right w:val="none" w:sz="0" w:space="0" w:color="auto"/>
                  </w:divBdr>
                  <w:divsChild>
                    <w:div w:id="876040299">
                      <w:marLeft w:val="0"/>
                      <w:marRight w:val="0"/>
                      <w:marTop w:val="0"/>
                      <w:marBottom w:val="0"/>
                      <w:divBdr>
                        <w:top w:val="none" w:sz="0" w:space="0" w:color="auto"/>
                        <w:left w:val="none" w:sz="0" w:space="0" w:color="auto"/>
                        <w:bottom w:val="none" w:sz="0" w:space="0" w:color="auto"/>
                        <w:right w:val="none" w:sz="0" w:space="0" w:color="auto"/>
                      </w:divBdr>
                    </w:div>
                  </w:divsChild>
                </w:div>
                <w:div w:id="2016836732">
                  <w:marLeft w:val="0"/>
                  <w:marRight w:val="0"/>
                  <w:marTop w:val="0"/>
                  <w:marBottom w:val="0"/>
                  <w:divBdr>
                    <w:top w:val="none" w:sz="0" w:space="0" w:color="auto"/>
                    <w:left w:val="none" w:sz="0" w:space="0" w:color="auto"/>
                    <w:bottom w:val="none" w:sz="0" w:space="0" w:color="auto"/>
                    <w:right w:val="none" w:sz="0" w:space="0" w:color="auto"/>
                  </w:divBdr>
                  <w:divsChild>
                    <w:div w:id="877746008">
                      <w:marLeft w:val="0"/>
                      <w:marRight w:val="0"/>
                      <w:marTop w:val="0"/>
                      <w:marBottom w:val="0"/>
                      <w:divBdr>
                        <w:top w:val="none" w:sz="0" w:space="0" w:color="auto"/>
                        <w:left w:val="none" w:sz="0" w:space="0" w:color="auto"/>
                        <w:bottom w:val="none" w:sz="0" w:space="0" w:color="auto"/>
                        <w:right w:val="none" w:sz="0" w:space="0" w:color="auto"/>
                      </w:divBdr>
                    </w:div>
                  </w:divsChild>
                </w:div>
                <w:div w:id="1268807377">
                  <w:marLeft w:val="0"/>
                  <w:marRight w:val="0"/>
                  <w:marTop w:val="0"/>
                  <w:marBottom w:val="0"/>
                  <w:divBdr>
                    <w:top w:val="none" w:sz="0" w:space="0" w:color="auto"/>
                    <w:left w:val="none" w:sz="0" w:space="0" w:color="auto"/>
                    <w:bottom w:val="none" w:sz="0" w:space="0" w:color="auto"/>
                    <w:right w:val="none" w:sz="0" w:space="0" w:color="auto"/>
                  </w:divBdr>
                  <w:divsChild>
                    <w:div w:id="1433890103">
                      <w:marLeft w:val="0"/>
                      <w:marRight w:val="0"/>
                      <w:marTop w:val="0"/>
                      <w:marBottom w:val="0"/>
                      <w:divBdr>
                        <w:top w:val="none" w:sz="0" w:space="0" w:color="auto"/>
                        <w:left w:val="none" w:sz="0" w:space="0" w:color="auto"/>
                        <w:bottom w:val="none" w:sz="0" w:space="0" w:color="auto"/>
                        <w:right w:val="none" w:sz="0" w:space="0" w:color="auto"/>
                      </w:divBdr>
                    </w:div>
                    <w:div w:id="243683041">
                      <w:marLeft w:val="0"/>
                      <w:marRight w:val="0"/>
                      <w:marTop w:val="0"/>
                      <w:marBottom w:val="0"/>
                      <w:divBdr>
                        <w:top w:val="none" w:sz="0" w:space="0" w:color="auto"/>
                        <w:left w:val="none" w:sz="0" w:space="0" w:color="auto"/>
                        <w:bottom w:val="none" w:sz="0" w:space="0" w:color="auto"/>
                        <w:right w:val="none" w:sz="0" w:space="0" w:color="auto"/>
                      </w:divBdr>
                    </w:div>
                    <w:div w:id="630937749">
                      <w:marLeft w:val="0"/>
                      <w:marRight w:val="0"/>
                      <w:marTop w:val="0"/>
                      <w:marBottom w:val="0"/>
                      <w:divBdr>
                        <w:top w:val="none" w:sz="0" w:space="0" w:color="auto"/>
                        <w:left w:val="none" w:sz="0" w:space="0" w:color="auto"/>
                        <w:bottom w:val="none" w:sz="0" w:space="0" w:color="auto"/>
                        <w:right w:val="none" w:sz="0" w:space="0" w:color="auto"/>
                      </w:divBdr>
                    </w:div>
                    <w:div w:id="1798064209">
                      <w:marLeft w:val="0"/>
                      <w:marRight w:val="0"/>
                      <w:marTop w:val="0"/>
                      <w:marBottom w:val="0"/>
                      <w:divBdr>
                        <w:top w:val="none" w:sz="0" w:space="0" w:color="auto"/>
                        <w:left w:val="none" w:sz="0" w:space="0" w:color="auto"/>
                        <w:bottom w:val="none" w:sz="0" w:space="0" w:color="auto"/>
                        <w:right w:val="none" w:sz="0" w:space="0" w:color="auto"/>
                      </w:divBdr>
                    </w:div>
                    <w:div w:id="1447968631">
                      <w:marLeft w:val="0"/>
                      <w:marRight w:val="0"/>
                      <w:marTop w:val="0"/>
                      <w:marBottom w:val="0"/>
                      <w:divBdr>
                        <w:top w:val="none" w:sz="0" w:space="0" w:color="auto"/>
                        <w:left w:val="none" w:sz="0" w:space="0" w:color="auto"/>
                        <w:bottom w:val="none" w:sz="0" w:space="0" w:color="auto"/>
                        <w:right w:val="none" w:sz="0" w:space="0" w:color="auto"/>
                      </w:divBdr>
                    </w:div>
                  </w:divsChild>
                </w:div>
                <w:div w:id="1702121544">
                  <w:marLeft w:val="0"/>
                  <w:marRight w:val="0"/>
                  <w:marTop w:val="0"/>
                  <w:marBottom w:val="0"/>
                  <w:divBdr>
                    <w:top w:val="none" w:sz="0" w:space="0" w:color="auto"/>
                    <w:left w:val="none" w:sz="0" w:space="0" w:color="auto"/>
                    <w:bottom w:val="none" w:sz="0" w:space="0" w:color="auto"/>
                    <w:right w:val="none" w:sz="0" w:space="0" w:color="auto"/>
                  </w:divBdr>
                  <w:divsChild>
                    <w:div w:id="1743796484">
                      <w:marLeft w:val="0"/>
                      <w:marRight w:val="0"/>
                      <w:marTop w:val="0"/>
                      <w:marBottom w:val="0"/>
                      <w:divBdr>
                        <w:top w:val="none" w:sz="0" w:space="0" w:color="auto"/>
                        <w:left w:val="none" w:sz="0" w:space="0" w:color="auto"/>
                        <w:bottom w:val="none" w:sz="0" w:space="0" w:color="auto"/>
                        <w:right w:val="none" w:sz="0" w:space="0" w:color="auto"/>
                      </w:divBdr>
                    </w:div>
                  </w:divsChild>
                </w:div>
                <w:div w:id="1657027096">
                  <w:marLeft w:val="0"/>
                  <w:marRight w:val="0"/>
                  <w:marTop w:val="0"/>
                  <w:marBottom w:val="0"/>
                  <w:divBdr>
                    <w:top w:val="none" w:sz="0" w:space="0" w:color="auto"/>
                    <w:left w:val="none" w:sz="0" w:space="0" w:color="auto"/>
                    <w:bottom w:val="none" w:sz="0" w:space="0" w:color="auto"/>
                    <w:right w:val="none" w:sz="0" w:space="0" w:color="auto"/>
                  </w:divBdr>
                  <w:divsChild>
                    <w:div w:id="180093347">
                      <w:marLeft w:val="0"/>
                      <w:marRight w:val="0"/>
                      <w:marTop w:val="0"/>
                      <w:marBottom w:val="0"/>
                      <w:divBdr>
                        <w:top w:val="none" w:sz="0" w:space="0" w:color="auto"/>
                        <w:left w:val="none" w:sz="0" w:space="0" w:color="auto"/>
                        <w:bottom w:val="none" w:sz="0" w:space="0" w:color="auto"/>
                        <w:right w:val="none" w:sz="0" w:space="0" w:color="auto"/>
                      </w:divBdr>
                    </w:div>
                  </w:divsChild>
                </w:div>
                <w:div w:id="1025252619">
                  <w:marLeft w:val="0"/>
                  <w:marRight w:val="0"/>
                  <w:marTop w:val="0"/>
                  <w:marBottom w:val="0"/>
                  <w:divBdr>
                    <w:top w:val="none" w:sz="0" w:space="0" w:color="auto"/>
                    <w:left w:val="none" w:sz="0" w:space="0" w:color="auto"/>
                    <w:bottom w:val="none" w:sz="0" w:space="0" w:color="auto"/>
                    <w:right w:val="none" w:sz="0" w:space="0" w:color="auto"/>
                  </w:divBdr>
                  <w:divsChild>
                    <w:div w:id="959723509">
                      <w:marLeft w:val="0"/>
                      <w:marRight w:val="0"/>
                      <w:marTop w:val="0"/>
                      <w:marBottom w:val="0"/>
                      <w:divBdr>
                        <w:top w:val="none" w:sz="0" w:space="0" w:color="auto"/>
                        <w:left w:val="none" w:sz="0" w:space="0" w:color="auto"/>
                        <w:bottom w:val="none" w:sz="0" w:space="0" w:color="auto"/>
                        <w:right w:val="none" w:sz="0" w:space="0" w:color="auto"/>
                      </w:divBdr>
                    </w:div>
                  </w:divsChild>
                </w:div>
                <w:div w:id="1275401996">
                  <w:marLeft w:val="0"/>
                  <w:marRight w:val="0"/>
                  <w:marTop w:val="0"/>
                  <w:marBottom w:val="0"/>
                  <w:divBdr>
                    <w:top w:val="none" w:sz="0" w:space="0" w:color="auto"/>
                    <w:left w:val="none" w:sz="0" w:space="0" w:color="auto"/>
                    <w:bottom w:val="none" w:sz="0" w:space="0" w:color="auto"/>
                    <w:right w:val="none" w:sz="0" w:space="0" w:color="auto"/>
                  </w:divBdr>
                  <w:divsChild>
                    <w:div w:id="1164512959">
                      <w:marLeft w:val="0"/>
                      <w:marRight w:val="0"/>
                      <w:marTop w:val="0"/>
                      <w:marBottom w:val="0"/>
                      <w:divBdr>
                        <w:top w:val="none" w:sz="0" w:space="0" w:color="auto"/>
                        <w:left w:val="none" w:sz="0" w:space="0" w:color="auto"/>
                        <w:bottom w:val="none" w:sz="0" w:space="0" w:color="auto"/>
                        <w:right w:val="none" w:sz="0" w:space="0" w:color="auto"/>
                      </w:divBdr>
                    </w:div>
                  </w:divsChild>
                </w:div>
                <w:div w:id="1124616956">
                  <w:marLeft w:val="0"/>
                  <w:marRight w:val="0"/>
                  <w:marTop w:val="0"/>
                  <w:marBottom w:val="0"/>
                  <w:divBdr>
                    <w:top w:val="none" w:sz="0" w:space="0" w:color="auto"/>
                    <w:left w:val="none" w:sz="0" w:space="0" w:color="auto"/>
                    <w:bottom w:val="none" w:sz="0" w:space="0" w:color="auto"/>
                    <w:right w:val="none" w:sz="0" w:space="0" w:color="auto"/>
                  </w:divBdr>
                  <w:divsChild>
                    <w:div w:id="641693419">
                      <w:marLeft w:val="0"/>
                      <w:marRight w:val="0"/>
                      <w:marTop w:val="0"/>
                      <w:marBottom w:val="0"/>
                      <w:divBdr>
                        <w:top w:val="none" w:sz="0" w:space="0" w:color="auto"/>
                        <w:left w:val="none" w:sz="0" w:space="0" w:color="auto"/>
                        <w:bottom w:val="none" w:sz="0" w:space="0" w:color="auto"/>
                        <w:right w:val="none" w:sz="0" w:space="0" w:color="auto"/>
                      </w:divBdr>
                    </w:div>
                  </w:divsChild>
                </w:div>
                <w:div w:id="2006198673">
                  <w:marLeft w:val="0"/>
                  <w:marRight w:val="0"/>
                  <w:marTop w:val="0"/>
                  <w:marBottom w:val="0"/>
                  <w:divBdr>
                    <w:top w:val="none" w:sz="0" w:space="0" w:color="auto"/>
                    <w:left w:val="none" w:sz="0" w:space="0" w:color="auto"/>
                    <w:bottom w:val="none" w:sz="0" w:space="0" w:color="auto"/>
                    <w:right w:val="none" w:sz="0" w:space="0" w:color="auto"/>
                  </w:divBdr>
                  <w:divsChild>
                    <w:div w:id="929696325">
                      <w:marLeft w:val="0"/>
                      <w:marRight w:val="0"/>
                      <w:marTop w:val="0"/>
                      <w:marBottom w:val="0"/>
                      <w:divBdr>
                        <w:top w:val="none" w:sz="0" w:space="0" w:color="auto"/>
                        <w:left w:val="none" w:sz="0" w:space="0" w:color="auto"/>
                        <w:bottom w:val="none" w:sz="0" w:space="0" w:color="auto"/>
                        <w:right w:val="none" w:sz="0" w:space="0" w:color="auto"/>
                      </w:divBdr>
                    </w:div>
                  </w:divsChild>
                </w:div>
                <w:div w:id="268661727">
                  <w:marLeft w:val="0"/>
                  <w:marRight w:val="0"/>
                  <w:marTop w:val="0"/>
                  <w:marBottom w:val="0"/>
                  <w:divBdr>
                    <w:top w:val="none" w:sz="0" w:space="0" w:color="auto"/>
                    <w:left w:val="none" w:sz="0" w:space="0" w:color="auto"/>
                    <w:bottom w:val="none" w:sz="0" w:space="0" w:color="auto"/>
                    <w:right w:val="none" w:sz="0" w:space="0" w:color="auto"/>
                  </w:divBdr>
                  <w:divsChild>
                    <w:div w:id="606355130">
                      <w:marLeft w:val="0"/>
                      <w:marRight w:val="0"/>
                      <w:marTop w:val="0"/>
                      <w:marBottom w:val="0"/>
                      <w:divBdr>
                        <w:top w:val="none" w:sz="0" w:space="0" w:color="auto"/>
                        <w:left w:val="none" w:sz="0" w:space="0" w:color="auto"/>
                        <w:bottom w:val="none" w:sz="0" w:space="0" w:color="auto"/>
                        <w:right w:val="none" w:sz="0" w:space="0" w:color="auto"/>
                      </w:divBdr>
                    </w:div>
                  </w:divsChild>
                </w:div>
                <w:div w:id="1713653231">
                  <w:marLeft w:val="0"/>
                  <w:marRight w:val="0"/>
                  <w:marTop w:val="0"/>
                  <w:marBottom w:val="0"/>
                  <w:divBdr>
                    <w:top w:val="none" w:sz="0" w:space="0" w:color="auto"/>
                    <w:left w:val="none" w:sz="0" w:space="0" w:color="auto"/>
                    <w:bottom w:val="none" w:sz="0" w:space="0" w:color="auto"/>
                    <w:right w:val="none" w:sz="0" w:space="0" w:color="auto"/>
                  </w:divBdr>
                  <w:divsChild>
                    <w:div w:id="12694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619832">
          <w:marLeft w:val="0"/>
          <w:marRight w:val="0"/>
          <w:marTop w:val="0"/>
          <w:marBottom w:val="0"/>
          <w:divBdr>
            <w:top w:val="none" w:sz="0" w:space="0" w:color="auto"/>
            <w:left w:val="none" w:sz="0" w:space="0" w:color="auto"/>
            <w:bottom w:val="none" w:sz="0" w:space="0" w:color="auto"/>
            <w:right w:val="none" w:sz="0" w:space="0" w:color="auto"/>
          </w:divBdr>
        </w:div>
        <w:div w:id="1666594648">
          <w:marLeft w:val="0"/>
          <w:marRight w:val="0"/>
          <w:marTop w:val="0"/>
          <w:marBottom w:val="0"/>
          <w:divBdr>
            <w:top w:val="none" w:sz="0" w:space="0" w:color="auto"/>
            <w:left w:val="none" w:sz="0" w:space="0" w:color="auto"/>
            <w:bottom w:val="none" w:sz="0" w:space="0" w:color="auto"/>
            <w:right w:val="none" w:sz="0" w:space="0" w:color="auto"/>
          </w:divBdr>
        </w:div>
        <w:div w:id="1288779559">
          <w:marLeft w:val="0"/>
          <w:marRight w:val="0"/>
          <w:marTop w:val="0"/>
          <w:marBottom w:val="0"/>
          <w:divBdr>
            <w:top w:val="none" w:sz="0" w:space="0" w:color="auto"/>
            <w:left w:val="none" w:sz="0" w:space="0" w:color="auto"/>
            <w:bottom w:val="none" w:sz="0" w:space="0" w:color="auto"/>
            <w:right w:val="none" w:sz="0" w:space="0" w:color="auto"/>
          </w:divBdr>
          <w:divsChild>
            <w:div w:id="368261016">
              <w:marLeft w:val="0"/>
              <w:marRight w:val="0"/>
              <w:marTop w:val="30"/>
              <w:marBottom w:val="30"/>
              <w:divBdr>
                <w:top w:val="none" w:sz="0" w:space="0" w:color="auto"/>
                <w:left w:val="none" w:sz="0" w:space="0" w:color="auto"/>
                <w:bottom w:val="none" w:sz="0" w:space="0" w:color="auto"/>
                <w:right w:val="none" w:sz="0" w:space="0" w:color="auto"/>
              </w:divBdr>
              <w:divsChild>
                <w:div w:id="778716462">
                  <w:marLeft w:val="0"/>
                  <w:marRight w:val="0"/>
                  <w:marTop w:val="0"/>
                  <w:marBottom w:val="0"/>
                  <w:divBdr>
                    <w:top w:val="none" w:sz="0" w:space="0" w:color="auto"/>
                    <w:left w:val="none" w:sz="0" w:space="0" w:color="auto"/>
                    <w:bottom w:val="none" w:sz="0" w:space="0" w:color="auto"/>
                    <w:right w:val="none" w:sz="0" w:space="0" w:color="auto"/>
                  </w:divBdr>
                  <w:divsChild>
                    <w:div w:id="1336765522">
                      <w:marLeft w:val="0"/>
                      <w:marRight w:val="0"/>
                      <w:marTop w:val="0"/>
                      <w:marBottom w:val="0"/>
                      <w:divBdr>
                        <w:top w:val="none" w:sz="0" w:space="0" w:color="auto"/>
                        <w:left w:val="none" w:sz="0" w:space="0" w:color="auto"/>
                        <w:bottom w:val="none" w:sz="0" w:space="0" w:color="auto"/>
                        <w:right w:val="none" w:sz="0" w:space="0" w:color="auto"/>
                      </w:divBdr>
                    </w:div>
                  </w:divsChild>
                </w:div>
                <w:div w:id="227544611">
                  <w:marLeft w:val="0"/>
                  <w:marRight w:val="0"/>
                  <w:marTop w:val="0"/>
                  <w:marBottom w:val="0"/>
                  <w:divBdr>
                    <w:top w:val="none" w:sz="0" w:space="0" w:color="auto"/>
                    <w:left w:val="none" w:sz="0" w:space="0" w:color="auto"/>
                    <w:bottom w:val="none" w:sz="0" w:space="0" w:color="auto"/>
                    <w:right w:val="none" w:sz="0" w:space="0" w:color="auto"/>
                  </w:divBdr>
                  <w:divsChild>
                    <w:div w:id="513763566">
                      <w:marLeft w:val="0"/>
                      <w:marRight w:val="0"/>
                      <w:marTop w:val="0"/>
                      <w:marBottom w:val="0"/>
                      <w:divBdr>
                        <w:top w:val="none" w:sz="0" w:space="0" w:color="auto"/>
                        <w:left w:val="none" w:sz="0" w:space="0" w:color="auto"/>
                        <w:bottom w:val="none" w:sz="0" w:space="0" w:color="auto"/>
                        <w:right w:val="none" w:sz="0" w:space="0" w:color="auto"/>
                      </w:divBdr>
                    </w:div>
                  </w:divsChild>
                </w:div>
                <w:div w:id="1702707214">
                  <w:marLeft w:val="0"/>
                  <w:marRight w:val="0"/>
                  <w:marTop w:val="0"/>
                  <w:marBottom w:val="0"/>
                  <w:divBdr>
                    <w:top w:val="none" w:sz="0" w:space="0" w:color="auto"/>
                    <w:left w:val="none" w:sz="0" w:space="0" w:color="auto"/>
                    <w:bottom w:val="none" w:sz="0" w:space="0" w:color="auto"/>
                    <w:right w:val="none" w:sz="0" w:space="0" w:color="auto"/>
                  </w:divBdr>
                  <w:divsChild>
                    <w:div w:id="1457066501">
                      <w:marLeft w:val="0"/>
                      <w:marRight w:val="0"/>
                      <w:marTop w:val="0"/>
                      <w:marBottom w:val="0"/>
                      <w:divBdr>
                        <w:top w:val="none" w:sz="0" w:space="0" w:color="auto"/>
                        <w:left w:val="none" w:sz="0" w:space="0" w:color="auto"/>
                        <w:bottom w:val="none" w:sz="0" w:space="0" w:color="auto"/>
                        <w:right w:val="none" w:sz="0" w:space="0" w:color="auto"/>
                      </w:divBdr>
                    </w:div>
                  </w:divsChild>
                </w:div>
                <w:div w:id="621808704">
                  <w:marLeft w:val="0"/>
                  <w:marRight w:val="0"/>
                  <w:marTop w:val="0"/>
                  <w:marBottom w:val="0"/>
                  <w:divBdr>
                    <w:top w:val="none" w:sz="0" w:space="0" w:color="auto"/>
                    <w:left w:val="none" w:sz="0" w:space="0" w:color="auto"/>
                    <w:bottom w:val="none" w:sz="0" w:space="0" w:color="auto"/>
                    <w:right w:val="none" w:sz="0" w:space="0" w:color="auto"/>
                  </w:divBdr>
                  <w:divsChild>
                    <w:div w:id="1953786174">
                      <w:marLeft w:val="0"/>
                      <w:marRight w:val="0"/>
                      <w:marTop w:val="0"/>
                      <w:marBottom w:val="0"/>
                      <w:divBdr>
                        <w:top w:val="none" w:sz="0" w:space="0" w:color="auto"/>
                        <w:left w:val="none" w:sz="0" w:space="0" w:color="auto"/>
                        <w:bottom w:val="none" w:sz="0" w:space="0" w:color="auto"/>
                        <w:right w:val="none" w:sz="0" w:space="0" w:color="auto"/>
                      </w:divBdr>
                    </w:div>
                  </w:divsChild>
                </w:div>
                <w:div w:id="974412745">
                  <w:marLeft w:val="0"/>
                  <w:marRight w:val="0"/>
                  <w:marTop w:val="0"/>
                  <w:marBottom w:val="0"/>
                  <w:divBdr>
                    <w:top w:val="none" w:sz="0" w:space="0" w:color="auto"/>
                    <w:left w:val="none" w:sz="0" w:space="0" w:color="auto"/>
                    <w:bottom w:val="none" w:sz="0" w:space="0" w:color="auto"/>
                    <w:right w:val="none" w:sz="0" w:space="0" w:color="auto"/>
                  </w:divBdr>
                  <w:divsChild>
                    <w:div w:id="1873493708">
                      <w:marLeft w:val="0"/>
                      <w:marRight w:val="0"/>
                      <w:marTop w:val="0"/>
                      <w:marBottom w:val="0"/>
                      <w:divBdr>
                        <w:top w:val="none" w:sz="0" w:space="0" w:color="auto"/>
                        <w:left w:val="none" w:sz="0" w:space="0" w:color="auto"/>
                        <w:bottom w:val="none" w:sz="0" w:space="0" w:color="auto"/>
                        <w:right w:val="none" w:sz="0" w:space="0" w:color="auto"/>
                      </w:divBdr>
                    </w:div>
                  </w:divsChild>
                </w:div>
                <w:div w:id="81025044">
                  <w:marLeft w:val="0"/>
                  <w:marRight w:val="0"/>
                  <w:marTop w:val="0"/>
                  <w:marBottom w:val="0"/>
                  <w:divBdr>
                    <w:top w:val="none" w:sz="0" w:space="0" w:color="auto"/>
                    <w:left w:val="none" w:sz="0" w:space="0" w:color="auto"/>
                    <w:bottom w:val="none" w:sz="0" w:space="0" w:color="auto"/>
                    <w:right w:val="none" w:sz="0" w:space="0" w:color="auto"/>
                  </w:divBdr>
                  <w:divsChild>
                    <w:div w:id="1058212958">
                      <w:marLeft w:val="0"/>
                      <w:marRight w:val="0"/>
                      <w:marTop w:val="0"/>
                      <w:marBottom w:val="0"/>
                      <w:divBdr>
                        <w:top w:val="none" w:sz="0" w:space="0" w:color="auto"/>
                        <w:left w:val="none" w:sz="0" w:space="0" w:color="auto"/>
                        <w:bottom w:val="none" w:sz="0" w:space="0" w:color="auto"/>
                        <w:right w:val="none" w:sz="0" w:space="0" w:color="auto"/>
                      </w:divBdr>
                    </w:div>
                  </w:divsChild>
                </w:div>
                <w:div w:id="417482308">
                  <w:marLeft w:val="0"/>
                  <w:marRight w:val="0"/>
                  <w:marTop w:val="0"/>
                  <w:marBottom w:val="0"/>
                  <w:divBdr>
                    <w:top w:val="none" w:sz="0" w:space="0" w:color="auto"/>
                    <w:left w:val="none" w:sz="0" w:space="0" w:color="auto"/>
                    <w:bottom w:val="none" w:sz="0" w:space="0" w:color="auto"/>
                    <w:right w:val="none" w:sz="0" w:space="0" w:color="auto"/>
                  </w:divBdr>
                  <w:divsChild>
                    <w:div w:id="140197042">
                      <w:marLeft w:val="0"/>
                      <w:marRight w:val="0"/>
                      <w:marTop w:val="0"/>
                      <w:marBottom w:val="0"/>
                      <w:divBdr>
                        <w:top w:val="none" w:sz="0" w:space="0" w:color="auto"/>
                        <w:left w:val="none" w:sz="0" w:space="0" w:color="auto"/>
                        <w:bottom w:val="none" w:sz="0" w:space="0" w:color="auto"/>
                        <w:right w:val="none" w:sz="0" w:space="0" w:color="auto"/>
                      </w:divBdr>
                    </w:div>
                  </w:divsChild>
                </w:div>
                <w:div w:id="1509177391">
                  <w:marLeft w:val="0"/>
                  <w:marRight w:val="0"/>
                  <w:marTop w:val="0"/>
                  <w:marBottom w:val="0"/>
                  <w:divBdr>
                    <w:top w:val="none" w:sz="0" w:space="0" w:color="auto"/>
                    <w:left w:val="none" w:sz="0" w:space="0" w:color="auto"/>
                    <w:bottom w:val="none" w:sz="0" w:space="0" w:color="auto"/>
                    <w:right w:val="none" w:sz="0" w:space="0" w:color="auto"/>
                  </w:divBdr>
                  <w:divsChild>
                    <w:div w:id="1079059060">
                      <w:marLeft w:val="0"/>
                      <w:marRight w:val="0"/>
                      <w:marTop w:val="0"/>
                      <w:marBottom w:val="0"/>
                      <w:divBdr>
                        <w:top w:val="none" w:sz="0" w:space="0" w:color="auto"/>
                        <w:left w:val="none" w:sz="0" w:space="0" w:color="auto"/>
                        <w:bottom w:val="none" w:sz="0" w:space="0" w:color="auto"/>
                        <w:right w:val="none" w:sz="0" w:space="0" w:color="auto"/>
                      </w:divBdr>
                    </w:div>
                  </w:divsChild>
                </w:div>
                <w:div w:id="1589651639">
                  <w:marLeft w:val="0"/>
                  <w:marRight w:val="0"/>
                  <w:marTop w:val="0"/>
                  <w:marBottom w:val="0"/>
                  <w:divBdr>
                    <w:top w:val="none" w:sz="0" w:space="0" w:color="auto"/>
                    <w:left w:val="none" w:sz="0" w:space="0" w:color="auto"/>
                    <w:bottom w:val="none" w:sz="0" w:space="0" w:color="auto"/>
                    <w:right w:val="none" w:sz="0" w:space="0" w:color="auto"/>
                  </w:divBdr>
                  <w:divsChild>
                    <w:div w:id="185755170">
                      <w:marLeft w:val="0"/>
                      <w:marRight w:val="0"/>
                      <w:marTop w:val="0"/>
                      <w:marBottom w:val="0"/>
                      <w:divBdr>
                        <w:top w:val="none" w:sz="0" w:space="0" w:color="auto"/>
                        <w:left w:val="none" w:sz="0" w:space="0" w:color="auto"/>
                        <w:bottom w:val="none" w:sz="0" w:space="0" w:color="auto"/>
                        <w:right w:val="none" w:sz="0" w:space="0" w:color="auto"/>
                      </w:divBdr>
                    </w:div>
                  </w:divsChild>
                </w:div>
                <w:div w:id="602569722">
                  <w:marLeft w:val="0"/>
                  <w:marRight w:val="0"/>
                  <w:marTop w:val="0"/>
                  <w:marBottom w:val="0"/>
                  <w:divBdr>
                    <w:top w:val="none" w:sz="0" w:space="0" w:color="auto"/>
                    <w:left w:val="none" w:sz="0" w:space="0" w:color="auto"/>
                    <w:bottom w:val="none" w:sz="0" w:space="0" w:color="auto"/>
                    <w:right w:val="none" w:sz="0" w:space="0" w:color="auto"/>
                  </w:divBdr>
                  <w:divsChild>
                    <w:div w:id="57365874">
                      <w:marLeft w:val="0"/>
                      <w:marRight w:val="0"/>
                      <w:marTop w:val="0"/>
                      <w:marBottom w:val="0"/>
                      <w:divBdr>
                        <w:top w:val="none" w:sz="0" w:space="0" w:color="auto"/>
                        <w:left w:val="none" w:sz="0" w:space="0" w:color="auto"/>
                        <w:bottom w:val="none" w:sz="0" w:space="0" w:color="auto"/>
                        <w:right w:val="none" w:sz="0" w:space="0" w:color="auto"/>
                      </w:divBdr>
                    </w:div>
                  </w:divsChild>
                </w:div>
                <w:div w:id="1930892722">
                  <w:marLeft w:val="0"/>
                  <w:marRight w:val="0"/>
                  <w:marTop w:val="0"/>
                  <w:marBottom w:val="0"/>
                  <w:divBdr>
                    <w:top w:val="none" w:sz="0" w:space="0" w:color="auto"/>
                    <w:left w:val="none" w:sz="0" w:space="0" w:color="auto"/>
                    <w:bottom w:val="none" w:sz="0" w:space="0" w:color="auto"/>
                    <w:right w:val="none" w:sz="0" w:space="0" w:color="auto"/>
                  </w:divBdr>
                  <w:divsChild>
                    <w:div w:id="1162895193">
                      <w:marLeft w:val="0"/>
                      <w:marRight w:val="0"/>
                      <w:marTop w:val="0"/>
                      <w:marBottom w:val="0"/>
                      <w:divBdr>
                        <w:top w:val="none" w:sz="0" w:space="0" w:color="auto"/>
                        <w:left w:val="none" w:sz="0" w:space="0" w:color="auto"/>
                        <w:bottom w:val="none" w:sz="0" w:space="0" w:color="auto"/>
                        <w:right w:val="none" w:sz="0" w:space="0" w:color="auto"/>
                      </w:divBdr>
                    </w:div>
                  </w:divsChild>
                </w:div>
                <w:div w:id="620578562">
                  <w:marLeft w:val="0"/>
                  <w:marRight w:val="0"/>
                  <w:marTop w:val="0"/>
                  <w:marBottom w:val="0"/>
                  <w:divBdr>
                    <w:top w:val="none" w:sz="0" w:space="0" w:color="auto"/>
                    <w:left w:val="none" w:sz="0" w:space="0" w:color="auto"/>
                    <w:bottom w:val="none" w:sz="0" w:space="0" w:color="auto"/>
                    <w:right w:val="none" w:sz="0" w:space="0" w:color="auto"/>
                  </w:divBdr>
                  <w:divsChild>
                    <w:div w:id="1341660219">
                      <w:marLeft w:val="0"/>
                      <w:marRight w:val="0"/>
                      <w:marTop w:val="0"/>
                      <w:marBottom w:val="0"/>
                      <w:divBdr>
                        <w:top w:val="none" w:sz="0" w:space="0" w:color="auto"/>
                        <w:left w:val="none" w:sz="0" w:space="0" w:color="auto"/>
                        <w:bottom w:val="none" w:sz="0" w:space="0" w:color="auto"/>
                        <w:right w:val="none" w:sz="0" w:space="0" w:color="auto"/>
                      </w:divBdr>
                    </w:div>
                  </w:divsChild>
                </w:div>
                <w:div w:id="1363438010">
                  <w:marLeft w:val="0"/>
                  <w:marRight w:val="0"/>
                  <w:marTop w:val="0"/>
                  <w:marBottom w:val="0"/>
                  <w:divBdr>
                    <w:top w:val="none" w:sz="0" w:space="0" w:color="auto"/>
                    <w:left w:val="none" w:sz="0" w:space="0" w:color="auto"/>
                    <w:bottom w:val="none" w:sz="0" w:space="0" w:color="auto"/>
                    <w:right w:val="none" w:sz="0" w:space="0" w:color="auto"/>
                  </w:divBdr>
                  <w:divsChild>
                    <w:div w:id="1179391480">
                      <w:marLeft w:val="0"/>
                      <w:marRight w:val="0"/>
                      <w:marTop w:val="0"/>
                      <w:marBottom w:val="0"/>
                      <w:divBdr>
                        <w:top w:val="none" w:sz="0" w:space="0" w:color="auto"/>
                        <w:left w:val="none" w:sz="0" w:space="0" w:color="auto"/>
                        <w:bottom w:val="none" w:sz="0" w:space="0" w:color="auto"/>
                        <w:right w:val="none" w:sz="0" w:space="0" w:color="auto"/>
                      </w:divBdr>
                    </w:div>
                  </w:divsChild>
                </w:div>
                <w:div w:id="1692876849">
                  <w:marLeft w:val="0"/>
                  <w:marRight w:val="0"/>
                  <w:marTop w:val="0"/>
                  <w:marBottom w:val="0"/>
                  <w:divBdr>
                    <w:top w:val="none" w:sz="0" w:space="0" w:color="auto"/>
                    <w:left w:val="none" w:sz="0" w:space="0" w:color="auto"/>
                    <w:bottom w:val="none" w:sz="0" w:space="0" w:color="auto"/>
                    <w:right w:val="none" w:sz="0" w:space="0" w:color="auto"/>
                  </w:divBdr>
                  <w:divsChild>
                    <w:div w:id="597755362">
                      <w:marLeft w:val="0"/>
                      <w:marRight w:val="0"/>
                      <w:marTop w:val="0"/>
                      <w:marBottom w:val="0"/>
                      <w:divBdr>
                        <w:top w:val="none" w:sz="0" w:space="0" w:color="auto"/>
                        <w:left w:val="none" w:sz="0" w:space="0" w:color="auto"/>
                        <w:bottom w:val="none" w:sz="0" w:space="0" w:color="auto"/>
                        <w:right w:val="none" w:sz="0" w:space="0" w:color="auto"/>
                      </w:divBdr>
                    </w:div>
                    <w:div w:id="1161239832">
                      <w:marLeft w:val="0"/>
                      <w:marRight w:val="0"/>
                      <w:marTop w:val="0"/>
                      <w:marBottom w:val="0"/>
                      <w:divBdr>
                        <w:top w:val="none" w:sz="0" w:space="0" w:color="auto"/>
                        <w:left w:val="none" w:sz="0" w:space="0" w:color="auto"/>
                        <w:bottom w:val="none" w:sz="0" w:space="0" w:color="auto"/>
                        <w:right w:val="none" w:sz="0" w:space="0" w:color="auto"/>
                      </w:divBdr>
                    </w:div>
                    <w:div w:id="841629803">
                      <w:marLeft w:val="0"/>
                      <w:marRight w:val="0"/>
                      <w:marTop w:val="0"/>
                      <w:marBottom w:val="0"/>
                      <w:divBdr>
                        <w:top w:val="none" w:sz="0" w:space="0" w:color="auto"/>
                        <w:left w:val="none" w:sz="0" w:space="0" w:color="auto"/>
                        <w:bottom w:val="none" w:sz="0" w:space="0" w:color="auto"/>
                        <w:right w:val="none" w:sz="0" w:space="0" w:color="auto"/>
                      </w:divBdr>
                    </w:div>
                  </w:divsChild>
                </w:div>
                <w:div w:id="444741074">
                  <w:marLeft w:val="0"/>
                  <w:marRight w:val="0"/>
                  <w:marTop w:val="0"/>
                  <w:marBottom w:val="0"/>
                  <w:divBdr>
                    <w:top w:val="none" w:sz="0" w:space="0" w:color="auto"/>
                    <w:left w:val="none" w:sz="0" w:space="0" w:color="auto"/>
                    <w:bottom w:val="none" w:sz="0" w:space="0" w:color="auto"/>
                    <w:right w:val="none" w:sz="0" w:space="0" w:color="auto"/>
                  </w:divBdr>
                  <w:divsChild>
                    <w:div w:id="1067726215">
                      <w:marLeft w:val="0"/>
                      <w:marRight w:val="0"/>
                      <w:marTop w:val="0"/>
                      <w:marBottom w:val="0"/>
                      <w:divBdr>
                        <w:top w:val="none" w:sz="0" w:space="0" w:color="auto"/>
                        <w:left w:val="none" w:sz="0" w:space="0" w:color="auto"/>
                        <w:bottom w:val="none" w:sz="0" w:space="0" w:color="auto"/>
                        <w:right w:val="none" w:sz="0" w:space="0" w:color="auto"/>
                      </w:divBdr>
                    </w:div>
                  </w:divsChild>
                </w:div>
                <w:div w:id="624628591">
                  <w:marLeft w:val="0"/>
                  <w:marRight w:val="0"/>
                  <w:marTop w:val="0"/>
                  <w:marBottom w:val="0"/>
                  <w:divBdr>
                    <w:top w:val="none" w:sz="0" w:space="0" w:color="auto"/>
                    <w:left w:val="none" w:sz="0" w:space="0" w:color="auto"/>
                    <w:bottom w:val="none" w:sz="0" w:space="0" w:color="auto"/>
                    <w:right w:val="none" w:sz="0" w:space="0" w:color="auto"/>
                  </w:divBdr>
                  <w:divsChild>
                    <w:div w:id="1282375259">
                      <w:marLeft w:val="0"/>
                      <w:marRight w:val="0"/>
                      <w:marTop w:val="0"/>
                      <w:marBottom w:val="0"/>
                      <w:divBdr>
                        <w:top w:val="none" w:sz="0" w:space="0" w:color="auto"/>
                        <w:left w:val="none" w:sz="0" w:space="0" w:color="auto"/>
                        <w:bottom w:val="none" w:sz="0" w:space="0" w:color="auto"/>
                        <w:right w:val="none" w:sz="0" w:space="0" w:color="auto"/>
                      </w:divBdr>
                    </w:div>
                  </w:divsChild>
                </w:div>
                <w:div w:id="1475757674">
                  <w:marLeft w:val="0"/>
                  <w:marRight w:val="0"/>
                  <w:marTop w:val="0"/>
                  <w:marBottom w:val="0"/>
                  <w:divBdr>
                    <w:top w:val="none" w:sz="0" w:space="0" w:color="auto"/>
                    <w:left w:val="none" w:sz="0" w:space="0" w:color="auto"/>
                    <w:bottom w:val="none" w:sz="0" w:space="0" w:color="auto"/>
                    <w:right w:val="none" w:sz="0" w:space="0" w:color="auto"/>
                  </w:divBdr>
                  <w:divsChild>
                    <w:div w:id="604848098">
                      <w:marLeft w:val="0"/>
                      <w:marRight w:val="0"/>
                      <w:marTop w:val="0"/>
                      <w:marBottom w:val="0"/>
                      <w:divBdr>
                        <w:top w:val="none" w:sz="0" w:space="0" w:color="auto"/>
                        <w:left w:val="none" w:sz="0" w:space="0" w:color="auto"/>
                        <w:bottom w:val="none" w:sz="0" w:space="0" w:color="auto"/>
                        <w:right w:val="none" w:sz="0" w:space="0" w:color="auto"/>
                      </w:divBdr>
                    </w:div>
                  </w:divsChild>
                </w:div>
                <w:div w:id="579408585">
                  <w:marLeft w:val="0"/>
                  <w:marRight w:val="0"/>
                  <w:marTop w:val="0"/>
                  <w:marBottom w:val="0"/>
                  <w:divBdr>
                    <w:top w:val="none" w:sz="0" w:space="0" w:color="auto"/>
                    <w:left w:val="none" w:sz="0" w:space="0" w:color="auto"/>
                    <w:bottom w:val="none" w:sz="0" w:space="0" w:color="auto"/>
                    <w:right w:val="none" w:sz="0" w:space="0" w:color="auto"/>
                  </w:divBdr>
                  <w:divsChild>
                    <w:div w:id="2085370435">
                      <w:marLeft w:val="0"/>
                      <w:marRight w:val="0"/>
                      <w:marTop w:val="0"/>
                      <w:marBottom w:val="0"/>
                      <w:divBdr>
                        <w:top w:val="none" w:sz="0" w:space="0" w:color="auto"/>
                        <w:left w:val="none" w:sz="0" w:space="0" w:color="auto"/>
                        <w:bottom w:val="none" w:sz="0" w:space="0" w:color="auto"/>
                        <w:right w:val="none" w:sz="0" w:space="0" w:color="auto"/>
                      </w:divBdr>
                    </w:div>
                  </w:divsChild>
                </w:div>
                <w:div w:id="1859929144">
                  <w:marLeft w:val="0"/>
                  <w:marRight w:val="0"/>
                  <w:marTop w:val="0"/>
                  <w:marBottom w:val="0"/>
                  <w:divBdr>
                    <w:top w:val="none" w:sz="0" w:space="0" w:color="auto"/>
                    <w:left w:val="none" w:sz="0" w:space="0" w:color="auto"/>
                    <w:bottom w:val="none" w:sz="0" w:space="0" w:color="auto"/>
                    <w:right w:val="none" w:sz="0" w:space="0" w:color="auto"/>
                  </w:divBdr>
                  <w:divsChild>
                    <w:div w:id="635989993">
                      <w:marLeft w:val="0"/>
                      <w:marRight w:val="0"/>
                      <w:marTop w:val="0"/>
                      <w:marBottom w:val="0"/>
                      <w:divBdr>
                        <w:top w:val="none" w:sz="0" w:space="0" w:color="auto"/>
                        <w:left w:val="none" w:sz="0" w:space="0" w:color="auto"/>
                        <w:bottom w:val="none" w:sz="0" w:space="0" w:color="auto"/>
                        <w:right w:val="none" w:sz="0" w:space="0" w:color="auto"/>
                      </w:divBdr>
                    </w:div>
                  </w:divsChild>
                </w:div>
                <w:div w:id="219371312">
                  <w:marLeft w:val="0"/>
                  <w:marRight w:val="0"/>
                  <w:marTop w:val="0"/>
                  <w:marBottom w:val="0"/>
                  <w:divBdr>
                    <w:top w:val="none" w:sz="0" w:space="0" w:color="auto"/>
                    <w:left w:val="none" w:sz="0" w:space="0" w:color="auto"/>
                    <w:bottom w:val="none" w:sz="0" w:space="0" w:color="auto"/>
                    <w:right w:val="none" w:sz="0" w:space="0" w:color="auto"/>
                  </w:divBdr>
                  <w:divsChild>
                    <w:div w:id="637147088">
                      <w:marLeft w:val="0"/>
                      <w:marRight w:val="0"/>
                      <w:marTop w:val="0"/>
                      <w:marBottom w:val="0"/>
                      <w:divBdr>
                        <w:top w:val="none" w:sz="0" w:space="0" w:color="auto"/>
                        <w:left w:val="none" w:sz="0" w:space="0" w:color="auto"/>
                        <w:bottom w:val="none" w:sz="0" w:space="0" w:color="auto"/>
                        <w:right w:val="none" w:sz="0" w:space="0" w:color="auto"/>
                      </w:divBdr>
                    </w:div>
                  </w:divsChild>
                </w:div>
                <w:div w:id="998919201">
                  <w:marLeft w:val="0"/>
                  <w:marRight w:val="0"/>
                  <w:marTop w:val="0"/>
                  <w:marBottom w:val="0"/>
                  <w:divBdr>
                    <w:top w:val="none" w:sz="0" w:space="0" w:color="auto"/>
                    <w:left w:val="none" w:sz="0" w:space="0" w:color="auto"/>
                    <w:bottom w:val="none" w:sz="0" w:space="0" w:color="auto"/>
                    <w:right w:val="none" w:sz="0" w:space="0" w:color="auto"/>
                  </w:divBdr>
                  <w:divsChild>
                    <w:div w:id="1572808818">
                      <w:marLeft w:val="0"/>
                      <w:marRight w:val="0"/>
                      <w:marTop w:val="0"/>
                      <w:marBottom w:val="0"/>
                      <w:divBdr>
                        <w:top w:val="none" w:sz="0" w:space="0" w:color="auto"/>
                        <w:left w:val="none" w:sz="0" w:space="0" w:color="auto"/>
                        <w:bottom w:val="none" w:sz="0" w:space="0" w:color="auto"/>
                        <w:right w:val="none" w:sz="0" w:space="0" w:color="auto"/>
                      </w:divBdr>
                    </w:div>
                  </w:divsChild>
                </w:div>
                <w:div w:id="1405685464">
                  <w:marLeft w:val="0"/>
                  <w:marRight w:val="0"/>
                  <w:marTop w:val="0"/>
                  <w:marBottom w:val="0"/>
                  <w:divBdr>
                    <w:top w:val="none" w:sz="0" w:space="0" w:color="auto"/>
                    <w:left w:val="none" w:sz="0" w:space="0" w:color="auto"/>
                    <w:bottom w:val="none" w:sz="0" w:space="0" w:color="auto"/>
                    <w:right w:val="none" w:sz="0" w:space="0" w:color="auto"/>
                  </w:divBdr>
                  <w:divsChild>
                    <w:div w:id="435751289">
                      <w:marLeft w:val="0"/>
                      <w:marRight w:val="0"/>
                      <w:marTop w:val="0"/>
                      <w:marBottom w:val="0"/>
                      <w:divBdr>
                        <w:top w:val="none" w:sz="0" w:space="0" w:color="auto"/>
                        <w:left w:val="none" w:sz="0" w:space="0" w:color="auto"/>
                        <w:bottom w:val="none" w:sz="0" w:space="0" w:color="auto"/>
                        <w:right w:val="none" w:sz="0" w:space="0" w:color="auto"/>
                      </w:divBdr>
                    </w:div>
                    <w:div w:id="17779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6412">
          <w:marLeft w:val="0"/>
          <w:marRight w:val="0"/>
          <w:marTop w:val="0"/>
          <w:marBottom w:val="0"/>
          <w:divBdr>
            <w:top w:val="none" w:sz="0" w:space="0" w:color="auto"/>
            <w:left w:val="none" w:sz="0" w:space="0" w:color="auto"/>
            <w:bottom w:val="none" w:sz="0" w:space="0" w:color="auto"/>
            <w:right w:val="none" w:sz="0" w:space="0" w:color="auto"/>
          </w:divBdr>
        </w:div>
        <w:div w:id="420756725">
          <w:marLeft w:val="0"/>
          <w:marRight w:val="0"/>
          <w:marTop w:val="0"/>
          <w:marBottom w:val="0"/>
          <w:divBdr>
            <w:top w:val="none" w:sz="0" w:space="0" w:color="auto"/>
            <w:left w:val="none" w:sz="0" w:space="0" w:color="auto"/>
            <w:bottom w:val="none" w:sz="0" w:space="0" w:color="auto"/>
            <w:right w:val="none" w:sz="0" w:space="0" w:color="auto"/>
          </w:divBdr>
        </w:div>
        <w:div w:id="1140810462">
          <w:marLeft w:val="0"/>
          <w:marRight w:val="0"/>
          <w:marTop w:val="0"/>
          <w:marBottom w:val="0"/>
          <w:divBdr>
            <w:top w:val="none" w:sz="0" w:space="0" w:color="auto"/>
            <w:left w:val="none" w:sz="0" w:space="0" w:color="auto"/>
            <w:bottom w:val="none" w:sz="0" w:space="0" w:color="auto"/>
            <w:right w:val="none" w:sz="0" w:space="0" w:color="auto"/>
          </w:divBdr>
          <w:divsChild>
            <w:div w:id="1271743398">
              <w:marLeft w:val="0"/>
              <w:marRight w:val="0"/>
              <w:marTop w:val="30"/>
              <w:marBottom w:val="30"/>
              <w:divBdr>
                <w:top w:val="none" w:sz="0" w:space="0" w:color="auto"/>
                <w:left w:val="none" w:sz="0" w:space="0" w:color="auto"/>
                <w:bottom w:val="none" w:sz="0" w:space="0" w:color="auto"/>
                <w:right w:val="none" w:sz="0" w:space="0" w:color="auto"/>
              </w:divBdr>
              <w:divsChild>
                <w:div w:id="1251819042">
                  <w:marLeft w:val="0"/>
                  <w:marRight w:val="0"/>
                  <w:marTop w:val="0"/>
                  <w:marBottom w:val="0"/>
                  <w:divBdr>
                    <w:top w:val="none" w:sz="0" w:space="0" w:color="auto"/>
                    <w:left w:val="none" w:sz="0" w:space="0" w:color="auto"/>
                    <w:bottom w:val="none" w:sz="0" w:space="0" w:color="auto"/>
                    <w:right w:val="none" w:sz="0" w:space="0" w:color="auto"/>
                  </w:divBdr>
                  <w:divsChild>
                    <w:div w:id="697510580">
                      <w:marLeft w:val="0"/>
                      <w:marRight w:val="0"/>
                      <w:marTop w:val="0"/>
                      <w:marBottom w:val="0"/>
                      <w:divBdr>
                        <w:top w:val="none" w:sz="0" w:space="0" w:color="auto"/>
                        <w:left w:val="none" w:sz="0" w:space="0" w:color="auto"/>
                        <w:bottom w:val="none" w:sz="0" w:space="0" w:color="auto"/>
                        <w:right w:val="none" w:sz="0" w:space="0" w:color="auto"/>
                      </w:divBdr>
                    </w:div>
                  </w:divsChild>
                </w:div>
                <w:div w:id="1279608846">
                  <w:marLeft w:val="0"/>
                  <w:marRight w:val="0"/>
                  <w:marTop w:val="0"/>
                  <w:marBottom w:val="0"/>
                  <w:divBdr>
                    <w:top w:val="none" w:sz="0" w:space="0" w:color="auto"/>
                    <w:left w:val="none" w:sz="0" w:space="0" w:color="auto"/>
                    <w:bottom w:val="none" w:sz="0" w:space="0" w:color="auto"/>
                    <w:right w:val="none" w:sz="0" w:space="0" w:color="auto"/>
                  </w:divBdr>
                  <w:divsChild>
                    <w:div w:id="763644341">
                      <w:marLeft w:val="0"/>
                      <w:marRight w:val="0"/>
                      <w:marTop w:val="0"/>
                      <w:marBottom w:val="0"/>
                      <w:divBdr>
                        <w:top w:val="none" w:sz="0" w:space="0" w:color="auto"/>
                        <w:left w:val="none" w:sz="0" w:space="0" w:color="auto"/>
                        <w:bottom w:val="none" w:sz="0" w:space="0" w:color="auto"/>
                        <w:right w:val="none" w:sz="0" w:space="0" w:color="auto"/>
                      </w:divBdr>
                    </w:div>
                  </w:divsChild>
                </w:div>
                <w:div w:id="181208773">
                  <w:marLeft w:val="0"/>
                  <w:marRight w:val="0"/>
                  <w:marTop w:val="0"/>
                  <w:marBottom w:val="0"/>
                  <w:divBdr>
                    <w:top w:val="none" w:sz="0" w:space="0" w:color="auto"/>
                    <w:left w:val="none" w:sz="0" w:space="0" w:color="auto"/>
                    <w:bottom w:val="none" w:sz="0" w:space="0" w:color="auto"/>
                    <w:right w:val="none" w:sz="0" w:space="0" w:color="auto"/>
                  </w:divBdr>
                  <w:divsChild>
                    <w:div w:id="1693875326">
                      <w:marLeft w:val="0"/>
                      <w:marRight w:val="0"/>
                      <w:marTop w:val="0"/>
                      <w:marBottom w:val="0"/>
                      <w:divBdr>
                        <w:top w:val="none" w:sz="0" w:space="0" w:color="auto"/>
                        <w:left w:val="none" w:sz="0" w:space="0" w:color="auto"/>
                        <w:bottom w:val="none" w:sz="0" w:space="0" w:color="auto"/>
                        <w:right w:val="none" w:sz="0" w:space="0" w:color="auto"/>
                      </w:divBdr>
                    </w:div>
                  </w:divsChild>
                </w:div>
                <w:div w:id="279148611">
                  <w:marLeft w:val="0"/>
                  <w:marRight w:val="0"/>
                  <w:marTop w:val="0"/>
                  <w:marBottom w:val="0"/>
                  <w:divBdr>
                    <w:top w:val="none" w:sz="0" w:space="0" w:color="auto"/>
                    <w:left w:val="none" w:sz="0" w:space="0" w:color="auto"/>
                    <w:bottom w:val="none" w:sz="0" w:space="0" w:color="auto"/>
                    <w:right w:val="none" w:sz="0" w:space="0" w:color="auto"/>
                  </w:divBdr>
                  <w:divsChild>
                    <w:div w:id="1227763329">
                      <w:marLeft w:val="0"/>
                      <w:marRight w:val="0"/>
                      <w:marTop w:val="0"/>
                      <w:marBottom w:val="0"/>
                      <w:divBdr>
                        <w:top w:val="none" w:sz="0" w:space="0" w:color="auto"/>
                        <w:left w:val="none" w:sz="0" w:space="0" w:color="auto"/>
                        <w:bottom w:val="none" w:sz="0" w:space="0" w:color="auto"/>
                        <w:right w:val="none" w:sz="0" w:space="0" w:color="auto"/>
                      </w:divBdr>
                    </w:div>
                  </w:divsChild>
                </w:div>
                <w:div w:id="1522279061">
                  <w:marLeft w:val="0"/>
                  <w:marRight w:val="0"/>
                  <w:marTop w:val="0"/>
                  <w:marBottom w:val="0"/>
                  <w:divBdr>
                    <w:top w:val="none" w:sz="0" w:space="0" w:color="auto"/>
                    <w:left w:val="none" w:sz="0" w:space="0" w:color="auto"/>
                    <w:bottom w:val="none" w:sz="0" w:space="0" w:color="auto"/>
                    <w:right w:val="none" w:sz="0" w:space="0" w:color="auto"/>
                  </w:divBdr>
                  <w:divsChild>
                    <w:div w:id="1380548009">
                      <w:marLeft w:val="0"/>
                      <w:marRight w:val="0"/>
                      <w:marTop w:val="0"/>
                      <w:marBottom w:val="0"/>
                      <w:divBdr>
                        <w:top w:val="none" w:sz="0" w:space="0" w:color="auto"/>
                        <w:left w:val="none" w:sz="0" w:space="0" w:color="auto"/>
                        <w:bottom w:val="none" w:sz="0" w:space="0" w:color="auto"/>
                        <w:right w:val="none" w:sz="0" w:space="0" w:color="auto"/>
                      </w:divBdr>
                    </w:div>
                  </w:divsChild>
                </w:div>
                <w:div w:id="887112046">
                  <w:marLeft w:val="0"/>
                  <w:marRight w:val="0"/>
                  <w:marTop w:val="0"/>
                  <w:marBottom w:val="0"/>
                  <w:divBdr>
                    <w:top w:val="none" w:sz="0" w:space="0" w:color="auto"/>
                    <w:left w:val="none" w:sz="0" w:space="0" w:color="auto"/>
                    <w:bottom w:val="none" w:sz="0" w:space="0" w:color="auto"/>
                    <w:right w:val="none" w:sz="0" w:space="0" w:color="auto"/>
                  </w:divBdr>
                  <w:divsChild>
                    <w:div w:id="967274945">
                      <w:marLeft w:val="0"/>
                      <w:marRight w:val="0"/>
                      <w:marTop w:val="0"/>
                      <w:marBottom w:val="0"/>
                      <w:divBdr>
                        <w:top w:val="none" w:sz="0" w:space="0" w:color="auto"/>
                        <w:left w:val="none" w:sz="0" w:space="0" w:color="auto"/>
                        <w:bottom w:val="none" w:sz="0" w:space="0" w:color="auto"/>
                        <w:right w:val="none" w:sz="0" w:space="0" w:color="auto"/>
                      </w:divBdr>
                    </w:div>
                  </w:divsChild>
                </w:div>
                <w:div w:id="98188132">
                  <w:marLeft w:val="0"/>
                  <w:marRight w:val="0"/>
                  <w:marTop w:val="0"/>
                  <w:marBottom w:val="0"/>
                  <w:divBdr>
                    <w:top w:val="none" w:sz="0" w:space="0" w:color="auto"/>
                    <w:left w:val="none" w:sz="0" w:space="0" w:color="auto"/>
                    <w:bottom w:val="none" w:sz="0" w:space="0" w:color="auto"/>
                    <w:right w:val="none" w:sz="0" w:space="0" w:color="auto"/>
                  </w:divBdr>
                  <w:divsChild>
                    <w:div w:id="1064568332">
                      <w:marLeft w:val="0"/>
                      <w:marRight w:val="0"/>
                      <w:marTop w:val="0"/>
                      <w:marBottom w:val="0"/>
                      <w:divBdr>
                        <w:top w:val="none" w:sz="0" w:space="0" w:color="auto"/>
                        <w:left w:val="none" w:sz="0" w:space="0" w:color="auto"/>
                        <w:bottom w:val="none" w:sz="0" w:space="0" w:color="auto"/>
                        <w:right w:val="none" w:sz="0" w:space="0" w:color="auto"/>
                      </w:divBdr>
                    </w:div>
                  </w:divsChild>
                </w:div>
                <w:div w:id="87505470">
                  <w:marLeft w:val="0"/>
                  <w:marRight w:val="0"/>
                  <w:marTop w:val="0"/>
                  <w:marBottom w:val="0"/>
                  <w:divBdr>
                    <w:top w:val="none" w:sz="0" w:space="0" w:color="auto"/>
                    <w:left w:val="none" w:sz="0" w:space="0" w:color="auto"/>
                    <w:bottom w:val="none" w:sz="0" w:space="0" w:color="auto"/>
                    <w:right w:val="none" w:sz="0" w:space="0" w:color="auto"/>
                  </w:divBdr>
                  <w:divsChild>
                    <w:div w:id="1933321832">
                      <w:marLeft w:val="0"/>
                      <w:marRight w:val="0"/>
                      <w:marTop w:val="0"/>
                      <w:marBottom w:val="0"/>
                      <w:divBdr>
                        <w:top w:val="none" w:sz="0" w:space="0" w:color="auto"/>
                        <w:left w:val="none" w:sz="0" w:space="0" w:color="auto"/>
                        <w:bottom w:val="none" w:sz="0" w:space="0" w:color="auto"/>
                        <w:right w:val="none" w:sz="0" w:space="0" w:color="auto"/>
                      </w:divBdr>
                    </w:div>
                  </w:divsChild>
                </w:div>
                <w:div w:id="715206181">
                  <w:marLeft w:val="0"/>
                  <w:marRight w:val="0"/>
                  <w:marTop w:val="0"/>
                  <w:marBottom w:val="0"/>
                  <w:divBdr>
                    <w:top w:val="none" w:sz="0" w:space="0" w:color="auto"/>
                    <w:left w:val="none" w:sz="0" w:space="0" w:color="auto"/>
                    <w:bottom w:val="none" w:sz="0" w:space="0" w:color="auto"/>
                    <w:right w:val="none" w:sz="0" w:space="0" w:color="auto"/>
                  </w:divBdr>
                  <w:divsChild>
                    <w:div w:id="1914125958">
                      <w:marLeft w:val="0"/>
                      <w:marRight w:val="0"/>
                      <w:marTop w:val="0"/>
                      <w:marBottom w:val="0"/>
                      <w:divBdr>
                        <w:top w:val="none" w:sz="0" w:space="0" w:color="auto"/>
                        <w:left w:val="none" w:sz="0" w:space="0" w:color="auto"/>
                        <w:bottom w:val="none" w:sz="0" w:space="0" w:color="auto"/>
                        <w:right w:val="none" w:sz="0" w:space="0" w:color="auto"/>
                      </w:divBdr>
                    </w:div>
                  </w:divsChild>
                </w:div>
                <w:div w:id="2075007654">
                  <w:marLeft w:val="0"/>
                  <w:marRight w:val="0"/>
                  <w:marTop w:val="0"/>
                  <w:marBottom w:val="0"/>
                  <w:divBdr>
                    <w:top w:val="none" w:sz="0" w:space="0" w:color="auto"/>
                    <w:left w:val="none" w:sz="0" w:space="0" w:color="auto"/>
                    <w:bottom w:val="none" w:sz="0" w:space="0" w:color="auto"/>
                    <w:right w:val="none" w:sz="0" w:space="0" w:color="auto"/>
                  </w:divBdr>
                  <w:divsChild>
                    <w:div w:id="1683504809">
                      <w:marLeft w:val="0"/>
                      <w:marRight w:val="0"/>
                      <w:marTop w:val="0"/>
                      <w:marBottom w:val="0"/>
                      <w:divBdr>
                        <w:top w:val="none" w:sz="0" w:space="0" w:color="auto"/>
                        <w:left w:val="none" w:sz="0" w:space="0" w:color="auto"/>
                        <w:bottom w:val="none" w:sz="0" w:space="0" w:color="auto"/>
                        <w:right w:val="none" w:sz="0" w:space="0" w:color="auto"/>
                      </w:divBdr>
                    </w:div>
                  </w:divsChild>
                </w:div>
                <w:div w:id="176238158">
                  <w:marLeft w:val="0"/>
                  <w:marRight w:val="0"/>
                  <w:marTop w:val="0"/>
                  <w:marBottom w:val="0"/>
                  <w:divBdr>
                    <w:top w:val="none" w:sz="0" w:space="0" w:color="auto"/>
                    <w:left w:val="none" w:sz="0" w:space="0" w:color="auto"/>
                    <w:bottom w:val="none" w:sz="0" w:space="0" w:color="auto"/>
                    <w:right w:val="none" w:sz="0" w:space="0" w:color="auto"/>
                  </w:divBdr>
                  <w:divsChild>
                    <w:div w:id="1389112707">
                      <w:marLeft w:val="0"/>
                      <w:marRight w:val="0"/>
                      <w:marTop w:val="0"/>
                      <w:marBottom w:val="0"/>
                      <w:divBdr>
                        <w:top w:val="none" w:sz="0" w:space="0" w:color="auto"/>
                        <w:left w:val="none" w:sz="0" w:space="0" w:color="auto"/>
                        <w:bottom w:val="none" w:sz="0" w:space="0" w:color="auto"/>
                        <w:right w:val="none" w:sz="0" w:space="0" w:color="auto"/>
                      </w:divBdr>
                    </w:div>
                  </w:divsChild>
                </w:div>
                <w:div w:id="1093666556">
                  <w:marLeft w:val="0"/>
                  <w:marRight w:val="0"/>
                  <w:marTop w:val="0"/>
                  <w:marBottom w:val="0"/>
                  <w:divBdr>
                    <w:top w:val="none" w:sz="0" w:space="0" w:color="auto"/>
                    <w:left w:val="none" w:sz="0" w:space="0" w:color="auto"/>
                    <w:bottom w:val="none" w:sz="0" w:space="0" w:color="auto"/>
                    <w:right w:val="none" w:sz="0" w:space="0" w:color="auto"/>
                  </w:divBdr>
                  <w:divsChild>
                    <w:div w:id="1783450904">
                      <w:marLeft w:val="0"/>
                      <w:marRight w:val="0"/>
                      <w:marTop w:val="0"/>
                      <w:marBottom w:val="0"/>
                      <w:divBdr>
                        <w:top w:val="none" w:sz="0" w:space="0" w:color="auto"/>
                        <w:left w:val="none" w:sz="0" w:space="0" w:color="auto"/>
                        <w:bottom w:val="none" w:sz="0" w:space="0" w:color="auto"/>
                        <w:right w:val="none" w:sz="0" w:space="0" w:color="auto"/>
                      </w:divBdr>
                    </w:div>
                  </w:divsChild>
                </w:div>
                <w:div w:id="1672640366">
                  <w:marLeft w:val="0"/>
                  <w:marRight w:val="0"/>
                  <w:marTop w:val="0"/>
                  <w:marBottom w:val="0"/>
                  <w:divBdr>
                    <w:top w:val="none" w:sz="0" w:space="0" w:color="auto"/>
                    <w:left w:val="none" w:sz="0" w:space="0" w:color="auto"/>
                    <w:bottom w:val="none" w:sz="0" w:space="0" w:color="auto"/>
                    <w:right w:val="none" w:sz="0" w:space="0" w:color="auto"/>
                  </w:divBdr>
                  <w:divsChild>
                    <w:div w:id="1881474941">
                      <w:marLeft w:val="0"/>
                      <w:marRight w:val="0"/>
                      <w:marTop w:val="0"/>
                      <w:marBottom w:val="0"/>
                      <w:divBdr>
                        <w:top w:val="none" w:sz="0" w:space="0" w:color="auto"/>
                        <w:left w:val="none" w:sz="0" w:space="0" w:color="auto"/>
                        <w:bottom w:val="none" w:sz="0" w:space="0" w:color="auto"/>
                        <w:right w:val="none" w:sz="0" w:space="0" w:color="auto"/>
                      </w:divBdr>
                    </w:div>
                  </w:divsChild>
                </w:div>
                <w:div w:id="184907484">
                  <w:marLeft w:val="0"/>
                  <w:marRight w:val="0"/>
                  <w:marTop w:val="0"/>
                  <w:marBottom w:val="0"/>
                  <w:divBdr>
                    <w:top w:val="none" w:sz="0" w:space="0" w:color="auto"/>
                    <w:left w:val="none" w:sz="0" w:space="0" w:color="auto"/>
                    <w:bottom w:val="none" w:sz="0" w:space="0" w:color="auto"/>
                    <w:right w:val="none" w:sz="0" w:space="0" w:color="auto"/>
                  </w:divBdr>
                  <w:divsChild>
                    <w:div w:id="1885480599">
                      <w:marLeft w:val="0"/>
                      <w:marRight w:val="0"/>
                      <w:marTop w:val="0"/>
                      <w:marBottom w:val="0"/>
                      <w:divBdr>
                        <w:top w:val="none" w:sz="0" w:space="0" w:color="auto"/>
                        <w:left w:val="none" w:sz="0" w:space="0" w:color="auto"/>
                        <w:bottom w:val="none" w:sz="0" w:space="0" w:color="auto"/>
                        <w:right w:val="none" w:sz="0" w:space="0" w:color="auto"/>
                      </w:divBdr>
                    </w:div>
                    <w:div w:id="20011474">
                      <w:marLeft w:val="0"/>
                      <w:marRight w:val="0"/>
                      <w:marTop w:val="0"/>
                      <w:marBottom w:val="0"/>
                      <w:divBdr>
                        <w:top w:val="none" w:sz="0" w:space="0" w:color="auto"/>
                        <w:left w:val="none" w:sz="0" w:space="0" w:color="auto"/>
                        <w:bottom w:val="none" w:sz="0" w:space="0" w:color="auto"/>
                        <w:right w:val="none" w:sz="0" w:space="0" w:color="auto"/>
                      </w:divBdr>
                    </w:div>
                    <w:div w:id="2142990806">
                      <w:marLeft w:val="0"/>
                      <w:marRight w:val="0"/>
                      <w:marTop w:val="0"/>
                      <w:marBottom w:val="0"/>
                      <w:divBdr>
                        <w:top w:val="none" w:sz="0" w:space="0" w:color="auto"/>
                        <w:left w:val="none" w:sz="0" w:space="0" w:color="auto"/>
                        <w:bottom w:val="none" w:sz="0" w:space="0" w:color="auto"/>
                        <w:right w:val="none" w:sz="0" w:space="0" w:color="auto"/>
                      </w:divBdr>
                    </w:div>
                    <w:div w:id="1506749562">
                      <w:marLeft w:val="0"/>
                      <w:marRight w:val="0"/>
                      <w:marTop w:val="0"/>
                      <w:marBottom w:val="0"/>
                      <w:divBdr>
                        <w:top w:val="none" w:sz="0" w:space="0" w:color="auto"/>
                        <w:left w:val="none" w:sz="0" w:space="0" w:color="auto"/>
                        <w:bottom w:val="none" w:sz="0" w:space="0" w:color="auto"/>
                        <w:right w:val="none" w:sz="0" w:space="0" w:color="auto"/>
                      </w:divBdr>
                    </w:div>
                    <w:div w:id="1195188311">
                      <w:marLeft w:val="0"/>
                      <w:marRight w:val="0"/>
                      <w:marTop w:val="0"/>
                      <w:marBottom w:val="0"/>
                      <w:divBdr>
                        <w:top w:val="none" w:sz="0" w:space="0" w:color="auto"/>
                        <w:left w:val="none" w:sz="0" w:space="0" w:color="auto"/>
                        <w:bottom w:val="none" w:sz="0" w:space="0" w:color="auto"/>
                        <w:right w:val="none" w:sz="0" w:space="0" w:color="auto"/>
                      </w:divBdr>
                    </w:div>
                    <w:div w:id="792360124">
                      <w:marLeft w:val="0"/>
                      <w:marRight w:val="0"/>
                      <w:marTop w:val="0"/>
                      <w:marBottom w:val="0"/>
                      <w:divBdr>
                        <w:top w:val="none" w:sz="0" w:space="0" w:color="auto"/>
                        <w:left w:val="none" w:sz="0" w:space="0" w:color="auto"/>
                        <w:bottom w:val="none" w:sz="0" w:space="0" w:color="auto"/>
                        <w:right w:val="none" w:sz="0" w:space="0" w:color="auto"/>
                      </w:divBdr>
                    </w:div>
                  </w:divsChild>
                </w:div>
                <w:div w:id="715083184">
                  <w:marLeft w:val="0"/>
                  <w:marRight w:val="0"/>
                  <w:marTop w:val="0"/>
                  <w:marBottom w:val="0"/>
                  <w:divBdr>
                    <w:top w:val="none" w:sz="0" w:space="0" w:color="auto"/>
                    <w:left w:val="none" w:sz="0" w:space="0" w:color="auto"/>
                    <w:bottom w:val="none" w:sz="0" w:space="0" w:color="auto"/>
                    <w:right w:val="none" w:sz="0" w:space="0" w:color="auto"/>
                  </w:divBdr>
                  <w:divsChild>
                    <w:div w:id="1936548952">
                      <w:marLeft w:val="0"/>
                      <w:marRight w:val="0"/>
                      <w:marTop w:val="0"/>
                      <w:marBottom w:val="0"/>
                      <w:divBdr>
                        <w:top w:val="none" w:sz="0" w:space="0" w:color="auto"/>
                        <w:left w:val="none" w:sz="0" w:space="0" w:color="auto"/>
                        <w:bottom w:val="none" w:sz="0" w:space="0" w:color="auto"/>
                        <w:right w:val="none" w:sz="0" w:space="0" w:color="auto"/>
                      </w:divBdr>
                    </w:div>
                  </w:divsChild>
                </w:div>
                <w:div w:id="1479953466">
                  <w:marLeft w:val="0"/>
                  <w:marRight w:val="0"/>
                  <w:marTop w:val="0"/>
                  <w:marBottom w:val="0"/>
                  <w:divBdr>
                    <w:top w:val="none" w:sz="0" w:space="0" w:color="auto"/>
                    <w:left w:val="none" w:sz="0" w:space="0" w:color="auto"/>
                    <w:bottom w:val="none" w:sz="0" w:space="0" w:color="auto"/>
                    <w:right w:val="none" w:sz="0" w:space="0" w:color="auto"/>
                  </w:divBdr>
                  <w:divsChild>
                    <w:div w:id="2015184109">
                      <w:marLeft w:val="0"/>
                      <w:marRight w:val="0"/>
                      <w:marTop w:val="0"/>
                      <w:marBottom w:val="0"/>
                      <w:divBdr>
                        <w:top w:val="none" w:sz="0" w:space="0" w:color="auto"/>
                        <w:left w:val="none" w:sz="0" w:space="0" w:color="auto"/>
                        <w:bottom w:val="none" w:sz="0" w:space="0" w:color="auto"/>
                        <w:right w:val="none" w:sz="0" w:space="0" w:color="auto"/>
                      </w:divBdr>
                    </w:div>
                  </w:divsChild>
                </w:div>
                <w:div w:id="110174031">
                  <w:marLeft w:val="0"/>
                  <w:marRight w:val="0"/>
                  <w:marTop w:val="0"/>
                  <w:marBottom w:val="0"/>
                  <w:divBdr>
                    <w:top w:val="none" w:sz="0" w:space="0" w:color="auto"/>
                    <w:left w:val="none" w:sz="0" w:space="0" w:color="auto"/>
                    <w:bottom w:val="none" w:sz="0" w:space="0" w:color="auto"/>
                    <w:right w:val="none" w:sz="0" w:space="0" w:color="auto"/>
                  </w:divBdr>
                  <w:divsChild>
                    <w:div w:id="1562208997">
                      <w:marLeft w:val="0"/>
                      <w:marRight w:val="0"/>
                      <w:marTop w:val="0"/>
                      <w:marBottom w:val="0"/>
                      <w:divBdr>
                        <w:top w:val="none" w:sz="0" w:space="0" w:color="auto"/>
                        <w:left w:val="none" w:sz="0" w:space="0" w:color="auto"/>
                        <w:bottom w:val="none" w:sz="0" w:space="0" w:color="auto"/>
                        <w:right w:val="none" w:sz="0" w:space="0" w:color="auto"/>
                      </w:divBdr>
                    </w:div>
                  </w:divsChild>
                </w:div>
                <w:div w:id="1574394050">
                  <w:marLeft w:val="0"/>
                  <w:marRight w:val="0"/>
                  <w:marTop w:val="0"/>
                  <w:marBottom w:val="0"/>
                  <w:divBdr>
                    <w:top w:val="none" w:sz="0" w:space="0" w:color="auto"/>
                    <w:left w:val="none" w:sz="0" w:space="0" w:color="auto"/>
                    <w:bottom w:val="none" w:sz="0" w:space="0" w:color="auto"/>
                    <w:right w:val="none" w:sz="0" w:space="0" w:color="auto"/>
                  </w:divBdr>
                  <w:divsChild>
                    <w:div w:id="627200205">
                      <w:marLeft w:val="0"/>
                      <w:marRight w:val="0"/>
                      <w:marTop w:val="0"/>
                      <w:marBottom w:val="0"/>
                      <w:divBdr>
                        <w:top w:val="none" w:sz="0" w:space="0" w:color="auto"/>
                        <w:left w:val="none" w:sz="0" w:space="0" w:color="auto"/>
                        <w:bottom w:val="none" w:sz="0" w:space="0" w:color="auto"/>
                        <w:right w:val="none" w:sz="0" w:space="0" w:color="auto"/>
                      </w:divBdr>
                    </w:div>
                  </w:divsChild>
                </w:div>
                <w:div w:id="588974517">
                  <w:marLeft w:val="0"/>
                  <w:marRight w:val="0"/>
                  <w:marTop w:val="0"/>
                  <w:marBottom w:val="0"/>
                  <w:divBdr>
                    <w:top w:val="none" w:sz="0" w:space="0" w:color="auto"/>
                    <w:left w:val="none" w:sz="0" w:space="0" w:color="auto"/>
                    <w:bottom w:val="none" w:sz="0" w:space="0" w:color="auto"/>
                    <w:right w:val="none" w:sz="0" w:space="0" w:color="auto"/>
                  </w:divBdr>
                  <w:divsChild>
                    <w:div w:id="684013319">
                      <w:marLeft w:val="0"/>
                      <w:marRight w:val="0"/>
                      <w:marTop w:val="0"/>
                      <w:marBottom w:val="0"/>
                      <w:divBdr>
                        <w:top w:val="none" w:sz="0" w:space="0" w:color="auto"/>
                        <w:left w:val="none" w:sz="0" w:space="0" w:color="auto"/>
                        <w:bottom w:val="none" w:sz="0" w:space="0" w:color="auto"/>
                        <w:right w:val="none" w:sz="0" w:space="0" w:color="auto"/>
                      </w:divBdr>
                    </w:div>
                  </w:divsChild>
                </w:div>
                <w:div w:id="231620062">
                  <w:marLeft w:val="0"/>
                  <w:marRight w:val="0"/>
                  <w:marTop w:val="0"/>
                  <w:marBottom w:val="0"/>
                  <w:divBdr>
                    <w:top w:val="none" w:sz="0" w:space="0" w:color="auto"/>
                    <w:left w:val="none" w:sz="0" w:space="0" w:color="auto"/>
                    <w:bottom w:val="none" w:sz="0" w:space="0" w:color="auto"/>
                    <w:right w:val="none" w:sz="0" w:space="0" w:color="auto"/>
                  </w:divBdr>
                  <w:divsChild>
                    <w:div w:id="2086032874">
                      <w:marLeft w:val="0"/>
                      <w:marRight w:val="0"/>
                      <w:marTop w:val="0"/>
                      <w:marBottom w:val="0"/>
                      <w:divBdr>
                        <w:top w:val="none" w:sz="0" w:space="0" w:color="auto"/>
                        <w:left w:val="none" w:sz="0" w:space="0" w:color="auto"/>
                        <w:bottom w:val="none" w:sz="0" w:space="0" w:color="auto"/>
                        <w:right w:val="none" w:sz="0" w:space="0" w:color="auto"/>
                      </w:divBdr>
                    </w:div>
                  </w:divsChild>
                </w:div>
                <w:div w:id="1159882799">
                  <w:marLeft w:val="0"/>
                  <w:marRight w:val="0"/>
                  <w:marTop w:val="0"/>
                  <w:marBottom w:val="0"/>
                  <w:divBdr>
                    <w:top w:val="none" w:sz="0" w:space="0" w:color="auto"/>
                    <w:left w:val="none" w:sz="0" w:space="0" w:color="auto"/>
                    <w:bottom w:val="none" w:sz="0" w:space="0" w:color="auto"/>
                    <w:right w:val="none" w:sz="0" w:space="0" w:color="auto"/>
                  </w:divBdr>
                  <w:divsChild>
                    <w:div w:id="277032388">
                      <w:marLeft w:val="0"/>
                      <w:marRight w:val="0"/>
                      <w:marTop w:val="0"/>
                      <w:marBottom w:val="0"/>
                      <w:divBdr>
                        <w:top w:val="none" w:sz="0" w:space="0" w:color="auto"/>
                        <w:left w:val="none" w:sz="0" w:space="0" w:color="auto"/>
                        <w:bottom w:val="none" w:sz="0" w:space="0" w:color="auto"/>
                        <w:right w:val="none" w:sz="0" w:space="0" w:color="auto"/>
                      </w:divBdr>
                    </w:div>
                  </w:divsChild>
                </w:div>
                <w:div w:id="40835347">
                  <w:marLeft w:val="0"/>
                  <w:marRight w:val="0"/>
                  <w:marTop w:val="0"/>
                  <w:marBottom w:val="0"/>
                  <w:divBdr>
                    <w:top w:val="none" w:sz="0" w:space="0" w:color="auto"/>
                    <w:left w:val="none" w:sz="0" w:space="0" w:color="auto"/>
                    <w:bottom w:val="none" w:sz="0" w:space="0" w:color="auto"/>
                    <w:right w:val="none" w:sz="0" w:space="0" w:color="auto"/>
                  </w:divBdr>
                  <w:divsChild>
                    <w:div w:id="1674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240">
          <w:marLeft w:val="0"/>
          <w:marRight w:val="0"/>
          <w:marTop w:val="0"/>
          <w:marBottom w:val="0"/>
          <w:divBdr>
            <w:top w:val="none" w:sz="0" w:space="0" w:color="auto"/>
            <w:left w:val="none" w:sz="0" w:space="0" w:color="auto"/>
            <w:bottom w:val="none" w:sz="0" w:space="0" w:color="auto"/>
            <w:right w:val="none" w:sz="0" w:space="0" w:color="auto"/>
          </w:divBdr>
        </w:div>
        <w:div w:id="923874493">
          <w:marLeft w:val="0"/>
          <w:marRight w:val="0"/>
          <w:marTop w:val="0"/>
          <w:marBottom w:val="0"/>
          <w:divBdr>
            <w:top w:val="none" w:sz="0" w:space="0" w:color="auto"/>
            <w:left w:val="none" w:sz="0" w:space="0" w:color="auto"/>
            <w:bottom w:val="none" w:sz="0" w:space="0" w:color="auto"/>
            <w:right w:val="none" w:sz="0" w:space="0" w:color="auto"/>
          </w:divBdr>
        </w:div>
        <w:div w:id="1376656675">
          <w:marLeft w:val="0"/>
          <w:marRight w:val="0"/>
          <w:marTop w:val="0"/>
          <w:marBottom w:val="0"/>
          <w:divBdr>
            <w:top w:val="none" w:sz="0" w:space="0" w:color="auto"/>
            <w:left w:val="none" w:sz="0" w:space="0" w:color="auto"/>
            <w:bottom w:val="none" w:sz="0" w:space="0" w:color="auto"/>
            <w:right w:val="none" w:sz="0" w:space="0" w:color="auto"/>
          </w:divBdr>
          <w:divsChild>
            <w:div w:id="2087802855">
              <w:marLeft w:val="0"/>
              <w:marRight w:val="0"/>
              <w:marTop w:val="30"/>
              <w:marBottom w:val="30"/>
              <w:divBdr>
                <w:top w:val="none" w:sz="0" w:space="0" w:color="auto"/>
                <w:left w:val="none" w:sz="0" w:space="0" w:color="auto"/>
                <w:bottom w:val="none" w:sz="0" w:space="0" w:color="auto"/>
                <w:right w:val="none" w:sz="0" w:space="0" w:color="auto"/>
              </w:divBdr>
              <w:divsChild>
                <w:div w:id="1231841447">
                  <w:marLeft w:val="0"/>
                  <w:marRight w:val="0"/>
                  <w:marTop w:val="0"/>
                  <w:marBottom w:val="0"/>
                  <w:divBdr>
                    <w:top w:val="none" w:sz="0" w:space="0" w:color="auto"/>
                    <w:left w:val="none" w:sz="0" w:space="0" w:color="auto"/>
                    <w:bottom w:val="none" w:sz="0" w:space="0" w:color="auto"/>
                    <w:right w:val="none" w:sz="0" w:space="0" w:color="auto"/>
                  </w:divBdr>
                  <w:divsChild>
                    <w:div w:id="1006247076">
                      <w:marLeft w:val="0"/>
                      <w:marRight w:val="0"/>
                      <w:marTop w:val="0"/>
                      <w:marBottom w:val="0"/>
                      <w:divBdr>
                        <w:top w:val="none" w:sz="0" w:space="0" w:color="auto"/>
                        <w:left w:val="none" w:sz="0" w:space="0" w:color="auto"/>
                        <w:bottom w:val="none" w:sz="0" w:space="0" w:color="auto"/>
                        <w:right w:val="none" w:sz="0" w:space="0" w:color="auto"/>
                      </w:divBdr>
                    </w:div>
                  </w:divsChild>
                </w:div>
                <w:div w:id="1551696502">
                  <w:marLeft w:val="0"/>
                  <w:marRight w:val="0"/>
                  <w:marTop w:val="0"/>
                  <w:marBottom w:val="0"/>
                  <w:divBdr>
                    <w:top w:val="none" w:sz="0" w:space="0" w:color="auto"/>
                    <w:left w:val="none" w:sz="0" w:space="0" w:color="auto"/>
                    <w:bottom w:val="none" w:sz="0" w:space="0" w:color="auto"/>
                    <w:right w:val="none" w:sz="0" w:space="0" w:color="auto"/>
                  </w:divBdr>
                  <w:divsChild>
                    <w:div w:id="1761366781">
                      <w:marLeft w:val="0"/>
                      <w:marRight w:val="0"/>
                      <w:marTop w:val="0"/>
                      <w:marBottom w:val="0"/>
                      <w:divBdr>
                        <w:top w:val="none" w:sz="0" w:space="0" w:color="auto"/>
                        <w:left w:val="none" w:sz="0" w:space="0" w:color="auto"/>
                        <w:bottom w:val="none" w:sz="0" w:space="0" w:color="auto"/>
                        <w:right w:val="none" w:sz="0" w:space="0" w:color="auto"/>
                      </w:divBdr>
                    </w:div>
                  </w:divsChild>
                </w:div>
                <w:div w:id="328603817">
                  <w:marLeft w:val="0"/>
                  <w:marRight w:val="0"/>
                  <w:marTop w:val="0"/>
                  <w:marBottom w:val="0"/>
                  <w:divBdr>
                    <w:top w:val="none" w:sz="0" w:space="0" w:color="auto"/>
                    <w:left w:val="none" w:sz="0" w:space="0" w:color="auto"/>
                    <w:bottom w:val="none" w:sz="0" w:space="0" w:color="auto"/>
                    <w:right w:val="none" w:sz="0" w:space="0" w:color="auto"/>
                  </w:divBdr>
                  <w:divsChild>
                    <w:div w:id="1963264495">
                      <w:marLeft w:val="0"/>
                      <w:marRight w:val="0"/>
                      <w:marTop w:val="0"/>
                      <w:marBottom w:val="0"/>
                      <w:divBdr>
                        <w:top w:val="none" w:sz="0" w:space="0" w:color="auto"/>
                        <w:left w:val="none" w:sz="0" w:space="0" w:color="auto"/>
                        <w:bottom w:val="none" w:sz="0" w:space="0" w:color="auto"/>
                        <w:right w:val="none" w:sz="0" w:space="0" w:color="auto"/>
                      </w:divBdr>
                    </w:div>
                  </w:divsChild>
                </w:div>
                <w:div w:id="1298952682">
                  <w:marLeft w:val="0"/>
                  <w:marRight w:val="0"/>
                  <w:marTop w:val="0"/>
                  <w:marBottom w:val="0"/>
                  <w:divBdr>
                    <w:top w:val="none" w:sz="0" w:space="0" w:color="auto"/>
                    <w:left w:val="none" w:sz="0" w:space="0" w:color="auto"/>
                    <w:bottom w:val="none" w:sz="0" w:space="0" w:color="auto"/>
                    <w:right w:val="none" w:sz="0" w:space="0" w:color="auto"/>
                  </w:divBdr>
                  <w:divsChild>
                    <w:div w:id="555358925">
                      <w:marLeft w:val="0"/>
                      <w:marRight w:val="0"/>
                      <w:marTop w:val="0"/>
                      <w:marBottom w:val="0"/>
                      <w:divBdr>
                        <w:top w:val="none" w:sz="0" w:space="0" w:color="auto"/>
                        <w:left w:val="none" w:sz="0" w:space="0" w:color="auto"/>
                        <w:bottom w:val="none" w:sz="0" w:space="0" w:color="auto"/>
                        <w:right w:val="none" w:sz="0" w:space="0" w:color="auto"/>
                      </w:divBdr>
                    </w:div>
                  </w:divsChild>
                </w:div>
                <w:div w:id="1681274584">
                  <w:marLeft w:val="0"/>
                  <w:marRight w:val="0"/>
                  <w:marTop w:val="0"/>
                  <w:marBottom w:val="0"/>
                  <w:divBdr>
                    <w:top w:val="none" w:sz="0" w:space="0" w:color="auto"/>
                    <w:left w:val="none" w:sz="0" w:space="0" w:color="auto"/>
                    <w:bottom w:val="none" w:sz="0" w:space="0" w:color="auto"/>
                    <w:right w:val="none" w:sz="0" w:space="0" w:color="auto"/>
                  </w:divBdr>
                  <w:divsChild>
                    <w:div w:id="990989700">
                      <w:marLeft w:val="0"/>
                      <w:marRight w:val="0"/>
                      <w:marTop w:val="0"/>
                      <w:marBottom w:val="0"/>
                      <w:divBdr>
                        <w:top w:val="none" w:sz="0" w:space="0" w:color="auto"/>
                        <w:left w:val="none" w:sz="0" w:space="0" w:color="auto"/>
                        <w:bottom w:val="none" w:sz="0" w:space="0" w:color="auto"/>
                        <w:right w:val="none" w:sz="0" w:space="0" w:color="auto"/>
                      </w:divBdr>
                    </w:div>
                  </w:divsChild>
                </w:div>
                <w:div w:id="1169364425">
                  <w:marLeft w:val="0"/>
                  <w:marRight w:val="0"/>
                  <w:marTop w:val="0"/>
                  <w:marBottom w:val="0"/>
                  <w:divBdr>
                    <w:top w:val="none" w:sz="0" w:space="0" w:color="auto"/>
                    <w:left w:val="none" w:sz="0" w:space="0" w:color="auto"/>
                    <w:bottom w:val="none" w:sz="0" w:space="0" w:color="auto"/>
                    <w:right w:val="none" w:sz="0" w:space="0" w:color="auto"/>
                  </w:divBdr>
                  <w:divsChild>
                    <w:div w:id="75591219">
                      <w:marLeft w:val="0"/>
                      <w:marRight w:val="0"/>
                      <w:marTop w:val="0"/>
                      <w:marBottom w:val="0"/>
                      <w:divBdr>
                        <w:top w:val="none" w:sz="0" w:space="0" w:color="auto"/>
                        <w:left w:val="none" w:sz="0" w:space="0" w:color="auto"/>
                        <w:bottom w:val="none" w:sz="0" w:space="0" w:color="auto"/>
                        <w:right w:val="none" w:sz="0" w:space="0" w:color="auto"/>
                      </w:divBdr>
                    </w:div>
                  </w:divsChild>
                </w:div>
                <w:div w:id="1282151631">
                  <w:marLeft w:val="0"/>
                  <w:marRight w:val="0"/>
                  <w:marTop w:val="0"/>
                  <w:marBottom w:val="0"/>
                  <w:divBdr>
                    <w:top w:val="none" w:sz="0" w:space="0" w:color="auto"/>
                    <w:left w:val="none" w:sz="0" w:space="0" w:color="auto"/>
                    <w:bottom w:val="none" w:sz="0" w:space="0" w:color="auto"/>
                    <w:right w:val="none" w:sz="0" w:space="0" w:color="auto"/>
                  </w:divBdr>
                  <w:divsChild>
                    <w:div w:id="1066874726">
                      <w:marLeft w:val="0"/>
                      <w:marRight w:val="0"/>
                      <w:marTop w:val="0"/>
                      <w:marBottom w:val="0"/>
                      <w:divBdr>
                        <w:top w:val="none" w:sz="0" w:space="0" w:color="auto"/>
                        <w:left w:val="none" w:sz="0" w:space="0" w:color="auto"/>
                        <w:bottom w:val="none" w:sz="0" w:space="0" w:color="auto"/>
                        <w:right w:val="none" w:sz="0" w:space="0" w:color="auto"/>
                      </w:divBdr>
                    </w:div>
                  </w:divsChild>
                </w:div>
                <w:div w:id="1472595311">
                  <w:marLeft w:val="0"/>
                  <w:marRight w:val="0"/>
                  <w:marTop w:val="0"/>
                  <w:marBottom w:val="0"/>
                  <w:divBdr>
                    <w:top w:val="none" w:sz="0" w:space="0" w:color="auto"/>
                    <w:left w:val="none" w:sz="0" w:space="0" w:color="auto"/>
                    <w:bottom w:val="none" w:sz="0" w:space="0" w:color="auto"/>
                    <w:right w:val="none" w:sz="0" w:space="0" w:color="auto"/>
                  </w:divBdr>
                  <w:divsChild>
                    <w:div w:id="1250962137">
                      <w:marLeft w:val="0"/>
                      <w:marRight w:val="0"/>
                      <w:marTop w:val="0"/>
                      <w:marBottom w:val="0"/>
                      <w:divBdr>
                        <w:top w:val="none" w:sz="0" w:space="0" w:color="auto"/>
                        <w:left w:val="none" w:sz="0" w:space="0" w:color="auto"/>
                        <w:bottom w:val="none" w:sz="0" w:space="0" w:color="auto"/>
                        <w:right w:val="none" w:sz="0" w:space="0" w:color="auto"/>
                      </w:divBdr>
                    </w:div>
                  </w:divsChild>
                </w:div>
                <w:div w:id="732779363">
                  <w:marLeft w:val="0"/>
                  <w:marRight w:val="0"/>
                  <w:marTop w:val="0"/>
                  <w:marBottom w:val="0"/>
                  <w:divBdr>
                    <w:top w:val="none" w:sz="0" w:space="0" w:color="auto"/>
                    <w:left w:val="none" w:sz="0" w:space="0" w:color="auto"/>
                    <w:bottom w:val="none" w:sz="0" w:space="0" w:color="auto"/>
                    <w:right w:val="none" w:sz="0" w:space="0" w:color="auto"/>
                  </w:divBdr>
                  <w:divsChild>
                    <w:div w:id="92290113">
                      <w:marLeft w:val="0"/>
                      <w:marRight w:val="0"/>
                      <w:marTop w:val="0"/>
                      <w:marBottom w:val="0"/>
                      <w:divBdr>
                        <w:top w:val="none" w:sz="0" w:space="0" w:color="auto"/>
                        <w:left w:val="none" w:sz="0" w:space="0" w:color="auto"/>
                        <w:bottom w:val="none" w:sz="0" w:space="0" w:color="auto"/>
                        <w:right w:val="none" w:sz="0" w:space="0" w:color="auto"/>
                      </w:divBdr>
                    </w:div>
                  </w:divsChild>
                </w:div>
                <w:div w:id="1272781168">
                  <w:marLeft w:val="0"/>
                  <w:marRight w:val="0"/>
                  <w:marTop w:val="0"/>
                  <w:marBottom w:val="0"/>
                  <w:divBdr>
                    <w:top w:val="none" w:sz="0" w:space="0" w:color="auto"/>
                    <w:left w:val="none" w:sz="0" w:space="0" w:color="auto"/>
                    <w:bottom w:val="none" w:sz="0" w:space="0" w:color="auto"/>
                    <w:right w:val="none" w:sz="0" w:space="0" w:color="auto"/>
                  </w:divBdr>
                  <w:divsChild>
                    <w:div w:id="290064230">
                      <w:marLeft w:val="0"/>
                      <w:marRight w:val="0"/>
                      <w:marTop w:val="0"/>
                      <w:marBottom w:val="0"/>
                      <w:divBdr>
                        <w:top w:val="none" w:sz="0" w:space="0" w:color="auto"/>
                        <w:left w:val="none" w:sz="0" w:space="0" w:color="auto"/>
                        <w:bottom w:val="none" w:sz="0" w:space="0" w:color="auto"/>
                        <w:right w:val="none" w:sz="0" w:space="0" w:color="auto"/>
                      </w:divBdr>
                    </w:div>
                  </w:divsChild>
                </w:div>
                <w:div w:id="644241486">
                  <w:marLeft w:val="0"/>
                  <w:marRight w:val="0"/>
                  <w:marTop w:val="0"/>
                  <w:marBottom w:val="0"/>
                  <w:divBdr>
                    <w:top w:val="none" w:sz="0" w:space="0" w:color="auto"/>
                    <w:left w:val="none" w:sz="0" w:space="0" w:color="auto"/>
                    <w:bottom w:val="none" w:sz="0" w:space="0" w:color="auto"/>
                    <w:right w:val="none" w:sz="0" w:space="0" w:color="auto"/>
                  </w:divBdr>
                  <w:divsChild>
                    <w:div w:id="1979457275">
                      <w:marLeft w:val="0"/>
                      <w:marRight w:val="0"/>
                      <w:marTop w:val="0"/>
                      <w:marBottom w:val="0"/>
                      <w:divBdr>
                        <w:top w:val="none" w:sz="0" w:space="0" w:color="auto"/>
                        <w:left w:val="none" w:sz="0" w:space="0" w:color="auto"/>
                        <w:bottom w:val="none" w:sz="0" w:space="0" w:color="auto"/>
                        <w:right w:val="none" w:sz="0" w:space="0" w:color="auto"/>
                      </w:divBdr>
                    </w:div>
                  </w:divsChild>
                </w:div>
                <w:div w:id="1129175">
                  <w:marLeft w:val="0"/>
                  <w:marRight w:val="0"/>
                  <w:marTop w:val="0"/>
                  <w:marBottom w:val="0"/>
                  <w:divBdr>
                    <w:top w:val="none" w:sz="0" w:space="0" w:color="auto"/>
                    <w:left w:val="none" w:sz="0" w:space="0" w:color="auto"/>
                    <w:bottom w:val="none" w:sz="0" w:space="0" w:color="auto"/>
                    <w:right w:val="none" w:sz="0" w:space="0" w:color="auto"/>
                  </w:divBdr>
                  <w:divsChild>
                    <w:div w:id="1010839602">
                      <w:marLeft w:val="0"/>
                      <w:marRight w:val="0"/>
                      <w:marTop w:val="0"/>
                      <w:marBottom w:val="0"/>
                      <w:divBdr>
                        <w:top w:val="none" w:sz="0" w:space="0" w:color="auto"/>
                        <w:left w:val="none" w:sz="0" w:space="0" w:color="auto"/>
                        <w:bottom w:val="none" w:sz="0" w:space="0" w:color="auto"/>
                        <w:right w:val="none" w:sz="0" w:space="0" w:color="auto"/>
                      </w:divBdr>
                    </w:div>
                  </w:divsChild>
                </w:div>
                <w:div w:id="220798440">
                  <w:marLeft w:val="0"/>
                  <w:marRight w:val="0"/>
                  <w:marTop w:val="0"/>
                  <w:marBottom w:val="0"/>
                  <w:divBdr>
                    <w:top w:val="none" w:sz="0" w:space="0" w:color="auto"/>
                    <w:left w:val="none" w:sz="0" w:space="0" w:color="auto"/>
                    <w:bottom w:val="none" w:sz="0" w:space="0" w:color="auto"/>
                    <w:right w:val="none" w:sz="0" w:space="0" w:color="auto"/>
                  </w:divBdr>
                  <w:divsChild>
                    <w:div w:id="1543592593">
                      <w:marLeft w:val="0"/>
                      <w:marRight w:val="0"/>
                      <w:marTop w:val="0"/>
                      <w:marBottom w:val="0"/>
                      <w:divBdr>
                        <w:top w:val="none" w:sz="0" w:space="0" w:color="auto"/>
                        <w:left w:val="none" w:sz="0" w:space="0" w:color="auto"/>
                        <w:bottom w:val="none" w:sz="0" w:space="0" w:color="auto"/>
                        <w:right w:val="none" w:sz="0" w:space="0" w:color="auto"/>
                      </w:divBdr>
                    </w:div>
                  </w:divsChild>
                </w:div>
                <w:div w:id="363021269">
                  <w:marLeft w:val="0"/>
                  <w:marRight w:val="0"/>
                  <w:marTop w:val="0"/>
                  <w:marBottom w:val="0"/>
                  <w:divBdr>
                    <w:top w:val="none" w:sz="0" w:space="0" w:color="auto"/>
                    <w:left w:val="none" w:sz="0" w:space="0" w:color="auto"/>
                    <w:bottom w:val="none" w:sz="0" w:space="0" w:color="auto"/>
                    <w:right w:val="none" w:sz="0" w:space="0" w:color="auto"/>
                  </w:divBdr>
                  <w:divsChild>
                    <w:div w:id="1486819360">
                      <w:marLeft w:val="0"/>
                      <w:marRight w:val="0"/>
                      <w:marTop w:val="0"/>
                      <w:marBottom w:val="0"/>
                      <w:divBdr>
                        <w:top w:val="none" w:sz="0" w:space="0" w:color="auto"/>
                        <w:left w:val="none" w:sz="0" w:space="0" w:color="auto"/>
                        <w:bottom w:val="none" w:sz="0" w:space="0" w:color="auto"/>
                        <w:right w:val="none" w:sz="0" w:space="0" w:color="auto"/>
                      </w:divBdr>
                    </w:div>
                    <w:div w:id="889875551">
                      <w:marLeft w:val="0"/>
                      <w:marRight w:val="0"/>
                      <w:marTop w:val="0"/>
                      <w:marBottom w:val="0"/>
                      <w:divBdr>
                        <w:top w:val="none" w:sz="0" w:space="0" w:color="auto"/>
                        <w:left w:val="none" w:sz="0" w:space="0" w:color="auto"/>
                        <w:bottom w:val="none" w:sz="0" w:space="0" w:color="auto"/>
                        <w:right w:val="none" w:sz="0" w:space="0" w:color="auto"/>
                      </w:divBdr>
                    </w:div>
                  </w:divsChild>
                </w:div>
                <w:div w:id="1808283432">
                  <w:marLeft w:val="0"/>
                  <w:marRight w:val="0"/>
                  <w:marTop w:val="0"/>
                  <w:marBottom w:val="0"/>
                  <w:divBdr>
                    <w:top w:val="none" w:sz="0" w:space="0" w:color="auto"/>
                    <w:left w:val="none" w:sz="0" w:space="0" w:color="auto"/>
                    <w:bottom w:val="none" w:sz="0" w:space="0" w:color="auto"/>
                    <w:right w:val="none" w:sz="0" w:space="0" w:color="auto"/>
                  </w:divBdr>
                  <w:divsChild>
                    <w:div w:id="1351489280">
                      <w:marLeft w:val="0"/>
                      <w:marRight w:val="0"/>
                      <w:marTop w:val="0"/>
                      <w:marBottom w:val="0"/>
                      <w:divBdr>
                        <w:top w:val="none" w:sz="0" w:space="0" w:color="auto"/>
                        <w:left w:val="none" w:sz="0" w:space="0" w:color="auto"/>
                        <w:bottom w:val="none" w:sz="0" w:space="0" w:color="auto"/>
                        <w:right w:val="none" w:sz="0" w:space="0" w:color="auto"/>
                      </w:divBdr>
                    </w:div>
                  </w:divsChild>
                </w:div>
                <w:div w:id="94398455">
                  <w:marLeft w:val="0"/>
                  <w:marRight w:val="0"/>
                  <w:marTop w:val="0"/>
                  <w:marBottom w:val="0"/>
                  <w:divBdr>
                    <w:top w:val="none" w:sz="0" w:space="0" w:color="auto"/>
                    <w:left w:val="none" w:sz="0" w:space="0" w:color="auto"/>
                    <w:bottom w:val="none" w:sz="0" w:space="0" w:color="auto"/>
                    <w:right w:val="none" w:sz="0" w:space="0" w:color="auto"/>
                  </w:divBdr>
                  <w:divsChild>
                    <w:div w:id="216556861">
                      <w:marLeft w:val="0"/>
                      <w:marRight w:val="0"/>
                      <w:marTop w:val="0"/>
                      <w:marBottom w:val="0"/>
                      <w:divBdr>
                        <w:top w:val="none" w:sz="0" w:space="0" w:color="auto"/>
                        <w:left w:val="none" w:sz="0" w:space="0" w:color="auto"/>
                        <w:bottom w:val="none" w:sz="0" w:space="0" w:color="auto"/>
                        <w:right w:val="none" w:sz="0" w:space="0" w:color="auto"/>
                      </w:divBdr>
                    </w:div>
                  </w:divsChild>
                </w:div>
                <w:div w:id="1202941673">
                  <w:marLeft w:val="0"/>
                  <w:marRight w:val="0"/>
                  <w:marTop w:val="0"/>
                  <w:marBottom w:val="0"/>
                  <w:divBdr>
                    <w:top w:val="none" w:sz="0" w:space="0" w:color="auto"/>
                    <w:left w:val="none" w:sz="0" w:space="0" w:color="auto"/>
                    <w:bottom w:val="none" w:sz="0" w:space="0" w:color="auto"/>
                    <w:right w:val="none" w:sz="0" w:space="0" w:color="auto"/>
                  </w:divBdr>
                  <w:divsChild>
                    <w:div w:id="566959308">
                      <w:marLeft w:val="0"/>
                      <w:marRight w:val="0"/>
                      <w:marTop w:val="0"/>
                      <w:marBottom w:val="0"/>
                      <w:divBdr>
                        <w:top w:val="none" w:sz="0" w:space="0" w:color="auto"/>
                        <w:left w:val="none" w:sz="0" w:space="0" w:color="auto"/>
                        <w:bottom w:val="none" w:sz="0" w:space="0" w:color="auto"/>
                        <w:right w:val="none" w:sz="0" w:space="0" w:color="auto"/>
                      </w:divBdr>
                    </w:div>
                  </w:divsChild>
                </w:div>
                <w:div w:id="17703413">
                  <w:marLeft w:val="0"/>
                  <w:marRight w:val="0"/>
                  <w:marTop w:val="0"/>
                  <w:marBottom w:val="0"/>
                  <w:divBdr>
                    <w:top w:val="none" w:sz="0" w:space="0" w:color="auto"/>
                    <w:left w:val="none" w:sz="0" w:space="0" w:color="auto"/>
                    <w:bottom w:val="none" w:sz="0" w:space="0" w:color="auto"/>
                    <w:right w:val="none" w:sz="0" w:space="0" w:color="auto"/>
                  </w:divBdr>
                  <w:divsChild>
                    <w:div w:id="2004426200">
                      <w:marLeft w:val="0"/>
                      <w:marRight w:val="0"/>
                      <w:marTop w:val="0"/>
                      <w:marBottom w:val="0"/>
                      <w:divBdr>
                        <w:top w:val="none" w:sz="0" w:space="0" w:color="auto"/>
                        <w:left w:val="none" w:sz="0" w:space="0" w:color="auto"/>
                        <w:bottom w:val="none" w:sz="0" w:space="0" w:color="auto"/>
                        <w:right w:val="none" w:sz="0" w:space="0" w:color="auto"/>
                      </w:divBdr>
                    </w:div>
                  </w:divsChild>
                </w:div>
                <w:div w:id="1131243080">
                  <w:marLeft w:val="0"/>
                  <w:marRight w:val="0"/>
                  <w:marTop w:val="0"/>
                  <w:marBottom w:val="0"/>
                  <w:divBdr>
                    <w:top w:val="none" w:sz="0" w:space="0" w:color="auto"/>
                    <w:left w:val="none" w:sz="0" w:space="0" w:color="auto"/>
                    <w:bottom w:val="none" w:sz="0" w:space="0" w:color="auto"/>
                    <w:right w:val="none" w:sz="0" w:space="0" w:color="auto"/>
                  </w:divBdr>
                  <w:divsChild>
                    <w:div w:id="910844369">
                      <w:marLeft w:val="0"/>
                      <w:marRight w:val="0"/>
                      <w:marTop w:val="0"/>
                      <w:marBottom w:val="0"/>
                      <w:divBdr>
                        <w:top w:val="none" w:sz="0" w:space="0" w:color="auto"/>
                        <w:left w:val="none" w:sz="0" w:space="0" w:color="auto"/>
                        <w:bottom w:val="none" w:sz="0" w:space="0" w:color="auto"/>
                        <w:right w:val="none" w:sz="0" w:space="0" w:color="auto"/>
                      </w:divBdr>
                    </w:div>
                  </w:divsChild>
                </w:div>
                <w:div w:id="1236084561">
                  <w:marLeft w:val="0"/>
                  <w:marRight w:val="0"/>
                  <w:marTop w:val="0"/>
                  <w:marBottom w:val="0"/>
                  <w:divBdr>
                    <w:top w:val="none" w:sz="0" w:space="0" w:color="auto"/>
                    <w:left w:val="none" w:sz="0" w:space="0" w:color="auto"/>
                    <w:bottom w:val="none" w:sz="0" w:space="0" w:color="auto"/>
                    <w:right w:val="none" w:sz="0" w:space="0" w:color="auto"/>
                  </w:divBdr>
                  <w:divsChild>
                    <w:div w:id="268124373">
                      <w:marLeft w:val="0"/>
                      <w:marRight w:val="0"/>
                      <w:marTop w:val="0"/>
                      <w:marBottom w:val="0"/>
                      <w:divBdr>
                        <w:top w:val="none" w:sz="0" w:space="0" w:color="auto"/>
                        <w:left w:val="none" w:sz="0" w:space="0" w:color="auto"/>
                        <w:bottom w:val="none" w:sz="0" w:space="0" w:color="auto"/>
                        <w:right w:val="none" w:sz="0" w:space="0" w:color="auto"/>
                      </w:divBdr>
                    </w:div>
                  </w:divsChild>
                </w:div>
                <w:div w:id="1886134206">
                  <w:marLeft w:val="0"/>
                  <w:marRight w:val="0"/>
                  <w:marTop w:val="0"/>
                  <w:marBottom w:val="0"/>
                  <w:divBdr>
                    <w:top w:val="none" w:sz="0" w:space="0" w:color="auto"/>
                    <w:left w:val="none" w:sz="0" w:space="0" w:color="auto"/>
                    <w:bottom w:val="none" w:sz="0" w:space="0" w:color="auto"/>
                    <w:right w:val="none" w:sz="0" w:space="0" w:color="auto"/>
                  </w:divBdr>
                  <w:divsChild>
                    <w:div w:id="1767731581">
                      <w:marLeft w:val="0"/>
                      <w:marRight w:val="0"/>
                      <w:marTop w:val="0"/>
                      <w:marBottom w:val="0"/>
                      <w:divBdr>
                        <w:top w:val="none" w:sz="0" w:space="0" w:color="auto"/>
                        <w:left w:val="none" w:sz="0" w:space="0" w:color="auto"/>
                        <w:bottom w:val="none" w:sz="0" w:space="0" w:color="auto"/>
                        <w:right w:val="none" w:sz="0" w:space="0" w:color="auto"/>
                      </w:divBdr>
                    </w:div>
                  </w:divsChild>
                </w:div>
                <w:div w:id="363676720">
                  <w:marLeft w:val="0"/>
                  <w:marRight w:val="0"/>
                  <w:marTop w:val="0"/>
                  <w:marBottom w:val="0"/>
                  <w:divBdr>
                    <w:top w:val="none" w:sz="0" w:space="0" w:color="auto"/>
                    <w:left w:val="none" w:sz="0" w:space="0" w:color="auto"/>
                    <w:bottom w:val="none" w:sz="0" w:space="0" w:color="auto"/>
                    <w:right w:val="none" w:sz="0" w:space="0" w:color="auto"/>
                  </w:divBdr>
                  <w:divsChild>
                    <w:div w:id="11069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0317">
          <w:marLeft w:val="0"/>
          <w:marRight w:val="0"/>
          <w:marTop w:val="0"/>
          <w:marBottom w:val="0"/>
          <w:divBdr>
            <w:top w:val="none" w:sz="0" w:space="0" w:color="auto"/>
            <w:left w:val="none" w:sz="0" w:space="0" w:color="auto"/>
            <w:bottom w:val="none" w:sz="0" w:space="0" w:color="auto"/>
            <w:right w:val="none" w:sz="0" w:space="0" w:color="auto"/>
          </w:divBdr>
        </w:div>
        <w:div w:id="533271615">
          <w:marLeft w:val="0"/>
          <w:marRight w:val="0"/>
          <w:marTop w:val="0"/>
          <w:marBottom w:val="0"/>
          <w:divBdr>
            <w:top w:val="none" w:sz="0" w:space="0" w:color="auto"/>
            <w:left w:val="none" w:sz="0" w:space="0" w:color="auto"/>
            <w:bottom w:val="none" w:sz="0" w:space="0" w:color="auto"/>
            <w:right w:val="none" w:sz="0" w:space="0" w:color="auto"/>
          </w:divBdr>
        </w:div>
        <w:div w:id="2072344814">
          <w:marLeft w:val="0"/>
          <w:marRight w:val="0"/>
          <w:marTop w:val="0"/>
          <w:marBottom w:val="0"/>
          <w:divBdr>
            <w:top w:val="none" w:sz="0" w:space="0" w:color="auto"/>
            <w:left w:val="none" w:sz="0" w:space="0" w:color="auto"/>
            <w:bottom w:val="none" w:sz="0" w:space="0" w:color="auto"/>
            <w:right w:val="none" w:sz="0" w:space="0" w:color="auto"/>
          </w:divBdr>
          <w:divsChild>
            <w:div w:id="2010599873">
              <w:marLeft w:val="0"/>
              <w:marRight w:val="0"/>
              <w:marTop w:val="30"/>
              <w:marBottom w:val="30"/>
              <w:divBdr>
                <w:top w:val="none" w:sz="0" w:space="0" w:color="auto"/>
                <w:left w:val="none" w:sz="0" w:space="0" w:color="auto"/>
                <w:bottom w:val="none" w:sz="0" w:space="0" w:color="auto"/>
                <w:right w:val="none" w:sz="0" w:space="0" w:color="auto"/>
              </w:divBdr>
              <w:divsChild>
                <w:div w:id="737094364">
                  <w:marLeft w:val="0"/>
                  <w:marRight w:val="0"/>
                  <w:marTop w:val="0"/>
                  <w:marBottom w:val="0"/>
                  <w:divBdr>
                    <w:top w:val="none" w:sz="0" w:space="0" w:color="auto"/>
                    <w:left w:val="none" w:sz="0" w:space="0" w:color="auto"/>
                    <w:bottom w:val="none" w:sz="0" w:space="0" w:color="auto"/>
                    <w:right w:val="none" w:sz="0" w:space="0" w:color="auto"/>
                  </w:divBdr>
                  <w:divsChild>
                    <w:div w:id="1164737809">
                      <w:marLeft w:val="0"/>
                      <w:marRight w:val="0"/>
                      <w:marTop w:val="0"/>
                      <w:marBottom w:val="0"/>
                      <w:divBdr>
                        <w:top w:val="none" w:sz="0" w:space="0" w:color="auto"/>
                        <w:left w:val="none" w:sz="0" w:space="0" w:color="auto"/>
                        <w:bottom w:val="none" w:sz="0" w:space="0" w:color="auto"/>
                        <w:right w:val="none" w:sz="0" w:space="0" w:color="auto"/>
                      </w:divBdr>
                    </w:div>
                  </w:divsChild>
                </w:div>
                <w:div w:id="87314330">
                  <w:marLeft w:val="0"/>
                  <w:marRight w:val="0"/>
                  <w:marTop w:val="0"/>
                  <w:marBottom w:val="0"/>
                  <w:divBdr>
                    <w:top w:val="none" w:sz="0" w:space="0" w:color="auto"/>
                    <w:left w:val="none" w:sz="0" w:space="0" w:color="auto"/>
                    <w:bottom w:val="none" w:sz="0" w:space="0" w:color="auto"/>
                    <w:right w:val="none" w:sz="0" w:space="0" w:color="auto"/>
                  </w:divBdr>
                  <w:divsChild>
                    <w:div w:id="1225680676">
                      <w:marLeft w:val="0"/>
                      <w:marRight w:val="0"/>
                      <w:marTop w:val="0"/>
                      <w:marBottom w:val="0"/>
                      <w:divBdr>
                        <w:top w:val="none" w:sz="0" w:space="0" w:color="auto"/>
                        <w:left w:val="none" w:sz="0" w:space="0" w:color="auto"/>
                        <w:bottom w:val="none" w:sz="0" w:space="0" w:color="auto"/>
                        <w:right w:val="none" w:sz="0" w:space="0" w:color="auto"/>
                      </w:divBdr>
                    </w:div>
                  </w:divsChild>
                </w:div>
                <w:div w:id="1169827394">
                  <w:marLeft w:val="0"/>
                  <w:marRight w:val="0"/>
                  <w:marTop w:val="0"/>
                  <w:marBottom w:val="0"/>
                  <w:divBdr>
                    <w:top w:val="none" w:sz="0" w:space="0" w:color="auto"/>
                    <w:left w:val="none" w:sz="0" w:space="0" w:color="auto"/>
                    <w:bottom w:val="none" w:sz="0" w:space="0" w:color="auto"/>
                    <w:right w:val="none" w:sz="0" w:space="0" w:color="auto"/>
                  </w:divBdr>
                  <w:divsChild>
                    <w:div w:id="1875464576">
                      <w:marLeft w:val="0"/>
                      <w:marRight w:val="0"/>
                      <w:marTop w:val="0"/>
                      <w:marBottom w:val="0"/>
                      <w:divBdr>
                        <w:top w:val="none" w:sz="0" w:space="0" w:color="auto"/>
                        <w:left w:val="none" w:sz="0" w:space="0" w:color="auto"/>
                        <w:bottom w:val="none" w:sz="0" w:space="0" w:color="auto"/>
                        <w:right w:val="none" w:sz="0" w:space="0" w:color="auto"/>
                      </w:divBdr>
                    </w:div>
                  </w:divsChild>
                </w:div>
                <w:div w:id="450323489">
                  <w:marLeft w:val="0"/>
                  <w:marRight w:val="0"/>
                  <w:marTop w:val="0"/>
                  <w:marBottom w:val="0"/>
                  <w:divBdr>
                    <w:top w:val="none" w:sz="0" w:space="0" w:color="auto"/>
                    <w:left w:val="none" w:sz="0" w:space="0" w:color="auto"/>
                    <w:bottom w:val="none" w:sz="0" w:space="0" w:color="auto"/>
                    <w:right w:val="none" w:sz="0" w:space="0" w:color="auto"/>
                  </w:divBdr>
                  <w:divsChild>
                    <w:div w:id="1403337329">
                      <w:marLeft w:val="0"/>
                      <w:marRight w:val="0"/>
                      <w:marTop w:val="0"/>
                      <w:marBottom w:val="0"/>
                      <w:divBdr>
                        <w:top w:val="none" w:sz="0" w:space="0" w:color="auto"/>
                        <w:left w:val="none" w:sz="0" w:space="0" w:color="auto"/>
                        <w:bottom w:val="none" w:sz="0" w:space="0" w:color="auto"/>
                        <w:right w:val="none" w:sz="0" w:space="0" w:color="auto"/>
                      </w:divBdr>
                    </w:div>
                  </w:divsChild>
                </w:div>
                <w:div w:id="1054307002">
                  <w:marLeft w:val="0"/>
                  <w:marRight w:val="0"/>
                  <w:marTop w:val="0"/>
                  <w:marBottom w:val="0"/>
                  <w:divBdr>
                    <w:top w:val="none" w:sz="0" w:space="0" w:color="auto"/>
                    <w:left w:val="none" w:sz="0" w:space="0" w:color="auto"/>
                    <w:bottom w:val="none" w:sz="0" w:space="0" w:color="auto"/>
                    <w:right w:val="none" w:sz="0" w:space="0" w:color="auto"/>
                  </w:divBdr>
                  <w:divsChild>
                    <w:div w:id="1927767746">
                      <w:marLeft w:val="0"/>
                      <w:marRight w:val="0"/>
                      <w:marTop w:val="0"/>
                      <w:marBottom w:val="0"/>
                      <w:divBdr>
                        <w:top w:val="none" w:sz="0" w:space="0" w:color="auto"/>
                        <w:left w:val="none" w:sz="0" w:space="0" w:color="auto"/>
                        <w:bottom w:val="none" w:sz="0" w:space="0" w:color="auto"/>
                        <w:right w:val="none" w:sz="0" w:space="0" w:color="auto"/>
                      </w:divBdr>
                    </w:div>
                  </w:divsChild>
                </w:div>
                <w:div w:id="2144882059">
                  <w:marLeft w:val="0"/>
                  <w:marRight w:val="0"/>
                  <w:marTop w:val="0"/>
                  <w:marBottom w:val="0"/>
                  <w:divBdr>
                    <w:top w:val="none" w:sz="0" w:space="0" w:color="auto"/>
                    <w:left w:val="none" w:sz="0" w:space="0" w:color="auto"/>
                    <w:bottom w:val="none" w:sz="0" w:space="0" w:color="auto"/>
                    <w:right w:val="none" w:sz="0" w:space="0" w:color="auto"/>
                  </w:divBdr>
                  <w:divsChild>
                    <w:div w:id="67310540">
                      <w:marLeft w:val="0"/>
                      <w:marRight w:val="0"/>
                      <w:marTop w:val="0"/>
                      <w:marBottom w:val="0"/>
                      <w:divBdr>
                        <w:top w:val="none" w:sz="0" w:space="0" w:color="auto"/>
                        <w:left w:val="none" w:sz="0" w:space="0" w:color="auto"/>
                        <w:bottom w:val="none" w:sz="0" w:space="0" w:color="auto"/>
                        <w:right w:val="none" w:sz="0" w:space="0" w:color="auto"/>
                      </w:divBdr>
                    </w:div>
                  </w:divsChild>
                </w:div>
                <w:div w:id="2088072616">
                  <w:marLeft w:val="0"/>
                  <w:marRight w:val="0"/>
                  <w:marTop w:val="0"/>
                  <w:marBottom w:val="0"/>
                  <w:divBdr>
                    <w:top w:val="none" w:sz="0" w:space="0" w:color="auto"/>
                    <w:left w:val="none" w:sz="0" w:space="0" w:color="auto"/>
                    <w:bottom w:val="none" w:sz="0" w:space="0" w:color="auto"/>
                    <w:right w:val="none" w:sz="0" w:space="0" w:color="auto"/>
                  </w:divBdr>
                  <w:divsChild>
                    <w:div w:id="1872299031">
                      <w:marLeft w:val="0"/>
                      <w:marRight w:val="0"/>
                      <w:marTop w:val="0"/>
                      <w:marBottom w:val="0"/>
                      <w:divBdr>
                        <w:top w:val="none" w:sz="0" w:space="0" w:color="auto"/>
                        <w:left w:val="none" w:sz="0" w:space="0" w:color="auto"/>
                        <w:bottom w:val="none" w:sz="0" w:space="0" w:color="auto"/>
                        <w:right w:val="none" w:sz="0" w:space="0" w:color="auto"/>
                      </w:divBdr>
                    </w:div>
                  </w:divsChild>
                </w:div>
                <w:div w:id="170684229">
                  <w:marLeft w:val="0"/>
                  <w:marRight w:val="0"/>
                  <w:marTop w:val="0"/>
                  <w:marBottom w:val="0"/>
                  <w:divBdr>
                    <w:top w:val="none" w:sz="0" w:space="0" w:color="auto"/>
                    <w:left w:val="none" w:sz="0" w:space="0" w:color="auto"/>
                    <w:bottom w:val="none" w:sz="0" w:space="0" w:color="auto"/>
                    <w:right w:val="none" w:sz="0" w:space="0" w:color="auto"/>
                  </w:divBdr>
                  <w:divsChild>
                    <w:div w:id="1415932102">
                      <w:marLeft w:val="0"/>
                      <w:marRight w:val="0"/>
                      <w:marTop w:val="0"/>
                      <w:marBottom w:val="0"/>
                      <w:divBdr>
                        <w:top w:val="none" w:sz="0" w:space="0" w:color="auto"/>
                        <w:left w:val="none" w:sz="0" w:space="0" w:color="auto"/>
                        <w:bottom w:val="none" w:sz="0" w:space="0" w:color="auto"/>
                        <w:right w:val="none" w:sz="0" w:space="0" w:color="auto"/>
                      </w:divBdr>
                    </w:div>
                  </w:divsChild>
                </w:div>
                <w:div w:id="1625041765">
                  <w:marLeft w:val="0"/>
                  <w:marRight w:val="0"/>
                  <w:marTop w:val="0"/>
                  <w:marBottom w:val="0"/>
                  <w:divBdr>
                    <w:top w:val="none" w:sz="0" w:space="0" w:color="auto"/>
                    <w:left w:val="none" w:sz="0" w:space="0" w:color="auto"/>
                    <w:bottom w:val="none" w:sz="0" w:space="0" w:color="auto"/>
                    <w:right w:val="none" w:sz="0" w:space="0" w:color="auto"/>
                  </w:divBdr>
                  <w:divsChild>
                    <w:div w:id="1647200897">
                      <w:marLeft w:val="0"/>
                      <w:marRight w:val="0"/>
                      <w:marTop w:val="0"/>
                      <w:marBottom w:val="0"/>
                      <w:divBdr>
                        <w:top w:val="none" w:sz="0" w:space="0" w:color="auto"/>
                        <w:left w:val="none" w:sz="0" w:space="0" w:color="auto"/>
                        <w:bottom w:val="none" w:sz="0" w:space="0" w:color="auto"/>
                        <w:right w:val="none" w:sz="0" w:space="0" w:color="auto"/>
                      </w:divBdr>
                    </w:div>
                  </w:divsChild>
                </w:div>
                <w:div w:id="1269392938">
                  <w:marLeft w:val="0"/>
                  <w:marRight w:val="0"/>
                  <w:marTop w:val="0"/>
                  <w:marBottom w:val="0"/>
                  <w:divBdr>
                    <w:top w:val="none" w:sz="0" w:space="0" w:color="auto"/>
                    <w:left w:val="none" w:sz="0" w:space="0" w:color="auto"/>
                    <w:bottom w:val="none" w:sz="0" w:space="0" w:color="auto"/>
                    <w:right w:val="none" w:sz="0" w:space="0" w:color="auto"/>
                  </w:divBdr>
                  <w:divsChild>
                    <w:div w:id="1260722780">
                      <w:marLeft w:val="0"/>
                      <w:marRight w:val="0"/>
                      <w:marTop w:val="0"/>
                      <w:marBottom w:val="0"/>
                      <w:divBdr>
                        <w:top w:val="none" w:sz="0" w:space="0" w:color="auto"/>
                        <w:left w:val="none" w:sz="0" w:space="0" w:color="auto"/>
                        <w:bottom w:val="none" w:sz="0" w:space="0" w:color="auto"/>
                        <w:right w:val="none" w:sz="0" w:space="0" w:color="auto"/>
                      </w:divBdr>
                    </w:div>
                  </w:divsChild>
                </w:div>
                <w:div w:id="157961634">
                  <w:marLeft w:val="0"/>
                  <w:marRight w:val="0"/>
                  <w:marTop w:val="0"/>
                  <w:marBottom w:val="0"/>
                  <w:divBdr>
                    <w:top w:val="none" w:sz="0" w:space="0" w:color="auto"/>
                    <w:left w:val="none" w:sz="0" w:space="0" w:color="auto"/>
                    <w:bottom w:val="none" w:sz="0" w:space="0" w:color="auto"/>
                    <w:right w:val="none" w:sz="0" w:space="0" w:color="auto"/>
                  </w:divBdr>
                  <w:divsChild>
                    <w:div w:id="2106416798">
                      <w:marLeft w:val="0"/>
                      <w:marRight w:val="0"/>
                      <w:marTop w:val="0"/>
                      <w:marBottom w:val="0"/>
                      <w:divBdr>
                        <w:top w:val="none" w:sz="0" w:space="0" w:color="auto"/>
                        <w:left w:val="none" w:sz="0" w:space="0" w:color="auto"/>
                        <w:bottom w:val="none" w:sz="0" w:space="0" w:color="auto"/>
                        <w:right w:val="none" w:sz="0" w:space="0" w:color="auto"/>
                      </w:divBdr>
                    </w:div>
                  </w:divsChild>
                </w:div>
                <w:div w:id="1829128685">
                  <w:marLeft w:val="0"/>
                  <w:marRight w:val="0"/>
                  <w:marTop w:val="0"/>
                  <w:marBottom w:val="0"/>
                  <w:divBdr>
                    <w:top w:val="none" w:sz="0" w:space="0" w:color="auto"/>
                    <w:left w:val="none" w:sz="0" w:space="0" w:color="auto"/>
                    <w:bottom w:val="none" w:sz="0" w:space="0" w:color="auto"/>
                    <w:right w:val="none" w:sz="0" w:space="0" w:color="auto"/>
                  </w:divBdr>
                  <w:divsChild>
                    <w:div w:id="1891183845">
                      <w:marLeft w:val="0"/>
                      <w:marRight w:val="0"/>
                      <w:marTop w:val="0"/>
                      <w:marBottom w:val="0"/>
                      <w:divBdr>
                        <w:top w:val="none" w:sz="0" w:space="0" w:color="auto"/>
                        <w:left w:val="none" w:sz="0" w:space="0" w:color="auto"/>
                        <w:bottom w:val="none" w:sz="0" w:space="0" w:color="auto"/>
                        <w:right w:val="none" w:sz="0" w:space="0" w:color="auto"/>
                      </w:divBdr>
                    </w:div>
                  </w:divsChild>
                </w:div>
                <w:div w:id="527526724">
                  <w:marLeft w:val="0"/>
                  <w:marRight w:val="0"/>
                  <w:marTop w:val="0"/>
                  <w:marBottom w:val="0"/>
                  <w:divBdr>
                    <w:top w:val="none" w:sz="0" w:space="0" w:color="auto"/>
                    <w:left w:val="none" w:sz="0" w:space="0" w:color="auto"/>
                    <w:bottom w:val="none" w:sz="0" w:space="0" w:color="auto"/>
                    <w:right w:val="none" w:sz="0" w:space="0" w:color="auto"/>
                  </w:divBdr>
                  <w:divsChild>
                    <w:div w:id="830871778">
                      <w:marLeft w:val="0"/>
                      <w:marRight w:val="0"/>
                      <w:marTop w:val="0"/>
                      <w:marBottom w:val="0"/>
                      <w:divBdr>
                        <w:top w:val="none" w:sz="0" w:space="0" w:color="auto"/>
                        <w:left w:val="none" w:sz="0" w:space="0" w:color="auto"/>
                        <w:bottom w:val="none" w:sz="0" w:space="0" w:color="auto"/>
                        <w:right w:val="none" w:sz="0" w:space="0" w:color="auto"/>
                      </w:divBdr>
                    </w:div>
                  </w:divsChild>
                </w:div>
                <w:div w:id="1081831691">
                  <w:marLeft w:val="0"/>
                  <w:marRight w:val="0"/>
                  <w:marTop w:val="0"/>
                  <w:marBottom w:val="0"/>
                  <w:divBdr>
                    <w:top w:val="none" w:sz="0" w:space="0" w:color="auto"/>
                    <w:left w:val="none" w:sz="0" w:space="0" w:color="auto"/>
                    <w:bottom w:val="none" w:sz="0" w:space="0" w:color="auto"/>
                    <w:right w:val="none" w:sz="0" w:space="0" w:color="auto"/>
                  </w:divBdr>
                  <w:divsChild>
                    <w:div w:id="1147473033">
                      <w:marLeft w:val="0"/>
                      <w:marRight w:val="0"/>
                      <w:marTop w:val="0"/>
                      <w:marBottom w:val="0"/>
                      <w:divBdr>
                        <w:top w:val="none" w:sz="0" w:space="0" w:color="auto"/>
                        <w:left w:val="none" w:sz="0" w:space="0" w:color="auto"/>
                        <w:bottom w:val="none" w:sz="0" w:space="0" w:color="auto"/>
                        <w:right w:val="none" w:sz="0" w:space="0" w:color="auto"/>
                      </w:divBdr>
                    </w:div>
                    <w:div w:id="1789465513">
                      <w:marLeft w:val="0"/>
                      <w:marRight w:val="0"/>
                      <w:marTop w:val="0"/>
                      <w:marBottom w:val="0"/>
                      <w:divBdr>
                        <w:top w:val="none" w:sz="0" w:space="0" w:color="auto"/>
                        <w:left w:val="none" w:sz="0" w:space="0" w:color="auto"/>
                        <w:bottom w:val="none" w:sz="0" w:space="0" w:color="auto"/>
                        <w:right w:val="none" w:sz="0" w:space="0" w:color="auto"/>
                      </w:divBdr>
                    </w:div>
                    <w:div w:id="1121612823">
                      <w:marLeft w:val="0"/>
                      <w:marRight w:val="0"/>
                      <w:marTop w:val="0"/>
                      <w:marBottom w:val="0"/>
                      <w:divBdr>
                        <w:top w:val="none" w:sz="0" w:space="0" w:color="auto"/>
                        <w:left w:val="none" w:sz="0" w:space="0" w:color="auto"/>
                        <w:bottom w:val="none" w:sz="0" w:space="0" w:color="auto"/>
                        <w:right w:val="none" w:sz="0" w:space="0" w:color="auto"/>
                      </w:divBdr>
                    </w:div>
                  </w:divsChild>
                </w:div>
                <w:div w:id="1118375164">
                  <w:marLeft w:val="0"/>
                  <w:marRight w:val="0"/>
                  <w:marTop w:val="0"/>
                  <w:marBottom w:val="0"/>
                  <w:divBdr>
                    <w:top w:val="none" w:sz="0" w:space="0" w:color="auto"/>
                    <w:left w:val="none" w:sz="0" w:space="0" w:color="auto"/>
                    <w:bottom w:val="none" w:sz="0" w:space="0" w:color="auto"/>
                    <w:right w:val="none" w:sz="0" w:space="0" w:color="auto"/>
                  </w:divBdr>
                  <w:divsChild>
                    <w:div w:id="1537159196">
                      <w:marLeft w:val="0"/>
                      <w:marRight w:val="0"/>
                      <w:marTop w:val="0"/>
                      <w:marBottom w:val="0"/>
                      <w:divBdr>
                        <w:top w:val="none" w:sz="0" w:space="0" w:color="auto"/>
                        <w:left w:val="none" w:sz="0" w:space="0" w:color="auto"/>
                        <w:bottom w:val="none" w:sz="0" w:space="0" w:color="auto"/>
                        <w:right w:val="none" w:sz="0" w:space="0" w:color="auto"/>
                      </w:divBdr>
                    </w:div>
                  </w:divsChild>
                </w:div>
                <w:div w:id="2008241335">
                  <w:marLeft w:val="0"/>
                  <w:marRight w:val="0"/>
                  <w:marTop w:val="0"/>
                  <w:marBottom w:val="0"/>
                  <w:divBdr>
                    <w:top w:val="none" w:sz="0" w:space="0" w:color="auto"/>
                    <w:left w:val="none" w:sz="0" w:space="0" w:color="auto"/>
                    <w:bottom w:val="none" w:sz="0" w:space="0" w:color="auto"/>
                    <w:right w:val="none" w:sz="0" w:space="0" w:color="auto"/>
                  </w:divBdr>
                  <w:divsChild>
                    <w:div w:id="666786785">
                      <w:marLeft w:val="0"/>
                      <w:marRight w:val="0"/>
                      <w:marTop w:val="0"/>
                      <w:marBottom w:val="0"/>
                      <w:divBdr>
                        <w:top w:val="none" w:sz="0" w:space="0" w:color="auto"/>
                        <w:left w:val="none" w:sz="0" w:space="0" w:color="auto"/>
                        <w:bottom w:val="none" w:sz="0" w:space="0" w:color="auto"/>
                        <w:right w:val="none" w:sz="0" w:space="0" w:color="auto"/>
                      </w:divBdr>
                    </w:div>
                  </w:divsChild>
                </w:div>
                <w:div w:id="501088565">
                  <w:marLeft w:val="0"/>
                  <w:marRight w:val="0"/>
                  <w:marTop w:val="0"/>
                  <w:marBottom w:val="0"/>
                  <w:divBdr>
                    <w:top w:val="none" w:sz="0" w:space="0" w:color="auto"/>
                    <w:left w:val="none" w:sz="0" w:space="0" w:color="auto"/>
                    <w:bottom w:val="none" w:sz="0" w:space="0" w:color="auto"/>
                    <w:right w:val="none" w:sz="0" w:space="0" w:color="auto"/>
                  </w:divBdr>
                  <w:divsChild>
                    <w:div w:id="300816426">
                      <w:marLeft w:val="0"/>
                      <w:marRight w:val="0"/>
                      <w:marTop w:val="0"/>
                      <w:marBottom w:val="0"/>
                      <w:divBdr>
                        <w:top w:val="none" w:sz="0" w:space="0" w:color="auto"/>
                        <w:left w:val="none" w:sz="0" w:space="0" w:color="auto"/>
                        <w:bottom w:val="none" w:sz="0" w:space="0" w:color="auto"/>
                        <w:right w:val="none" w:sz="0" w:space="0" w:color="auto"/>
                      </w:divBdr>
                    </w:div>
                  </w:divsChild>
                </w:div>
                <w:div w:id="1808859961">
                  <w:marLeft w:val="0"/>
                  <w:marRight w:val="0"/>
                  <w:marTop w:val="0"/>
                  <w:marBottom w:val="0"/>
                  <w:divBdr>
                    <w:top w:val="none" w:sz="0" w:space="0" w:color="auto"/>
                    <w:left w:val="none" w:sz="0" w:space="0" w:color="auto"/>
                    <w:bottom w:val="none" w:sz="0" w:space="0" w:color="auto"/>
                    <w:right w:val="none" w:sz="0" w:space="0" w:color="auto"/>
                  </w:divBdr>
                  <w:divsChild>
                    <w:div w:id="1475637709">
                      <w:marLeft w:val="0"/>
                      <w:marRight w:val="0"/>
                      <w:marTop w:val="0"/>
                      <w:marBottom w:val="0"/>
                      <w:divBdr>
                        <w:top w:val="none" w:sz="0" w:space="0" w:color="auto"/>
                        <w:left w:val="none" w:sz="0" w:space="0" w:color="auto"/>
                        <w:bottom w:val="none" w:sz="0" w:space="0" w:color="auto"/>
                        <w:right w:val="none" w:sz="0" w:space="0" w:color="auto"/>
                      </w:divBdr>
                    </w:div>
                  </w:divsChild>
                </w:div>
                <w:div w:id="2074352411">
                  <w:marLeft w:val="0"/>
                  <w:marRight w:val="0"/>
                  <w:marTop w:val="0"/>
                  <w:marBottom w:val="0"/>
                  <w:divBdr>
                    <w:top w:val="none" w:sz="0" w:space="0" w:color="auto"/>
                    <w:left w:val="none" w:sz="0" w:space="0" w:color="auto"/>
                    <w:bottom w:val="none" w:sz="0" w:space="0" w:color="auto"/>
                    <w:right w:val="none" w:sz="0" w:space="0" w:color="auto"/>
                  </w:divBdr>
                  <w:divsChild>
                    <w:div w:id="793985856">
                      <w:marLeft w:val="0"/>
                      <w:marRight w:val="0"/>
                      <w:marTop w:val="0"/>
                      <w:marBottom w:val="0"/>
                      <w:divBdr>
                        <w:top w:val="none" w:sz="0" w:space="0" w:color="auto"/>
                        <w:left w:val="none" w:sz="0" w:space="0" w:color="auto"/>
                        <w:bottom w:val="none" w:sz="0" w:space="0" w:color="auto"/>
                        <w:right w:val="none" w:sz="0" w:space="0" w:color="auto"/>
                      </w:divBdr>
                    </w:div>
                  </w:divsChild>
                </w:div>
                <w:div w:id="524948664">
                  <w:marLeft w:val="0"/>
                  <w:marRight w:val="0"/>
                  <w:marTop w:val="0"/>
                  <w:marBottom w:val="0"/>
                  <w:divBdr>
                    <w:top w:val="none" w:sz="0" w:space="0" w:color="auto"/>
                    <w:left w:val="none" w:sz="0" w:space="0" w:color="auto"/>
                    <w:bottom w:val="none" w:sz="0" w:space="0" w:color="auto"/>
                    <w:right w:val="none" w:sz="0" w:space="0" w:color="auto"/>
                  </w:divBdr>
                  <w:divsChild>
                    <w:div w:id="1995062757">
                      <w:marLeft w:val="0"/>
                      <w:marRight w:val="0"/>
                      <w:marTop w:val="0"/>
                      <w:marBottom w:val="0"/>
                      <w:divBdr>
                        <w:top w:val="none" w:sz="0" w:space="0" w:color="auto"/>
                        <w:left w:val="none" w:sz="0" w:space="0" w:color="auto"/>
                        <w:bottom w:val="none" w:sz="0" w:space="0" w:color="auto"/>
                        <w:right w:val="none" w:sz="0" w:space="0" w:color="auto"/>
                      </w:divBdr>
                    </w:div>
                  </w:divsChild>
                </w:div>
                <w:div w:id="979849244">
                  <w:marLeft w:val="0"/>
                  <w:marRight w:val="0"/>
                  <w:marTop w:val="0"/>
                  <w:marBottom w:val="0"/>
                  <w:divBdr>
                    <w:top w:val="none" w:sz="0" w:space="0" w:color="auto"/>
                    <w:left w:val="none" w:sz="0" w:space="0" w:color="auto"/>
                    <w:bottom w:val="none" w:sz="0" w:space="0" w:color="auto"/>
                    <w:right w:val="none" w:sz="0" w:space="0" w:color="auto"/>
                  </w:divBdr>
                  <w:divsChild>
                    <w:div w:id="1539393642">
                      <w:marLeft w:val="0"/>
                      <w:marRight w:val="0"/>
                      <w:marTop w:val="0"/>
                      <w:marBottom w:val="0"/>
                      <w:divBdr>
                        <w:top w:val="none" w:sz="0" w:space="0" w:color="auto"/>
                        <w:left w:val="none" w:sz="0" w:space="0" w:color="auto"/>
                        <w:bottom w:val="none" w:sz="0" w:space="0" w:color="auto"/>
                        <w:right w:val="none" w:sz="0" w:space="0" w:color="auto"/>
                      </w:divBdr>
                    </w:div>
                  </w:divsChild>
                </w:div>
                <w:div w:id="766460021">
                  <w:marLeft w:val="0"/>
                  <w:marRight w:val="0"/>
                  <w:marTop w:val="0"/>
                  <w:marBottom w:val="0"/>
                  <w:divBdr>
                    <w:top w:val="none" w:sz="0" w:space="0" w:color="auto"/>
                    <w:left w:val="none" w:sz="0" w:space="0" w:color="auto"/>
                    <w:bottom w:val="none" w:sz="0" w:space="0" w:color="auto"/>
                    <w:right w:val="none" w:sz="0" w:space="0" w:color="auto"/>
                  </w:divBdr>
                  <w:divsChild>
                    <w:div w:id="18075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7492">
          <w:marLeft w:val="0"/>
          <w:marRight w:val="0"/>
          <w:marTop w:val="0"/>
          <w:marBottom w:val="0"/>
          <w:divBdr>
            <w:top w:val="none" w:sz="0" w:space="0" w:color="auto"/>
            <w:left w:val="none" w:sz="0" w:space="0" w:color="auto"/>
            <w:bottom w:val="none" w:sz="0" w:space="0" w:color="auto"/>
            <w:right w:val="none" w:sz="0" w:space="0" w:color="auto"/>
          </w:divBdr>
        </w:div>
        <w:div w:id="569268482">
          <w:marLeft w:val="0"/>
          <w:marRight w:val="0"/>
          <w:marTop w:val="0"/>
          <w:marBottom w:val="0"/>
          <w:divBdr>
            <w:top w:val="none" w:sz="0" w:space="0" w:color="auto"/>
            <w:left w:val="none" w:sz="0" w:space="0" w:color="auto"/>
            <w:bottom w:val="none" w:sz="0" w:space="0" w:color="auto"/>
            <w:right w:val="none" w:sz="0" w:space="0" w:color="auto"/>
          </w:divBdr>
        </w:div>
        <w:div w:id="1811050073">
          <w:marLeft w:val="0"/>
          <w:marRight w:val="0"/>
          <w:marTop w:val="0"/>
          <w:marBottom w:val="0"/>
          <w:divBdr>
            <w:top w:val="none" w:sz="0" w:space="0" w:color="auto"/>
            <w:left w:val="none" w:sz="0" w:space="0" w:color="auto"/>
            <w:bottom w:val="none" w:sz="0" w:space="0" w:color="auto"/>
            <w:right w:val="none" w:sz="0" w:space="0" w:color="auto"/>
          </w:divBdr>
          <w:divsChild>
            <w:div w:id="1303149342">
              <w:marLeft w:val="0"/>
              <w:marRight w:val="0"/>
              <w:marTop w:val="30"/>
              <w:marBottom w:val="30"/>
              <w:divBdr>
                <w:top w:val="none" w:sz="0" w:space="0" w:color="auto"/>
                <w:left w:val="none" w:sz="0" w:space="0" w:color="auto"/>
                <w:bottom w:val="none" w:sz="0" w:space="0" w:color="auto"/>
                <w:right w:val="none" w:sz="0" w:space="0" w:color="auto"/>
              </w:divBdr>
              <w:divsChild>
                <w:div w:id="862473983">
                  <w:marLeft w:val="0"/>
                  <w:marRight w:val="0"/>
                  <w:marTop w:val="0"/>
                  <w:marBottom w:val="0"/>
                  <w:divBdr>
                    <w:top w:val="none" w:sz="0" w:space="0" w:color="auto"/>
                    <w:left w:val="none" w:sz="0" w:space="0" w:color="auto"/>
                    <w:bottom w:val="none" w:sz="0" w:space="0" w:color="auto"/>
                    <w:right w:val="none" w:sz="0" w:space="0" w:color="auto"/>
                  </w:divBdr>
                  <w:divsChild>
                    <w:div w:id="1301231364">
                      <w:marLeft w:val="0"/>
                      <w:marRight w:val="0"/>
                      <w:marTop w:val="0"/>
                      <w:marBottom w:val="0"/>
                      <w:divBdr>
                        <w:top w:val="none" w:sz="0" w:space="0" w:color="auto"/>
                        <w:left w:val="none" w:sz="0" w:space="0" w:color="auto"/>
                        <w:bottom w:val="none" w:sz="0" w:space="0" w:color="auto"/>
                        <w:right w:val="none" w:sz="0" w:space="0" w:color="auto"/>
                      </w:divBdr>
                    </w:div>
                  </w:divsChild>
                </w:div>
                <w:div w:id="1864590136">
                  <w:marLeft w:val="0"/>
                  <w:marRight w:val="0"/>
                  <w:marTop w:val="0"/>
                  <w:marBottom w:val="0"/>
                  <w:divBdr>
                    <w:top w:val="none" w:sz="0" w:space="0" w:color="auto"/>
                    <w:left w:val="none" w:sz="0" w:space="0" w:color="auto"/>
                    <w:bottom w:val="none" w:sz="0" w:space="0" w:color="auto"/>
                    <w:right w:val="none" w:sz="0" w:space="0" w:color="auto"/>
                  </w:divBdr>
                  <w:divsChild>
                    <w:div w:id="538012375">
                      <w:marLeft w:val="0"/>
                      <w:marRight w:val="0"/>
                      <w:marTop w:val="0"/>
                      <w:marBottom w:val="0"/>
                      <w:divBdr>
                        <w:top w:val="none" w:sz="0" w:space="0" w:color="auto"/>
                        <w:left w:val="none" w:sz="0" w:space="0" w:color="auto"/>
                        <w:bottom w:val="none" w:sz="0" w:space="0" w:color="auto"/>
                        <w:right w:val="none" w:sz="0" w:space="0" w:color="auto"/>
                      </w:divBdr>
                    </w:div>
                  </w:divsChild>
                </w:div>
                <w:div w:id="916743584">
                  <w:marLeft w:val="0"/>
                  <w:marRight w:val="0"/>
                  <w:marTop w:val="0"/>
                  <w:marBottom w:val="0"/>
                  <w:divBdr>
                    <w:top w:val="none" w:sz="0" w:space="0" w:color="auto"/>
                    <w:left w:val="none" w:sz="0" w:space="0" w:color="auto"/>
                    <w:bottom w:val="none" w:sz="0" w:space="0" w:color="auto"/>
                    <w:right w:val="none" w:sz="0" w:space="0" w:color="auto"/>
                  </w:divBdr>
                  <w:divsChild>
                    <w:div w:id="204608071">
                      <w:marLeft w:val="0"/>
                      <w:marRight w:val="0"/>
                      <w:marTop w:val="0"/>
                      <w:marBottom w:val="0"/>
                      <w:divBdr>
                        <w:top w:val="none" w:sz="0" w:space="0" w:color="auto"/>
                        <w:left w:val="none" w:sz="0" w:space="0" w:color="auto"/>
                        <w:bottom w:val="none" w:sz="0" w:space="0" w:color="auto"/>
                        <w:right w:val="none" w:sz="0" w:space="0" w:color="auto"/>
                      </w:divBdr>
                    </w:div>
                  </w:divsChild>
                </w:div>
                <w:div w:id="1609391320">
                  <w:marLeft w:val="0"/>
                  <w:marRight w:val="0"/>
                  <w:marTop w:val="0"/>
                  <w:marBottom w:val="0"/>
                  <w:divBdr>
                    <w:top w:val="none" w:sz="0" w:space="0" w:color="auto"/>
                    <w:left w:val="none" w:sz="0" w:space="0" w:color="auto"/>
                    <w:bottom w:val="none" w:sz="0" w:space="0" w:color="auto"/>
                    <w:right w:val="none" w:sz="0" w:space="0" w:color="auto"/>
                  </w:divBdr>
                  <w:divsChild>
                    <w:div w:id="1419591864">
                      <w:marLeft w:val="0"/>
                      <w:marRight w:val="0"/>
                      <w:marTop w:val="0"/>
                      <w:marBottom w:val="0"/>
                      <w:divBdr>
                        <w:top w:val="none" w:sz="0" w:space="0" w:color="auto"/>
                        <w:left w:val="none" w:sz="0" w:space="0" w:color="auto"/>
                        <w:bottom w:val="none" w:sz="0" w:space="0" w:color="auto"/>
                        <w:right w:val="none" w:sz="0" w:space="0" w:color="auto"/>
                      </w:divBdr>
                    </w:div>
                  </w:divsChild>
                </w:div>
                <w:div w:id="367725787">
                  <w:marLeft w:val="0"/>
                  <w:marRight w:val="0"/>
                  <w:marTop w:val="0"/>
                  <w:marBottom w:val="0"/>
                  <w:divBdr>
                    <w:top w:val="none" w:sz="0" w:space="0" w:color="auto"/>
                    <w:left w:val="none" w:sz="0" w:space="0" w:color="auto"/>
                    <w:bottom w:val="none" w:sz="0" w:space="0" w:color="auto"/>
                    <w:right w:val="none" w:sz="0" w:space="0" w:color="auto"/>
                  </w:divBdr>
                  <w:divsChild>
                    <w:div w:id="1948611015">
                      <w:marLeft w:val="0"/>
                      <w:marRight w:val="0"/>
                      <w:marTop w:val="0"/>
                      <w:marBottom w:val="0"/>
                      <w:divBdr>
                        <w:top w:val="none" w:sz="0" w:space="0" w:color="auto"/>
                        <w:left w:val="none" w:sz="0" w:space="0" w:color="auto"/>
                        <w:bottom w:val="none" w:sz="0" w:space="0" w:color="auto"/>
                        <w:right w:val="none" w:sz="0" w:space="0" w:color="auto"/>
                      </w:divBdr>
                    </w:div>
                  </w:divsChild>
                </w:div>
                <w:div w:id="1787234664">
                  <w:marLeft w:val="0"/>
                  <w:marRight w:val="0"/>
                  <w:marTop w:val="0"/>
                  <w:marBottom w:val="0"/>
                  <w:divBdr>
                    <w:top w:val="none" w:sz="0" w:space="0" w:color="auto"/>
                    <w:left w:val="none" w:sz="0" w:space="0" w:color="auto"/>
                    <w:bottom w:val="none" w:sz="0" w:space="0" w:color="auto"/>
                    <w:right w:val="none" w:sz="0" w:space="0" w:color="auto"/>
                  </w:divBdr>
                  <w:divsChild>
                    <w:div w:id="682709834">
                      <w:marLeft w:val="0"/>
                      <w:marRight w:val="0"/>
                      <w:marTop w:val="0"/>
                      <w:marBottom w:val="0"/>
                      <w:divBdr>
                        <w:top w:val="none" w:sz="0" w:space="0" w:color="auto"/>
                        <w:left w:val="none" w:sz="0" w:space="0" w:color="auto"/>
                        <w:bottom w:val="none" w:sz="0" w:space="0" w:color="auto"/>
                        <w:right w:val="none" w:sz="0" w:space="0" w:color="auto"/>
                      </w:divBdr>
                    </w:div>
                  </w:divsChild>
                </w:div>
                <w:div w:id="887690338">
                  <w:marLeft w:val="0"/>
                  <w:marRight w:val="0"/>
                  <w:marTop w:val="0"/>
                  <w:marBottom w:val="0"/>
                  <w:divBdr>
                    <w:top w:val="none" w:sz="0" w:space="0" w:color="auto"/>
                    <w:left w:val="none" w:sz="0" w:space="0" w:color="auto"/>
                    <w:bottom w:val="none" w:sz="0" w:space="0" w:color="auto"/>
                    <w:right w:val="none" w:sz="0" w:space="0" w:color="auto"/>
                  </w:divBdr>
                  <w:divsChild>
                    <w:div w:id="1903712053">
                      <w:marLeft w:val="0"/>
                      <w:marRight w:val="0"/>
                      <w:marTop w:val="0"/>
                      <w:marBottom w:val="0"/>
                      <w:divBdr>
                        <w:top w:val="none" w:sz="0" w:space="0" w:color="auto"/>
                        <w:left w:val="none" w:sz="0" w:space="0" w:color="auto"/>
                        <w:bottom w:val="none" w:sz="0" w:space="0" w:color="auto"/>
                        <w:right w:val="none" w:sz="0" w:space="0" w:color="auto"/>
                      </w:divBdr>
                    </w:div>
                  </w:divsChild>
                </w:div>
                <w:div w:id="855652426">
                  <w:marLeft w:val="0"/>
                  <w:marRight w:val="0"/>
                  <w:marTop w:val="0"/>
                  <w:marBottom w:val="0"/>
                  <w:divBdr>
                    <w:top w:val="none" w:sz="0" w:space="0" w:color="auto"/>
                    <w:left w:val="none" w:sz="0" w:space="0" w:color="auto"/>
                    <w:bottom w:val="none" w:sz="0" w:space="0" w:color="auto"/>
                    <w:right w:val="none" w:sz="0" w:space="0" w:color="auto"/>
                  </w:divBdr>
                  <w:divsChild>
                    <w:div w:id="117532043">
                      <w:marLeft w:val="0"/>
                      <w:marRight w:val="0"/>
                      <w:marTop w:val="0"/>
                      <w:marBottom w:val="0"/>
                      <w:divBdr>
                        <w:top w:val="none" w:sz="0" w:space="0" w:color="auto"/>
                        <w:left w:val="none" w:sz="0" w:space="0" w:color="auto"/>
                        <w:bottom w:val="none" w:sz="0" w:space="0" w:color="auto"/>
                        <w:right w:val="none" w:sz="0" w:space="0" w:color="auto"/>
                      </w:divBdr>
                    </w:div>
                  </w:divsChild>
                </w:div>
                <w:div w:id="2129350486">
                  <w:marLeft w:val="0"/>
                  <w:marRight w:val="0"/>
                  <w:marTop w:val="0"/>
                  <w:marBottom w:val="0"/>
                  <w:divBdr>
                    <w:top w:val="none" w:sz="0" w:space="0" w:color="auto"/>
                    <w:left w:val="none" w:sz="0" w:space="0" w:color="auto"/>
                    <w:bottom w:val="none" w:sz="0" w:space="0" w:color="auto"/>
                    <w:right w:val="none" w:sz="0" w:space="0" w:color="auto"/>
                  </w:divBdr>
                  <w:divsChild>
                    <w:div w:id="334234654">
                      <w:marLeft w:val="0"/>
                      <w:marRight w:val="0"/>
                      <w:marTop w:val="0"/>
                      <w:marBottom w:val="0"/>
                      <w:divBdr>
                        <w:top w:val="none" w:sz="0" w:space="0" w:color="auto"/>
                        <w:left w:val="none" w:sz="0" w:space="0" w:color="auto"/>
                        <w:bottom w:val="none" w:sz="0" w:space="0" w:color="auto"/>
                        <w:right w:val="none" w:sz="0" w:space="0" w:color="auto"/>
                      </w:divBdr>
                    </w:div>
                  </w:divsChild>
                </w:div>
                <w:div w:id="331564155">
                  <w:marLeft w:val="0"/>
                  <w:marRight w:val="0"/>
                  <w:marTop w:val="0"/>
                  <w:marBottom w:val="0"/>
                  <w:divBdr>
                    <w:top w:val="none" w:sz="0" w:space="0" w:color="auto"/>
                    <w:left w:val="none" w:sz="0" w:space="0" w:color="auto"/>
                    <w:bottom w:val="none" w:sz="0" w:space="0" w:color="auto"/>
                    <w:right w:val="none" w:sz="0" w:space="0" w:color="auto"/>
                  </w:divBdr>
                  <w:divsChild>
                    <w:div w:id="1163009513">
                      <w:marLeft w:val="0"/>
                      <w:marRight w:val="0"/>
                      <w:marTop w:val="0"/>
                      <w:marBottom w:val="0"/>
                      <w:divBdr>
                        <w:top w:val="none" w:sz="0" w:space="0" w:color="auto"/>
                        <w:left w:val="none" w:sz="0" w:space="0" w:color="auto"/>
                        <w:bottom w:val="none" w:sz="0" w:space="0" w:color="auto"/>
                        <w:right w:val="none" w:sz="0" w:space="0" w:color="auto"/>
                      </w:divBdr>
                    </w:div>
                  </w:divsChild>
                </w:div>
                <w:div w:id="693313542">
                  <w:marLeft w:val="0"/>
                  <w:marRight w:val="0"/>
                  <w:marTop w:val="0"/>
                  <w:marBottom w:val="0"/>
                  <w:divBdr>
                    <w:top w:val="none" w:sz="0" w:space="0" w:color="auto"/>
                    <w:left w:val="none" w:sz="0" w:space="0" w:color="auto"/>
                    <w:bottom w:val="none" w:sz="0" w:space="0" w:color="auto"/>
                    <w:right w:val="none" w:sz="0" w:space="0" w:color="auto"/>
                  </w:divBdr>
                  <w:divsChild>
                    <w:div w:id="917010635">
                      <w:marLeft w:val="0"/>
                      <w:marRight w:val="0"/>
                      <w:marTop w:val="0"/>
                      <w:marBottom w:val="0"/>
                      <w:divBdr>
                        <w:top w:val="none" w:sz="0" w:space="0" w:color="auto"/>
                        <w:left w:val="none" w:sz="0" w:space="0" w:color="auto"/>
                        <w:bottom w:val="none" w:sz="0" w:space="0" w:color="auto"/>
                        <w:right w:val="none" w:sz="0" w:space="0" w:color="auto"/>
                      </w:divBdr>
                    </w:div>
                  </w:divsChild>
                </w:div>
                <w:div w:id="1914314452">
                  <w:marLeft w:val="0"/>
                  <w:marRight w:val="0"/>
                  <w:marTop w:val="0"/>
                  <w:marBottom w:val="0"/>
                  <w:divBdr>
                    <w:top w:val="none" w:sz="0" w:space="0" w:color="auto"/>
                    <w:left w:val="none" w:sz="0" w:space="0" w:color="auto"/>
                    <w:bottom w:val="none" w:sz="0" w:space="0" w:color="auto"/>
                    <w:right w:val="none" w:sz="0" w:space="0" w:color="auto"/>
                  </w:divBdr>
                  <w:divsChild>
                    <w:div w:id="335039433">
                      <w:marLeft w:val="0"/>
                      <w:marRight w:val="0"/>
                      <w:marTop w:val="0"/>
                      <w:marBottom w:val="0"/>
                      <w:divBdr>
                        <w:top w:val="none" w:sz="0" w:space="0" w:color="auto"/>
                        <w:left w:val="none" w:sz="0" w:space="0" w:color="auto"/>
                        <w:bottom w:val="none" w:sz="0" w:space="0" w:color="auto"/>
                        <w:right w:val="none" w:sz="0" w:space="0" w:color="auto"/>
                      </w:divBdr>
                    </w:div>
                  </w:divsChild>
                </w:div>
                <w:div w:id="25837976">
                  <w:marLeft w:val="0"/>
                  <w:marRight w:val="0"/>
                  <w:marTop w:val="0"/>
                  <w:marBottom w:val="0"/>
                  <w:divBdr>
                    <w:top w:val="none" w:sz="0" w:space="0" w:color="auto"/>
                    <w:left w:val="none" w:sz="0" w:space="0" w:color="auto"/>
                    <w:bottom w:val="none" w:sz="0" w:space="0" w:color="auto"/>
                    <w:right w:val="none" w:sz="0" w:space="0" w:color="auto"/>
                  </w:divBdr>
                  <w:divsChild>
                    <w:div w:id="1213465560">
                      <w:marLeft w:val="0"/>
                      <w:marRight w:val="0"/>
                      <w:marTop w:val="0"/>
                      <w:marBottom w:val="0"/>
                      <w:divBdr>
                        <w:top w:val="none" w:sz="0" w:space="0" w:color="auto"/>
                        <w:left w:val="none" w:sz="0" w:space="0" w:color="auto"/>
                        <w:bottom w:val="none" w:sz="0" w:space="0" w:color="auto"/>
                        <w:right w:val="none" w:sz="0" w:space="0" w:color="auto"/>
                      </w:divBdr>
                    </w:div>
                  </w:divsChild>
                </w:div>
                <w:div w:id="1696273889">
                  <w:marLeft w:val="0"/>
                  <w:marRight w:val="0"/>
                  <w:marTop w:val="0"/>
                  <w:marBottom w:val="0"/>
                  <w:divBdr>
                    <w:top w:val="none" w:sz="0" w:space="0" w:color="auto"/>
                    <w:left w:val="none" w:sz="0" w:space="0" w:color="auto"/>
                    <w:bottom w:val="none" w:sz="0" w:space="0" w:color="auto"/>
                    <w:right w:val="none" w:sz="0" w:space="0" w:color="auto"/>
                  </w:divBdr>
                  <w:divsChild>
                    <w:div w:id="1859543751">
                      <w:marLeft w:val="0"/>
                      <w:marRight w:val="0"/>
                      <w:marTop w:val="0"/>
                      <w:marBottom w:val="0"/>
                      <w:divBdr>
                        <w:top w:val="none" w:sz="0" w:space="0" w:color="auto"/>
                        <w:left w:val="none" w:sz="0" w:space="0" w:color="auto"/>
                        <w:bottom w:val="none" w:sz="0" w:space="0" w:color="auto"/>
                        <w:right w:val="none" w:sz="0" w:space="0" w:color="auto"/>
                      </w:divBdr>
                    </w:div>
                    <w:div w:id="2136289641">
                      <w:marLeft w:val="0"/>
                      <w:marRight w:val="0"/>
                      <w:marTop w:val="0"/>
                      <w:marBottom w:val="0"/>
                      <w:divBdr>
                        <w:top w:val="none" w:sz="0" w:space="0" w:color="auto"/>
                        <w:left w:val="none" w:sz="0" w:space="0" w:color="auto"/>
                        <w:bottom w:val="none" w:sz="0" w:space="0" w:color="auto"/>
                        <w:right w:val="none" w:sz="0" w:space="0" w:color="auto"/>
                      </w:divBdr>
                    </w:div>
                    <w:div w:id="561019359">
                      <w:marLeft w:val="0"/>
                      <w:marRight w:val="0"/>
                      <w:marTop w:val="0"/>
                      <w:marBottom w:val="0"/>
                      <w:divBdr>
                        <w:top w:val="none" w:sz="0" w:space="0" w:color="auto"/>
                        <w:left w:val="none" w:sz="0" w:space="0" w:color="auto"/>
                        <w:bottom w:val="none" w:sz="0" w:space="0" w:color="auto"/>
                        <w:right w:val="none" w:sz="0" w:space="0" w:color="auto"/>
                      </w:divBdr>
                    </w:div>
                    <w:div w:id="261304998">
                      <w:marLeft w:val="0"/>
                      <w:marRight w:val="0"/>
                      <w:marTop w:val="0"/>
                      <w:marBottom w:val="0"/>
                      <w:divBdr>
                        <w:top w:val="none" w:sz="0" w:space="0" w:color="auto"/>
                        <w:left w:val="none" w:sz="0" w:space="0" w:color="auto"/>
                        <w:bottom w:val="none" w:sz="0" w:space="0" w:color="auto"/>
                        <w:right w:val="none" w:sz="0" w:space="0" w:color="auto"/>
                      </w:divBdr>
                    </w:div>
                    <w:div w:id="850797820">
                      <w:marLeft w:val="0"/>
                      <w:marRight w:val="0"/>
                      <w:marTop w:val="0"/>
                      <w:marBottom w:val="0"/>
                      <w:divBdr>
                        <w:top w:val="none" w:sz="0" w:space="0" w:color="auto"/>
                        <w:left w:val="none" w:sz="0" w:space="0" w:color="auto"/>
                        <w:bottom w:val="none" w:sz="0" w:space="0" w:color="auto"/>
                        <w:right w:val="none" w:sz="0" w:space="0" w:color="auto"/>
                      </w:divBdr>
                    </w:div>
                  </w:divsChild>
                </w:div>
                <w:div w:id="1447312886">
                  <w:marLeft w:val="0"/>
                  <w:marRight w:val="0"/>
                  <w:marTop w:val="0"/>
                  <w:marBottom w:val="0"/>
                  <w:divBdr>
                    <w:top w:val="none" w:sz="0" w:space="0" w:color="auto"/>
                    <w:left w:val="none" w:sz="0" w:space="0" w:color="auto"/>
                    <w:bottom w:val="none" w:sz="0" w:space="0" w:color="auto"/>
                    <w:right w:val="none" w:sz="0" w:space="0" w:color="auto"/>
                  </w:divBdr>
                  <w:divsChild>
                    <w:div w:id="1643578257">
                      <w:marLeft w:val="0"/>
                      <w:marRight w:val="0"/>
                      <w:marTop w:val="0"/>
                      <w:marBottom w:val="0"/>
                      <w:divBdr>
                        <w:top w:val="none" w:sz="0" w:space="0" w:color="auto"/>
                        <w:left w:val="none" w:sz="0" w:space="0" w:color="auto"/>
                        <w:bottom w:val="none" w:sz="0" w:space="0" w:color="auto"/>
                        <w:right w:val="none" w:sz="0" w:space="0" w:color="auto"/>
                      </w:divBdr>
                    </w:div>
                  </w:divsChild>
                </w:div>
                <w:div w:id="212162633">
                  <w:marLeft w:val="0"/>
                  <w:marRight w:val="0"/>
                  <w:marTop w:val="0"/>
                  <w:marBottom w:val="0"/>
                  <w:divBdr>
                    <w:top w:val="none" w:sz="0" w:space="0" w:color="auto"/>
                    <w:left w:val="none" w:sz="0" w:space="0" w:color="auto"/>
                    <w:bottom w:val="none" w:sz="0" w:space="0" w:color="auto"/>
                    <w:right w:val="none" w:sz="0" w:space="0" w:color="auto"/>
                  </w:divBdr>
                  <w:divsChild>
                    <w:div w:id="793673083">
                      <w:marLeft w:val="0"/>
                      <w:marRight w:val="0"/>
                      <w:marTop w:val="0"/>
                      <w:marBottom w:val="0"/>
                      <w:divBdr>
                        <w:top w:val="none" w:sz="0" w:space="0" w:color="auto"/>
                        <w:left w:val="none" w:sz="0" w:space="0" w:color="auto"/>
                        <w:bottom w:val="none" w:sz="0" w:space="0" w:color="auto"/>
                        <w:right w:val="none" w:sz="0" w:space="0" w:color="auto"/>
                      </w:divBdr>
                    </w:div>
                  </w:divsChild>
                </w:div>
                <w:div w:id="945037673">
                  <w:marLeft w:val="0"/>
                  <w:marRight w:val="0"/>
                  <w:marTop w:val="0"/>
                  <w:marBottom w:val="0"/>
                  <w:divBdr>
                    <w:top w:val="none" w:sz="0" w:space="0" w:color="auto"/>
                    <w:left w:val="none" w:sz="0" w:space="0" w:color="auto"/>
                    <w:bottom w:val="none" w:sz="0" w:space="0" w:color="auto"/>
                    <w:right w:val="none" w:sz="0" w:space="0" w:color="auto"/>
                  </w:divBdr>
                  <w:divsChild>
                    <w:div w:id="345375288">
                      <w:marLeft w:val="0"/>
                      <w:marRight w:val="0"/>
                      <w:marTop w:val="0"/>
                      <w:marBottom w:val="0"/>
                      <w:divBdr>
                        <w:top w:val="none" w:sz="0" w:space="0" w:color="auto"/>
                        <w:left w:val="none" w:sz="0" w:space="0" w:color="auto"/>
                        <w:bottom w:val="none" w:sz="0" w:space="0" w:color="auto"/>
                        <w:right w:val="none" w:sz="0" w:space="0" w:color="auto"/>
                      </w:divBdr>
                    </w:div>
                  </w:divsChild>
                </w:div>
                <w:div w:id="967902076">
                  <w:marLeft w:val="0"/>
                  <w:marRight w:val="0"/>
                  <w:marTop w:val="0"/>
                  <w:marBottom w:val="0"/>
                  <w:divBdr>
                    <w:top w:val="none" w:sz="0" w:space="0" w:color="auto"/>
                    <w:left w:val="none" w:sz="0" w:space="0" w:color="auto"/>
                    <w:bottom w:val="none" w:sz="0" w:space="0" w:color="auto"/>
                    <w:right w:val="none" w:sz="0" w:space="0" w:color="auto"/>
                  </w:divBdr>
                  <w:divsChild>
                    <w:div w:id="1484471448">
                      <w:marLeft w:val="0"/>
                      <w:marRight w:val="0"/>
                      <w:marTop w:val="0"/>
                      <w:marBottom w:val="0"/>
                      <w:divBdr>
                        <w:top w:val="none" w:sz="0" w:space="0" w:color="auto"/>
                        <w:left w:val="none" w:sz="0" w:space="0" w:color="auto"/>
                        <w:bottom w:val="none" w:sz="0" w:space="0" w:color="auto"/>
                        <w:right w:val="none" w:sz="0" w:space="0" w:color="auto"/>
                      </w:divBdr>
                    </w:div>
                  </w:divsChild>
                </w:div>
                <w:div w:id="1228689513">
                  <w:marLeft w:val="0"/>
                  <w:marRight w:val="0"/>
                  <w:marTop w:val="0"/>
                  <w:marBottom w:val="0"/>
                  <w:divBdr>
                    <w:top w:val="none" w:sz="0" w:space="0" w:color="auto"/>
                    <w:left w:val="none" w:sz="0" w:space="0" w:color="auto"/>
                    <w:bottom w:val="none" w:sz="0" w:space="0" w:color="auto"/>
                    <w:right w:val="none" w:sz="0" w:space="0" w:color="auto"/>
                  </w:divBdr>
                  <w:divsChild>
                    <w:div w:id="724333164">
                      <w:marLeft w:val="0"/>
                      <w:marRight w:val="0"/>
                      <w:marTop w:val="0"/>
                      <w:marBottom w:val="0"/>
                      <w:divBdr>
                        <w:top w:val="none" w:sz="0" w:space="0" w:color="auto"/>
                        <w:left w:val="none" w:sz="0" w:space="0" w:color="auto"/>
                        <w:bottom w:val="none" w:sz="0" w:space="0" w:color="auto"/>
                        <w:right w:val="none" w:sz="0" w:space="0" w:color="auto"/>
                      </w:divBdr>
                    </w:div>
                  </w:divsChild>
                </w:div>
                <w:div w:id="111873068">
                  <w:marLeft w:val="0"/>
                  <w:marRight w:val="0"/>
                  <w:marTop w:val="0"/>
                  <w:marBottom w:val="0"/>
                  <w:divBdr>
                    <w:top w:val="none" w:sz="0" w:space="0" w:color="auto"/>
                    <w:left w:val="none" w:sz="0" w:space="0" w:color="auto"/>
                    <w:bottom w:val="none" w:sz="0" w:space="0" w:color="auto"/>
                    <w:right w:val="none" w:sz="0" w:space="0" w:color="auto"/>
                  </w:divBdr>
                  <w:divsChild>
                    <w:div w:id="1618947729">
                      <w:marLeft w:val="0"/>
                      <w:marRight w:val="0"/>
                      <w:marTop w:val="0"/>
                      <w:marBottom w:val="0"/>
                      <w:divBdr>
                        <w:top w:val="none" w:sz="0" w:space="0" w:color="auto"/>
                        <w:left w:val="none" w:sz="0" w:space="0" w:color="auto"/>
                        <w:bottom w:val="none" w:sz="0" w:space="0" w:color="auto"/>
                        <w:right w:val="none" w:sz="0" w:space="0" w:color="auto"/>
                      </w:divBdr>
                    </w:div>
                  </w:divsChild>
                </w:div>
                <w:div w:id="965157228">
                  <w:marLeft w:val="0"/>
                  <w:marRight w:val="0"/>
                  <w:marTop w:val="0"/>
                  <w:marBottom w:val="0"/>
                  <w:divBdr>
                    <w:top w:val="none" w:sz="0" w:space="0" w:color="auto"/>
                    <w:left w:val="none" w:sz="0" w:space="0" w:color="auto"/>
                    <w:bottom w:val="none" w:sz="0" w:space="0" w:color="auto"/>
                    <w:right w:val="none" w:sz="0" w:space="0" w:color="auto"/>
                  </w:divBdr>
                  <w:divsChild>
                    <w:div w:id="301886943">
                      <w:marLeft w:val="0"/>
                      <w:marRight w:val="0"/>
                      <w:marTop w:val="0"/>
                      <w:marBottom w:val="0"/>
                      <w:divBdr>
                        <w:top w:val="none" w:sz="0" w:space="0" w:color="auto"/>
                        <w:left w:val="none" w:sz="0" w:space="0" w:color="auto"/>
                        <w:bottom w:val="none" w:sz="0" w:space="0" w:color="auto"/>
                        <w:right w:val="none" w:sz="0" w:space="0" w:color="auto"/>
                      </w:divBdr>
                    </w:div>
                  </w:divsChild>
                </w:div>
                <w:div w:id="510880354">
                  <w:marLeft w:val="0"/>
                  <w:marRight w:val="0"/>
                  <w:marTop w:val="0"/>
                  <w:marBottom w:val="0"/>
                  <w:divBdr>
                    <w:top w:val="none" w:sz="0" w:space="0" w:color="auto"/>
                    <w:left w:val="none" w:sz="0" w:space="0" w:color="auto"/>
                    <w:bottom w:val="none" w:sz="0" w:space="0" w:color="auto"/>
                    <w:right w:val="none" w:sz="0" w:space="0" w:color="auto"/>
                  </w:divBdr>
                  <w:divsChild>
                    <w:div w:id="7873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749039">
          <w:marLeft w:val="0"/>
          <w:marRight w:val="0"/>
          <w:marTop w:val="0"/>
          <w:marBottom w:val="0"/>
          <w:divBdr>
            <w:top w:val="none" w:sz="0" w:space="0" w:color="auto"/>
            <w:left w:val="none" w:sz="0" w:space="0" w:color="auto"/>
            <w:bottom w:val="none" w:sz="0" w:space="0" w:color="auto"/>
            <w:right w:val="none" w:sz="0" w:space="0" w:color="auto"/>
          </w:divBdr>
        </w:div>
        <w:div w:id="459035393">
          <w:marLeft w:val="0"/>
          <w:marRight w:val="0"/>
          <w:marTop w:val="0"/>
          <w:marBottom w:val="0"/>
          <w:divBdr>
            <w:top w:val="none" w:sz="0" w:space="0" w:color="auto"/>
            <w:left w:val="none" w:sz="0" w:space="0" w:color="auto"/>
            <w:bottom w:val="none" w:sz="0" w:space="0" w:color="auto"/>
            <w:right w:val="none" w:sz="0" w:space="0" w:color="auto"/>
          </w:divBdr>
        </w:div>
        <w:div w:id="1879202399">
          <w:marLeft w:val="0"/>
          <w:marRight w:val="0"/>
          <w:marTop w:val="0"/>
          <w:marBottom w:val="0"/>
          <w:divBdr>
            <w:top w:val="none" w:sz="0" w:space="0" w:color="auto"/>
            <w:left w:val="none" w:sz="0" w:space="0" w:color="auto"/>
            <w:bottom w:val="none" w:sz="0" w:space="0" w:color="auto"/>
            <w:right w:val="none" w:sz="0" w:space="0" w:color="auto"/>
          </w:divBdr>
          <w:divsChild>
            <w:div w:id="1396006074">
              <w:marLeft w:val="0"/>
              <w:marRight w:val="0"/>
              <w:marTop w:val="30"/>
              <w:marBottom w:val="30"/>
              <w:divBdr>
                <w:top w:val="none" w:sz="0" w:space="0" w:color="auto"/>
                <w:left w:val="none" w:sz="0" w:space="0" w:color="auto"/>
                <w:bottom w:val="none" w:sz="0" w:space="0" w:color="auto"/>
                <w:right w:val="none" w:sz="0" w:space="0" w:color="auto"/>
              </w:divBdr>
              <w:divsChild>
                <w:div w:id="887381649">
                  <w:marLeft w:val="0"/>
                  <w:marRight w:val="0"/>
                  <w:marTop w:val="0"/>
                  <w:marBottom w:val="0"/>
                  <w:divBdr>
                    <w:top w:val="none" w:sz="0" w:space="0" w:color="auto"/>
                    <w:left w:val="none" w:sz="0" w:space="0" w:color="auto"/>
                    <w:bottom w:val="none" w:sz="0" w:space="0" w:color="auto"/>
                    <w:right w:val="none" w:sz="0" w:space="0" w:color="auto"/>
                  </w:divBdr>
                  <w:divsChild>
                    <w:div w:id="2016879263">
                      <w:marLeft w:val="0"/>
                      <w:marRight w:val="0"/>
                      <w:marTop w:val="0"/>
                      <w:marBottom w:val="0"/>
                      <w:divBdr>
                        <w:top w:val="none" w:sz="0" w:space="0" w:color="auto"/>
                        <w:left w:val="none" w:sz="0" w:space="0" w:color="auto"/>
                        <w:bottom w:val="none" w:sz="0" w:space="0" w:color="auto"/>
                        <w:right w:val="none" w:sz="0" w:space="0" w:color="auto"/>
                      </w:divBdr>
                    </w:div>
                  </w:divsChild>
                </w:div>
                <w:div w:id="1367171859">
                  <w:marLeft w:val="0"/>
                  <w:marRight w:val="0"/>
                  <w:marTop w:val="0"/>
                  <w:marBottom w:val="0"/>
                  <w:divBdr>
                    <w:top w:val="none" w:sz="0" w:space="0" w:color="auto"/>
                    <w:left w:val="none" w:sz="0" w:space="0" w:color="auto"/>
                    <w:bottom w:val="none" w:sz="0" w:space="0" w:color="auto"/>
                    <w:right w:val="none" w:sz="0" w:space="0" w:color="auto"/>
                  </w:divBdr>
                  <w:divsChild>
                    <w:div w:id="133261455">
                      <w:marLeft w:val="0"/>
                      <w:marRight w:val="0"/>
                      <w:marTop w:val="0"/>
                      <w:marBottom w:val="0"/>
                      <w:divBdr>
                        <w:top w:val="none" w:sz="0" w:space="0" w:color="auto"/>
                        <w:left w:val="none" w:sz="0" w:space="0" w:color="auto"/>
                        <w:bottom w:val="none" w:sz="0" w:space="0" w:color="auto"/>
                        <w:right w:val="none" w:sz="0" w:space="0" w:color="auto"/>
                      </w:divBdr>
                    </w:div>
                  </w:divsChild>
                </w:div>
                <w:div w:id="1319337019">
                  <w:marLeft w:val="0"/>
                  <w:marRight w:val="0"/>
                  <w:marTop w:val="0"/>
                  <w:marBottom w:val="0"/>
                  <w:divBdr>
                    <w:top w:val="none" w:sz="0" w:space="0" w:color="auto"/>
                    <w:left w:val="none" w:sz="0" w:space="0" w:color="auto"/>
                    <w:bottom w:val="none" w:sz="0" w:space="0" w:color="auto"/>
                    <w:right w:val="none" w:sz="0" w:space="0" w:color="auto"/>
                  </w:divBdr>
                  <w:divsChild>
                    <w:div w:id="2078235466">
                      <w:marLeft w:val="0"/>
                      <w:marRight w:val="0"/>
                      <w:marTop w:val="0"/>
                      <w:marBottom w:val="0"/>
                      <w:divBdr>
                        <w:top w:val="none" w:sz="0" w:space="0" w:color="auto"/>
                        <w:left w:val="none" w:sz="0" w:space="0" w:color="auto"/>
                        <w:bottom w:val="none" w:sz="0" w:space="0" w:color="auto"/>
                        <w:right w:val="none" w:sz="0" w:space="0" w:color="auto"/>
                      </w:divBdr>
                    </w:div>
                  </w:divsChild>
                </w:div>
                <w:div w:id="464351176">
                  <w:marLeft w:val="0"/>
                  <w:marRight w:val="0"/>
                  <w:marTop w:val="0"/>
                  <w:marBottom w:val="0"/>
                  <w:divBdr>
                    <w:top w:val="none" w:sz="0" w:space="0" w:color="auto"/>
                    <w:left w:val="none" w:sz="0" w:space="0" w:color="auto"/>
                    <w:bottom w:val="none" w:sz="0" w:space="0" w:color="auto"/>
                    <w:right w:val="none" w:sz="0" w:space="0" w:color="auto"/>
                  </w:divBdr>
                  <w:divsChild>
                    <w:div w:id="2104688654">
                      <w:marLeft w:val="0"/>
                      <w:marRight w:val="0"/>
                      <w:marTop w:val="0"/>
                      <w:marBottom w:val="0"/>
                      <w:divBdr>
                        <w:top w:val="none" w:sz="0" w:space="0" w:color="auto"/>
                        <w:left w:val="none" w:sz="0" w:space="0" w:color="auto"/>
                        <w:bottom w:val="none" w:sz="0" w:space="0" w:color="auto"/>
                        <w:right w:val="none" w:sz="0" w:space="0" w:color="auto"/>
                      </w:divBdr>
                    </w:div>
                  </w:divsChild>
                </w:div>
                <w:div w:id="312872587">
                  <w:marLeft w:val="0"/>
                  <w:marRight w:val="0"/>
                  <w:marTop w:val="0"/>
                  <w:marBottom w:val="0"/>
                  <w:divBdr>
                    <w:top w:val="none" w:sz="0" w:space="0" w:color="auto"/>
                    <w:left w:val="none" w:sz="0" w:space="0" w:color="auto"/>
                    <w:bottom w:val="none" w:sz="0" w:space="0" w:color="auto"/>
                    <w:right w:val="none" w:sz="0" w:space="0" w:color="auto"/>
                  </w:divBdr>
                  <w:divsChild>
                    <w:div w:id="1675493396">
                      <w:marLeft w:val="0"/>
                      <w:marRight w:val="0"/>
                      <w:marTop w:val="0"/>
                      <w:marBottom w:val="0"/>
                      <w:divBdr>
                        <w:top w:val="none" w:sz="0" w:space="0" w:color="auto"/>
                        <w:left w:val="none" w:sz="0" w:space="0" w:color="auto"/>
                        <w:bottom w:val="none" w:sz="0" w:space="0" w:color="auto"/>
                        <w:right w:val="none" w:sz="0" w:space="0" w:color="auto"/>
                      </w:divBdr>
                    </w:div>
                  </w:divsChild>
                </w:div>
                <w:div w:id="1848134248">
                  <w:marLeft w:val="0"/>
                  <w:marRight w:val="0"/>
                  <w:marTop w:val="0"/>
                  <w:marBottom w:val="0"/>
                  <w:divBdr>
                    <w:top w:val="none" w:sz="0" w:space="0" w:color="auto"/>
                    <w:left w:val="none" w:sz="0" w:space="0" w:color="auto"/>
                    <w:bottom w:val="none" w:sz="0" w:space="0" w:color="auto"/>
                    <w:right w:val="none" w:sz="0" w:space="0" w:color="auto"/>
                  </w:divBdr>
                  <w:divsChild>
                    <w:div w:id="2049598447">
                      <w:marLeft w:val="0"/>
                      <w:marRight w:val="0"/>
                      <w:marTop w:val="0"/>
                      <w:marBottom w:val="0"/>
                      <w:divBdr>
                        <w:top w:val="none" w:sz="0" w:space="0" w:color="auto"/>
                        <w:left w:val="none" w:sz="0" w:space="0" w:color="auto"/>
                        <w:bottom w:val="none" w:sz="0" w:space="0" w:color="auto"/>
                        <w:right w:val="none" w:sz="0" w:space="0" w:color="auto"/>
                      </w:divBdr>
                    </w:div>
                  </w:divsChild>
                </w:div>
                <w:div w:id="223756969">
                  <w:marLeft w:val="0"/>
                  <w:marRight w:val="0"/>
                  <w:marTop w:val="0"/>
                  <w:marBottom w:val="0"/>
                  <w:divBdr>
                    <w:top w:val="none" w:sz="0" w:space="0" w:color="auto"/>
                    <w:left w:val="none" w:sz="0" w:space="0" w:color="auto"/>
                    <w:bottom w:val="none" w:sz="0" w:space="0" w:color="auto"/>
                    <w:right w:val="none" w:sz="0" w:space="0" w:color="auto"/>
                  </w:divBdr>
                  <w:divsChild>
                    <w:div w:id="342830484">
                      <w:marLeft w:val="0"/>
                      <w:marRight w:val="0"/>
                      <w:marTop w:val="0"/>
                      <w:marBottom w:val="0"/>
                      <w:divBdr>
                        <w:top w:val="none" w:sz="0" w:space="0" w:color="auto"/>
                        <w:left w:val="none" w:sz="0" w:space="0" w:color="auto"/>
                        <w:bottom w:val="none" w:sz="0" w:space="0" w:color="auto"/>
                        <w:right w:val="none" w:sz="0" w:space="0" w:color="auto"/>
                      </w:divBdr>
                    </w:div>
                  </w:divsChild>
                </w:div>
                <w:div w:id="299923968">
                  <w:marLeft w:val="0"/>
                  <w:marRight w:val="0"/>
                  <w:marTop w:val="0"/>
                  <w:marBottom w:val="0"/>
                  <w:divBdr>
                    <w:top w:val="none" w:sz="0" w:space="0" w:color="auto"/>
                    <w:left w:val="none" w:sz="0" w:space="0" w:color="auto"/>
                    <w:bottom w:val="none" w:sz="0" w:space="0" w:color="auto"/>
                    <w:right w:val="none" w:sz="0" w:space="0" w:color="auto"/>
                  </w:divBdr>
                  <w:divsChild>
                    <w:div w:id="1588076353">
                      <w:marLeft w:val="0"/>
                      <w:marRight w:val="0"/>
                      <w:marTop w:val="0"/>
                      <w:marBottom w:val="0"/>
                      <w:divBdr>
                        <w:top w:val="none" w:sz="0" w:space="0" w:color="auto"/>
                        <w:left w:val="none" w:sz="0" w:space="0" w:color="auto"/>
                        <w:bottom w:val="none" w:sz="0" w:space="0" w:color="auto"/>
                        <w:right w:val="none" w:sz="0" w:space="0" w:color="auto"/>
                      </w:divBdr>
                    </w:div>
                  </w:divsChild>
                </w:div>
                <w:div w:id="175123004">
                  <w:marLeft w:val="0"/>
                  <w:marRight w:val="0"/>
                  <w:marTop w:val="0"/>
                  <w:marBottom w:val="0"/>
                  <w:divBdr>
                    <w:top w:val="none" w:sz="0" w:space="0" w:color="auto"/>
                    <w:left w:val="none" w:sz="0" w:space="0" w:color="auto"/>
                    <w:bottom w:val="none" w:sz="0" w:space="0" w:color="auto"/>
                    <w:right w:val="none" w:sz="0" w:space="0" w:color="auto"/>
                  </w:divBdr>
                  <w:divsChild>
                    <w:div w:id="1984966529">
                      <w:marLeft w:val="0"/>
                      <w:marRight w:val="0"/>
                      <w:marTop w:val="0"/>
                      <w:marBottom w:val="0"/>
                      <w:divBdr>
                        <w:top w:val="none" w:sz="0" w:space="0" w:color="auto"/>
                        <w:left w:val="none" w:sz="0" w:space="0" w:color="auto"/>
                        <w:bottom w:val="none" w:sz="0" w:space="0" w:color="auto"/>
                        <w:right w:val="none" w:sz="0" w:space="0" w:color="auto"/>
                      </w:divBdr>
                    </w:div>
                  </w:divsChild>
                </w:div>
                <w:div w:id="234904031">
                  <w:marLeft w:val="0"/>
                  <w:marRight w:val="0"/>
                  <w:marTop w:val="0"/>
                  <w:marBottom w:val="0"/>
                  <w:divBdr>
                    <w:top w:val="none" w:sz="0" w:space="0" w:color="auto"/>
                    <w:left w:val="none" w:sz="0" w:space="0" w:color="auto"/>
                    <w:bottom w:val="none" w:sz="0" w:space="0" w:color="auto"/>
                    <w:right w:val="none" w:sz="0" w:space="0" w:color="auto"/>
                  </w:divBdr>
                  <w:divsChild>
                    <w:div w:id="1655334135">
                      <w:marLeft w:val="0"/>
                      <w:marRight w:val="0"/>
                      <w:marTop w:val="0"/>
                      <w:marBottom w:val="0"/>
                      <w:divBdr>
                        <w:top w:val="none" w:sz="0" w:space="0" w:color="auto"/>
                        <w:left w:val="none" w:sz="0" w:space="0" w:color="auto"/>
                        <w:bottom w:val="none" w:sz="0" w:space="0" w:color="auto"/>
                        <w:right w:val="none" w:sz="0" w:space="0" w:color="auto"/>
                      </w:divBdr>
                    </w:div>
                  </w:divsChild>
                </w:div>
                <w:div w:id="1123033628">
                  <w:marLeft w:val="0"/>
                  <w:marRight w:val="0"/>
                  <w:marTop w:val="0"/>
                  <w:marBottom w:val="0"/>
                  <w:divBdr>
                    <w:top w:val="none" w:sz="0" w:space="0" w:color="auto"/>
                    <w:left w:val="none" w:sz="0" w:space="0" w:color="auto"/>
                    <w:bottom w:val="none" w:sz="0" w:space="0" w:color="auto"/>
                    <w:right w:val="none" w:sz="0" w:space="0" w:color="auto"/>
                  </w:divBdr>
                  <w:divsChild>
                    <w:div w:id="1554080179">
                      <w:marLeft w:val="0"/>
                      <w:marRight w:val="0"/>
                      <w:marTop w:val="0"/>
                      <w:marBottom w:val="0"/>
                      <w:divBdr>
                        <w:top w:val="none" w:sz="0" w:space="0" w:color="auto"/>
                        <w:left w:val="none" w:sz="0" w:space="0" w:color="auto"/>
                        <w:bottom w:val="none" w:sz="0" w:space="0" w:color="auto"/>
                        <w:right w:val="none" w:sz="0" w:space="0" w:color="auto"/>
                      </w:divBdr>
                    </w:div>
                  </w:divsChild>
                </w:div>
                <w:div w:id="33044255">
                  <w:marLeft w:val="0"/>
                  <w:marRight w:val="0"/>
                  <w:marTop w:val="0"/>
                  <w:marBottom w:val="0"/>
                  <w:divBdr>
                    <w:top w:val="none" w:sz="0" w:space="0" w:color="auto"/>
                    <w:left w:val="none" w:sz="0" w:space="0" w:color="auto"/>
                    <w:bottom w:val="none" w:sz="0" w:space="0" w:color="auto"/>
                    <w:right w:val="none" w:sz="0" w:space="0" w:color="auto"/>
                  </w:divBdr>
                  <w:divsChild>
                    <w:div w:id="496842612">
                      <w:marLeft w:val="0"/>
                      <w:marRight w:val="0"/>
                      <w:marTop w:val="0"/>
                      <w:marBottom w:val="0"/>
                      <w:divBdr>
                        <w:top w:val="none" w:sz="0" w:space="0" w:color="auto"/>
                        <w:left w:val="none" w:sz="0" w:space="0" w:color="auto"/>
                        <w:bottom w:val="none" w:sz="0" w:space="0" w:color="auto"/>
                        <w:right w:val="none" w:sz="0" w:space="0" w:color="auto"/>
                      </w:divBdr>
                    </w:div>
                  </w:divsChild>
                </w:div>
                <w:div w:id="47850116">
                  <w:marLeft w:val="0"/>
                  <w:marRight w:val="0"/>
                  <w:marTop w:val="0"/>
                  <w:marBottom w:val="0"/>
                  <w:divBdr>
                    <w:top w:val="none" w:sz="0" w:space="0" w:color="auto"/>
                    <w:left w:val="none" w:sz="0" w:space="0" w:color="auto"/>
                    <w:bottom w:val="none" w:sz="0" w:space="0" w:color="auto"/>
                    <w:right w:val="none" w:sz="0" w:space="0" w:color="auto"/>
                  </w:divBdr>
                  <w:divsChild>
                    <w:div w:id="675152075">
                      <w:marLeft w:val="0"/>
                      <w:marRight w:val="0"/>
                      <w:marTop w:val="0"/>
                      <w:marBottom w:val="0"/>
                      <w:divBdr>
                        <w:top w:val="none" w:sz="0" w:space="0" w:color="auto"/>
                        <w:left w:val="none" w:sz="0" w:space="0" w:color="auto"/>
                        <w:bottom w:val="none" w:sz="0" w:space="0" w:color="auto"/>
                        <w:right w:val="none" w:sz="0" w:space="0" w:color="auto"/>
                      </w:divBdr>
                    </w:div>
                  </w:divsChild>
                </w:div>
                <w:div w:id="1867597175">
                  <w:marLeft w:val="0"/>
                  <w:marRight w:val="0"/>
                  <w:marTop w:val="0"/>
                  <w:marBottom w:val="0"/>
                  <w:divBdr>
                    <w:top w:val="none" w:sz="0" w:space="0" w:color="auto"/>
                    <w:left w:val="none" w:sz="0" w:space="0" w:color="auto"/>
                    <w:bottom w:val="none" w:sz="0" w:space="0" w:color="auto"/>
                    <w:right w:val="none" w:sz="0" w:space="0" w:color="auto"/>
                  </w:divBdr>
                  <w:divsChild>
                    <w:div w:id="992105884">
                      <w:marLeft w:val="0"/>
                      <w:marRight w:val="0"/>
                      <w:marTop w:val="0"/>
                      <w:marBottom w:val="0"/>
                      <w:divBdr>
                        <w:top w:val="none" w:sz="0" w:space="0" w:color="auto"/>
                        <w:left w:val="none" w:sz="0" w:space="0" w:color="auto"/>
                        <w:bottom w:val="none" w:sz="0" w:space="0" w:color="auto"/>
                        <w:right w:val="none" w:sz="0" w:space="0" w:color="auto"/>
                      </w:divBdr>
                    </w:div>
                    <w:div w:id="1979260920">
                      <w:marLeft w:val="0"/>
                      <w:marRight w:val="0"/>
                      <w:marTop w:val="0"/>
                      <w:marBottom w:val="0"/>
                      <w:divBdr>
                        <w:top w:val="none" w:sz="0" w:space="0" w:color="auto"/>
                        <w:left w:val="none" w:sz="0" w:space="0" w:color="auto"/>
                        <w:bottom w:val="none" w:sz="0" w:space="0" w:color="auto"/>
                        <w:right w:val="none" w:sz="0" w:space="0" w:color="auto"/>
                      </w:divBdr>
                    </w:div>
                    <w:div w:id="32964794">
                      <w:marLeft w:val="0"/>
                      <w:marRight w:val="0"/>
                      <w:marTop w:val="0"/>
                      <w:marBottom w:val="0"/>
                      <w:divBdr>
                        <w:top w:val="none" w:sz="0" w:space="0" w:color="auto"/>
                        <w:left w:val="none" w:sz="0" w:space="0" w:color="auto"/>
                        <w:bottom w:val="none" w:sz="0" w:space="0" w:color="auto"/>
                        <w:right w:val="none" w:sz="0" w:space="0" w:color="auto"/>
                      </w:divBdr>
                    </w:div>
                    <w:div w:id="2002463233">
                      <w:marLeft w:val="0"/>
                      <w:marRight w:val="0"/>
                      <w:marTop w:val="0"/>
                      <w:marBottom w:val="0"/>
                      <w:divBdr>
                        <w:top w:val="none" w:sz="0" w:space="0" w:color="auto"/>
                        <w:left w:val="none" w:sz="0" w:space="0" w:color="auto"/>
                        <w:bottom w:val="none" w:sz="0" w:space="0" w:color="auto"/>
                        <w:right w:val="none" w:sz="0" w:space="0" w:color="auto"/>
                      </w:divBdr>
                    </w:div>
                    <w:div w:id="176313963">
                      <w:marLeft w:val="0"/>
                      <w:marRight w:val="0"/>
                      <w:marTop w:val="0"/>
                      <w:marBottom w:val="0"/>
                      <w:divBdr>
                        <w:top w:val="none" w:sz="0" w:space="0" w:color="auto"/>
                        <w:left w:val="none" w:sz="0" w:space="0" w:color="auto"/>
                        <w:bottom w:val="none" w:sz="0" w:space="0" w:color="auto"/>
                        <w:right w:val="none" w:sz="0" w:space="0" w:color="auto"/>
                      </w:divBdr>
                    </w:div>
                  </w:divsChild>
                </w:div>
                <w:div w:id="602492118">
                  <w:marLeft w:val="0"/>
                  <w:marRight w:val="0"/>
                  <w:marTop w:val="0"/>
                  <w:marBottom w:val="0"/>
                  <w:divBdr>
                    <w:top w:val="none" w:sz="0" w:space="0" w:color="auto"/>
                    <w:left w:val="none" w:sz="0" w:space="0" w:color="auto"/>
                    <w:bottom w:val="none" w:sz="0" w:space="0" w:color="auto"/>
                    <w:right w:val="none" w:sz="0" w:space="0" w:color="auto"/>
                  </w:divBdr>
                  <w:divsChild>
                    <w:div w:id="76824428">
                      <w:marLeft w:val="0"/>
                      <w:marRight w:val="0"/>
                      <w:marTop w:val="0"/>
                      <w:marBottom w:val="0"/>
                      <w:divBdr>
                        <w:top w:val="none" w:sz="0" w:space="0" w:color="auto"/>
                        <w:left w:val="none" w:sz="0" w:space="0" w:color="auto"/>
                        <w:bottom w:val="none" w:sz="0" w:space="0" w:color="auto"/>
                        <w:right w:val="none" w:sz="0" w:space="0" w:color="auto"/>
                      </w:divBdr>
                    </w:div>
                  </w:divsChild>
                </w:div>
                <w:div w:id="1922327347">
                  <w:marLeft w:val="0"/>
                  <w:marRight w:val="0"/>
                  <w:marTop w:val="0"/>
                  <w:marBottom w:val="0"/>
                  <w:divBdr>
                    <w:top w:val="none" w:sz="0" w:space="0" w:color="auto"/>
                    <w:left w:val="none" w:sz="0" w:space="0" w:color="auto"/>
                    <w:bottom w:val="none" w:sz="0" w:space="0" w:color="auto"/>
                    <w:right w:val="none" w:sz="0" w:space="0" w:color="auto"/>
                  </w:divBdr>
                  <w:divsChild>
                    <w:div w:id="1237592744">
                      <w:marLeft w:val="0"/>
                      <w:marRight w:val="0"/>
                      <w:marTop w:val="0"/>
                      <w:marBottom w:val="0"/>
                      <w:divBdr>
                        <w:top w:val="none" w:sz="0" w:space="0" w:color="auto"/>
                        <w:left w:val="none" w:sz="0" w:space="0" w:color="auto"/>
                        <w:bottom w:val="none" w:sz="0" w:space="0" w:color="auto"/>
                        <w:right w:val="none" w:sz="0" w:space="0" w:color="auto"/>
                      </w:divBdr>
                    </w:div>
                  </w:divsChild>
                </w:div>
                <w:div w:id="98187923">
                  <w:marLeft w:val="0"/>
                  <w:marRight w:val="0"/>
                  <w:marTop w:val="0"/>
                  <w:marBottom w:val="0"/>
                  <w:divBdr>
                    <w:top w:val="none" w:sz="0" w:space="0" w:color="auto"/>
                    <w:left w:val="none" w:sz="0" w:space="0" w:color="auto"/>
                    <w:bottom w:val="none" w:sz="0" w:space="0" w:color="auto"/>
                    <w:right w:val="none" w:sz="0" w:space="0" w:color="auto"/>
                  </w:divBdr>
                  <w:divsChild>
                    <w:div w:id="915557465">
                      <w:marLeft w:val="0"/>
                      <w:marRight w:val="0"/>
                      <w:marTop w:val="0"/>
                      <w:marBottom w:val="0"/>
                      <w:divBdr>
                        <w:top w:val="none" w:sz="0" w:space="0" w:color="auto"/>
                        <w:left w:val="none" w:sz="0" w:space="0" w:color="auto"/>
                        <w:bottom w:val="none" w:sz="0" w:space="0" w:color="auto"/>
                        <w:right w:val="none" w:sz="0" w:space="0" w:color="auto"/>
                      </w:divBdr>
                    </w:div>
                  </w:divsChild>
                </w:div>
                <w:div w:id="606696866">
                  <w:marLeft w:val="0"/>
                  <w:marRight w:val="0"/>
                  <w:marTop w:val="0"/>
                  <w:marBottom w:val="0"/>
                  <w:divBdr>
                    <w:top w:val="none" w:sz="0" w:space="0" w:color="auto"/>
                    <w:left w:val="none" w:sz="0" w:space="0" w:color="auto"/>
                    <w:bottom w:val="none" w:sz="0" w:space="0" w:color="auto"/>
                    <w:right w:val="none" w:sz="0" w:space="0" w:color="auto"/>
                  </w:divBdr>
                  <w:divsChild>
                    <w:div w:id="553352485">
                      <w:marLeft w:val="0"/>
                      <w:marRight w:val="0"/>
                      <w:marTop w:val="0"/>
                      <w:marBottom w:val="0"/>
                      <w:divBdr>
                        <w:top w:val="none" w:sz="0" w:space="0" w:color="auto"/>
                        <w:left w:val="none" w:sz="0" w:space="0" w:color="auto"/>
                        <w:bottom w:val="none" w:sz="0" w:space="0" w:color="auto"/>
                        <w:right w:val="none" w:sz="0" w:space="0" w:color="auto"/>
                      </w:divBdr>
                    </w:div>
                  </w:divsChild>
                </w:div>
                <w:div w:id="676882196">
                  <w:marLeft w:val="0"/>
                  <w:marRight w:val="0"/>
                  <w:marTop w:val="0"/>
                  <w:marBottom w:val="0"/>
                  <w:divBdr>
                    <w:top w:val="none" w:sz="0" w:space="0" w:color="auto"/>
                    <w:left w:val="none" w:sz="0" w:space="0" w:color="auto"/>
                    <w:bottom w:val="none" w:sz="0" w:space="0" w:color="auto"/>
                    <w:right w:val="none" w:sz="0" w:space="0" w:color="auto"/>
                  </w:divBdr>
                  <w:divsChild>
                    <w:div w:id="1727679935">
                      <w:marLeft w:val="0"/>
                      <w:marRight w:val="0"/>
                      <w:marTop w:val="0"/>
                      <w:marBottom w:val="0"/>
                      <w:divBdr>
                        <w:top w:val="none" w:sz="0" w:space="0" w:color="auto"/>
                        <w:left w:val="none" w:sz="0" w:space="0" w:color="auto"/>
                        <w:bottom w:val="none" w:sz="0" w:space="0" w:color="auto"/>
                        <w:right w:val="none" w:sz="0" w:space="0" w:color="auto"/>
                      </w:divBdr>
                    </w:div>
                  </w:divsChild>
                </w:div>
                <w:div w:id="158232905">
                  <w:marLeft w:val="0"/>
                  <w:marRight w:val="0"/>
                  <w:marTop w:val="0"/>
                  <w:marBottom w:val="0"/>
                  <w:divBdr>
                    <w:top w:val="none" w:sz="0" w:space="0" w:color="auto"/>
                    <w:left w:val="none" w:sz="0" w:space="0" w:color="auto"/>
                    <w:bottom w:val="none" w:sz="0" w:space="0" w:color="auto"/>
                    <w:right w:val="none" w:sz="0" w:space="0" w:color="auto"/>
                  </w:divBdr>
                  <w:divsChild>
                    <w:div w:id="515269462">
                      <w:marLeft w:val="0"/>
                      <w:marRight w:val="0"/>
                      <w:marTop w:val="0"/>
                      <w:marBottom w:val="0"/>
                      <w:divBdr>
                        <w:top w:val="none" w:sz="0" w:space="0" w:color="auto"/>
                        <w:left w:val="none" w:sz="0" w:space="0" w:color="auto"/>
                        <w:bottom w:val="none" w:sz="0" w:space="0" w:color="auto"/>
                        <w:right w:val="none" w:sz="0" w:space="0" w:color="auto"/>
                      </w:divBdr>
                    </w:div>
                  </w:divsChild>
                </w:div>
                <w:div w:id="1374228043">
                  <w:marLeft w:val="0"/>
                  <w:marRight w:val="0"/>
                  <w:marTop w:val="0"/>
                  <w:marBottom w:val="0"/>
                  <w:divBdr>
                    <w:top w:val="none" w:sz="0" w:space="0" w:color="auto"/>
                    <w:left w:val="none" w:sz="0" w:space="0" w:color="auto"/>
                    <w:bottom w:val="none" w:sz="0" w:space="0" w:color="auto"/>
                    <w:right w:val="none" w:sz="0" w:space="0" w:color="auto"/>
                  </w:divBdr>
                  <w:divsChild>
                    <w:div w:id="910819350">
                      <w:marLeft w:val="0"/>
                      <w:marRight w:val="0"/>
                      <w:marTop w:val="0"/>
                      <w:marBottom w:val="0"/>
                      <w:divBdr>
                        <w:top w:val="none" w:sz="0" w:space="0" w:color="auto"/>
                        <w:left w:val="none" w:sz="0" w:space="0" w:color="auto"/>
                        <w:bottom w:val="none" w:sz="0" w:space="0" w:color="auto"/>
                        <w:right w:val="none" w:sz="0" w:space="0" w:color="auto"/>
                      </w:divBdr>
                    </w:div>
                  </w:divsChild>
                </w:div>
                <w:div w:id="512962044">
                  <w:marLeft w:val="0"/>
                  <w:marRight w:val="0"/>
                  <w:marTop w:val="0"/>
                  <w:marBottom w:val="0"/>
                  <w:divBdr>
                    <w:top w:val="none" w:sz="0" w:space="0" w:color="auto"/>
                    <w:left w:val="none" w:sz="0" w:space="0" w:color="auto"/>
                    <w:bottom w:val="none" w:sz="0" w:space="0" w:color="auto"/>
                    <w:right w:val="none" w:sz="0" w:space="0" w:color="auto"/>
                  </w:divBdr>
                  <w:divsChild>
                    <w:div w:id="1291132507">
                      <w:marLeft w:val="0"/>
                      <w:marRight w:val="0"/>
                      <w:marTop w:val="0"/>
                      <w:marBottom w:val="0"/>
                      <w:divBdr>
                        <w:top w:val="none" w:sz="0" w:space="0" w:color="auto"/>
                        <w:left w:val="none" w:sz="0" w:space="0" w:color="auto"/>
                        <w:bottom w:val="none" w:sz="0" w:space="0" w:color="auto"/>
                        <w:right w:val="none" w:sz="0" w:space="0" w:color="auto"/>
                      </w:divBdr>
                    </w:div>
                    <w:div w:id="5638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822321">
          <w:marLeft w:val="0"/>
          <w:marRight w:val="0"/>
          <w:marTop w:val="0"/>
          <w:marBottom w:val="0"/>
          <w:divBdr>
            <w:top w:val="none" w:sz="0" w:space="0" w:color="auto"/>
            <w:left w:val="none" w:sz="0" w:space="0" w:color="auto"/>
            <w:bottom w:val="none" w:sz="0" w:space="0" w:color="auto"/>
            <w:right w:val="none" w:sz="0" w:space="0" w:color="auto"/>
          </w:divBdr>
        </w:div>
        <w:div w:id="1575779135">
          <w:marLeft w:val="0"/>
          <w:marRight w:val="0"/>
          <w:marTop w:val="0"/>
          <w:marBottom w:val="0"/>
          <w:divBdr>
            <w:top w:val="none" w:sz="0" w:space="0" w:color="auto"/>
            <w:left w:val="none" w:sz="0" w:space="0" w:color="auto"/>
            <w:bottom w:val="none" w:sz="0" w:space="0" w:color="auto"/>
            <w:right w:val="none" w:sz="0" w:space="0" w:color="auto"/>
          </w:divBdr>
        </w:div>
        <w:div w:id="781454616">
          <w:marLeft w:val="0"/>
          <w:marRight w:val="0"/>
          <w:marTop w:val="0"/>
          <w:marBottom w:val="0"/>
          <w:divBdr>
            <w:top w:val="none" w:sz="0" w:space="0" w:color="auto"/>
            <w:left w:val="none" w:sz="0" w:space="0" w:color="auto"/>
            <w:bottom w:val="none" w:sz="0" w:space="0" w:color="auto"/>
            <w:right w:val="none" w:sz="0" w:space="0" w:color="auto"/>
          </w:divBdr>
          <w:divsChild>
            <w:div w:id="1935018396">
              <w:marLeft w:val="0"/>
              <w:marRight w:val="0"/>
              <w:marTop w:val="30"/>
              <w:marBottom w:val="30"/>
              <w:divBdr>
                <w:top w:val="none" w:sz="0" w:space="0" w:color="auto"/>
                <w:left w:val="none" w:sz="0" w:space="0" w:color="auto"/>
                <w:bottom w:val="none" w:sz="0" w:space="0" w:color="auto"/>
                <w:right w:val="none" w:sz="0" w:space="0" w:color="auto"/>
              </w:divBdr>
              <w:divsChild>
                <w:div w:id="36202321">
                  <w:marLeft w:val="0"/>
                  <w:marRight w:val="0"/>
                  <w:marTop w:val="0"/>
                  <w:marBottom w:val="0"/>
                  <w:divBdr>
                    <w:top w:val="none" w:sz="0" w:space="0" w:color="auto"/>
                    <w:left w:val="none" w:sz="0" w:space="0" w:color="auto"/>
                    <w:bottom w:val="none" w:sz="0" w:space="0" w:color="auto"/>
                    <w:right w:val="none" w:sz="0" w:space="0" w:color="auto"/>
                  </w:divBdr>
                  <w:divsChild>
                    <w:div w:id="1113525139">
                      <w:marLeft w:val="0"/>
                      <w:marRight w:val="0"/>
                      <w:marTop w:val="0"/>
                      <w:marBottom w:val="0"/>
                      <w:divBdr>
                        <w:top w:val="none" w:sz="0" w:space="0" w:color="auto"/>
                        <w:left w:val="none" w:sz="0" w:space="0" w:color="auto"/>
                        <w:bottom w:val="none" w:sz="0" w:space="0" w:color="auto"/>
                        <w:right w:val="none" w:sz="0" w:space="0" w:color="auto"/>
                      </w:divBdr>
                    </w:div>
                  </w:divsChild>
                </w:div>
                <w:div w:id="482310470">
                  <w:marLeft w:val="0"/>
                  <w:marRight w:val="0"/>
                  <w:marTop w:val="0"/>
                  <w:marBottom w:val="0"/>
                  <w:divBdr>
                    <w:top w:val="none" w:sz="0" w:space="0" w:color="auto"/>
                    <w:left w:val="none" w:sz="0" w:space="0" w:color="auto"/>
                    <w:bottom w:val="none" w:sz="0" w:space="0" w:color="auto"/>
                    <w:right w:val="none" w:sz="0" w:space="0" w:color="auto"/>
                  </w:divBdr>
                  <w:divsChild>
                    <w:div w:id="872494381">
                      <w:marLeft w:val="0"/>
                      <w:marRight w:val="0"/>
                      <w:marTop w:val="0"/>
                      <w:marBottom w:val="0"/>
                      <w:divBdr>
                        <w:top w:val="none" w:sz="0" w:space="0" w:color="auto"/>
                        <w:left w:val="none" w:sz="0" w:space="0" w:color="auto"/>
                        <w:bottom w:val="none" w:sz="0" w:space="0" w:color="auto"/>
                        <w:right w:val="none" w:sz="0" w:space="0" w:color="auto"/>
                      </w:divBdr>
                    </w:div>
                  </w:divsChild>
                </w:div>
                <w:div w:id="421922654">
                  <w:marLeft w:val="0"/>
                  <w:marRight w:val="0"/>
                  <w:marTop w:val="0"/>
                  <w:marBottom w:val="0"/>
                  <w:divBdr>
                    <w:top w:val="none" w:sz="0" w:space="0" w:color="auto"/>
                    <w:left w:val="none" w:sz="0" w:space="0" w:color="auto"/>
                    <w:bottom w:val="none" w:sz="0" w:space="0" w:color="auto"/>
                    <w:right w:val="none" w:sz="0" w:space="0" w:color="auto"/>
                  </w:divBdr>
                  <w:divsChild>
                    <w:div w:id="832457143">
                      <w:marLeft w:val="0"/>
                      <w:marRight w:val="0"/>
                      <w:marTop w:val="0"/>
                      <w:marBottom w:val="0"/>
                      <w:divBdr>
                        <w:top w:val="none" w:sz="0" w:space="0" w:color="auto"/>
                        <w:left w:val="none" w:sz="0" w:space="0" w:color="auto"/>
                        <w:bottom w:val="none" w:sz="0" w:space="0" w:color="auto"/>
                        <w:right w:val="none" w:sz="0" w:space="0" w:color="auto"/>
                      </w:divBdr>
                    </w:div>
                  </w:divsChild>
                </w:div>
                <w:div w:id="1796168444">
                  <w:marLeft w:val="0"/>
                  <w:marRight w:val="0"/>
                  <w:marTop w:val="0"/>
                  <w:marBottom w:val="0"/>
                  <w:divBdr>
                    <w:top w:val="none" w:sz="0" w:space="0" w:color="auto"/>
                    <w:left w:val="none" w:sz="0" w:space="0" w:color="auto"/>
                    <w:bottom w:val="none" w:sz="0" w:space="0" w:color="auto"/>
                    <w:right w:val="none" w:sz="0" w:space="0" w:color="auto"/>
                  </w:divBdr>
                  <w:divsChild>
                    <w:div w:id="582222504">
                      <w:marLeft w:val="0"/>
                      <w:marRight w:val="0"/>
                      <w:marTop w:val="0"/>
                      <w:marBottom w:val="0"/>
                      <w:divBdr>
                        <w:top w:val="none" w:sz="0" w:space="0" w:color="auto"/>
                        <w:left w:val="none" w:sz="0" w:space="0" w:color="auto"/>
                        <w:bottom w:val="none" w:sz="0" w:space="0" w:color="auto"/>
                        <w:right w:val="none" w:sz="0" w:space="0" w:color="auto"/>
                      </w:divBdr>
                    </w:div>
                  </w:divsChild>
                </w:div>
                <w:div w:id="752241205">
                  <w:marLeft w:val="0"/>
                  <w:marRight w:val="0"/>
                  <w:marTop w:val="0"/>
                  <w:marBottom w:val="0"/>
                  <w:divBdr>
                    <w:top w:val="none" w:sz="0" w:space="0" w:color="auto"/>
                    <w:left w:val="none" w:sz="0" w:space="0" w:color="auto"/>
                    <w:bottom w:val="none" w:sz="0" w:space="0" w:color="auto"/>
                    <w:right w:val="none" w:sz="0" w:space="0" w:color="auto"/>
                  </w:divBdr>
                  <w:divsChild>
                    <w:div w:id="277028570">
                      <w:marLeft w:val="0"/>
                      <w:marRight w:val="0"/>
                      <w:marTop w:val="0"/>
                      <w:marBottom w:val="0"/>
                      <w:divBdr>
                        <w:top w:val="none" w:sz="0" w:space="0" w:color="auto"/>
                        <w:left w:val="none" w:sz="0" w:space="0" w:color="auto"/>
                        <w:bottom w:val="none" w:sz="0" w:space="0" w:color="auto"/>
                        <w:right w:val="none" w:sz="0" w:space="0" w:color="auto"/>
                      </w:divBdr>
                    </w:div>
                  </w:divsChild>
                </w:div>
                <w:div w:id="1317344809">
                  <w:marLeft w:val="0"/>
                  <w:marRight w:val="0"/>
                  <w:marTop w:val="0"/>
                  <w:marBottom w:val="0"/>
                  <w:divBdr>
                    <w:top w:val="none" w:sz="0" w:space="0" w:color="auto"/>
                    <w:left w:val="none" w:sz="0" w:space="0" w:color="auto"/>
                    <w:bottom w:val="none" w:sz="0" w:space="0" w:color="auto"/>
                    <w:right w:val="none" w:sz="0" w:space="0" w:color="auto"/>
                  </w:divBdr>
                  <w:divsChild>
                    <w:div w:id="14769134">
                      <w:marLeft w:val="0"/>
                      <w:marRight w:val="0"/>
                      <w:marTop w:val="0"/>
                      <w:marBottom w:val="0"/>
                      <w:divBdr>
                        <w:top w:val="none" w:sz="0" w:space="0" w:color="auto"/>
                        <w:left w:val="none" w:sz="0" w:space="0" w:color="auto"/>
                        <w:bottom w:val="none" w:sz="0" w:space="0" w:color="auto"/>
                        <w:right w:val="none" w:sz="0" w:space="0" w:color="auto"/>
                      </w:divBdr>
                    </w:div>
                  </w:divsChild>
                </w:div>
                <w:div w:id="1148208363">
                  <w:marLeft w:val="0"/>
                  <w:marRight w:val="0"/>
                  <w:marTop w:val="0"/>
                  <w:marBottom w:val="0"/>
                  <w:divBdr>
                    <w:top w:val="none" w:sz="0" w:space="0" w:color="auto"/>
                    <w:left w:val="none" w:sz="0" w:space="0" w:color="auto"/>
                    <w:bottom w:val="none" w:sz="0" w:space="0" w:color="auto"/>
                    <w:right w:val="none" w:sz="0" w:space="0" w:color="auto"/>
                  </w:divBdr>
                  <w:divsChild>
                    <w:div w:id="633372286">
                      <w:marLeft w:val="0"/>
                      <w:marRight w:val="0"/>
                      <w:marTop w:val="0"/>
                      <w:marBottom w:val="0"/>
                      <w:divBdr>
                        <w:top w:val="none" w:sz="0" w:space="0" w:color="auto"/>
                        <w:left w:val="none" w:sz="0" w:space="0" w:color="auto"/>
                        <w:bottom w:val="none" w:sz="0" w:space="0" w:color="auto"/>
                        <w:right w:val="none" w:sz="0" w:space="0" w:color="auto"/>
                      </w:divBdr>
                    </w:div>
                  </w:divsChild>
                </w:div>
                <w:div w:id="1671331482">
                  <w:marLeft w:val="0"/>
                  <w:marRight w:val="0"/>
                  <w:marTop w:val="0"/>
                  <w:marBottom w:val="0"/>
                  <w:divBdr>
                    <w:top w:val="none" w:sz="0" w:space="0" w:color="auto"/>
                    <w:left w:val="none" w:sz="0" w:space="0" w:color="auto"/>
                    <w:bottom w:val="none" w:sz="0" w:space="0" w:color="auto"/>
                    <w:right w:val="none" w:sz="0" w:space="0" w:color="auto"/>
                  </w:divBdr>
                  <w:divsChild>
                    <w:div w:id="184373009">
                      <w:marLeft w:val="0"/>
                      <w:marRight w:val="0"/>
                      <w:marTop w:val="0"/>
                      <w:marBottom w:val="0"/>
                      <w:divBdr>
                        <w:top w:val="none" w:sz="0" w:space="0" w:color="auto"/>
                        <w:left w:val="none" w:sz="0" w:space="0" w:color="auto"/>
                        <w:bottom w:val="none" w:sz="0" w:space="0" w:color="auto"/>
                        <w:right w:val="none" w:sz="0" w:space="0" w:color="auto"/>
                      </w:divBdr>
                    </w:div>
                  </w:divsChild>
                </w:div>
                <w:div w:id="875510096">
                  <w:marLeft w:val="0"/>
                  <w:marRight w:val="0"/>
                  <w:marTop w:val="0"/>
                  <w:marBottom w:val="0"/>
                  <w:divBdr>
                    <w:top w:val="none" w:sz="0" w:space="0" w:color="auto"/>
                    <w:left w:val="none" w:sz="0" w:space="0" w:color="auto"/>
                    <w:bottom w:val="none" w:sz="0" w:space="0" w:color="auto"/>
                    <w:right w:val="none" w:sz="0" w:space="0" w:color="auto"/>
                  </w:divBdr>
                  <w:divsChild>
                    <w:div w:id="43069388">
                      <w:marLeft w:val="0"/>
                      <w:marRight w:val="0"/>
                      <w:marTop w:val="0"/>
                      <w:marBottom w:val="0"/>
                      <w:divBdr>
                        <w:top w:val="none" w:sz="0" w:space="0" w:color="auto"/>
                        <w:left w:val="none" w:sz="0" w:space="0" w:color="auto"/>
                        <w:bottom w:val="none" w:sz="0" w:space="0" w:color="auto"/>
                        <w:right w:val="none" w:sz="0" w:space="0" w:color="auto"/>
                      </w:divBdr>
                    </w:div>
                  </w:divsChild>
                </w:div>
                <w:div w:id="23867884">
                  <w:marLeft w:val="0"/>
                  <w:marRight w:val="0"/>
                  <w:marTop w:val="0"/>
                  <w:marBottom w:val="0"/>
                  <w:divBdr>
                    <w:top w:val="none" w:sz="0" w:space="0" w:color="auto"/>
                    <w:left w:val="none" w:sz="0" w:space="0" w:color="auto"/>
                    <w:bottom w:val="none" w:sz="0" w:space="0" w:color="auto"/>
                    <w:right w:val="none" w:sz="0" w:space="0" w:color="auto"/>
                  </w:divBdr>
                  <w:divsChild>
                    <w:div w:id="1040400388">
                      <w:marLeft w:val="0"/>
                      <w:marRight w:val="0"/>
                      <w:marTop w:val="0"/>
                      <w:marBottom w:val="0"/>
                      <w:divBdr>
                        <w:top w:val="none" w:sz="0" w:space="0" w:color="auto"/>
                        <w:left w:val="none" w:sz="0" w:space="0" w:color="auto"/>
                        <w:bottom w:val="none" w:sz="0" w:space="0" w:color="auto"/>
                        <w:right w:val="none" w:sz="0" w:space="0" w:color="auto"/>
                      </w:divBdr>
                    </w:div>
                  </w:divsChild>
                </w:div>
                <w:div w:id="350225545">
                  <w:marLeft w:val="0"/>
                  <w:marRight w:val="0"/>
                  <w:marTop w:val="0"/>
                  <w:marBottom w:val="0"/>
                  <w:divBdr>
                    <w:top w:val="none" w:sz="0" w:space="0" w:color="auto"/>
                    <w:left w:val="none" w:sz="0" w:space="0" w:color="auto"/>
                    <w:bottom w:val="none" w:sz="0" w:space="0" w:color="auto"/>
                    <w:right w:val="none" w:sz="0" w:space="0" w:color="auto"/>
                  </w:divBdr>
                  <w:divsChild>
                    <w:div w:id="1182205799">
                      <w:marLeft w:val="0"/>
                      <w:marRight w:val="0"/>
                      <w:marTop w:val="0"/>
                      <w:marBottom w:val="0"/>
                      <w:divBdr>
                        <w:top w:val="none" w:sz="0" w:space="0" w:color="auto"/>
                        <w:left w:val="none" w:sz="0" w:space="0" w:color="auto"/>
                        <w:bottom w:val="none" w:sz="0" w:space="0" w:color="auto"/>
                        <w:right w:val="none" w:sz="0" w:space="0" w:color="auto"/>
                      </w:divBdr>
                    </w:div>
                  </w:divsChild>
                </w:div>
                <w:div w:id="230584124">
                  <w:marLeft w:val="0"/>
                  <w:marRight w:val="0"/>
                  <w:marTop w:val="0"/>
                  <w:marBottom w:val="0"/>
                  <w:divBdr>
                    <w:top w:val="none" w:sz="0" w:space="0" w:color="auto"/>
                    <w:left w:val="none" w:sz="0" w:space="0" w:color="auto"/>
                    <w:bottom w:val="none" w:sz="0" w:space="0" w:color="auto"/>
                    <w:right w:val="none" w:sz="0" w:space="0" w:color="auto"/>
                  </w:divBdr>
                  <w:divsChild>
                    <w:div w:id="340663035">
                      <w:marLeft w:val="0"/>
                      <w:marRight w:val="0"/>
                      <w:marTop w:val="0"/>
                      <w:marBottom w:val="0"/>
                      <w:divBdr>
                        <w:top w:val="none" w:sz="0" w:space="0" w:color="auto"/>
                        <w:left w:val="none" w:sz="0" w:space="0" w:color="auto"/>
                        <w:bottom w:val="none" w:sz="0" w:space="0" w:color="auto"/>
                        <w:right w:val="none" w:sz="0" w:space="0" w:color="auto"/>
                      </w:divBdr>
                    </w:div>
                  </w:divsChild>
                </w:div>
                <w:div w:id="149948638">
                  <w:marLeft w:val="0"/>
                  <w:marRight w:val="0"/>
                  <w:marTop w:val="0"/>
                  <w:marBottom w:val="0"/>
                  <w:divBdr>
                    <w:top w:val="none" w:sz="0" w:space="0" w:color="auto"/>
                    <w:left w:val="none" w:sz="0" w:space="0" w:color="auto"/>
                    <w:bottom w:val="none" w:sz="0" w:space="0" w:color="auto"/>
                    <w:right w:val="none" w:sz="0" w:space="0" w:color="auto"/>
                  </w:divBdr>
                  <w:divsChild>
                    <w:div w:id="215823350">
                      <w:marLeft w:val="0"/>
                      <w:marRight w:val="0"/>
                      <w:marTop w:val="0"/>
                      <w:marBottom w:val="0"/>
                      <w:divBdr>
                        <w:top w:val="none" w:sz="0" w:space="0" w:color="auto"/>
                        <w:left w:val="none" w:sz="0" w:space="0" w:color="auto"/>
                        <w:bottom w:val="none" w:sz="0" w:space="0" w:color="auto"/>
                        <w:right w:val="none" w:sz="0" w:space="0" w:color="auto"/>
                      </w:divBdr>
                    </w:div>
                  </w:divsChild>
                </w:div>
                <w:div w:id="462698234">
                  <w:marLeft w:val="0"/>
                  <w:marRight w:val="0"/>
                  <w:marTop w:val="0"/>
                  <w:marBottom w:val="0"/>
                  <w:divBdr>
                    <w:top w:val="none" w:sz="0" w:space="0" w:color="auto"/>
                    <w:left w:val="none" w:sz="0" w:space="0" w:color="auto"/>
                    <w:bottom w:val="none" w:sz="0" w:space="0" w:color="auto"/>
                    <w:right w:val="none" w:sz="0" w:space="0" w:color="auto"/>
                  </w:divBdr>
                  <w:divsChild>
                    <w:div w:id="771166570">
                      <w:marLeft w:val="0"/>
                      <w:marRight w:val="0"/>
                      <w:marTop w:val="0"/>
                      <w:marBottom w:val="0"/>
                      <w:divBdr>
                        <w:top w:val="none" w:sz="0" w:space="0" w:color="auto"/>
                        <w:left w:val="none" w:sz="0" w:space="0" w:color="auto"/>
                        <w:bottom w:val="none" w:sz="0" w:space="0" w:color="auto"/>
                        <w:right w:val="none" w:sz="0" w:space="0" w:color="auto"/>
                      </w:divBdr>
                    </w:div>
                    <w:div w:id="515655373">
                      <w:marLeft w:val="0"/>
                      <w:marRight w:val="0"/>
                      <w:marTop w:val="0"/>
                      <w:marBottom w:val="0"/>
                      <w:divBdr>
                        <w:top w:val="none" w:sz="0" w:space="0" w:color="auto"/>
                        <w:left w:val="none" w:sz="0" w:space="0" w:color="auto"/>
                        <w:bottom w:val="none" w:sz="0" w:space="0" w:color="auto"/>
                        <w:right w:val="none" w:sz="0" w:space="0" w:color="auto"/>
                      </w:divBdr>
                    </w:div>
                    <w:div w:id="1215462788">
                      <w:marLeft w:val="0"/>
                      <w:marRight w:val="0"/>
                      <w:marTop w:val="0"/>
                      <w:marBottom w:val="0"/>
                      <w:divBdr>
                        <w:top w:val="none" w:sz="0" w:space="0" w:color="auto"/>
                        <w:left w:val="none" w:sz="0" w:space="0" w:color="auto"/>
                        <w:bottom w:val="none" w:sz="0" w:space="0" w:color="auto"/>
                        <w:right w:val="none" w:sz="0" w:space="0" w:color="auto"/>
                      </w:divBdr>
                    </w:div>
                    <w:div w:id="1504972071">
                      <w:marLeft w:val="0"/>
                      <w:marRight w:val="0"/>
                      <w:marTop w:val="0"/>
                      <w:marBottom w:val="0"/>
                      <w:divBdr>
                        <w:top w:val="none" w:sz="0" w:space="0" w:color="auto"/>
                        <w:left w:val="none" w:sz="0" w:space="0" w:color="auto"/>
                        <w:bottom w:val="none" w:sz="0" w:space="0" w:color="auto"/>
                        <w:right w:val="none" w:sz="0" w:space="0" w:color="auto"/>
                      </w:divBdr>
                    </w:div>
                  </w:divsChild>
                </w:div>
                <w:div w:id="157424606">
                  <w:marLeft w:val="0"/>
                  <w:marRight w:val="0"/>
                  <w:marTop w:val="0"/>
                  <w:marBottom w:val="0"/>
                  <w:divBdr>
                    <w:top w:val="none" w:sz="0" w:space="0" w:color="auto"/>
                    <w:left w:val="none" w:sz="0" w:space="0" w:color="auto"/>
                    <w:bottom w:val="none" w:sz="0" w:space="0" w:color="auto"/>
                    <w:right w:val="none" w:sz="0" w:space="0" w:color="auto"/>
                  </w:divBdr>
                  <w:divsChild>
                    <w:div w:id="852063741">
                      <w:marLeft w:val="0"/>
                      <w:marRight w:val="0"/>
                      <w:marTop w:val="0"/>
                      <w:marBottom w:val="0"/>
                      <w:divBdr>
                        <w:top w:val="none" w:sz="0" w:space="0" w:color="auto"/>
                        <w:left w:val="none" w:sz="0" w:space="0" w:color="auto"/>
                        <w:bottom w:val="none" w:sz="0" w:space="0" w:color="auto"/>
                        <w:right w:val="none" w:sz="0" w:space="0" w:color="auto"/>
                      </w:divBdr>
                    </w:div>
                  </w:divsChild>
                </w:div>
                <w:div w:id="82262737">
                  <w:marLeft w:val="0"/>
                  <w:marRight w:val="0"/>
                  <w:marTop w:val="0"/>
                  <w:marBottom w:val="0"/>
                  <w:divBdr>
                    <w:top w:val="none" w:sz="0" w:space="0" w:color="auto"/>
                    <w:left w:val="none" w:sz="0" w:space="0" w:color="auto"/>
                    <w:bottom w:val="none" w:sz="0" w:space="0" w:color="auto"/>
                    <w:right w:val="none" w:sz="0" w:space="0" w:color="auto"/>
                  </w:divBdr>
                  <w:divsChild>
                    <w:div w:id="601374822">
                      <w:marLeft w:val="0"/>
                      <w:marRight w:val="0"/>
                      <w:marTop w:val="0"/>
                      <w:marBottom w:val="0"/>
                      <w:divBdr>
                        <w:top w:val="none" w:sz="0" w:space="0" w:color="auto"/>
                        <w:left w:val="none" w:sz="0" w:space="0" w:color="auto"/>
                        <w:bottom w:val="none" w:sz="0" w:space="0" w:color="auto"/>
                        <w:right w:val="none" w:sz="0" w:space="0" w:color="auto"/>
                      </w:divBdr>
                    </w:div>
                    <w:div w:id="325475359">
                      <w:marLeft w:val="0"/>
                      <w:marRight w:val="0"/>
                      <w:marTop w:val="0"/>
                      <w:marBottom w:val="0"/>
                      <w:divBdr>
                        <w:top w:val="none" w:sz="0" w:space="0" w:color="auto"/>
                        <w:left w:val="none" w:sz="0" w:space="0" w:color="auto"/>
                        <w:bottom w:val="none" w:sz="0" w:space="0" w:color="auto"/>
                        <w:right w:val="none" w:sz="0" w:space="0" w:color="auto"/>
                      </w:divBdr>
                    </w:div>
                    <w:div w:id="617488805">
                      <w:marLeft w:val="0"/>
                      <w:marRight w:val="0"/>
                      <w:marTop w:val="0"/>
                      <w:marBottom w:val="0"/>
                      <w:divBdr>
                        <w:top w:val="none" w:sz="0" w:space="0" w:color="auto"/>
                        <w:left w:val="none" w:sz="0" w:space="0" w:color="auto"/>
                        <w:bottom w:val="none" w:sz="0" w:space="0" w:color="auto"/>
                        <w:right w:val="none" w:sz="0" w:space="0" w:color="auto"/>
                      </w:divBdr>
                    </w:div>
                    <w:div w:id="1190216795">
                      <w:marLeft w:val="0"/>
                      <w:marRight w:val="0"/>
                      <w:marTop w:val="0"/>
                      <w:marBottom w:val="0"/>
                      <w:divBdr>
                        <w:top w:val="none" w:sz="0" w:space="0" w:color="auto"/>
                        <w:left w:val="none" w:sz="0" w:space="0" w:color="auto"/>
                        <w:bottom w:val="none" w:sz="0" w:space="0" w:color="auto"/>
                        <w:right w:val="none" w:sz="0" w:space="0" w:color="auto"/>
                      </w:divBdr>
                    </w:div>
                  </w:divsChild>
                </w:div>
                <w:div w:id="1484423134">
                  <w:marLeft w:val="0"/>
                  <w:marRight w:val="0"/>
                  <w:marTop w:val="0"/>
                  <w:marBottom w:val="0"/>
                  <w:divBdr>
                    <w:top w:val="none" w:sz="0" w:space="0" w:color="auto"/>
                    <w:left w:val="none" w:sz="0" w:space="0" w:color="auto"/>
                    <w:bottom w:val="none" w:sz="0" w:space="0" w:color="auto"/>
                    <w:right w:val="none" w:sz="0" w:space="0" w:color="auto"/>
                  </w:divBdr>
                  <w:divsChild>
                    <w:div w:id="208957523">
                      <w:marLeft w:val="0"/>
                      <w:marRight w:val="0"/>
                      <w:marTop w:val="0"/>
                      <w:marBottom w:val="0"/>
                      <w:divBdr>
                        <w:top w:val="none" w:sz="0" w:space="0" w:color="auto"/>
                        <w:left w:val="none" w:sz="0" w:space="0" w:color="auto"/>
                        <w:bottom w:val="none" w:sz="0" w:space="0" w:color="auto"/>
                        <w:right w:val="none" w:sz="0" w:space="0" w:color="auto"/>
                      </w:divBdr>
                    </w:div>
                  </w:divsChild>
                </w:div>
                <w:div w:id="1194466714">
                  <w:marLeft w:val="0"/>
                  <w:marRight w:val="0"/>
                  <w:marTop w:val="0"/>
                  <w:marBottom w:val="0"/>
                  <w:divBdr>
                    <w:top w:val="none" w:sz="0" w:space="0" w:color="auto"/>
                    <w:left w:val="none" w:sz="0" w:space="0" w:color="auto"/>
                    <w:bottom w:val="none" w:sz="0" w:space="0" w:color="auto"/>
                    <w:right w:val="none" w:sz="0" w:space="0" w:color="auto"/>
                  </w:divBdr>
                  <w:divsChild>
                    <w:div w:id="680812923">
                      <w:marLeft w:val="0"/>
                      <w:marRight w:val="0"/>
                      <w:marTop w:val="0"/>
                      <w:marBottom w:val="0"/>
                      <w:divBdr>
                        <w:top w:val="none" w:sz="0" w:space="0" w:color="auto"/>
                        <w:left w:val="none" w:sz="0" w:space="0" w:color="auto"/>
                        <w:bottom w:val="none" w:sz="0" w:space="0" w:color="auto"/>
                        <w:right w:val="none" w:sz="0" w:space="0" w:color="auto"/>
                      </w:divBdr>
                    </w:div>
                  </w:divsChild>
                </w:div>
                <w:div w:id="1123116694">
                  <w:marLeft w:val="0"/>
                  <w:marRight w:val="0"/>
                  <w:marTop w:val="0"/>
                  <w:marBottom w:val="0"/>
                  <w:divBdr>
                    <w:top w:val="none" w:sz="0" w:space="0" w:color="auto"/>
                    <w:left w:val="none" w:sz="0" w:space="0" w:color="auto"/>
                    <w:bottom w:val="none" w:sz="0" w:space="0" w:color="auto"/>
                    <w:right w:val="none" w:sz="0" w:space="0" w:color="auto"/>
                  </w:divBdr>
                  <w:divsChild>
                    <w:div w:id="932084676">
                      <w:marLeft w:val="0"/>
                      <w:marRight w:val="0"/>
                      <w:marTop w:val="0"/>
                      <w:marBottom w:val="0"/>
                      <w:divBdr>
                        <w:top w:val="none" w:sz="0" w:space="0" w:color="auto"/>
                        <w:left w:val="none" w:sz="0" w:space="0" w:color="auto"/>
                        <w:bottom w:val="none" w:sz="0" w:space="0" w:color="auto"/>
                        <w:right w:val="none" w:sz="0" w:space="0" w:color="auto"/>
                      </w:divBdr>
                    </w:div>
                  </w:divsChild>
                </w:div>
                <w:div w:id="799156480">
                  <w:marLeft w:val="0"/>
                  <w:marRight w:val="0"/>
                  <w:marTop w:val="0"/>
                  <w:marBottom w:val="0"/>
                  <w:divBdr>
                    <w:top w:val="none" w:sz="0" w:space="0" w:color="auto"/>
                    <w:left w:val="none" w:sz="0" w:space="0" w:color="auto"/>
                    <w:bottom w:val="none" w:sz="0" w:space="0" w:color="auto"/>
                    <w:right w:val="none" w:sz="0" w:space="0" w:color="auto"/>
                  </w:divBdr>
                  <w:divsChild>
                    <w:div w:id="760026655">
                      <w:marLeft w:val="0"/>
                      <w:marRight w:val="0"/>
                      <w:marTop w:val="0"/>
                      <w:marBottom w:val="0"/>
                      <w:divBdr>
                        <w:top w:val="none" w:sz="0" w:space="0" w:color="auto"/>
                        <w:left w:val="none" w:sz="0" w:space="0" w:color="auto"/>
                        <w:bottom w:val="none" w:sz="0" w:space="0" w:color="auto"/>
                        <w:right w:val="none" w:sz="0" w:space="0" w:color="auto"/>
                      </w:divBdr>
                    </w:div>
                  </w:divsChild>
                </w:div>
                <w:div w:id="155146595">
                  <w:marLeft w:val="0"/>
                  <w:marRight w:val="0"/>
                  <w:marTop w:val="0"/>
                  <w:marBottom w:val="0"/>
                  <w:divBdr>
                    <w:top w:val="none" w:sz="0" w:space="0" w:color="auto"/>
                    <w:left w:val="none" w:sz="0" w:space="0" w:color="auto"/>
                    <w:bottom w:val="none" w:sz="0" w:space="0" w:color="auto"/>
                    <w:right w:val="none" w:sz="0" w:space="0" w:color="auto"/>
                  </w:divBdr>
                  <w:divsChild>
                    <w:div w:id="2106031486">
                      <w:marLeft w:val="0"/>
                      <w:marRight w:val="0"/>
                      <w:marTop w:val="0"/>
                      <w:marBottom w:val="0"/>
                      <w:divBdr>
                        <w:top w:val="none" w:sz="0" w:space="0" w:color="auto"/>
                        <w:left w:val="none" w:sz="0" w:space="0" w:color="auto"/>
                        <w:bottom w:val="none" w:sz="0" w:space="0" w:color="auto"/>
                        <w:right w:val="none" w:sz="0" w:space="0" w:color="auto"/>
                      </w:divBdr>
                    </w:div>
                  </w:divsChild>
                </w:div>
                <w:div w:id="579213532">
                  <w:marLeft w:val="0"/>
                  <w:marRight w:val="0"/>
                  <w:marTop w:val="0"/>
                  <w:marBottom w:val="0"/>
                  <w:divBdr>
                    <w:top w:val="none" w:sz="0" w:space="0" w:color="auto"/>
                    <w:left w:val="none" w:sz="0" w:space="0" w:color="auto"/>
                    <w:bottom w:val="none" w:sz="0" w:space="0" w:color="auto"/>
                    <w:right w:val="none" w:sz="0" w:space="0" w:color="auto"/>
                  </w:divBdr>
                  <w:divsChild>
                    <w:div w:id="15977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078897">
          <w:marLeft w:val="0"/>
          <w:marRight w:val="0"/>
          <w:marTop w:val="0"/>
          <w:marBottom w:val="0"/>
          <w:divBdr>
            <w:top w:val="none" w:sz="0" w:space="0" w:color="auto"/>
            <w:left w:val="none" w:sz="0" w:space="0" w:color="auto"/>
            <w:bottom w:val="none" w:sz="0" w:space="0" w:color="auto"/>
            <w:right w:val="none" w:sz="0" w:space="0" w:color="auto"/>
          </w:divBdr>
        </w:div>
        <w:div w:id="66342094">
          <w:marLeft w:val="0"/>
          <w:marRight w:val="0"/>
          <w:marTop w:val="0"/>
          <w:marBottom w:val="0"/>
          <w:divBdr>
            <w:top w:val="none" w:sz="0" w:space="0" w:color="auto"/>
            <w:left w:val="none" w:sz="0" w:space="0" w:color="auto"/>
            <w:bottom w:val="none" w:sz="0" w:space="0" w:color="auto"/>
            <w:right w:val="none" w:sz="0" w:space="0" w:color="auto"/>
          </w:divBdr>
          <w:divsChild>
            <w:div w:id="2018726414">
              <w:marLeft w:val="0"/>
              <w:marRight w:val="0"/>
              <w:marTop w:val="30"/>
              <w:marBottom w:val="30"/>
              <w:divBdr>
                <w:top w:val="none" w:sz="0" w:space="0" w:color="auto"/>
                <w:left w:val="none" w:sz="0" w:space="0" w:color="auto"/>
                <w:bottom w:val="none" w:sz="0" w:space="0" w:color="auto"/>
                <w:right w:val="none" w:sz="0" w:space="0" w:color="auto"/>
              </w:divBdr>
              <w:divsChild>
                <w:div w:id="399331297">
                  <w:marLeft w:val="0"/>
                  <w:marRight w:val="0"/>
                  <w:marTop w:val="0"/>
                  <w:marBottom w:val="0"/>
                  <w:divBdr>
                    <w:top w:val="none" w:sz="0" w:space="0" w:color="auto"/>
                    <w:left w:val="none" w:sz="0" w:space="0" w:color="auto"/>
                    <w:bottom w:val="none" w:sz="0" w:space="0" w:color="auto"/>
                    <w:right w:val="none" w:sz="0" w:space="0" w:color="auto"/>
                  </w:divBdr>
                  <w:divsChild>
                    <w:div w:id="2024160898">
                      <w:marLeft w:val="0"/>
                      <w:marRight w:val="0"/>
                      <w:marTop w:val="0"/>
                      <w:marBottom w:val="0"/>
                      <w:divBdr>
                        <w:top w:val="none" w:sz="0" w:space="0" w:color="auto"/>
                        <w:left w:val="none" w:sz="0" w:space="0" w:color="auto"/>
                        <w:bottom w:val="none" w:sz="0" w:space="0" w:color="auto"/>
                        <w:right w:val="none" w:sz="0" w:space="0" w:color="auto"/>
                      </w:divBdr>
                    </w:div>
                  </w:divsChild>
                </w:div>
                <w:div w:id="2038191904">
                  <w:marLeft w:val="0"/>
                  <w:marRight w:val="0"/>
                  <w:marTop w:val="0"/>
                  <w:marBottom w:val="0"/>
                  <w:divBdr>
                    <w:top w:val="none" w:sz="0" w:space="0" w:color="auto"/>
                    <w:left w:val="none" w:sz="0" w:space="0" w:color="auto"/>
                    <w:bottom w:val="none" w:sz="0" w:space="0" w:color="auto"/>
                    <w:right w:val="none" w:sz="0" w:space="0" w:color="auto"/>
                  </w:divBdr>
                  <w:divsChild>
                    <w:div w:id="163251240">
                      <w:marLeft w:val="0"/>
                      <w:marRight w:val="0"/>
                      <w:marTop w:val="0"/>
                      <w:marBottom w:val="0"/>
                      <w:divBdr>
                        <w:top w:val="none" w:sz="0" w:space="0" w:color="auto"/>
                        <w:left w:val="none" w:sz="0" w:space="0" w:color="auto"/>
                        <w:bottom w:val="none" w:sz="0" w:space="0" w:color="auto"/>
                        <w:right w:val="none" w:sz="0" w:space="0" w:color="auto"/>
                      </w:divBdr>
                    </w:div>
                  </w:divsChild>
                </w:div>
                <w:div w:id="735476184">
                  <w:marLeft w:val="0"/>
                  <w:marRight w:val="0"/>
                  <w:marTop w:val="0"/>
                  <w:marBottom w:val="0"/>
                  <w:divBdr>
                    <w:top w:val="none" w:sz="0" w:space="0" w:color="auto"/>
                    <w:left w:val="none" w:sz="0" w:space="0" w:color="auto"/>
                    <w:bottom w:val="none" w:sz="0" w:space="0" w:color="auto"/>
                    <w:right w:val="none" w:sz="0" w:space="0" w:color="auto"/>
                  </w:divBdr>
                  <w:divsChild>
                    <w:div w:id="97606140">
                      <w:marLeft w:val="0"/>
                      <w:marRight w:val="0"/>
                      <w:marTop w:val="0"/>
                      <w:marBottom w:val="0"/>
                      <w:divBdr>
                        <w:top w:val="none" w:sz="0" w:space="0" w:color="auto"/>
                        <w:left w:val="none" w:sz="0" w:space="0" w:color="auto"/>
                        <w:bottom w:val="none" w:sz="0" w:space="0" w:color="auto"/>
                        <w:right w:val="none" w:sz="0" w:space="0" w:color="auto"/>
                      </w:divBdr>
                    </w:div>
                  </w:divsChild>
                </w:div>
                <w:div w:id="1992563682">
                  <w:marLeft w:val="0"/>
                  <w:marRight w:val="0"/>
                  <w:marTop w:val="0"/>
                  <w:marBottom w:val="0"/>
                  <w:divBdr>
                    <w:top w:val="none" w:sz="0" w:space="0" w:color="auto"/>
                    <w:left w:val="none" w:sz="0" w:space="0" w:color="auto"/>
                    <w:bottom w:val="none" w:sz="0" w:space="0" w:color="auto"/>
                    <w:right w:val="none" w:sz="0" w:space="0" w:color="auto"/>
                  </w:divBdr>
                  <w:divsChild>
                    <w:div w:id="249628275">
                      <w:marLeft w:val="0"/>
                      <w:marRight w:val="0"/>
                      <w:marTop w:val="0"/>
                      <w:marBottom w:val="0"/>
                      <w:divBdr>
                        <w:top w:val="none" w:sz="0" w:space="0" w:color="auto"/>
                        <w:left w:val="none" w:sz="0" w:space="0" w:color="auto"/>
                        <w:bottom w:val="none" w:sz="0" w:space="0" w:color="auto"/>
                        <w:right w:val="none" w:sz="0" w:space="0" w:color="auto"/>
                      </w:divBdr>
                    </w:div>
                  </w:divsChild>
                </w:div>
                <w:div w:id="1771389483">
                  <w:marLeft w:val="0"/>
                  <w:marRight w:val="0"/>
                  <w:marTop w:val="0"/>
                  <w:marBottom w:val="0"/>
                  <w:divBdr>
                    <w:top w:val="none" w:sz="0" w:space="0" w:color="auto"/>
                    <w:left w:val="none" w:sz="0" w:space="0" w:color="auto"/>
                    <w:bottom w:val="none" w:sz="0" w:space="0" w:color="auto"/>
                    <w:right w:val="none" w:sz="0" w:space="0" w:color="auto"/>
                  </w:divBdr>
                  <w:divsChild>
                    <w:div w:id="1067873521">
                      <w:marLeft w:val="0"/>
                      <w:marRight w:val="0"/>
                      <w:marTop w:val="0"/>
                      <w:marBottom w:val="0"/>
                      <w:divBdr>
                        <w:top w:val="none" w:sz="0" w:space="0" w:color="auto"/>
                        <w:left w:val="none" w:sz="0" w:space="0" w:color="auto"/>
                        <w:bottom w:val="none" w:sz="0" w:space="0" w:color="auto"/>
                        <w:right w:val="none" w:sz="0" w:space="0" w:color="auto"/>
                      </w:divBdr>
                    </w:div>
                  </w:divsChild>
                </w:div>
                <w:div w:id="161090914">
                  <w:marLeft w:val="0"/>
                  <w:marRight w:val="0"/>
                  <w:marTop w:val="0"/>
                  <w:marBottom w:val="0"/>
                  <w:divBdr>
                    <w:top w:val="none" w:sz="0" w:space="0" w:color="auto"/>
                    <w:left w:val="none" w:sz="0" w:space="0" w:color="auto"/>
                    <w:bottom w:val="none" w:sz="0" w:space="0" w:color="auto"/>
                    <w:right w:val="none" w:sz="0" w:space="0" w:color="auto"/>
                  </w:divBdr>
                  <w:divsChild>
                    <w:div w:id="151607923">
                      <w:marLeft w:val="0"/>
                      <w:marRight w:val="0"/>
                      <w:marTop w:val="0"/>
                      <w:marBottom w:val="0"/>
                      <w:divBdr>
                        <w:top w:val="none" w:sz="0" w:space="0" w:color="auto"/>
                        <w:left w:val="none" w:sz="0" w:space="0" w:color="auto"/>
                        <w:bottom w:val="none" w:sz="0" w:space="0" w:color="auto"/>
                        <w:right w:val="none" w:sz="0" w:space="0" w:color="auto"/>
                      </w:divBdr>
                    </w:div>
                  </w:divsChild>
                </w:div>
                <w:div w:id="103232392">
                  <w:marLeft w:val="0"/>
                  <w:marRight w:val="0"/>
                  <w:marTop w:val="0"/>
                  <w:marBottom w:val="0"/>
                  <w:divBdr>
                    <w:top w:val="none" w:sz="0" w:space="0" w:color="auto"/>
                    <w:left w:val="none" w:sz="0" w:space="0" w:color="auto"/>
                    <w:bottom w:val="none" w:sz="0" w:space="0" w:color="auto"/>
                    <w:right w:val="none" w:sz="0" w:space="0" w:color="auto"/>
                  </w:divBdr>
                  <w:divsChild>
                    <w:div w:id="1950426471">
                      <w:marLeft w:val="0"/>
                      <w:marRight w:val="0"/>
                      <w:marTop w:val="0"/>
                      <w:marBottom w:val="0"/>
                      <w:divBdr>
                        <w:top w:val="none" w:sz="0" w:space="0" w:color="auto"/>
                        <w:left w:val="none" w:sz="0" w:space="0" w:color="auto"/>
                        <w:bottom w:val="none" w:sz="0" w:space="0" w:color="auto"/>
                        <w:right w:val="none" w:sz="0" w:space="0" w:color="auto"/>
                      </w:divBdr>
                    </w:div>
                  </w:divsChild>
                </w:div>
                <w:div w:id="943028547">
                  <w:marLeft w:val="0"/>
                  <w:marRight w:val="0"/>
                  <w:marTop w:val="0"/>
                  <w:marBottom w:val="0"/>
                  <w:divBdr>
                    <w:top w:val="none" w:sz="0" w:space="0" w:color="auto"/>
                    <w:left w:val="none" w:sz="0" w:space="0" w:color="auto"/>
                    <w:bottom w:val="none" w:sz="0" w:space="0" w:color="auto"/>
                    <w:right w:val="none" w:sz="0" w:space="0" w:color="auto"/>
                  </w:divBdr>
                  <w:divsChild>
                    <w:div w:id="1846238423">
                      <w:marLeft w:val="0"/>
                      <w:marRight w:val="0"/>
                      <w:marTop w:val="0"/>
                      <w:marBottom w:val="0"/>
                      <w:divBdr>
                        <w:top w:val="none" w:sz="0" w:space="0" w:color="auto"/>
                        <w:left w:val="none" w:sz="0" w:space="0" w:color="auto"/>
                        <w:bottom w:val="none" w:sz="0" w:space="0" w:color="auto"/>
                        <w:right w:val="none" w:sz="0" w:space="0" w:color="auto"/>
                      </w:divBdr>
                    </w:div>
                  </w:divsChild>
                </w:div>
                <w:div w:id="483543756">
                  <w:marLeft w:val="0"/>
                  <w:marRight w:val="0"/>
                  <w:marTop w:val="0"/>
                  <w:marBottom w:val="0"/>
                  <w:divBdr>
                    <w:top w:val="none" w:sz="0" w:space="0" w:color="auto"/>
                    <w:left w:val="none" w:sz="0" w:space="0" w:color="auto"/>
                    <w:bottom w:val="none" w:sz="0" w:space="0" w:color="auto"/>
                    <w:right w:val="none" w:sz="0" w:space="0" w:color="auto"/>
                  </w:divBdr>
                  <w:divsChild>
                    <w:div w:id="903293132">
                      <w:marLeft w:val="0"/>
                      <w:marRight w:val="0"/>
                      <w:marTop w:val="0"/>
                      <w:marBottom w:val="0"/>
                      <w:divBdr>
                        <w:top w:val="none" w:sz="0" w:space="0" w:color="auto"/>
                        <w:left w:val="none" w:sz="0" w:space="0" w:color="auto"/>
                        <w:bottom w:val="none" w:sz="0" w:space="0" w:color="auto"/>
                        <w:right w:val="none" w:sz="0" w:space="0" w:color="auto"/>
                      </w:divBdr>
                    </w:div>
                  </w:divsChild>
                </w:div>
                <w:div w:id="1207714164">
                  <w:marLeft w:val="0"/>
                  <w:marRight w:val="0"/>
                  <w:marTop w:val="0"/>
                  <w:marBottom w:val="0"/>
                  <w:divBdr>
                    <w:top w:val="none" w:sz="0" w:space="0" w:color="auto"/>
                    <w:left w:val="none" w:sz="0" w:space="0" w:color="auto"/>
                    <w:bottom w:val="none" w:sz="0" w:space="0" w:color="auto"/>
                    <w:right w:val="none" w:sz="0" w:space="0" w:color="auto"/>
                  </w:divBdr>
                  <w:divsChild>
                    <w:div w:id="350376130">
                      <w:marLeft w:val="0"/>
                      <w:marRight w:val="0"/>
                      <w:marTop w:val="0"/>
                      <w:marBottom w:val="0"/>
                      <w:divBdr>
                        <w:top w:val="none" w:sz="0" w:space="0" w:color="auto"/>
                        <w:left w:val="none" w:sz="0" w:space="0" w:color="auto"/>
                        <w:bottom w:val="none" w:sz="0" w:space="0" w:color="auto"/>
                        <w:right w:val="none" w:sz="0" w:space="0" w:color="auto"/>
                      </w:divBdr>
                    </w:div>
                  </w:divsChild>
                </w:div>
                <w:div w:id="817646741">
                  <w:marLeft w:val="0"/>
                  <w:marRight w:val="0"/>
                  <w:marTop w:val="0"/>
                  <w:marBottom w:val="0"/>
                  <w:divBdr>
                    <w:top w:val="none" w:sz="0" w:space="0" w:color="auto"/>
                    <w:left w:val="none" w:sz="0" w:space="0" w:color="auto"/>
                    <w:bottom w:val="none" w:sz="0" w:space="0" w:color="auto"/>
                    <w:right w:val="none" w:sz="0" w:space="0" w:color="auto"/>
                  </w:divBdr>
                  <w:divsChild>
                    <w:div w:id="391201598">
                      <w:marLeft w:val="0"/>
                      <w:marRight w:val="0"/>
                      <w:marTop w:val="0"/>
                      <w:marBottom w:val="0"/>
                      <w:divBdr>
                        <w:top w:val="none" w:sz="0" w:space="0" w:color="auto"/>
                        <w:left w:val="none" w:sz="0" w:space="0" w:color="auto"/>
                        <w:bottom w:val="none" w:sz="0" w:space="0" w:color="auto"/>
                        <w:right w:val="none" w:sz="0" w:space="0" w:color="auto"/>
                      </w:divBdr>
                    </w:div>
                  </w:divsChild>
                </w:div>
                <w:div w:id="412316072">
                  <w:marLeft w:val="0"/>
                  <w:marRight w:val="0"/>
                  <w:marTop w:val="0"/>
                  <w:marBottom w:val="0"/>
                  <w:divBdr>
                    <w:top w:val="none" w:sz="0" w:space="0" w:color="auto"/>
                    <w:left w:val="none" w:sz="0" w:space="0" w:color="auto"/>
                    <w:bottom w:val="none" w:sz="0" w:space="0" w:color="auto"/>
                    <w:right w:val="none" w:sz="0" w:space="0" w:color="auto"/>
                  </w:divBdr>
                  <w:divsChild>
                    <w:div w:id="524947377">
                      <w:marLeft w:val="0"/>
                      <w:marRight w:val="0"/>
                      <w:marTop w:val="0"/>
                      <w:marBottom w:val="0"/>
                      <w:divBdr>
                        <w:top w:val="none" w:sz="0" w:space="0" w:color="auto"/>
                        <w:left w:val="none" w:sz="0" w:space="0" w:color="auto"/>
                        <w:bottom w:val="none" w:sz="0" w:space="0" w:color="auto"/>
                        <w:right w:val="none" w:sz="0" w:space="0" w:color="auto"/>
                      </w:divBdr>
                    </w:div>
                  </w:divsChild>
                </w:div>
                <w:div w:id="153422578">
                  <w:marLeft w:val="0"/>
                  <w:marRight w:val="0"/>
                  <w:marTop w:val="0"/>
                  <w:marBottom w:val="0"/>
                  <w:divBdr>
                    <w:top w:val="none" w:sz="0" w:space="0" w:color="auto"/>
                    <w:left w:val="none" w:sz="0" w:space="0" w:color="auto"/>
                    <w:bottom w:val="none" w:sz="0" w:space="0" w:color="auto"/>
                    <w:right w:val="none" w:sz="0" w:space="0" w:color="auto"/>
                  </w:divBdr>
                  <w:divsChild>
                    <w:div w:id="1841190638">
                      <w:marLeft w:val="0"/>
                      <w:marRight w:val="0"/>
                      <w:marTop w:val="0"/>
                      <w:marBottom w:val="0"/>
                      <w:divBdr>
                        <w:top w:val="none" w:sz="0" w:space="0" w:color="auto"/>
                        <w:left w:val="none" w:sz="0" w:space="0" w:color="auto"/>
                        <w:bottom w:val="none" w:sz="0" w:space="0" w:color="auto"/>
                        <w:right w:val="none" w:sz="0" w:space="0" w:color="auto"/>
                      </w:divBdr>
                    </w:div>
                  </w:divsChild>
                </w:div>
                <w:div w:id="1416173013">
                  <w:marLeft w:val="0"/>
                  <w:marRight w:val="0"/>
                  <w:marTop w:val="0"/>
                  <w:marBottom w:val="0"/>
                  <w:divBdr>
                    <w:top w:val="none" w:sz="0" w:space="0" w:color="auto"/>
                    <w:left w:val="none" w:sz="0" w:space="0" w:color="auto"/>
                    <w:bottom w:val="none" w:sz="0" w:space="0" w:color="auto"/>
                    <w:right w:val="none" w:sz="0" w:space="0" w:color="auto"/>
                  </w:divBdr>
                  <w:divsChild>
                    <w:div w:id="1721174914">
                      <w:marLeft w:val="0"/>
                      <w:marRight w:val="0"/>
                      <w:marTop w:val="0"/>
                      <w:marBottom w:val="0"/>
                      <w:divBdr>
                        <w:top w:val="none" w:sz="0" w:space="0" w:color="auto"/>
                        <w:left w:val="none" w:sz="0" w:space="0" w:color="auto"/>
                        <w:bottom w:val="none" w:sz="0" w:space="0" w:color="auto"/>
                        <w:right w:val="none" w:sz="0" w:space="0" w:color="auto"/>
                      </w:divBdr>
                    </w:div>
                    <w:div w:id="2074354112">
                      <w:marLeft w:val="0"/>
                      <w:marRight w:val="0"/>
                      <w:marTop w:val="0"/>
                      <w:marBottom w:val="0"/>
                      <w:divBdr>
                        <w:top w:val="none" w:sz="0" w:space="0" w:color="auto"/>
                        <w:left w:val="none" w:sz="0" w:space="0" w:color="auto"/>
                        <w:bottom w:val="none" w:sz="0" w:space="0" w:color="auto"/>
                        <w:right w:val="none" w:sz="0" w:space="0" w:color="auto"/>
                      </w:divBdr>
                    </w:div>
                  </w:divsChild>
                </w:div>
                <w:div w:id="1302266357">
                  <w:marLeft w:val="0"/>
                  <w:marRight w:val="0"/>
                  <w:marTop w:val="0"/>
                  <w:marBottom w:val="0"/>
                  <w:divBdr>
                    <w:top w:val="none" w:sz="0" w:space="0" w:color="auto"/>
                    <w:left w:val="none" w:sz="0" w:space="0" w:color="auto"/>
                    <w:bottom w:val="none" w:sz="0" w:space="0" w:color="auto"/>
                    <w:right w:val="none" w:sz="0" w:space="0" w:color="auto"/>
                  </w:divBdr>
                  <w:divsChild>
                    <w:div w:id="190147947">
                      <w:marLeft w:val="0"/>
                      <w:marRight w:val="0"/>
                      <w:marTop w:val="0"/>
                      <w:marBottom w:val="0"/>
                      <w:divBdr>
                        <w:top w:val="none" w:sz="0" w:space="0" w:color="auto"/>
                        <w:left w:val="none" w:sz="0" w:space="0" w:color="auto"/>
                        <w:bottom w:val="none" w:sz="0" w:space="0" w:color="auto"/>
                        <w:right w:val="none" w:sz="0" w:space="0" w:color="auto"/>
                      </w:divBdr>
                    </w:div>
                  </w:divsChild>
                </w:div>
                <w:div w:id="2049647239">
                  <w:marLeft w:val="0"/>
                  <w:marRight w:val="0"/>
                  <w:marTop w:val="0"/>
                  <w:marBottom w:val="0"/>
                  <w:divBdr>
                    <w:top w:val="none" w:sz="0" w:space="0" w:color="auto"/>
                    <w:left w:val="none" w:sz="0" w:space="0" w:color="auto"/>
                    <w:bottom w:val="none" w:sz="0" w:space="0" w:color="auto"/>
                    <w:right w:val="none" w:sz="0" w:space="0" w:color="auto"/>
                  </w:divBdr>
                  <w:divsChild>
                    <w:div w:id="343438938">
                      <w:marLeft w:val="0"/>
                      <w:marRight w:val="0"/>
                      <w:marTop w:val="0"/>
                      <w:marBottom w:val="0"/>
                      <w:divBdr>
                        <w:top w:val="none" w:sz="0" w:space="0" w:color="auto"/>
                        <w:left w:val="none" w:sz="0" w:space="0" w:color="auto"/>
                        <w:bottom w:val="none" w:sz="0" w:space="0" w:color="auto"/>
                        <w:right w:val="none" w:sz="0" w:space="0" w:color="auto"/>
                      </w:divBdr>
                    </w:div>
                  </w:divsChild>
                </w:div>
                <w:div w:id="574054269">
                  <w:marLeft w:val="0"/>
                  <w:marRight w:val="0"/>
                  <w:marTop w:val="0"/>
                  <w:marBottom w:val="0"/>
                  <w:divBdr>
                    <w:top w:val="none" w:sz="0" w:space="0" w:color="auto"/>
                    <w:left w:val="none" w:sz="0" w:space="0" w:color="auto"/>
                    <w:bottom w:val="none" w:sz="0" w:space="0" w:color="auto"/>
                    <w:right w:val="none" w:sz="0" w:space="0" w:color="auto"/>
                  </w:divBdr>
                  <w:divsChild>
                    <w:div w:id="635447616">
                      <w:marLeft w:val="0"/>
                      <w:marRight w:val="0"/>
                      <w:marTop w:val="0"/>
                      <w:marBottom w:val="0"/>
                      <w:divBdr>
                        <w:top w:val="none" w:sz="0" w:space="0" w:color="auto"/>
                        <w:left w:val="none" w:sz="0" w:space="0" w:color="auto"/>
                        <w:bottom w:val="none" w:sz="0" w:space="0" w:color="auto"/>
                        <w:right w:val="none" w:sz="0" w:space="0" w:color="auto"/>
                      </w:divBdr>
                    </w:div>
                  </w:divsChild>
                </w:div>
                <w:div w:id="749893171">
                  <w:marLeft w:val="0"/>
                  <w:marRight w:val="0"/>
                  <w:marTop w:val="0"/>
                  <w:marBottom w:val="0"/>
                  <w:divBdr>
                    <w:top w:val="none" w:sz="0" w:space="0" w:color="auto"/>
                    <w:left w:val="none" w:sz="0" w:space="0" w:color="auto"/>
                    <w:bottom w:val="none" w:sz="0" w:space="0" w:color="auto"/>
                    <w:right w:val="none" w:sz="0" w:space="0" w:color="auto"/>
                  </w:divBdr>
                  <w:divsChild>
                    <w:div w:id="1456950458">
                      <w:marLeft w:val="0"/>
                      <w:marRight w:val="0"/>
                      <w:marTop w:val="0"/>
                      <w:marBottom w:val="0"/>
                      <w:divBdr>
                        <w:top w:val="none" w:sz="0" w:space="0" w:color="auto"/>
                        <w:left w:val="none" w:sz="0" w:space="0" w:color="auto"/>
                        <w:bottom w:val="none" w:sz="0" w:space="0" w:color="auto"/>
                        <w:right w:val="none" w:sz="0" w:space="0" w:color="auto"/>
                      </w:divBdr>
                    </w:div>
                  </w:divsChild>
                </w:div>
                <w:div w:id="854734369">
                  <w:marLeft w:val="0"/>
                  <w:marRight w:val="0"/>
                  <w:marTop w:val="0"/>
                  <w:marBottom w:val="0"/>
                  <w:divBdr>
                    <w:top w:val="none" w:sz="0" w:space="0" w:color="auto"/>
                    <w:left w:val="none" w:sz="0" w:space="0" w:color="auto"/>
                    <w:bottom w:val="none" w:sz="0" w:space="0" w:color="auto"/>
                    <w:right w:val="none" w:sz="0" w:space="0" w:color="auto"/>
                  </w:divBdr>
                  <w:divsChild>
                    <w:div w:id="491067248">
                      <w:marLeft w:val="0"/>
                      <w:marRight w:val="0"/>
                      <w:marTop w:val="0"/>
                      <w:marBottom w:val="0"/>
                      <w:divBdr>
                        <w:top w:val="none" w:sz="0" w:space="0" w:color="auto"/>
                        <w:left w:val="none" w:sz="0" w:space="0" w:color="auto"/>
                        <w:bottom w:val="none" w:sz="0" w:space="0" w:color="auto"/>
                        <w:right w:val="none" w:sz="0" w:space="0" w:color="auto"/>
                      </w:divBdr>
                    </w:div>
                  </w:divsChild>
                </w:div>
                <w:div w:id="2027513647">
                  <w:marLeft w:val="0"/>
                  <w:marRight w:val="0"/>
                  <w:marTop w:val="0"/>
                  <w:marBottom w:val="0"/>
                  <w:divBdr>
                    <w:top w:val="none" w:sz="0" w:space="0" w:color="auto"/>
                    <w:left w:val="none" w:sz="0" w:space="0" w:color="auto"/>
                    <w:bottom w:val="none" w:sz="0" w:space="0" w:color="auto"/>
                    <w:right w:val="none" w:sz="0" w:space="0" w:color="auto"/>
                  </w:divBdr>
                  <w:divsChild>
                    <w:div w:id="391123332">
                      <w:marLeft w:val="0"/>
                      <w:marRight w:val="0"/>
                      <w:marTop w:val="0"/>
                      <w:marBottom w:val="0"/>
                      <w:divBdr>
                        <w:top w:val="none" w:sz="0" w:space="0" w:color="auto"/>
                        <w:left w:val="none" w:sz="0" w:space="0" w:color="auto"/>
                        <w:bottom w:val="none" w:sz="0" w:space="0" w:color="auto"/>
                        <w:right w:val="none" w:sz="0" w:space="0" w:color="auto"/>
                      </w:divBdr>
                    </w:div>
                  </w:divsChild>
                </w:div>
                <w:div w:id="1457718560">
                  <w:marLeft w:val="0"/>
                  <w:marRight w:val="0"/>
                  <w:marTop w:val="0"/>
                  <w:marBottom w:val="0"/>
                  <w:divBdr>
                    <w:top w:val="none" w:sz="0" w:space="0" w:color="auto"/>
                    <w:left w:val="none" w:sz="0" w:space="0" w:color="auto"/>
                    <w:bottom w:val="none" w:sz="0" w:space="0" w:color="auto"/>
                    <w:right w:val="none" w:sz="0" w:space="0" w:color="auto"/>
                  </w:divBdr>
                  <w:divsChild>
                    <w:div w:id="165022039">
                      <w:marLeft w:val="0"/>
                      <w:marRight w:val="0"/>
                      <w:marTop w:val="0"/>
                      <w:marBottom w:val="0"/>
                      <w:divBdr>
                        <w:top w:val="none" w:sz="0" w:space="0" w:color="auto"/>
                        <w:left w:val="none" w:sz="0" w:space="0" w:color="auto"/>
                        <w:bottom w:val="none" w:sz="0" w:space="0" w:color="auto"/>
                        <w:right w:val="none" w:sz="0" w:space="0" w:color="auto"/>
                      </w:divBdr>
                    </w:div>
                  </w:divsChild>
                </w:div>
                <w:div w:id="364523164">
                  <w:marLeft w:val="0"/>
                  <w:marRight w:val="0"/>
                  <w:marTop w:val="0"/>
                  <w:marBottom w:val="0"/>
                  <w:divBdr>
                    <w:top w:val="none" w:sz="0" w:space="0" w:color="auto"/>
                    <w:left w:val="none" w:sz="0" w:space="0" w:color="auto"/>
                    <w:bottom w:val="none" w:sz="0" w:space="0" w:color="auto"/>
                    <w:right w:val="none" w:sz="0" w:space="0" w:color="auto"/>
                  </w:divBdr>
                  <w:divsChild>
                    <w:div w:id="4438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273139">
          <w:marLeft w:val="0"/>
          <w:marRight w:val="0"/>
          <w:marTop w:val="0"/>
          <w:marBottom w:val="0"/>
          <w:divBdr>
            <w:top w:val="none" w:sz="0" w:space="0" w:color="auto"/>
            <w:left w:val="none" w:sz="0" w:space="0" w:color="auto"/>
            <w:bottom w:val="none" w:sz="0" w:space="0" w:color="auto"/>
            <w:right w:val="none" w:sz="0" w:space="0" w:color="auto"/>
          </w:divBdr>
        </w:div>
        <w:div w:id="2025521648">
          <w:marLeft w:val="0"/>
          <w:marRight w:val="0"/>
          <w:marTop w:val="0"/>
          <w:marBottom w:val="0"/>
          <w:divBdr>
            <w:top w:val="none" w:sz="0" w:space="0" w:color="auto"/>
            <w:left w:val="none" w:sz="0" w:space="0" w:color="auto"/>
            <w:bottom w:val="none" w:sz="0" w:space="0" w:color="auto"/>
            <w:right w:val="none" w:sz="0" w:space="0" w:color="auto"/>
          </w:divBdr>
        </w:div>
        <w:div w:id="1669602489">
          <w:marLeft w:val="0"/>
          <w:marRight w:val="0"/>
          <w:marTop w:val="0"/>
          <w:marBottom w:val="0"/>
          <w:divBdr>
            <w:top w:val="none" w:sz="0" w:space="0" w:color="auto"/>
            <w:left w:val="none" w:sz="0" w:space="0" w:color="auto"/>
            <w:bottom w:val="none" w:sz="0" w:space="0" w:color="auto"/>
            <w:right w:val="none" w:sz="0" w:space="0" w:color="auto"/>
          </w:divBdr>
          <w:divsChild>
            <w:div w:id="145320873">
              <w:marLeft w:val="0"/>
              <w:marRight w:val="0"/>
              <w:marTop w:val="30"/>
              <w:marBottom w:val="30"/>
              <w:divBdr>
                <w:top w:val="none" w:sz="0" w:space="0" w:color="auto"/>
                <w:left w:val="none" w:sz="0" w:space="0" w:color="auto"/>
                <w:bottom w:val="none" w:sz="0" w:space="0" w:color="auto"/>
                <w:right w:val="none" w:sz="0" w:space="0" w:color="auto"/>
              </w:divBdr>
              <w:divsChild>
                <w:div w:id="1476069853">
                  <w:marLeft w:val="0"/>
                  <w:marRight w:val="0"/>
                  <w:marTop w:val="0"/>
                  <w:marBottom w:val="0"/>
                  <w:divBdr>
                    <w:top w:val="none" w:sz="0" w:space="0" w:color="auto"/>
                    <w:left w:val="none" w:sz="0" w:space="0" w:color="auto"/>
                    <w:bottom w:val="none" w:sz="0" w:space="0" w:color="auto"/>
                    <w:right w:val="none" w:sz="0" w:space="0" w:color="auto"/>
                  </w:divBdr>
                  <w:divsChild>
                    <w:div w:id="1412120910">
                      <w:marLeft w:val="0"/>
                      <w:marRight w:val="0"/>
                      <w:marTop w:val="0"/>
                      <w:marBottom w:val="0"/>
                      <w:divBdr>
                        <w:top w:val="none" w:sz="0" w:space="0" w:color="auto"/>
                        <w:left w:val="none" w:sz="0" w:space="0" w:color="auto"/>
                        <w:bottom w:val="none" w:sz="0" w:space="0" w:color="auto"/>
                        <w:right w:val="none" w:sz="0" w:space="0" w:color="auto"/>
                      </w:divBdr>
                    </w:div>
                  </w:divsChild>
                </w:div>
                <w:div w:id="1187476974">
                  <w:marLeft w:val="0"/>
                  <w:marRight w:val="0"/>
                  <w:marTop w:val="0"/>
                  <w:marBottom w:val="0"/>
                  <w:divBdr>
                    <w:top w:val="none" w:sz="0" w:space="0" w:color="auto"/>
                    <w:left w:val="none" w:sz="0" w:space="0" w:color="auto"/>
                    <w:bottom w:val="none" w:sz="0" w:space="0" w:color="auto"/>
                    <w:right w:val="none" w:sz="0" w:space="0" w:color="auto"/>
                  </w:divBdr>
                  <w:divsChild>
                    <w:div w:id="1933125867">
                      <w:marLeft w:val="0"/>
                      <w:marRight w:val="0"/>
                      <w:marTop w:val="0"/>
                      <w:marBottom w:val="0"/>
                      <w:divBdr>
                        <w:top w:val="none" w:sz="0" w:space="0" w:color="auto"/>
                        <w:left w:val="none" w:sz="0" w:space="0" w:color="auto"/>
                        <w:bottom w:val="none" w:sz="0" w:space="0" w:color="auto"/>
                        <w:right w:val="none" w:sz="0" w:space="0" w:color="auto"/>
                      </w:divBdr>
                    </w:div>
                  </w:divsChild>
                </w:div>
                <w:div w:id="237371970">
                  <w:marLeft w:val="0"/>
                  <w:marRight w:val="0"/>
                  <w:marTop w:val="0"/>
                  <w:marBottom w:val="0"/>
                  <w:divBdr>
                    <w:top w:val="none" w:sz="0" w:space="0" w:color="auto"/>
                    <w:left w:val="none" w:sz="0" w:space="0" w:color="auto"/>
                    <w:bottom w:val="none" w:sz="0" w:space="0" w:color="auto"/>
                    <w:right w:val="none" w:sz="0" w:space="0" w:color="auto"/>
                  </w:divBdr>
                  <w:divsChild>
                    <w:div w:id="1309826568">
                      <w:marLeft w:val="0"/>
                      <w:marRight w:val="0"/>
                      <w:marTop w:val="0"/>
                      <w:marBottom w:val="0"/>
                      <w:divBdr>
                        <w:top w:val="none" w:sz="0" w:space="0" w:color="auto"/>
                        <w:left w:val="none" w:sz="0" w:space="0" w:color="auto"/>
                        <w:bottom w:val="none" w:sz="0" w:space="0" w:color="auto"/>
                        <w:right w:val="none" w:sz="0" w:space="0" w:color="auto"/>
                      </w:divBdr>
                    </w:div>
                  </w:divsChild>
                </w:div>
                <w:div w:id="702362963">
                  <w:marLeft w:val="0"/>
                  <w:marRight w:val="0"/>
                  <w:marTop w:val="0"/>
                  <w:marBottom w:val="0"/>
                  <w:divBdr>
                    <w:top w:val="none" w:sz="0" w:space="0" w:color="auto"/>
                    <w:left w:val="none" w:sz="0" w:space="0" w:color="auto"/>
                    <w:bottom w:val="none" w:sz="0" w:space="0" w:color="auto"/>
                    <w:right w:val="none" w:sz="0" w:space="0" w:color="auto"/>
                  </w:divBdr>
                  <w:divsChild>
                    <w:div w:id="330258696">
                      <w:marLeft w:val="0"/>
                      <w:marRight w:val="0"/>
                      <w:marTop w:val="0"/>
                      <w:marBottom w:val="0"/>
                      <w:divBdr>
                        <w:top w:val="none" w:sz="0" w:space="0" w:color="auto"/>
                        <w:left w:val="none" w:sz="0" w:space="0" w:color="auto"/>
                        <w:bottom w:val="none" w:sz="0" w:space="0" w:color="auto"/>
                        <w:right w:val="none" w:sz="0" w:space="0" w:color="auto"/>
                      </w:divBdr>
                    </w:div>
                  </w:divsChild>
                </w:div>
                <w:div w:id="147215019">
                  <w:marLeft w:val="0"/>
                  <w:marRight w:val="0"/>
                  <w:marTop w:val="0"/>
                  <w:marBottom w:val="0"/>
                  <w:divBdr>
                    <w:top w:val="none" w:sz="0" w:space="0" w:color="auto"/>
                    <w:left w:val="none" w:sz="0" w:space="0" w:color="auto"/>
                    <w:bottom w:val="none" w:sz="0" w:space="0" w:color="auto"/>
                    <w:right w:val="none" w:sz="0" w:space="0" w:color="auto"/>
                  </w:divBdr>
                  <w:divsChild>
                    <w:div w:id="1129740283">
                      <w:marLeft w:val="0"/>
                      <w:marRight w:val="0"/>
                      <w:marTop w:val="0"/>
                      <w:marBottom w:val="0"/>
                      <w:divBdr>
                        <w:top w:val="none" w:sz="0" w:space="0" w:color="auto"/>
                        <w:left w:val="none" w:sz="0" w:space="0" w:color="auto"/>
                        <w:bottom w:val="none" w:sz="0" w:space="0" w:color="auto"/>
                        <w:right w:val="none" w:sz="0" w:space="0" w:color="auto"/>
                      </w:divBdr>
                    </w:div>
                  </w:divsChild>
                </w:div>
                <w:div w:id="484206910">
                  <w:marLeft w:val="0"/>
                  <w:marRight w:val="0"/>
                  <w:marTop w:val="0"/>
                  <w:marBottom w:val="0"/>
                  <w:divBdr>
                    <w:top w:val="none" w:sz="0" w:space="0" w:color="auto"/>
                    <w:left w:val="none" w:sz="0" w:space="0" w:color="auto"/>
                    <w:bottom w:val="none" w:sz="0" w:space="0" w:color="auto"/>
                    <w:right w:val="none" w:sz="0" w:space="0" w:color="auto"/>
                  </w:divBdr>
                  <w:divsChild>
                    <w:div w:id="163592086">
                      <w:marLeft w:val="0"/>
                      <w:marRight w:val="0"/>
                      <w:marTop w:val="0"/>
                      <w:marBottom w:val="0"/>
                      <w:divBdr>
                        <w:top w:val="none" w:sz="0" w:space="0" w:color="auto"/>
                        <w:left w:val="none" w:sz="0" w:space="0" w:color="auto"/>
                        <w:bottom w:val="none" w:sz="0" w:space="0" w:color="auto"/>
                        <w:right w:val="none" w:sz="0" w:space="0" w:color="auto"/>
                      </w:divBdr>
                    </w:div>
                  </w:divsChild>
                </w:div>
                <w:div w:id="1419476585">
                  <w:marLeft w:val="0"/>
                  <w:marRight w:val="0"/>
                  <w:marTop w:val="0"/>
                  <w:marBottom w:val="0"/>
                  <w:divBdr>
                    <w:top w:val="none" w:sz="0" w:space="0" w:color="auto"/>
                    <w:left w:val="none" w:sz="0" w:space="0" w:color="auto"/>
                    <w:bottom w:val="none" w:sz="0" w:space="0" w:color="auto"/>
                    <w:right w:val="none" w:sz="0" w:space="0" w:color="auto"/>
                  </w:divBdr>
                  <w:divsChild>
                    <w:div w:id="674765791">
                      <w:marLeft w:val="0"/>
                      <w:marRight w:val="0"/>
                      <w:marTop w:val="0"/>
                      <w:marBottom w:val="0"/>
                      <w:divBdr>
                        <w:top w:val="none" w:sz="0" w:space="0" w:color="auto"/>
                        <w:left w:val="none" w:sz="0" w:space="0" w:color="auto"/>
                        <w:bottom w:val="none" w:sz="0" w:space="0" w:color="auto"/>
                        <w:right w:val="none" w:sz="0" w:space="0" w:color="auto"/>
                      </w:divBdr>
                    </w:div>
                  </w:divsChild>
                </w:div>
                <w:div w:id="1543860576">
                  <w:marLeft w:val="0"/>
                  <w:marRight w:val="0"/>
                  <w:marTop w:val="0"/>
                  <w:marBottom w:val="0"/>
                  <w:divBdr>
                    <w:top w:val="none" w:sz="0" w:space="0" w:color="auto"/>
                    <w:left w:val="none" w:sz="0" w:space="0" w:color="auto"/>
                    <w:bottom w:val="none" w:sz="0" w:space="0" w:color="auto"/>
                    <w:right w:val="none" w:sz="0" w:space="0" w:color="auto"/>
                  </w:divBdr>
                  <w:divsChild>
                    <w:div w:id="819535803">
                      <w:marLeft w:val="0"/>
                      <w:marRight w:val="0"/>
                      <w:marTop w:val="0"/>
                      <w:marBottom w:val="0"/>
                      <w:divBdr>
                        <w:top w:val="none" w:sz="0" w:space="0" w:color="auto"/>
                        <w:left w:val="none" w:sz="0" w:space="0" w:color="auto"/>
                        <w:bottom w:val="none" w:sz="0" w:space="0" w:color="auto"/>
                        <w:right w:val="none" w:sz="0" w:space="0" w:color="auto"/>
                      </w:divBdr>
                    </w:div>
                  </w:divsChild>
                </w:div>
                <w:div w:id="483548685">
                  <w:marLeft w:val="0"/>
                  <w:marRight w:val="0"/>
                  <w:marTop w:val="0"/>
                  <w:marBottom w:val="0"/>
                  <w:divBdr>
                    <w:top w:val="none" w:sz="0" w:space="0" w:color="auto"/>
                    <w:left w:val="none" w:sz="0" w:space="0" w:color="auto"/>
                    <w:bottom w:val="none" w:sz="0" w:space="0" w:color="auto"/>
                    <w:right w:val="none" w:sz="0" w:space="0" w:color="auto"/>
                  </w:divBdr>
                  <w:divsChild>
                    <w:div w:id="266887182">
                      <w:marLeft w:val="0"/>
                      <w:marRight w:val="0"/>
                      <w:marTop w:val="0"/>
                      <w:marBottom w:val="0"/>
                      <w:divBdr>
                        <w:top w:val="none" w:sz="0" w:space="0" w:color="auto"/>
                        <w:left w:val="none" w:sz="0" w:space="0" w:color="auto"/>
                        <w:bottom w:val="none" w:sz="0" w:space="0" w:color="auto"/>
                        <w:right w:val="none" w:sz="0" w:space="0" w:color="auto"/>
                      </w:divBdr>
                    </w:div>
                  </w:divsChild>
                </w:div>
                <w:div w:id="1474637915">
                  <w:marLeft w:val="0"/>
                  <w:marRight w:val="0"/>
                  <w:marTop w:val="0"/>
                  <w:marBottom w:val="0"/>
                  <w:divBdr>
                    <w:top w:val="none" w:sz="0" w:space="0" w:color="auto"/>
                    <w:left w:val="none" w:sz="0" w:space="0" w:color="auto"/>
                    <w:bottom w:val="none" w:sz="0" w:space="0" w:color="auto"/>
                    <w:right w:val="none" w:sz="0" w:space="0" w:color="auto"/>
                  </w:divBdr>
                  <w:divsChild>
                    <w:div w:id="848369755">
                      <w:marLeft w:val="0"/>
                      <w:marRight w:val="0"/>
                      <w:marTop w:val="0"/>
                      <w:marBottom w:val="0"/>
                      <w:divBdr>
                        <w:top w:val="none" w:sz="0" w:space="0" w:color="auto"/>
                        <w:left w:val="none" w:sz="0" w:space="0" w:color="auto"/>
                        <w:bottom w:val="none" w:sz="0" w:space="0" w:color="auto"/>
                        <w:right w:val="none" w:sz="0" w:space="0" w:color="auto"/>
                      </w:divBdr>
                    </w:div>
                  </w:divsChild>
                </w:div>
                <w:div w:id="2140414356">
                  <w:marLeft w:val="0"/>
                  <w:marRight w:val="0"/>
                  <w:marTop w:val="0"/>
                  <w:marBottom w:val="0"/>
                  <w:divBdr>
                    <w:top w:val="none" w:sz="0" w:space="0" w:color="auto"/>
                    <w:left w:val="none" w:sz="0" w:space="0" w:color="auto"/>
                    <w:bottom w:val="none" w:sz="0" w:space="0" w:color="auto"/>
                    <w:right w:val="none" w:sz="0" w:space="0" w:color="auto"/>
                  </w:divBdr>
                  <w:divsChild>
                    <w:div w:id="427312676">
                      <w:marLeft w:val="0"/>
                      <w:marRight w:val="0"/>
                      <w:marTop w:val="0"/>
                      <w:marBottom w:val="0"/>
                      <w:divBdr>
                        <w:top w:val="none" w:sz="0" w:space="0" w:color="auto"/>
                        <w:left w:val="none" w:sz="0" w:space="0" w:color="auto"/>
                        <w:bottom w:val="none" w:sz="0" w:space="0" w:color="auto"/>
                        <w:right w:val="none" w:sz="0" w:space="0" w:color="auto"/>
                      </w:divBdr>
                    </w:div>
                  </w:divsChild>
                </w:div>
                <w:div w:id="1000356866">
                  <w:marLeft w:val="0"/>
                  <w:marRight w:val="0"/>
                  <w:marTop w:val="0"/>
                  <w:marBottom w:val="0"/>
                  <w:divBdr>
                    <w:top w:val="none" w:sz="0" w:space="0" w:color="auto"/>
                    <w:left w:val="none" w:sz="0" w:space="0" w:color="auto"/>
                    <w:bottom w:val="none" w:sz="0" w:space="0" w:color="auto"/>
                    <w:right w:val="none" w:sz="0" w:space="0" w:color="auto"/>
                  </w:divBdr>
                  <w:divsChild>
                    <w:div w:id="1041321314">
                      <w:marLeft w:val="0"/>
                      <w:marRight w:val="0"/>
                      <w:marTop w:val="0"/>
                      <w:marBottom w:val="0"/>
                      <w:divBdr>
                        <w:top w:val="none" w:sz="0" w:space="0" w:color="auto"/>
                        <w:left w:val="none" w:sz="0" w:space="0" w:color="auto"/>
                        <w:bottom w:val="none" w:sz="0" w:space="0" w:color="auto"/>
                        <w:right w:val="none" w:sz="0" w:space="0" w:color="auto"/>
                      </w:divBdr>
                    </w:div>
                  </w:divsChild>
                </w:div>
                <w:div w:id="1515067577">
                  <w:marLeft w:val="0"/>
                  <w:marRight w:val="0"/>
                  <w:marTop w:val="0"/>
                  <w:marBottom w:val="0"/>
                  <w:divBdr>
                    <w:top w:val="none" w:sz="0" w:space="0" w:color="auto"/>
                    <w:left w:val="none" w:sz="0" w:space="0" w:color="auto"/>
                    <w:bottom w:val="none" w:sz="0" w:space="0" w:color="auto"/>
                    <w:right w:val="none" w:sz="0" w:space="0" w:color="auto"/>
                  </w:divBdr>
                  <w:divsChild>
                    <w:div w:id="882400094">
                      <w:marLeft w:val="0"/>
                      <w:marRight w:val="0"/>
                      <w:marTop w:val="0"/>
                      <w:marBottom w:val="0"/>
                      <w:divBdr>
                        <w:top w:val="none" w:sz="0" w:space="0" w:color="auto"/>
                        <w:left w:val="none" w:sz="0" w:space="0" w:color="auto"/>
                        <w:bottom w:val="none" w:sz="0" w:space="0" w:color="auto"/>
                        <w:right w:val="none" w:sz="0" w:space="0" w:color="auto"/>
                      </w:divBdr>
                    </w:div>
                  </w:divsChild>
                </w:div>
                <w:div w:id="1407679841">
                  <w:marLeft w:val="0"/>
                  <w:marRight w:val="0"/>
                  <w:marTop w:val="0"/>
                  <w:marBottom w:val="0"/>
                  <w:divBdr>
                    <w:top w:val="none" w:sz="0" w:space="0" w:color="auto"/>
                    <w:left w:val="none" w:sz="0" w:space="0" w:color="auto"/>
                    <w:bottom w:val="none" w:sz="0" w:space="0" w:color="auto"/>
                    <w:right w:val="none" w:sz="0" w:space="0" w:color="auto"/>
                  </w:divBdr>
                  <w:divsChild>
                    <w:div w:id="241909436">
                      <w:marLeft w:val="0"/>
                      <w:marRight w:val="0"/>
                      <w:marTop w:val="0"/>
                      <w:marBottom w:val="0"/>
                      <w:divBdr>
                        <w:top w:val="none" w:sz="0" w:space="0" w:color="auto"/>
                        <w:left w:val="none" w:sz="0" w:space="0" w:color="auto"/>
                        <w:bottom w:val="none" w:sz="0" w:space="0" w:color="auto"/>
                        <w:right w:val="none" w:sz="0" w:space="0" w:color="auto"/>
                      </w:divBdr>
                    </w:div>
                  </w:divsChild>
                </w:div>
                <w:div w:id="562836723">
                  <w:marLeft w:val="0"/>
                  <w:marRight w:val="0"/>
                  <w:marTop w:val="0"/>
                  <w:marBottom w:val="0"/>
                  <w:divBdr>
                    <w:top w:val="none" w:sz="0" w:space="0" w:color="auto"/>
                    <w:left w:val="none" w:sz="0" w:space="0" w:color="auto"/>
                    <w:bottom w:val="none" w:sz="0" w:space="0" w:color="auto"/>
                    <w:right w:val="none" w:sz="0" w:space="0" w:color="auto"/>
                  </w:divBdr>
                  <w:divsChild>
                    <w:div w:id="267667675">
                      <w:marLeft w:val="0"/>
                      <w:marRight w:val="0"/>
                      <w:marTop w:val="0"/>
                      <w:marBottom w:val="0"/>
                      <w:divBdr>
                        <w:top w:val="none" w:sz="0" w:space="0" w:color="auto"/>
                        <w:left w:val="none" w:sz="0" w:space="0" w:color="auto"/>
                        <w:bottom w:val="none" w:sz="0" w:space="0" w:color="auto"/>
                        <w:right w:val="none" w:sz="0" w:space="0" w:color="auto"/>
                      </w:divBdr>
                    </w:div>
                  </w:divsChild>
                </w:div>
                <w:div w:id="1787695805">
                  <w:marLeft w:val="0"/>
                  <w:marRight w:val="0"/>
                  <w:marTop w:val="0"/>
                  <w:marBottom w:val="0"/>
                  <w:divBdr>
                    <w:top w:val="none" w:sz="0" w:space="0" w:color="auto"/>
                    <w:left w:val="none" w:sz="0" w:space="0" w:color="auto"/>
                    <w:bottom w:val="none" w:sz="0" w:space="0" w:color="auto"/>
                    <w:right w:val="none" w:sz="0" w:space="0" w:color="auto"/>
                  </w:divBdr>
                  <w:divsChild>
                    <w:div w:id="1419521687">
                      <w:marLeft w:val="0"/>
                      <w:marRight w:val="0"/>
                      <w:marTop w:val="0"/>
                      <w:marBottom w:val="0"/>
                      <w:divBdr>
                        <w:top w:val="none" w:sz="0" w:space="0" w:color="auto"/>
                        <w:left w:val="none" w:sz="0" w:space="0" w:color="auto"/>
                        <w:bottom w:val="none" w:sz="0" w:space="0" w:color="auto"/>
                        <w:right w:val="none" w:sz="0" w:space="0" w:color="auto"/>
                      </w:divBdr>
                    </w:div>
                  </w:divsChild>
                </w:div>
                <w:div w:id="873611584">
                  <w:marLeft w:val="0"/>
                  <w:marRight w:val="0"/>
                  <w:marTop w:val="0"/>
                  <w:marBottom w:val="0"/>
                  <w:divBdr>
                    <w:top w:val="none" w:sz="0" w:space="0" w:color="auto"/>
                    <w:left w:val="none" w:sz="0" w:space="0" w:color="auto"/>
                    <w:bottom w:val="none" w:sz="0" w:space="0" w:color="auto"/>
                    <w:right w:val="none" w:sz="0" w:space="0" w:color="auto"/>
                  </w:divBdr>
                  <w:divsChild>
                    <w:div w:id="1517307146">
                      <w:marLeft w:val="0"/>
                      <w:marRight w:val="0"/>
                      <w:marTop w:val="0"/>
                      <w:marBottom w:val="0"/>
                      <w:divBdr>
                        <w:top w:val="none" w:sz="0" w:space="0" w:color="auto"/>
                        <w:left w:val="none" w:sz="0" w:space="0" w:color="auto"/>
                        <w:bottom w:val="none" w:sz="0" w:space="0" w:color="auto"/>
                        <w:right w:val="none" w:sz="0" w:space="0" w:color="auto"/>
                      </w:divBdr>
                    </w:div>
                  </w:divsChild>
                </w:div>
                <w:div w:id="1166432188">
                  <w:marLeft w:val="0"/>
                  <w:marRight w:val="0"/>
                  <w:marTop w:val="0"/>
                  <w:marBottom w:val="0"/>
                  <w:divBdr>
                    <w:top w:val="none" w:sz="0" w:space="0" w:color="auto"/>
                    <w:left w:val="none" w:sz="0" w:space="0" w:color="auto"/>
                    <w:bottom w:val="none" w:sz="0" w:space="0" w:color="auto"/>
                    <w:right w:val="none" w:sz="0" w:space="0" w:color="auto"/>
                  </w:divBdr>
                  <w:divsChild>
                    <w:div w:id="1376347060">
                      <w:marLeft w:val="0"/>
                      <w:marRight w:val="0"/>
                      <w:marTop w:val="0"/>
                      <w:marBottom w:val="0"/>
                      <w:divBdr>
                        <w:top w:val="none" w:sz="0" w:space="0" w:color="auto"/>
                        <w:left w:val="none" w:sz="0" w:space="0" w:color="auto"/>
                        <w:bottom w:val="none" w:sz="0" w:space="0" w:color="auto"/>
                        <w:right w:val="none" w:sz="0" w:space="0" w:color="auto"/>
                      </w:divBdr>
                    </w:div>
                    <w:div w:id="423115141">
                      <w:marLeft w:val="0"/>
                      <w:marRight w:val="0"/>
                      <w:marTop w:val="0"/>
                      <w:marBottom w:val="0"/>
                      <w:divBdr>
                        <w:top w:val="none" w:sz="0" w:space="0" w:color="auto"/>
                        <w:left w:val="none" w:sz="0" w:space="0" w:color="auto"/>
                        <w:bottom w:val="none" w:sz="0" w:space="0" w:color="auto"/>
                        <w:right w:val="none" w:sz="0" w:space="0" w:color="auto"/>
                      </w:divBdr>
                    </w:div>
                    <w:div w:id="873925853">
                      <w:marLeft w:val="0"/>
                      <w:marRight w:val="0"/>
                      <w:marTop w:val="0"/>
                      <w:marBottom w:val="0"/>
                      <w:divBdr>
                        <w:top w:val="none" w:sz="0" w:space="0" w:color="auto"/>
                        <w:left w:val="none" w:sz="0" w:space="0" w:color="auto"/>
                        <w:bottom w:val="none" w:sz="0" w:space="0" w:color="auto"/>
                        <w:right w:val="none" w:sz="0" w:space="0" w:color="auto"/>
                      </w:divBdr>
                    </w:div>
                    <w:div w:id="98108812">
                      <w:marLeft w:val="0"/>
                      <w:marRight w:val="0"/>
                      <w:marTop w:val="0"/>
                      <w:marBottom w:val="0"/>
                      <w:divBdr>
                        <w:top w:val="none" w:sz="0" w:space="0" w:color="auto"/>
                        <w:left w:val="none" w:sz="0" w:space="0" w:color="auto"/>
                        <w:bottom w:val="none" w:sz="0" w:space="0" w:color="auto"/>
                        <w:right w:val="none" w:sz="0" w:space="0" w:color="auto"/>
                      </w:divBdr>
                    </w:div>
                  </w:divsChild>
                </w:div>
                <w:div w:id="1662780920">
                  <w:marLeft w:val="0"/>
                  <w:marRight w:val="0"/>
                  <w:marTop w:val="0"/>
                  <w:marBottom w:val="0"/>
                  <w:divBdr>
                    <w:top w:val="none" w:sz="0" w:space="0" w:color="auto"/>
                    <w:left w:val="none" w:sz="0" w:space="0" w:color="auto"/>
                    <w:bottom w:val="none" w:sz="0" w:space="0" w:color="auto"/>
                    <w:right w:val="none" w:sz="0" w:space="0" w:color="auto"/>
                  </w:divBdr>
                  <w:divsChild>
                    <w:div w:id="1833255957">
                      <w:marLeft w:val="0"/>
                      <w:marRight w:val="0"/>
                      <w:marTop w:val="0"/>
                      <w:marBottom w:val="0"/>
                      <w:divBdr>
                        <w:top w:val="none" w:sz="0" w:space="0" w:color="auto"/>
                        <w:left w:val="none" w:sz="0" w:space="0" w:color="auto"/>
                        <w:bottom w:val="none" w:sz="0" w:space="0" w:color="auto"/>
                        <w:right w:val="none" w:sz="0" w:space="0" w:color="auto"/>
                      </w:divBdr>
                    </w:div>
                  </w:divsChild>
                </w:div>
                <w:div w:id="87776111">
                  <w:marLeft w:val="0"/>
                  <w:marRight w:val="0"/>
                  <w:marTop w:val="0"/>
                  <w:marBottom w:val="0"/>
                  <w:divBdr>
                    <w:top w:val="none" w:sz="0" w:space="0" w:color="auto"/>
                    <w:left w:val="none" w:sz="0" w:space="0" w:color="auto"/>
                    <w:bottom w:val="none" w:sz="0" w:space="0" w:color="auto"/>
                    <w:right w:val="none" w:sz="0" w:space="0" w:color="auto"/>
                  </w:divBdr>
                  <w:divsChild>
                    <w:div w:id="1992442394">
                      <w:marLeft w:val="0"/>
                      <w:marRight w:val="0"/>
                      <w:marTop w:val="0"/>
                      <w:marBottom w:val="0"/>
                      <w:divBdr>
                        <w:top w:val="none" w:sz="0" w:space="0" w:color="auto"/>
                        <w:left w:val="none" w:sz="0" w:space="0" w:color="auto"/>
                        <w:bottom w:val="none" w:sz="0" w:space="0" w:color="auto"/>
                        <w:right w:val="none" w:sz="0" w:space="0" w:color="auto"/>
                      </w:divBdr>
                    </w:div>
                  </w:divsChild>
                </w:div>
                <w:div w:id="1061715352">
                  <w:marLeft w:val="0"/>
                  <w:marRight w:val="0"/>
                  <w:marTop w:val="0"/>
                  <w:marBottom w:val="0"/>
                  <w:divBdr>
                    <w:top w:val="none" w:sz="0" w:space="0" w:color="auto"/>
                    <w:left w:val="none" w:sz="0" w:space="0" w:color="auto"/>
                    <w:bottom w:val="none" w:sz="0" w:space="0" w:color="auto"/>
                    <w:right w:val="none" w:sz="0" w:space="0" w:color="auto"/>
                  </w:divBdr>
                  <w:divsChild>
                    <w:div w:id="1281523706">
                      <w:marLeft w:val="0"/>
                      <w:marRight w:val="0"/>
                      <w:marTop w:val="0"/>
                      <w:marBottom w:val="0"/>
                      <w:divBdr>
                        <w:top w:val="none" w:sz="0" w:space="0" w:color="auto"/>
                        <w:left w:val="none" w:sz="0" w:space="0" w:color="auto"/>
                        <w:bottom w:val="none" w:sz="0" w:space="0" w:color="auto"/>
                        <w:right w:val="none" w:sz="0" w:space="0" w:color="auto"/>
                      </w:divBdr>
                    </w:div>
                  </w:divsChild>
                </w:div>
                <w:div w:id="1554929772">
                  <w:marLeft w:val="0"/>
                  <w:marRight w:val="0"/>
                  <w:marTop w:val="0"/>
                  <w:marBottom w:val="0"/>
                  <w:divBdr>
                    <w:top w:val="none" w:sz="0" w:space="0" w:color="auto"/>
                    <w:left w:val="none" w:sz="0" w:space="0" w:color="auto"/>
                    <w:bottom w:val="none" w:sz="0" w:space="0" w:color="auto"/>
                    <w:right w:val="none" w:sz="0" w:space="0" w:color="auto"/>
                  </w:divBdr>
                  <w:divsChild>
                    <w:div w:id="1541895547">
                      <w:marLeft w:val="0"/>
                      <w:marRight w:val="0"/>
                      <w:marTop w:val="0"/>
                      <w:marBottom w:val="0"/>
                      <w:divBdr>
                        <w:top w:val="none" w:sz="0" w:space="0" w:color="auto"/>
                        <w:left w:val="none" w:sz="0" w:space="0" w:color="auto"/>
                        <w:bottom w:val="none" w:sz="0" w:space="0" w:color="auto"/>
                        <w:right w:val="none" w:sz="0" w:space="0" w:color="auto"/>
                      </w:divBdr>
                    </w:div>
                    <w:div w:id="439297386">
                      <w:marLeft w:val="0"/>
                      <w:marRight w:val="0"/>
                      <w:marTop w:val="0"/>
                      <w:marBottom w:val="0"/>
                      <w:divBdr>
                        <w:top w:val="none" w:sz="0" w:space="0" w:color="auto"/>
                        <w:left w:val="none" w:sz="0" w:space="0" w:color="auto"/>
                        <w:bottom w:val="none" w:sz="0" w:space="0" w:color="auto"/>
                        <w:right w:val="none" w:sz="0" w:space="0" w:color="auto"/>
                      </w:divBdr>
                    </w:div>
                    <w:div w:id="1423068768">
                      <w:marLeft w:val="0"/>
                      <w:marRight w:val="0"/>
                      <w:marTop w:val="0"/>
                      <w:marBottom w:val="0"/>
                      <w:divBdr>
                        <w:top w:val="none" w:sz="0" w:space="0" w:color="auto"/>
                        <w:left w:val="none" w:sz="0" w:space="0" w:color="auto"/>
                        <w:bottom w:val="none" w:sz="0" w:space="0" w:color="auto"/>
                        <w:right w:val="none" w:sz="0" w:space="0" w:color="auto"/>
                      </w:divBdr>
                    </w:div>
                    <w:div w:id="130817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77998">
          <w:marLeft w:val="0"/>
          <w:marRight w:val="0"/>
          <w:marTop w:val="0"/>
          <w:marBottom w:val="0"/>
          <w:divBdr>
            <w:top w:val="none" w:sz="0" w:space="0" w:color="auto"/>
            <w:left w:val="none" w:sz="0" w:space="0" w:color="auto"/>
            <w:bottom w:val="none" w:sz="0" w:space="0" w:color="auto"/>
            <w:right w:val="none" w:sz="0" w:space="0" w:color="auto"/>
          </w:divBdr>
        </w:div>
        <w:div w:id="1483808542">
          <w:marLeft w:val="0"/>
          <w:marRight w:val="0"/>
          <w:marTop w:val="0"/>
          <w:marBottom w:val="0"/>
          <w:divBdr>
            <w:top w:val="none" w:sz="0" w:space="0" w:color="auto"/>
            <w:left w:val="none" w:sz="0" w:space="0" w:color="auto"/>
            <w:bottom w:val="none" w:sz="0" w:space="0" w:color="auto"/>
            <w:right w:val="none" w:sz="0" w:space="0" w:color="auto"/>
          </w:divBdr>
        </w:div>
        <w:div w:id="595525977">
          <w:marLeft w:val="0"/>
          <w:marRight w:val="0"/>
          <w:marTop w:val="0"/>
          <w:marBottom w:val="0"/>
          <w:divBdr>
            <w:top w:val="none" w:sz="0" w:space="0" w:color="auto"/>
            <w:left w:val="none" w:sz="0" w:space="0" w:color="auto"/>
            <w:bottom w:val="none" w:sz="0" w:space="0" w:color="auto"/>
            <w:right w:val="none" w:sz="0" w:space="0" w:color="auto"/>
          </w:divBdr>
          <w:divsChild>
            <w:div w:id="1746881365">
              <w:marLeft w:val="0"/>
              <w:marRight w:val="0"/>
              <w:marTop w:val="30"/>
              <w:marBottom w:val="30"/>
              <w:divBdr>
                <w:top w:val="none" w:sz="0" w:space="0" w:color="auto"/>
                <w:left w:val="none" w:sz="0" w:space="0" w:color="auto"/>
                <w:bottom w:val="none" w:sz="0" w:space="0" w:color="auto"/>
                <w:right w:val="none" w:sz="0" w:space="0" w:color="auto"/>
              </w:divBdr>
              <w:divsChild>
                <w:div w:id="906499220">
                  <w:marLeft w:val="0"/>
                  <w:marRight w:val="0"/>
                  <w:marTop w:val="0"/>
                  <w:marBottom w:val="0"/>
                  <w:divBdr>
                    <w:top w:val="none" w:sz="0" w:space="0" w:color="auto"/>
                    <w:left w:val="none" w:sz="0" w:space="0" w:color="auto"/>
                    <w:bottom w:val="none" w:sz="0" w:space="0" w:color="auto"/>
                    <w:right w:val="none" w:sz="0" w:space="0" w:color="auto"/>
                  </w:divBdr>
                  <w:divsChild>
                    <w:div w:id="1319580587">
                      <w:marLeft w:val="0"/>
                      <w:marRight w:val="0"/>
                      <w:marTop w:val="0"/>
                      <w:marBottom w:val="0"/>
                      <w:divBdr>
                        <w:top w:val="none" w:sz="0" w:space="0" w:color="auto"/>
                        <w:left w:val="none" w:sz="0" w:space="0" w:color="auto"/>
                        <w:bottom w:val="none" w:sz="0" w:space="0" w:color="auto"/>
                        <w:right w:val="none" w:sz="0" w:space="0" w:color="auto"/>
                      </w:divBdr>
                    </w:div>
                  </w:divsChild>
                </w:div>
                <w:div w:id="1570532623">
                  <w:marLeft w:val="0"/>
                  <w:marRight w:val="0"/>
                  <w:marTop w:val="0"/>
                  <w:marBottom w:val="0"/>
                  <w:divBdr>
                    <w:top w:val="none" w:sz="0" w:space="0" w:color="auto"/>
                    <w:left w:val="none" w:sz="0" w:space="0" w:color="auto"/>
                    <w:bottom w:val="none" w:sz="0" w:space="0" w:color="auto"/>
                    <w:right w:val="none" w:sz="0" w:space="0" w:color="auto"/>
                  </w:divBdr>
                  <w:divsChild>
                    <w:div w:id="2075272951">
                      <w:marLeft w:val="0"/>
                      <w:marRight w:val="0"/>
                      <w:marTop w:val="0"/>
                      <w:marBottom w:val="0"/>
                      <w:divBdr>
                        <w:top w:val="none" w:sz="0" w:space="0" w:color="auto"/>
                        <w:left w:val="none" w:sz="0" w:space="0" w:color="auto"/>
                        <w:bottom w:val="none" w:sz="0" w:space="0" w:color="auto"/>
                        <w:right w:val="none" w:sz="0" w:space="0" w:color="auto"/>
                      </w:divBdr>
                    </w:div>
                  </w:divsChild>
                </w:div>
                <w:div w:id="1966159584">
                  <w:marLeft w:val="0"/>
                  <w:marRight w:val="0"/>
                  <w:marTop w:val="0"/>
                  <w:marBottom w:val="0"/>
                  <w:divBdr>
                    <w:top w:val="none" w:sz="0" w:space="0" w:color="auto"/>
                    <w:left w:val="none" w:sz="0" w:space="0" w:color="auto"/>
                    <w:bottom w:val="none" w:sz="0" w:space="0" w:color="auto"/>
                    <w:right w:val="none" w:sz="0" w:space="0" w:color="auto"/>
                  </w:divBdr>
                  <w:divsChild>
                    <w:div w:id="2139687830">
                      <w:marLeft w:val="0"/>
                      <w:marRight w:val="0"/>
                      <w:marTop w:val="0"/>
                      <w:marBottom w:val="0"/>
                      <w:divBdr>
                        <w:top w:val="none" w:sz="0" w:space="0" w:color="auto"/>
                        <w:left w:val="none" w:sz="0" w:space="0" w:color="auto"/>
                        <w:bottom w:val="none" w:sz="0" w:space="0" w:color="auto"/>
                        <w:right w:val="none" w:sz="0" w:space="0" w:color="auto"/>
                      </w:divBdr>
                    </w:div>
                  </w:divsChild>
                </w:div>
                <w:div w:id="1076246771">
                  <w:marLeft w:val="0"/>
                  <w:marRight w:val="0"/>
                  <w:marTop w:val="0"/>
                  <w:marBottom w:val="0"/>
                  <w:divBdr>
                    <w:top w:val="none" w:sz="0" w:space="0" w:color="auto"/>
                    <w:left w:val="none" w:sz="0" w:space="0" w:color="auto"/>
                    <w:bottom w:val="none" w:sz="0" w:space="0" w:color="auto"/>
                    <w:right w:val="none" w:sz="0" w:space="0" w:color="auto"/>
                  </w:divBdr>
                  <w:divsChild>
                    <w:div w:id="1207333447">
                      <w:marLeft w:val="0"/>
                      <w:marRight w:val="0"/>
                      <w:marTop w:val="0"/>
                      <w:marBottom w:val="0"/>
                      <w:divBdr>
                        <w:top w:val="none" w:sz="0" w:space="0" w:color="auto"/>
                        <w:left w:val="none" w:sz="0" w:space="0" w:color="auto"/>
                        <w:bottom w:val="none" w:sz="0" w:space="0" w:color="auto"/>
                        <w:right w:val="none" w:sz="0" w:space="0" w:color="auto"/>
                      </w:divBdr>
                    </w:div>
                  </w:divsChild>
                </w:div>
                <w:div w:id="1009605295">
                  <w:marLeft w:val="0"/>
                  <w:marRight w:val="0"/>
                  <w:marTop w:val="0"/>
                  <w:marBottom w:val="0"/>
                  <w:divBdr>
                    <w:top w:val="none" w:sz="0" w:space="0" w:color="auto"/>
                    <w:left w:val="none" w:sz="0" w:space="0" w:color="auto"/>
                    <w:bottom w:val="none" w:sz="0" w:space="0" w:color="auto"/>
                    <w:right w:val="none" w:sz="0" w:space="0" w:color="auto"/>
                  </w:divBdr>
                  <w:divsChild>
                    <w:div w:id="1624463815">
                      <w:marLeft w:val="0"/>
                      <w:marRight w:val="0"/>
                      <w:marTop w:val="0"/>
                      <w:marBottom w:val="0"/>
                      <w:divBdr>
                        <w:top w:val="none" w:sz="0" w:space="0" w:color="auto"/>
                        <w:left w:val="none" w:sz="0" w:space="0" w:color="auto"/>
                        <w:bottom w:val="none" w:sz="0" w:space="0" w:color="auto"/>
                        <w:right w:val="none" w:sz="0" w:space="0" w:color="auto"/>
                      </w:divBdr>
                    </w:div>
                  </w:divsChild>
                </w:div>
                <w:div w:id="1785152492">
                  <w:marLeft w:val="0"/>
                  <w:marRight w:val="0"/>
                  <w:marTop w:val="0"/>
                  <w:marBottom w:val="0"/>
                  <w:divBdr>
                    <w:top w:val="none" w:sz="0" w:space="0" w:color="auto"/>
                    <w:left w:val="none" w:sz="0" w:space="0" w:color="auto"/>
                    <w:bottom w:val="none" w:sz="0" w:space="0" w:color="auto"/>
                    <w:right w:val="none" w:sz="0" w:space="0" w:color="auto"/>
                  </w:divBdr>
                  <w:divsChild>
                    <w:div w:id="231549140">
                      <w:marLeft w:val="0"/>
                      <w:marRight w:val="0"/>
                      <w:marTop w:val="0"/>
                      <w:marBottom w:val="0"/>
                      <w:divBdr>
                        <w:top w:val="none" w:sz="0" w:space="0" w:color="auto"/>
                        <w:left w:val="none" w:sz="0" w:space="0" w:color="auto"/>
                        <w:bottom w:val="none" w:sz="0" w:space="0" w:color="auto"/>
                        <w:right w:val="none" w:sz="0" w:space="0" w:color="auto"/>
                      </w:divBdr>
                    </w:div>
                  </w:divsChild>
                </w:div>
                <w:div w:id="1504052374">
                  <w:marLeft w:val="0"/>
                  <w:marRight w:val="0"/>
                  <w:marTop w:val="0"/>
                  <w:marBottom w:val="0"/>
                  <w:divBdr>
                    <w:top w:val="none" w:sz="0" w:space="0" w:color="auto"/>
                    <w:left w:val="none" w:sz="0" w:space="0" w:color="auto"/>
                    <w:bottom w:val="none" w:sz="0" w:space="0" w:color="auto"/>
                    <w:right w:val="none" w:sz="0" w:space="0" w:color="auto"/>
                  </w:divBdr>
                  <w:divsChild>
                    <w:div w:id="1401445285">
                      <w:marLeft w:val="0"/>
                      <w:marRight w:val="0"/>
                      <w:marTop w:val="0"/>
                      <w:marBottom w:val="0"/>
                      <w:divBdr>
                        <w:top w:val="none" w:sz="0" w:space="0" w:color="auto"/>
                        <w:left w:val="none" w:sz="0" w:space="0" w:color="auto"/>
                        <w:bottom w:val="none" w:sz="0" w:space="0" w:color="auto"/>
                        <w:right w:val="none" w:sz="0" w:space="0" w:color="auto"/>
                      </w:divBdr>
                    </w:div>
                  </w:divsChild>
                </w:div>
                <w:div w:id="587619516">
                  <w:marLeft w:val="0"/>
                  <w:marRight w:val="0"/>
                  <w:marTop w:val="0"/>
                  <w:marBottom w:val="0"/>
                  <w:divBdr>
                    <w:top w:val="none" w:sz="0" w:space="0" w:color="auto"/>
                    <w:left w:val="none" w:sz="0" w:space="0" w:color="auto"/>
                    <w:bottom w:val="none" w:sz="0" w:space="0" w:color="auto"/>
                    <w:right w:val="none" w:sz="0" w:space="0" w:color="auto"/>
                  </w:divBdr>
                  <w:divsChild>
                    <w:div w:id="1872258329">
                      <w:marLeft w:val="0"/>
                      <w:marRight w:val="0"/>
                      <w:marTop w:val="0"/>
                      <w:marBottom w:val="0"/>
                      <w:divBdr>
                        <w:top w:val="none" w:sz="0" w:space="0" w:color="auto"/>
                        <w:left w:val="none" w:sz="0" w:space="0" w:color="auto"/>
                        <w:bottom w:val="none" w:sz="0" w:space="0" w:color="auto"/>
                        <w:right w:val="none" w:sz="0" w:space="0" w:color="auto"/>
                      </w:divBdr>
                    </w:div>
                  </w:divsChild>
                </w:div>
                <w:div w:id="2130737912">
                  <w:marLeft w:val="0"/>
                  <w:marRight w:val="0"/>
                  <w:marTop w:val="0"/>
                  <w:marBottom w:val="0"/>
                  <w:divBdr>
                    <w:top w:val="none" w:sz="0" w:space="0" w:color="auto"/>
                    <w:left w:val="none" w:sz="0" w:space="0" w:color="auto"/>
                    <w:bottom w:val="none" w:sz="0" w:space="0" w:color="auto"/>
                    <w:right w:val="none" w:sz="0" w:space="0" w:color="auto"/>
                  </w:divBdr>
                  <w:divsChild>
                    <w:div w:id="721908757">
                      <w:marLeft w:val="0"/>
                      <w:marRight w:val="0"/>
                      <w:marTop w:val="0"/>
                      <w:marBottom w:val="0"/>
                      <w:divBdr>
                        <w:top w:val="none" w:sz="0" w:space="0" w:color="auto"/>
                        <w:left w:val="none" w:sz="0" w:space="0" w:color="auto"/>
                        <w:bottom w:val="none" w:sz="0" w:space="0" w:color="auto"/>
                        <w:right w:val="none" w:sz="0" w:space="0" w:color="auto"/>
                      </w:divBdr>
                    </w:div>
                  </w:divsChild>
                </w:div>
                <w:div w:id="1631859113">
                  <w:marLeft w:val="0"/>
                  <w:marRight w:val="0"/>
                  <w:marTop w:val="0"/>
                  <w:marBottom w:val="0"/>
                  <w:divBdr>
                    <w:top w:val="none" w:sz="0" w:space="0" w:color="auto"/>
                    <w:left w:val="none" w:sz="0" w:space="0" w:color="auto"/>
                    <w:bottom w:val="none" w:sz="0" w:space="0" w:color="auto"/>
                    <w:right w:val="none" w:sz="0" w:space="0" w:color="auto"/>
                  </w:divBdr>
                  <w:divsChild>
                    <w:div w:id="784691117">
                      <w:marLeft w:val="0"/>
                      <w:marRight w:val="0"/>
                      <w:marTop w:val="0"/>
                      <w:marBottom w:val="0"/>
                      <w:divBdr>
                        <w:top w:val="none" w:sz="0" w:space="0" w:color="auto"/>
                        <w:left w:val="none" w:sz="0" w:space="0" w:color="auto"/>
                        <w:bottom w:val="none" w:sz="0" w:space="0" w:color="auto"/>
                        <w:right w:val="none" w:sz="0" w:space="0" w:color="auto"/>
                      </w:divBdr>
                    </w:div>
                  </w:divsChild>
                </w:div>
                <w:div w:id="1267496583">
                  <w:marLeft w:val="0"/>
                  <w:marRight w:val="0"/>
                  <w:marTop w:val="0"/>
                  <w:marBottom w:val="0"/>
                  <w:divBdr>
                    <w:top w:val="none" w:sz="0" w:space="0" w:color="auto"/>
                    <w:left w:val="none" w:sz="0" w:space="0" w:color="auto"/>
                    <w:bottom w:val="none" w:sz="0" w:space="0" w:color="auto"/>
                    <w:right w:val="none" w:sz="0" w:space="0" w:color="auto"/>
                  </w:divBdr>
                  <w:divsChild>
                    <w:div w:id="1013806107">
                      <w:marLeft w:val="0"/>
                      <w:marRight w:val="0"/>
                      <w:marTop w:val="0"/>
                      <w:marBottom w:val="0"/>
                      <w:divBdr>
                        <w:top w:val="none" w:sz="0" w:space="0" w:color="auto"/>
                        <w:left w:val="none" w:sz="0" w:space="0" w:color="auto"/>
                        <w:bottom w:val="none" w:sz="0" w:space="0" w:color="auto"/>
                        <w:right w:val="none" w:sz="0" w:space="0" w:color="auto"/>
                      </w:divBdr>
                    </w:div>
                  </w:divsChild>
                </w:div>
                <w:div w:id="2048486652">
                  <w:marLeft w:val="0"/>
                  <w:marRight w:val="0"/>
                  <w:marTop w:val="0"/>
                  <w:marBottom w:val="0"/>
                  <w:divBdr>
                    <w:top w:val="none" w:sz="0" w:space="0" w:color="auto"/>
                    <w:left w:val="none" w:sz="0" w:space="0" w:color="auto"/>
                    <w:bottom w:val="none" w:sz="0" w:space="0" w:color="auto"/>
                    <w:right w:val="none" w:sz="0" w:space="0" w:color="auto"/>
                  </w:divBdr>
                  <w:divsChild>
                    <w:div w:id="1002783608">
                      <w:marLeft w:val="0"/>
                      <w:marRight w:val="0"/>
                      <w:marTop w:val="0"/>
                      <w:marBottom w:val="0"/>
                      <w:divBdr>
                        <w:top w:val="none" w:sz="0" w:space="0" w:color="auto"/>
                        <w:left w:val="none" w:sz="0" w:space="0" w:color="auto"/>
                        <w:bottom w:val="none" w:sz="0" w:space="0" w:color="auto"/>
                        <w:right w:val="none" w:sz="0" w:space="0" w:color="auto"/>
                      </w:divBdr>
                    </w:div>
                  </w:divsChild>
                </w:div>
                <w:div w:id="1974678529">
                  <w:marLeft w:val="0"/>
                  <w:marRight w:val="0"/>
                  <w:marTop w:val="0"/>
                  <w:marBottom w:val="0"/>
                  <w:divBdr>
                    <w:top w:val="none" w:sz="0" w:space="0" w:color="auto"/>
                    <w:left w:val="none" w:sz="0" w:space="0" w:color="auto"/>
                    <w:bottom w:val="none" w:sz="0" w:space="0" w:color="auto"/>
                    <w:right w:val="none" w:sz="0" w:space="0" w:color="auto"/>
                  </w:divBdr>
                  <w:divsChild>
                    <w:div w:id="669531090">
                      <w:marLeft w:val="0"/>
                      <w:marRight w:val="0"/>
                      <w:marTop w:val="0"/>
                      <w:marBottom w:val="0"/>
                      <w:divBdr>
                        <w:top w:val="none" w:sz="0" w:space="0" w:color="auto"/>
                        <w:left w:val="none" w:sz="0" w:space="0" w:color="auto"/>
                        <w:bottom w:val="none" w:sz="0" w:space="0" w:color="auto"/>
                        <w:right w:val="none" w:sz="0" w:space="0" w:color="auto"/>
                      </w:divBdr>
                    </w:div>
                  </w:divsChild>
                </w:div>
                <w:div w:id="1680497956">
                  <w:marLeft w:val="0"/>
                  <w:marRight w:val="0"/>
                  <w:marTop w:val="0"/>
                  <w:marBottom w:val="0"/>
                  <w:divBdr>
                    <w:top w:val="none" w:sz="0" w:space="0" w:color="auto"/>
                    <w:left w:val="none" w:sz="0" w:space="0" w:color="auto"/>
                    <w:bottom w:val="none" w:sz="0" w:space="0" w:color="auto"/>
                    <w:right w:val="none" w:sz="0" w:space="0" w:color="auto"/>
                  </w:divBdr>
                  <w:divsChild>
                    <w:div w:id="439571780">
                      <w:marLeft w:val="0"/>
                      <w:marRight w:val="0"/>
                      <w:marTop w:val="0"/>
                      <w:marBottom w:val="0"/>
                      <w:divBdr>
                        <w:top w:val="none" w:sz="0" w:space="0" w:color="auto"/>
                        <w:left w:val="none" w:sz="0" w:space="0" w:color="auto"/>
                        <w:bottom w:val="none" w:sz="0" w:space="0" w:color="auto"/>
                        <w:right w:val="none" w:sz="0" w:space="0" w:color="auto"/>
                      </w:divBdr>
                    </w:div>
                    <w:div w:id="647779850">
                      <w:marLeft w:val="0"/>
                      <w:marRight w:val="0"/>
                      <w:marTop w:val="0"/>
                      <w:marBottom w:val="0"/>
                      <w:divBdr>
                        <w:top w:val="none" w:sz="0" w:space="0" w:color="auto"/>
                        <w:left w:val="none" w:sz="0" w:space="0" w:color="auto"/>
                        <w:bottom w:val="none" w:sz="0" w:space="0" w:color="auto"/>
                        <w:right w:val="none" w:sz="0" w:space="0" w:color="auto"/>
                      </w:divBdr>
                    </w:div>
                  </w:divsChild>
                </w:div>
                <w:div w:id="1051612693">
                  <w:marLeft w:val="0"/>
                  <w:marRight w:val="0"/>
                  <w:marTop w:val="0"/>
                  <w:marBottom w:val="0"/>
                  <w:divBdr>
                    <w:top w:val="none" w:sz="0" w:space="0" w:color="auto"/>
                    <w:left w:val="none" w:sz="0" w:space="0" w:color="auto"/>
                    <w:bottom w:val="none" w:sz="0" w:space="0" w:color="auto"/>
                    <w:right w:val="none" w:sz="0" w:space="0" w:color="auto"/>
                  </w:divBdr>
                  <w:divsChild>
                    <w:div w:id="1449199208">
                      <w:marLeft w:val="0"/>
                      <w:marRight w:val="0"/>
                      <w:marTop w:val="0"/>
                      <w:marBottom w:val="0"/>
                      <w:divBdr>
                        <w:top w:val="none" w:sz="0" w:space="0" w:color="auto"/>
                        <w:left w:val="none" w:sz="0" w:space="0" w:color="auto"/>
                        <w:bottom w:val="none" w:sz="0" w:space="0" w:color="auto"/>
                        <w:right w:val="none" w:sz="0" w:space="0" w:color="auto"/>
                      </w:divBdr>
                    </w:div>
                  </w:divsChild>
                </w:div>
                <w:div w:id="412437963">
                  <w:marLeft w:val="0"/>
                  <w:marRight w:val="0"/>
                  <w:marTop w:val="0"/>
                  <w:marBottom w:val="0"/>
                  <w:divBdr>
                    <w:top w:val="none" w:sz="0" w:space="0" w:color="auto"/>
                    <w:left w:val="none" w:sz="0" w:space="0" w:color="auto"/>
                    <w:bottom w:val="none" w:sz="0" w:space="0" w:color="auto"/>
                    <w:right w:val="none" w:sz="0" w:space="0" w:color="auto"/>
                  </w:divBdr>
                  <w:divsChild>
                    <w:div w:id="144322287">
                      <w:marLeft w:val="0"/>
                      <w:marRight w:val="0"/>
                      <w:marTop w:val="0"/>
                      <w:marBottom w:val="0"/>
                      <w:divBdr>
                        <w:top w:val="none" w:sz="0" w:space="0" w:color="auto"/>
                        <w:left w:val="none" w:sz="0" w:space="0" w:color="auto"/>
                        <w:bottom w:val="none" w:sz="0" w:space="0" w:color="auto"/>
                        <w:right w:val="none" w:sz="0" w:space="0" w:color="auto"/>
                      </w:divBdr>
                    </w:div>
                  </w:divsChild>
                </w:div>
                <w:div w:id="1727560460">
                  <w:marLeft w:val="0"/>
                  <w:marRight w:val="0"/>
                  <w:marTop w:val="0"/>
                  <w:marBottom w:val="0"/>
                  <w:divBdr>
                    <w:top w:val="none" w:sz="0" w:space="0" w:color="auto"/>
                    <w:left w:val="none" w:sz="0" w:space="0" w:color="auto"/>
                    <w:bottom w:val="none" w:sz="0" w:space="0" w:color="auto"/>
                    <w:right w:val="none" w:sz="0" w:space="0" w:color="auto"/>
                  </w:divBdr>
                  <w:divsChild>
                    <w:div w:id="8457316">
                      <w:marLeft w:val="0"/>
                      <w:marRight w:val="0"/>
                      <w:marTop w:val="0"/>
                      <w:marBottom w:val="0"/>
                      <w:divBdr>
                        <w:top w:val="none" w:sz="0" w:space="0" w:color="auto"/>
                        <w:left w:val="none" w:sz="0" w:space="0" w:color="auto"/>
                        <w:bottom w:val="none" w:sz="0" w:space="0" w:color="auto"/>
                        <w:right w:val="none" w:sz="0" w:space="0" w:color="auto"/>
                      </w:divBdr>
                    </w:div>
                  </w:divsChild>
                </w:div>
                <w:div w:id="1584489221">
                  <w:marLeft w:val="0"/>
                  <w:marRight w:val="0"/>
                  <w:marTop w:val="0"/>
                  <w:marBottom w:val="0"/>
                  <w:divBdr>
                    <w:top w:val="none" w:sz="0" w:space="0" w:color="auto"/>
                    <w:left w:val="none" w:sz="0" w:space="0" w:color="auto"/>
                    <w:bottom w:val="none" w:sz="0" w:space="0" w:color="auto"/>
                    <w:right w:val="none" w:sz="0" w:space="0" w:color="auto"/>
                  </w:divBdr>
                  <w:divsChild>
                    <w:div w:id="922757846">
                      <w:marLeft w:val="0"/>
                      <w:marRight w:val="0"/>
                      <w:marTop w:val="0"/>
                      <w:marBottom w:val="0"/>
                      <w:divBdr>
                        <w:top w:val="none" w:sz="0" w:space="0" w:color="auto"/>
                        <w:left w:val="none" w:sz="0" w:space="0" w:color="auto"/>
                        <w:bottom w:val="none" w:sz="0" w:space="0" w:color="auto"/>
                        <w:right w:val="none" w:sz="0" w:space="0" w:color="auto"/>
                      </w:divBdr>
                    </w:div>
                  </w:divsChild>
                </w:div>
                <w:div w:id="1116296006">
                  <w:marLeft w:val="0"/>
                  <w:marRight w:val="0"/>
                  <w:marTop w:val="0"/>
                  <w:marBottom w:val="0"/>
                  <w:divBdr>
                    <w:top w:val="none" w:sz="0" w:space="0" w:color="auto"/>
                    <w:left w:val="none" w:sz="0" w:space="0" w:color="auto"/>
                    <w:bottom w:val="none" w:sz="0" w:space="0" w:color="auto"/>
                    <w:right w:val="none" w:sz="0" w:space="0" w:color="auto"/>
                  </w:divBdr>
                  <w:divsChild>
                    <w:div w:id="1349911357">
                      <w:marLeft w:val="0"/>
                      <w:marRight w:val="0"/>
                      <w:marTop w:val="0"/>
                      <w:marBottom w:val="0"/>
                      <w:divBdr>
                        <w:top w:val="none" w:sz="0" w:space="0" w:color="auto"/>
                        <w:left w:val="none" w:sz="0" w:space="0" w:color="auto"/>
                        <w:bottom w:val="none" w:sz="0" w:space="0" w:color="auto"/>
                        <w:right w:val="none" w:sz="0" w:space="0" w:color="auto"/>
                      </w:divBdr>
                    </w:div>
                  </w:divsChild>
                </w:div>
                <w:div w:id="854809488">
                  <w:marLeft w:val="0"/>
                  <w:marRight w:val="0"/>
                  <w:marTop w:val="0"/>
                  <w:marBottom w:val="0"/>
                  <w:divBdr>
                    <w:top w:val="none" w:sz="0" w:space="0" w:color="auto"/>
                    <w:left w:val="none" w:sz="0" w:space="0" w:color="auto"/>
                    <w:bottom w:val="none" w:sz="0" w:space="0" w:color="auto"/>
                    <w:right w:val="none" w:sz="0" w:space="0" w:color="auto"/>
                  </w:divBdr>
                  <w:divsChild>
                    <w:div w:id="1146319711">
                      <w:marLeft w:val="0"/>
                      <w:marRight w:val="0"/>
                      <w:marTop w:val="0"/>
                      <w:marBottom w:val="0"/>
                      <w:divBdr>
                        <w:top w:val="none" w:sz="0" w:space="0" w:color="auto"/>
                        <w:left w:val="none" w:sz="0" w:space="0" w:color="auto"/>
                        <w:bottom w:val="none" w:sz="0" w:space="0" w:color="auto"/>
                        <w:right w:val="none" w:sz="0" w:space="0" w:color="auto"/>
                      </w:divBdr>
                    </w:div>
                  </w:divsChild>
                </w:div>
                <w:div w:id="1186410769">
                  <w:marLeft w:val="0"/>
                  <w:marRight w:val="0"/>
                  <w:marTop w:val="0"/>
                  <w:marBottom w:val="0"/>
                  <w:divBdr>
                    <w:top w:val="none" w:sz="0" w:space="0" w:color="auto"/>
                    <w:left w:val="none" w:sz="0" w:space="0" w:color="auto"/>
                    <w:bottom w:val="none" w:sz="0" w:space="0" w:color="auto"/>
                    <w:right w:val="none" w:sz="0" w:space="0" w:color="auto"/>
                  </w:divBdr>
                  <w:divsChild>
                    <w:div w:id="984092211">
                      <w:marLeft w:val="0"/>
                      <w:marRight w:val="0"/>
                      <w:marTop w:val="0"/>
                      <w:marBottom w:val="0"/>
                      <w:divBdr>
                        <w:top w:val="none" w:sz="0" w:space="0" w:color="auto"/>
                        <w:left w:val="none" w:sz="0" w:space="0" w:color="auto"/>
                        <w:bottom w:val="none" w:sz="0" w:space="0" w:color="auto"/>
                        <w:right w:val="none" w:sz="0" w:space="0" w:color="auto"/>
                      </w:divBdr>
                    </w:div>
                  </w:divsChild>
                </w:div>
                <w:div w:id="1434016445">
                  <w:marLeft w:val="0"/>
                  <w:marRight w:val="0"/>
                  <w:marTop w:val="0"/>
                  <w:marBottom w:val="0"/>
                  <w:divBdr>
                    <w:top w:val="none" w:sz="0" w:space="0" w:color="auto"/>
                    <w:left w:val="none" w:sz="0" w:space="0" w:color="auto"/>
                    <w:bottom w:val="none" w:sz="0" w:space="0" w:color="auto"/>
                    <w:right w:val="none" w:sz="0" w:space="0" w:color="auto"/>
                  </w:divBdr>
                  <w:divsChild>
                    <w:div w:id="160984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22301">
          <w:marLeft w:val="0"/>
          <w:marRight w:val="0"/>
          <w:marTop w:val="0"/>
          <w:marBottom w:val="0"/>
          <w:divBdr>
            <w:top w:val="none" w:sz="0" w:space="0" w:color="auto"/>
            <w:left w:val="none" w:sz="0" w:space="0" w:color="auto"/>
            <w:bottom w:val="none" w:sz="0" w:space="0" w:color="auto"/>
            <w:right w:val="none" w:sz="0" w:space="0" w:color="auto"/>
          </w:divBdr>
        </w:div>
        <w:div w:id="1052387716">
          <w:marLeft w:val="0"/>
          <w:marRight w:val="0"/>
          <w:marTop w:val="0"/>
          <w:marBottom w:val="0"/>
          <w:divBdr>
            <w:top w:val="none" w:sz="0" w:space="0" w:color="auto"/>
            <w:left w:val="none" w:sz="0" w:space="0" w:color="auto"/>
            <w:bottom w:val="none" w:sz="0" w:space="0" w:color="auto"/>
            <w:right w:val="none" w:sz="0" w:space="0" w:color="auto"/>
          </w:divBdr>
        </w:div>
        <w:div w:id="1145202674">
          <w:marLeft w:val="0"/>
          <w:marRight w:val="0"/>
          <w:marTop w:val="0"/>
          <w:marBottom w:val="0"/>
          <w:divBdr>
            <w:top w:val="none" w:sz="0" w:space="0" w:color="auto"/>
            <w:left w:val="none" w:sz="0" w:space="0" w:color="auto"/>
            <w:bottom w:val="none" w:sz="0" w:space="0" w:color="auto"/>
            <w:right w:val="none" w:sz="0" w:space="0" w:color="auto"/>
          </w:divBdr>
          <w:divsChild>
            <w:div w:id="199903999">
              <w:marLeft w:val="0"/>
              <w:marRight w:val="0"/>
              <w:marTop w:val="30"/>
              <w:marBottom w:val="30"/>
              <w:divBdr>
                <w:top w:val="none" w:sz="0" w:space="0" w:color="auto"/>
                <w:left w:val="none" w:sz="0" w:space="0" w:color="auto"/>
                <w:bottom w:val="none" w:sz="0" w:space="0" w:color="auto"/>
                <w:right w:val="none" w:sz="0" w:space="0" w:color="auto"/>
              </w:divBdr>
              <w:divsChild>
                <w:div w:id="1383285068">
                  <w:marLeft w:val="0"/>
                  <w:marRight w:val="0"/>
                  <w:marTop w:val="0"/>
                  <w:marBottom w:val="0"/>
                  <w:divBdr>
                    <w:top w:val="none" w:sz="0" w:space="0" w:color="auto"/>
                    <w:left w:val="none" w:sz="0" w:space="0" w:color="auto"/>
                    <w:bottom w:val="none" w:sz="0" w:space="0" w:color="auto"/>
                    <w:right w:val="none" w:sz="0" w:space="0" w:color="auto"/>
                  </w:divBdr>
                  <w:divsChild>
                    <w:div w:id="811672661">
                      <w:marLeft w:val="0"/>
                      <w:marRight w:val="0"/>
                      <w:marTop w:val="0"/>
                      <w:marBottom w:val="0"/>
                      <w:divBdr>
                        <w:top w:val="none" w:sz="0" w:space="0" w:color="auto"/>
                        <w:left w:val="none" w:sz="0" w:space="0" w:color="auto"/>
                        <w:bottom w:val="none" w:sz="0" w:space="0" w:color="auto"/>
                        <w:right w:val="none" w:sz="0" w:space="0" w:color="auto"/>
                      </w:divBdr>
                    </w:div>
                  </w:divsChild>
                </w:div>
                <w:div w:id="1634555579">
                  <w:marLeft w:val="0"/>
                  <w:marRight w:val="0"/>
                  <w:marTop w:val="0"/>
                  <w:marBottom w:val="0"/>
                  <w:divBdr>
                    <w:top w:val="none" w:sz="0" w:space="0" w:color="auto"/>
                    <w:left w:val="none" w:sz="0" w:space="0" w:color="auto"/>
                    <w:bottom w:val="none" w:sz="0" w:space="0" w:color="auto"/>
                    <w:right w:val="none" w:sz="0" w:space="0" w:color="auto"/>
                  </w:divBdr>
                  <w:divsChild>
                    <w:div w:id="589234939">
                      <w:marLeft w:val="0"/>
                      <w:marRight w:val="0"/>
                      <w:marTop w:val="0"/>
                      <w:marBottom w:val="0"/>
                      <w:divBdr>
                        <w:top w:val="none" w:sz="0" w:space="0" w:color="auto"/>
                        <w:left w:val="none" w:sz="0" w:space="0" w:color="auto"/>
                        <w:bottom w:val="none" w:sz="0" w:space="0" w:color="auto"/>
                        <w:right w:val="none" w:sz="0" w:space="0" w:color="auto"/>
                      </w:divBdr>
                    </w:div>
                  </w:divsChild>
                </w:div>
                <w:div w:id="343016749">
                  <w:marLeft w:val="0"/>
                  <w:marRight w:val="0"/>
                  <w:marTop w:val="0"/>
                  <w:marBottom w:val="0"/>
                  <w:divBdr>
                    <w:top w:val="none" w:sz="0" w:space="0" w:color="auto"/>
                    <w:left w:val="none" w:sz="0" w:space="0" w:color="auto"/>
                    <w:bottom w:val="none" w:sz="0" w:space="0" w:color="auto"/>
                    <w:right w:val="none" w:sz="0" w:space="0" w:color="auto"/>
                  </w:divBdr>
                  <w:divsChild>
                    <w:div w:id="1977950758">
                      <w:marLeft w:val="0"/>
                      <w:marRight w:val="0"/>
                      <w:marTop w:val="0"/>
                      <w:marBottom w:val="0"/>
                      <w:divBdr>
                        <w:top w:val="none" w:sz="0" w:space="0" w:color="auto"/>
                        <w:left w:val="none" w:sz="0" w:space="0" w:color="auto"/>
                        <w:bottom w:val="none" w:sz="0" w:space="0" w:color="auto"/>
                        <w:right w:val="none" w:sz="0" w:space="0" w:color="auto"/>
                      </w:divBdr>
                    </w:div>
                  </w:divsChild>
                </w:div>
                <w:div w:id="1067455717">
                  <w:marLeft w:val="0"/>
                  <w:marRight w:val="0"/>
                  <w:marTop w:val="0"/>
                  <w:marBottom w:val="0"/>
                  <w:divBdr>
                    <w:top w:val="none" w:sz="0" w:space="0" w:color="auto"/>
                    <w:left w:val="none" w:sz="0" w:space="0" w:color="auto"/>
                    <w:bottom w:val="none" w:sz="0" w:space="0" w:color="auto"/>
                    <w:right w:val="none" w:sz="0" w:space="0" w:color="auto"/>
                  </w:divBdr>
                  <w:divsChild>
                    <w:div w:id="374737165">
                      <w:marLeft w:val="0"/>
                      <w:marRight w:val="0"/>
                      <w:marTop w:val="0"/>
                      <w:marBottom w:val="0"/>
                      <w:divBdr>
                        <w:top w:val="none" w:sz="0" w:space="0" w:color="auto"/>
                        <w:left w:val="none" w:sz="0" w:space="0" w:color="auto"/>
                        <w:bottom w:val="none" w:sz="0" w:space="0" w:color="auto"/>
                        <w:right w:val="none" w:sz="0" w:space="0" w:color="auto"/>
                      </w:divBdr>
                    </w:div>
                  </w:divsChild>
                </w:div>
                <w:div w:id="325911398">
                  <w:marLeft w:val="0"/>
                  <w:marRight w:val="0"/>
                  <w:marTop w:val="0"/>
                  <w:marBottom w:val="0"/>
                  <w:divBdr>
                    <w:top w:val="none" w:sz="0" w:space="0" w:color="auto"/>
                    <w:left w:val="none" w:sz="0" w:space="0" w:color="auto"/>
                    <w:bottom w:val="none" w:sz="0" w:space="0" w:color="auto"/>
                    <w:right w:val="none" w:sz="0" w:space="0" w:color="auto"/>
                  </w:divBdr>
                  <w:divsChild>
                    <w:div w:id="583997922">
                      <w:marLeft w:val="0"/>
                      <w:marRight w:val="0"/>
                      <w:marTop w:val="0"/>
                      <w:marBottom w:val="0"/>
                      <w:divBdr>
                        <w:top w:val="none" w:sz="0" w:space="0" w:color="auto"/>
                        <w:left w:val="none" w:sz="0" w:space="0" w:color="auto"/>
                        <w:bottom w:val="none" w:sz="0" w:space="0" w:color="auto"/>
                        <w:right w:val="none" w:sz="0" w:space="0" w:color="auto"/>
                      </w:divBdr>
                    </w:div>
                  </w:divsChild>
                </w:div>
                <w:div w:id="137111660">
                  <w:marLeft w:val="0"/>
                  <w:marRight w:val="0"/>
                  <w:marTop w:val="0"/>
                  <w:marBottom w:val="0"/>
                  <w:divBdr>
                    <w:top w:val="none" w:sz="0" w:space="0" w:color="auto"/>
                    <w:left w:val="none" w:sz="0" w:space="0" w:color="auto"/>
                    <w:bottom w:val="none" w:sz="0" w:space="0" w:color="auto"/>
                    <w:right w:val="none" w:sz="0" w:space="0" w:color="auto"/>
                  </w:divBdr>
                  <w:divsChild>
                    <w:div w:id="1776317088">
                      <w:marLeft w:val="0"/>
                      <w:marRight w:val="0"/>
                      <w:marTop w:val="0"/>
                      <w:marBottom w:val="0"/>
                      <w:divBdr>
                        <w:top w:val="none" w:sz="0" w:space="0" w:color="auto"/>
                        <w:left w:val="none" w:sz="0" w:space="0" w:color="auto"/>
                        <w:bottom w:val="none" w:sz="0" w:space="0" w:color="auto"/>
                        <w:right w:val="none" w:sz="0" w:space="0" w:color="auto"/>
                      </w:divBdr>
                    </w:div>
                  </w:divsChild>
                </w:div>
                <w:div w:id="1092896267">
                  <w:marLeft w:val="0"/>
                  <w:marRight w:val="0"/>
                  <w:marTop w:val="0"/>
                  <w:marBottom w:val="0"/>
                  <w:divBdr>
                    <w:top w:val="none" w:sz="0" w:space="0" w:color="auto"/>
                    <w:left w:val="none" w:sz="0" w:space="0" w:color="auto"/>
                    <w:bottom w:val="none" w:sz="0" w:space="0" w:color="auto"/>
                    <w:right w:val="none" w:sz="0" w:space="0" w:color="auto"/>
                  </w:divBdr>
                  <w:divsChild>
                    <w:div w:id="1086808986">
                      <w:marLeft w:val="0"/>
                      <w:marRight w:val="0"/>
                      <w:marTop w:val="0"/>
                      <w:marBottom w:val="0"/>
                      <w:divBdr>
                        <w:top w:val="none" w:sz="0" w:space="0" w:color="auto"/>
                        <w:left w:val="none" w:sz="0" w:space="0" w:color="auto"/>
                        <w:bottom w:val="none" w:sz="0" w:space="0" w:color="auto"/>
                        <w:right w:val="none" w:sz="0" w:space="0" w:color="auto"/>
                      </w:divBdr>
                    </w:div>
                  </w:divsChild>
                </w:div>
                <w:div w:id="631836769">
                  <w:marLeft w:val="0"/>
                  <w:marRight w:val="0"/>
                  <w:marTop w:val="0"/>
                  <w:marBottom w:val="0"/>
                  <w:divBdr>
                    <w:top w:val="none" w:sz="0" w:space="0" w:color="auto"/>
                    <w:left w:val="none" w:sz="0" w:space="0" w:color="auto"/>
                    <w:bottom w:val="none" w:sz="0" w:space="0" w:color="auto"/>
                    <w:right w:val="none" w:sz="0" w:space="0" w:color="auto"/>
                  </w:divBdr>
                  <w:divsChild>
                    <w:div w:id="921642004">
                      <w:marLeft w:val="0"/>
                      <w:marRight w:val="0"/>
                      <w:marTop w:val="0"/>
                      <w:marBottom w:val="0"/>
                      <w:divBdr>
                        <w:top w:val="none" w:sz="0" w:space="0" w:color="auto"/>
                        <w:left w:val="none" w:sz="0" w:space="0" w:color="auto"/>
                        <w:bottom w:val="none" w:sz="0" w:space="0" w:color="auto"/>
                        <w:right w:val="none" w:sz="0" w:space="0" w:color="auto"/>
                      </w:divBdr>
                    </w:div>
                  </w:divsChild>
                </w:div>
                <w:div w:id="369307536">
                  <w:marLeft w:val="0"/>
                  <w:marRight w:val="0"/>
                  <w:marTop w:val="0"/>
                  <w:marBottom w:val="0"/>
                  <w:divBdr>
                    <w:top w:val="none" w:sz="0" w:space="0" w:color="auto"/>
                    <w:left w:val="none" w:sz="0" w:space="0" w:color="auto"/>
                    <w:bottom w:val="none" w:sz="0" w:space="0" w:color="auto"/>
                    <w:right w:val="none" w:sz="0" w:space="0" w:color="auto"/>
                  </w:divBdr>
                  <w:divsChild>
                    <w:div w:id="2010064015">
                      <w:marLeft w:val="0"/>
                      <w:marRight w:val="0"/>
                      <w:marTop w:val="0"/>
                      <w:marBottom w:val="0"/>
                      <w:divBdr>
                        <w:top w:val="none" w:sz="0" w:space="0" w:color="auto"/>
                        <w:left w:val="none" w:sz="0" w:space="0" w:color="auto"/>
                        <w:bottom w:val="none" w:sz="0" w:space="0" w:color="auto"/>
                        <w:right w:val="none" w:sz="0" w:space="0" w:color="auto"/>
                      </w:divBdr>
                    </w:div>
                  </w:divsChild>
                </w:div>
                <w:div w:id="1566187545">
                  <w:marLeft w:val="0"/>
                  <w:marRight w:val="0"/>
                  <w:marTop w:val="0"/>
                  <w:marBottom w:val="0"/>
                  <w:divBdr>
                    <w:top w:val="none" w:sz="0" w:space="0" w:color="auto"/>
                    <w:left w:val="none" w:sz="0" w:space="0" w:color="auto"/>
                    <w:bottom w:val="none" w:sz="0" w:space="0" w:color="auto"/>
                    <w:right w:val="none" w:sz="0" w:space="0" w:color="auto"/>
                  </w:divBdr>
                  <w:divsChild>
                    <w:div w:id="1161505567">
                      <w:marLeft w:val="0"/>
                      <w:marRight w:val="0"/>
                      <w:marTop w:val="0"/>
                      <w:marBottom w:val="0"/>
                      <w:divBdr>
                        <w:top w:val="none" w:sz="0" w:space="0" w:color="auto"/>
                        <w:left w:val="none" w:sz="0" w:space="0" w:color="auto"/>
                        <w:bottom w:val="none" w:sz="0" w:space="0" w:color="auto"/>
                        <w:right w:val="none" w:sz="0" w:space="0" w:color="auto"/>
                      </w:divBdr>
                    </w:div>
                  </w:divsChild>
                </w:div>
                <w:div w:id="1503398447">
                  <w:marLeft w:val="0"/>
                  <w:marRight w:val="0"/>
                  <w:marTop w:val="0"/>
                  <w:marBottom w:val="0"/>
                  <w:divBdr>
                    <w:top w:val="none" w:sz="0" w:space="0" w:color="auto"/>
                    <w:left w:val="none" w:sz="0" w:space="0" w:color="auto"/>
                    <w:bottom w:val="none" w:sz="0" w:space="0" w:color="auto"/>
                    <w:right w:val="none" w:sz="0" w:space="0" w:color="auto"/>
                  </w:divBdr>
                  <w:divsChild>
                    <w:div w:id="2024672679">
                      <w:marLeft w:val="0"/>
                      <w:marRight w:val="0"/>
                      <w:marTop w:val="0"/>
                      <w:marBottom w:val="0"/>
                      <w:divBdr>
                        <w:top w:val="none" w:sz="0" w:space="0" w:color="auto"/>
                        <w:left w:val="none" w:sz="0" w:space="0" w:color="auto"/>
                        <w:bottom w:val="none" w:sz="0" w:space="0" w:color="auto"/>
                        <w:right w:val="none" w:sz="0" w:space="0" w:color="auto"/>
                      </w:divBdr>
                    </w:div>
                  </w:divsChild>
                </w:div>
                <w:div w:id="54017008">
                  <w:marLeft w:val="0"/>
                  <w:marRight w:val="0"/>
                  <w:marTop w:val="0"/>
                  <w:marBottom w:val="0"/>
                  <w:divBdr>
                    <w:top w:val="none" w:sz="0" w:space="0" w:color="auto"/>
                    <w:left w:val="none" w:sz="0" w:space="0" w:color="auto"/>
                    <w:bottom w:val="none" w:sz="0" w:space="0" w:color="auto"/>
                    <w:right w:val="none" w:sz="0" w:space="0" w:color="auto"/>
                  </w:divBdr>
                  <w:divsChild>
                    <w:div w:id="701831637">
                      <w:marLeft w:val="0"/>
                      <w:marRight w:val="0"/>
                      <w:marTop w:val="0"/>
                      <w:marBottom w:val="0"/>
                      <w:divBdr>
                        <w:top w:val="none" w:sz="0" w:space="0" w:color="auto"/>
                        <w:left w:val="none" w:sz="0" w:space="0" w:color="auto"/>
                        <w:bottom w:val="none" w:sz="0" w:space="0" w:color="auto"/>
                        <w:right w:val="none" w:sz="0" w:space="0" w:color="auto"/>
                      </w:divBdr>
                    </w:div>
                  </w:divsChild>
                </w:div>
                <w:div w:id="1883906010">
                  <w:marLeft w:val="0"/>
                  <w:marRight w:val="0"/>
                  <w:marTop w:val="0"/>
                  <w:marBottom w:val="0"/>
                  <w:divBdr>
                    <w:top w:val="none" w:sz="0" w:space="0" w:color="auto"/>
                    <w:left w:val="none" w:sz="0" w:space="0" w:color="auto"/>
                    <w:bottom w:val="none" w:sz="0" w:space="0" w:color="auto"/>
                    <w:right w:val="none" w:sz="0" w:space="0" w:color="auto"/>
                  </w:divBdr>
                  <w:divsChild>
                    <w:div w:id="112604066">
                      <w:marLeft w:val="0"/>
                      <w:marRight w:val="0"/>
                      <w:marTop w:val="0"/>
                      <w:marBottom w:val="0"/>
                      <w:divBdr>
                        <w:top w:val="none" w:sz="0" w:space="0" w:color="auto"/>
                        <w:left w:val="none" w:sz="0" w:space="0" w:color="auto"/>
                        <w:bottom w:val="none" w:sz="0" w:space="0" w:color="auto"/>
                        <w:right w:val="none" w:sz="0" w:space="0" w:color="auto"/>
                      </w:divBdr>
                    </w:div>
                  </w:divsChild>
                </w:div>
                <w:div w:id="404766836">
                  <w:marLeft w:val="0"/>
                  <w:marRight w:val="0"/>
                  <w:marTop w:val="0"/>
                  <w:marBottom w:val="0"/>
                  <w:divBdr>
                    <w:top w:val="none" w:sz="0" w:space="0" w:color="auto"/>
                    <w:left w:val="none" w:sz="0" w:space="0" w:color="auto"/>
                    <w:bottom w:val="none" w:sz="0" w:space="0" w:color="auto"/>
                    <w:right w:val="none" w:sz="0" w:space="0" w:color="auto"/>
                  </w:divBdr>
                  <w:divsChild>
                    <w:div w:id="216211421">
                      <w:marLeft w:val="0"/>
                      <w:marRight w:val="0"/>
                      <w:marTop w:val="0"/>
                      <w:marBottom w:val="0"/>
                      <w:divBdr>
                        <w:top w:val="none" w:sz="0" w:space="0" w:color="auto"/>
                        <w:left w:val="none" w:sz="0" w:space="0" w:color="auto"/>
                        <w:bottom w:val="none" w:sz="0" w:space="0" w:color="auto"/>
                        <w:right w:val="none" w:sz="0" w:space="0" w:color="auto"/>
                      </w:divBdr>
                    </w:div>
                    <w:div w:id="2825505">
                      <w:marLeft w:val="0"/>
                      <w:marRight w:val="0"/>
                      <w:marTop w:val="0"/>
                      <w:marBottom w:val="0"/>
                      <w:divBdr>
                        <w:top w:val="none" w:sz="0" w:space="0" w:color="auto"/>
                        <w:left w:val="none" w:sz="0" w:space="0" w:color="auto"/>
                        <w:bottom w:val="none" w:sz="0" w:space="0" w:color="auto"/>
                        <w:right w:val="none" w:sz="0" w:space="0" w:color="auto"/>
                      </w:divBdr>
                    </w:div>
                    <w:div w:id="479810626">
                      <w:marLeft w:val="0"/>
                      <w:marRight w:val="0"/>
                      <w:marTop w:val="0"/>
                      <w:marBottom w:val="0"/>
                      <w:divBdr>
                        <w:top w:val="none" w:sz="0" w:space="0" w:color="auto"/>
                        <w:left w:val="none" w:sz="0" w:space="0" w:color="auto"/>
                        <w:bottom w:val="none" w:sz="0" w:space="0" w:color="auto"/>
                        <w:right w:val="none" w:sz="0" w:space="0" w:color="auto"/>
                      </w:divBdr>
                    </w:div>
                  </w:divsChild>
                </w:div>
                <w:div w:id="373044310">
                  <w:marLeft w:val="0"/>
                  <w:marRight w:val="0"/>
                  <w:marTop w:val="0"/>
                  <w:marBottom w:val="0"/>
                  <w:divBdr>
                    <w:top w:val="none" w:sz="0" w:space="0" w:color="auto"/>
                    <w:left w:val="none" w:sz="0" w:space="0" w:color="auto"/>
                    <w:bottom w:val="none" w:sz="0" w:space="0" w:color="auto"/>
                    <w:right w:val="none" w:sz="0" w:space="0" w:color="auto"/>
                  </w:divBdr>
                  <w:divsChild>
                    <w:div w:id="1021778639">
                      <w:marLeft w:val="0"/>
                      <w:marRight w:val="0"/>
                      <w:marTop w:val="0"/>
                      <w:marBottom w:val="0"/>
                      <w:divBdr>
                        <w:top w:val="none" w:sz="0" w:space="0" w:color="auto"/>
                        <w:left w:val="none" w:sz="0" w:space="0" w:color="auto"/>
                        <w:bottom w:val="none" w:sz="0" w:space="0" w:color="auto"/>
                        <w:right w:val="none" w:sz="0" w:space="0" w:color="auto"/>
                      </w:divBdr>
                    </w:div>
                  </w:divsChild>
                </w:div>
                <w:div w:id="783689647">
                  <w:marLeft w:val="0"/>
                  <w:marRight w:val="0"/>
                  <w:marTop w:val="0"/>
                  <w:marBottom w:val="0"/>
                  <w:divBdr>
                    <w:top w:val="none" w:sz="0" w:space="0" w:color="auto"/>
                    <w:left w:val="none" w:sz="0" w:space="0" w:color="auto"/>
                    <w:bottom w:val="none" w:sz="0" w:space="0" w:color="auto"/>
                    <w:right w:val="none" w:sz="0" w:space="0" w:color="auto"/>
                  </w:divBdr>
                  <w:divsChild>
                    <w:div w:id="1823354034">
                      <w:marLeft w:val="0"/>
                      <w:marRight w:val="0"/>
                      <w:marTop w:val="0"/>
                      <w:marBottom w:val="0"/>
                      <w:divBdr>
                        <w:top w:val="none" w:sz="0" w:space="0" w:color="auto"/>
                        <w:left w:val="none" w:sz="0" w:space="0" w:color="auto"/>
                        <w:bottom w:val="none" w:sz="0" w:space="0" w:color="auto"/>
                        <w:right w:val="none" w:sz="0" w:space="0" w:color="auto"/>
                      </w:divBdr>
                    </w:div>
                  </w:divsChild>
                </w:div>
                <w:div w:id="1205823804">
                  <w:marLeft w:val="0"/>
                  <w:marRight w:val="0"/>
                  <w:marTop w:val="0"/>
                  <w:marBottom w:val="0"/>
                  <w:divBdr>
                    <w:top w:val="none" w:sz="0" w:space="0" w:color="auto"/>
                    <w:left w:val="none" w:sz="0" w:space="0" w:color="auto"/>
                    <w:bottom w:val="none" w:sz="0" w:space="0" w:color="auto"/>
                    <w:right w:val="none" w:sz="0" w:space="0" w:color="auto"/>
                  </w:divBdr>
                  <w:divsChild>
                    <w:div w:id="1849369214">
                      <w:marLeft w:val="0"/>
                      <w:marRight w:val="0"/>
                      <w:marTop w:val="0"/>
                      <w:marBottom w:val="0"/>
                      <w:divBdr>
                        <w:top w:val="none" w:sz="0" w:space="0" w:color="auto"/>
                        <w:left w:val="none" w:sz="0" w:space="0" w:color="auto"/>
                        <w:bottom w:val="none" w:sz="0" w:space="0" w:color="auto"/>
                        <w:right w:val="none" w:sz="0" w:space="0" w:color="auto"/>
                      </w:divBdr>
                    </w:div>
                  </w:divsChild>
                </w:div>
                <w:div w:id="175269358">
                  <w:marLeft w:val="0"/>
                  <w:marRight w:val="0"/>
                  <w:marTop w:val="0"/>
                  <w:marBottom w:val="0"/>
                  <w:divBdr>
                    <w:top w:val="none" w:sz="0" w:space="0" w:color="auto"/>
                    <w:left w:val="none" w:sz="0" w:space="0" w:color="auto"/>
                    <w:bottom w:val="none" w:sz="0" w:space="0" w:color="auto"/>
                    <w:right w:val="none" w:sz="0" w:space="0" w:color="auto"/>
                  </w:divBdr>
                  <w:divsChild>
                    <w:div w:id="1124735432">
                      <w:marLeft w:val="0"/>
                      <w:marRight w:val="0"/>
                      <w:marTop w:val="0"/>
                      <w:marBottom w:val="0"/>
                      <w:divBdr>
                        <w:top w:val="none" w:sz="0" w:space="0" w:color="auto"/>
                        <w:left w:val="none" w:sz="0" w:space="0" w:color="auto"/>
                        <w:bottom w:val="none" w:sz="0" w:space="0" w:color="auto"/>
                        <w:right w:val="none" w:sz="0" w:space="0" w:color="auto"/>
                      </w:divBdr>
                    </w:div>
                  </w:divsChild>
                </w:div>
                <w:div w:id="1762337196">
                  <w:marLeft w:val="0"/>
                  <w:marRight w:val="0"/>
                  <w:marTop w:val="0"/>
                  <w:marBottom w:val="0"/>
                  <w:divBdr>
                    <w:top w:val="none" w:sz="0" w:space="0" w:color="auto"/>
                    <w:left w:val="none" w:sz="0" w:space="0" w:color="auto"/>
                    <w:bottom w:val="none" w:sz="0" w:space="0" w:color="auto"/>
                    <w:right w:val="none" w:sz="0" w:space="0" w:color="auto"/>
                  </w:divBdr>
                  <w:divsChild>
                    <w:div w:id="2002928037">
                      <w:marLeft w:val="0"/>
                      <w:marRight w:val="0"/>
                      <w:marTop w:val="0"/>
                      <w:marBottom w:val="0"/>
                      <w:divBdr>
                        <w:top w:val="none" w:sz="0" w:space="0" w:color="auto"/>
                        <w:left w:val="none" w:sz="0" w:space="0" w:color="auto"/>
                        <w:bottom w:val="none" w:sz="0" w:space="0" w:color="auto"/>
                        <w:right w:val="none" w:sz="0" w:space="0" w:color="auto"/>
                      </w:divBdr>
                    </w:div>
                  </w:divsChild>
                </w:div>
                <w:div w:id="1982422982">
                  <w:marLeft w:val="0"/>
                  <w:marRight w:val="0"/>
                  <w:marTop w:val="0"/>
                  <w:marBottom w:val="0"/>
                  <w:divBdr>
                    <w:top w:val="none" w:sz="0" w:space="0" w:color="auto"/>
                    <w:left w:val="none" w:sz="0" w:space="0" w:color="auto"/>
                    <w:bottom w:val="none" w:sz="0" w:space="0" w:color="auto"/>
                    <w:right w:val="none" w:sz="0" w:space="0" w:color="auto"/>
                  </w:divBdr>
                  <w:divsChild>
                    <w:div w:id="1383670119">
                      <w:marLeft w:val="0"/>
                      <w:marRight w:val="0"/>
                      <w:marTop w:val="0"/>
                      <w:marBottom w:val="0"/>
                      <w:divBdr>
                        <w:top w:val="none" w:sz="0" w:space="0" w:color="auto"/>
                        <w:left w:val="none" w:sz="0" w:space="0" w:color="auto"/>
                        <w:bottom w:val="none" w:sz="0" w:space="0" w:color="auto"/>
                        <w:right w:val="none" w:sz="0" w:space="0" w:color="auto"/>
                      </w:divBdr>
                    </w:div>
                  </w:divsChild>
                </w:div>
                <w:div w:id="570233615">
                  <w:marLeft w:val="0"/>
                  <w:marRight w:val="0"/>
                  <w:marTop w:val="0"/>
                  <w:marBottom w:val="0"/>
                  <w:divBdr>
                    <w:top w:val="none" w:sz="0" w:space="0" w:color="auto"/>
                    <w:left w:val="none" w:sz="0" w:space="0" w:color="auto"/>
                    <w:bottom w:val="none" w:sz="0" w:space="0" w:color="auto"/>
                    <w:right w:val="none" w:sz="0" w:space="0" w:color="auto"/>
                  </w:divBdr>
                  <w:divsChild>
                    <w:div w:id="1586374873">
                      <w:marLeft w:val="0"/>
                      <w:marRight w:val="0"/>
                      <w:marTop w:val="0"/>
                      <w:marBottom w:val="0"/>
                      <w:divBdr>
                        <w:top w:val="none" w:sz="0" w:space="0" w:color="auto"/>
                        <w:left w:val="none" w:sz="0" w:space="0" w:color="auto"/>
                        <w:bottom w:val="none" w:sz="0" w:space="0" w:color="auto"/>
                        <w:right w:val="none" w:sz="0" w:space="0" w:color="auto"/>
                      </w:divBdr>
                    </w:div>
                  </w:divsChild>
                </w:div>
                <w:div w:id="894311552">
                  <w:marLeft w:val="0"/>
                  <w:marRight w:val="0"/>
                  <w:marTop w:val="0"/>
                  <w:marBottom w:val="0"/>
                  <w:divBdr>
                    <w:top w:val="none" w:sz="0" w:space="0" w:color="auto"/>
                    <w:left w:val="none" w:sz="0" w:space="0" w:color="auto"/>
                    <w:bottom w:val="none" w:sz="0" w:space="0" w:color="auto"/>
                    <w:right w:val="none" w:sz="0" w:space="0" w:color="auto"/>
                  </w:divBdr>
                  <w:divsChild>
                    <w:div w:id="85472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72564">
          <w:marLeft w:val="0"/>
          <w:marRight w:val="0"/>
          <w:marTop w:val="0"/>
          <w:marBottom w:val="0"/>
          <w:divBdr>
            <w:top w:val="none" w:sz="0" w:space="0" w:color="auto"/>
            <w:left w:val="none" w:sz="0" w:space="0" w:color="auto"/>
            <w:bottom w:val="none" w:sz="0" w:space="0" w:color="auto"/>
            <w:right w:val="none" w:sz="0" w:space="0" w:color="auto"/>
          </w:divBdr>
        </w:div>
        <w:div w:id="1263873658">
          <w:marLeft w:val="0"/>
          <w:marRight w:val="0"/>
          <w:marTop w:val="0"/>
          <w:marBottom w:val="0"/>
          <w:divBdr>
            <w:top w:val="none" w:sz="0" w:space="0" w:color="auto"/>
            <w:left w:val="none" w:sz="0" w:space="0" w:color="auto"/>
            <w:bottom w:val="none" w:sz="0" w:space="0" w:color="auto"/>
            <w:right w:val="none" w:sz="0" w:space="0" w:color="auto"/>
          </w:divBdr>
        </w:div>
        <w:div w:id="225916585">
          <w:marLeft w:val="0"/>
          <w:marRight w:val="0"/>
          <w:marTop w:val="0"/>
          <w:marBottom w:val="0"/>
          <w:divBdr>
            <w:top w:val="none" w:sz="0" w:space="0" w:color="auto"/>
            <w:left w:val="none" w:sz="0" w:space="0" w:color="auto"/>
            <w:bottom w:val="none" w:sz="0" w:space="0" w:color="auto"/>
            <w:right w:val="none" w:sz="0" w:space="0" w:color="auto"/>
          </w:divBdr>
        </w:div>
        <w:div w:id="1212958769">
          <w:marLeft w:val="0"/>
          <w:marRight w:val="0"/>
          <w:marTop w:val="0"/>
          <w:marBottom w:val="0"/>
          <w:divBdr>
            <w:top w:val="none" w:sz="0" w:space="0" w:color="auto"/>
            <w:left w:val="none" w:sz="0" w:space="0" w:color="auto"/>
            <w:bottom w:val="none" w:sz="0" w:space="0" w:color="auto"/>
            <w:right w:val="none" w:sz="0" w:space="0" w:color="auto"/>
          </w:divBdr>
          <w:divsChild>
            <w:div w:id="876888978">
              <w:marLeft w:val="0"/>
              <w:marRight w:val="0"/>
              <w:marTop w:val="30"/>
              <w:marBottom w:val="30"/>
              <w:divBdr>
                <w:top w:val="none" w:sz="0" w:space="0" w:color="auto"/>
                <w:left w:val="none" w:sz="0" w:space="0" w:color="auto"/>
                <w:bottom w:val="none" w:sz="0" w:space="0" w:color="auto"/>
                <w:right w:val="none" w:sz="0" w:space="0" w:color="auto"/>
              </w:divBdr>
              <w:divsChild>
                <w:div w:id="1999765902">
                  <w:marLeft w:val="0"/>
                  <w:marRight w:val="0"/>
                  <w:marTop w:val="0"/>
                  <w:marBottom w:val="0"/>
                  <w:divBdr>
                    <w:top w:val="none" w:sz="0" w:space="0" w:color="auto"/>
                    <w:left w:val="none" w:sz="0" w:space="0" w:color="auto"/>
                    <w:bottom w:val="none" w:sz="0" w:space="0" w:color="auto"/>
                    <w:right w:val="none" w:sz="0" w:space="0" w:color="auto"/>
                  </w:divBdr>
                  <w:divsChild>
                    <w:div w:id="189297365">
                      <w:marLeft w:val="0"/>
                      <w:marRight w:val="0"/>
                      <w:marTop w:val="0"/>
                      <w:marBottom w:val="0"/>
                      <w:divBdr>
                        <w:top w:val="none" w:sz="0" w:space="0" w:color="auto"/>
                        <w:left w:val="none" w:sz="0" w:space="0" w:color="auto"/>
                        <w:bottom w:val="none" w:sz="0" w:space="0" w:color="auto"/>
                        <w:right w:val="none" w:sz="0" w:space="0" w:color="auto"/>
                      </w:divBdr>
                    </w:div>
                  </w:divsChild>
                </w:div>
                <w:div w:id="1466200242">
                  <w:marLeft w:val="0"/>
                  <w:marRight w:val="0"/>
                  <w:marTop w:val="0"/>
                  <w:marBottom w:val="0"/>
                  <w:divBdr>
                    <w:top w:val="none" w:sz="0" w:space="0" w:color="auto"/>
                    <w:left w:val="none" w:sz="0" w:space="0" w:color="auto"/>
                    <w:bottom w:val="none" w:sz="0" w:space="0" w:color="auto"/>
                    <w:right w:val="none" w:sz="0" w:space="0" w:color="auto"/>
                  </w:divBdr>
                  <w:divsChild>
                    <w:div w:id="922643165">
                      <w:marLeft w:val="0"/>
                      <w:marRight w:val="0"/>
                      <w:marTop w:val="0"/>
                      <w:marBottom w:val="0"/>
                      <w:divBdr>
                        <w:top w:val="none" w:sz="0" w:space="0" w:color="auto"/>
                        <w:left w:val="none" w:sz="0" w:space="0" w:color="auto"/>
                        <w:bottom w:val="none" w:sz="0" w:space="0" w:color="auto"/>
                        <w:right w:val="none" w:sz="0" w:space="0" w:color="auto"/>
                      </w:divBdr>
                    </w:div>
                  </w:divsChild>
                </w:div>
                <w:div w:id="158037287">
                  <w:marLeft w:val="0"/>
                  <w:marRight w:val="0"/>
                  <w:marTop w:val="0"/>
                  <w:marBottom w:val="0"/>
                  <w:divBdr>
                    <w:top w:val="none" w:sz="0" w:space="0" w:color="auto"/>
                    <w:left w:val="none" w:sz="0" w:space="0" w:color="auto"/>
                    <w:bottom w:val="none" w:sz="0" w:space="0" w:color="auto"/>
                    <w:right w:val="none" w:sz="0" w:space="0" w:color="auto"/>
                  </w:divBdr>
                  <w:divsChild>
                    <w:div w:id="77486186">
                      <w:marLeft w:val="0"/>
                      <w:marRight w:val="0"/>
                      <w:marTop w:val="0"/>
                      <w:marBottom w:val="0"/>
                      <w:divBdr>
                        <w:top w:val="none" w:sz="0" w:space="0" w:color="auto"/>
                        <w:left w:val="none" w:sz="0" w:space="0" w:color="auto"/>
                        <w:bottom w:val="none" w:sz="0" w:space="0" w:color="auto"/>
                        <w:right w:val="none" w:sz="0" w:space="0" w:color="auto"/>
                      </w:divBdr>
                    </w:div>
                  </w:divsChild>
                </w:div>
                <w:div w:id="1117337461">
                  <w:marLeft w:val="0"/>
                  <w:marRight w:val="0"/>
                  <w:marTop w:val="0"/>
                  <w:marBottom w:val="0"/>
                  <w:divBdr>
                    <w:top w:val="none" w:sz="0" w:space="0" w:color="auto"/>
                    <w:left w:val="none" w:sz="0" w:space="0" w:color="auto"/>
                    <w:bottom w:val="none" w:sz="0" w:space="0" w:color="auto"/>
                    <w:right w:val="none" w:sz="0" w:space="0" w:color="auto"/>
                  </w:divBdr>
                  <w:divsChild>
                    <w:div w:id="270405872">
                      <w:marLeft w:val="0"/>
                      <w:marRight w:val="0"/>
                      <w:marTop w:val="0"/>
                      <w:marBottom w:val="0"/>
                      <w:divBdr>
                        <w:top w:val="none" w:sz="0" w:space="0" w:color="auto"/>
                        <w:left w:val="none" w:sz="0" w:space="0" w:color="auto"/>
                        <w:bottom w:val="none" w:sz="0" w:space="0" w:color="auto"/>
                        <w:right w:val="none" w:sz="0" w:space="0" w:color="auto"/>
                      </w:divBdr>
                    </w:div>
                  </w:divsChild>
                </w:div>
                <w:div w:id="113718415">
                  <w:marLeft w:val="0"/>
                  <w:marRight w:val="0"/>
                  <w:marTop w:val="0"/>
                  <w:marBottom w:val="0"/>
                  <w:divBdr>
                    <w:top w:val="none" w:sz="0" w:space="0" w:color="auto"/>
                    <w:left w:val="none" w:sz="0" w:space="0" w:color="auto"/>
                    <w:bottom w:val="none" w:sz="0" w:space="0" w:color="auto"/>
                    <w:right w:val="none" w:sz="0" w:space="0" w:color="auto"/>
                  </w:divBdr>
                  <w:divsChild>
                    <w:div w:id="463306474">
                      <w:marLeft w:val="0"/>
                      <w:marRight w:val="0"/>
                      <w:marTop w:val="0"/>
                      <w:marBottom w:val="0"/>
                      <w:divBdr>
                        <w:top w:val="none" w:sz="0" w:space="0" w:color="auto"/>
                        <w:left w:val="none" w:sz="0" w:space="0" w:color="auto"/>
                        <w:bottom w:val="none" w:sz="0" w:space="0" w:color="auto"/>
                        <w:right w:val="none" w:sz="0" w:space="0" w:color="auto"/>
                      </w:divBdr>
                    </w:div>
                  </w:divsChild>
                </w:div>
                <w:div w:id="1889563315">
                  <w:marLeft w:val="0"/>
                  <w:marRight w:val="0"/>
                  <w:marTop w:val="0"/>
                  <w:marBottom w:val="0"/>
                  <w:divBdr>
                    <w:top w:val="none" w:sz="0" w:space="0" w:color="auto"/>
                    <w:left w:val="none" w:sz="0" w:space="0" w:color="auto"/>
                    <w:bottom w:val="none" w:sz="0" w:space="0" w:color="auto"/>
                    <w:right w:val="none" w:sz="0" w:space="0" w:color="auto"/>
                  </w:divBdr>
                  <w:divsChild>
                    <w:div w:id="1458597668">
                      <w:marLeft w:val="0"/>
                      <w:marRight w:val="0"/>
                      <w:marTop w:val="0"/>
                      <w:marBottom w:val="0"/>
                      <w:divBdr>
                        <w:top w:val="none" w:sz="0" w:space="0" w:color="auto"/>
                        <w:left w:val="none" w:sz="0" w:space="0" w:color="auto"/>
                        <w:bottom w:val="none" w:sz="0" w:space="0" w:color="auto"/>
                        <w:right w:val="none" w:sz="0" w:space="0" w:color="auto"/>
                      </w:divBdr>
                    </w:div>
                  </w:divsChild>
                </w:div>
                <w:div w:id="867985887">
                  <w:marLeft w:val="0"/>
                  <w:marRight w:val="0"/>
                  <w:marTop w:val="0"/>
                  <w:marBottom w:val="0"/>
                  <w:divBdr>
                    <w:top w:val="none" w:sz="0" w:space="0" w:color="auto"/>
                    <w:left w:val="none" w:sz="0" w:space="0" w:color="auto"/>
                    <w:bottom w:val="none" w:sz="0" w:space="0" w:color="auto"/>
                    <w:right w:val="none" w:sz="0" w:space="0" w:color="auto"/>
                  </w:divBdr>
                  <w:divsChild>
                    <w:div w:id="1766683594">
                      <w:marLeft w:val="0"/>
                      <w:marRight w:val="0"/>
                      <w:marTop w:val="0"/>
                      <w:marBottom w:val="0"/>
                      <w:divBdr>
                        <w:top w:val="none" w:sz="0" w:space="0" w:color="auto"/>
                        <w:left w:val="none" w:sz="0" w:space="0" w:color="auto"/>
                        <w:bottom w:val="none" w:sz="0" w:space="0" w:color="auto"/>
                        <w:right w:val="none" w:sz="0" w:space="0" w:color="auto"/>
                      </w:divBdr>
                    </w:div>
                  </w:divsChild>
                </w:div>
                <w:div w:id="1805462748">
                  <w:marLeft w:val="0"/>
                  <w:marRight w:val="0"/>
                  <w:marTop w:val="0"/>
                  <w:marBottom w:val="0"/>
                  <w:divBdr>
                    <w:top w:val="none" w:sz="0" w:space="0" w:color="auto"/>
                    <w:left w:val="none" w:sz="0" w:space="0" w:color="auto"/>
                    <w:bottom w:val="none" w:sz="0" w:space="0" w:color="auto"/>
                    <w:right w:val="none" w:sz="0" w:space="0" w:color="auto"/>
                  </w:divBdr>
                  <w:divsChild>
                    <w:div w:id="620039515">
                      <w:marLeft w:val="0"/>
                      <w:marRight w:val="0"/>
                      <w:marTop w:val="0"/>
                      <w:marBottom w:val="0"/>
                      <w:divBdr>
                        <w:top w:val="none" w:sz="0" w:space="0" w:color="auto"/>
                        <w:left w:val="none" w:sz="0" w:space="0" w:color="auto"/>
                        <w:bottom w:val="none" w:sz="0" w:space="0" w:color="auto"/>
                        <w:right w:val="none" w:sz="0" w:space="0" w:color="auto"/>
                      </w:divBdr>
                    </w:div>
                  </w:divsChild>
                </w:div>
                <w:div w:id="165243153">
                  <w:marLeft w:val="0"/>
                  <w:marRight w:val="0"/>
                  <w:marTop w:val="0"/>
                  <w:marBottom w:val="0"/>
                  <w:divBdr>
                    <w:top w:val="none" w:sz="0" w:space="0" w:color="auto"/>
                    <w:left w:val="none" w:sz="0" w:space="0" w:color="auto"/>
                    <w:bottom w:val="none" w:sz="0" w:space="0" w:color="auto"/>
                    <w:right w:val="none" w:sz="0" w:space="0" w:color="auto"/>
                  </w:divBdr>
                  <w:divsChild>
                    <w:div w:id="330109273">
                      <w:marLeft w:val="0"/>
                      <w:marRight w:val="0"/>
                      <w:marTop w:val="0"/>
                      <w:marBottom w:val="0"/>
                      <w:divBdr>
                        <w:top w:val="none" w:sz="0" w:space="0" w:color="auto"/>
                        <w:left w:val="none" w:sz="0" w:space="0" w:color="auto"/>
                        <w:bottom w:val="none" w:sz="0" w:space="0" w:color="auto"/>
                        <w:right w:val="none" w:sz="0" w:space="0" w:color="auto"/>
                      </w:divBdr>
                    </w:div>
                  </w:divsChild>
                </w:div>
                <w:div w:id="351692209">
                  <w:marLeft w:val="0"/>
                  <w:marRight w:val="0"/>
                  <w:marTop w:val="0"/>
                  <w:marBottom w:val="0"/>
                  <w:divBdr>
                    <w:top w:val="none" w:sz="0" w:space="0" w:color="auto"/>
                    <w:left w:val="none" w:sz="0" w:space="0" w:color="auto"/>
                    <w:bottom w:val="none" w:sz="0" w:space="0" w:color="auto"/>
                    <w:right w:val="none" w:sz="0" w:space="0" w:color="auto"/>
                  </w:divBdr>
                  <w:divsChild>
                    <w:div w:id="1428118692">
                      <w:marLeft w:val="0"/>
                      <w:marRight w:val="0"/>
                      <w:marTop w:val="0"/>
                      <w:marBottom w:val="0"/>
                      <w:divBdr>
                        <w:top w:val="none" w:sz="0" w:space="0" w:color="auto"/>
                        <w:left w:val="none" w:sz="0" w:space="0" w:color="auto"/>
                        <w:bottom w:val="none" w:sz="0" w:space="0" w:color="auto"/>
                        <w:right w:val="none" w:sz="0" w:space="0" w:color="auto"/>
                      </w:divBdr>
                    </w:div>
                  </w:divsChild>
                </w:div>
                <w:div w:id="1141312828">
                  <w:marLeft w:val="0"/>
                  <w:marRight w:val="0"/>
                  <w:marTop w:val="0"/>
                  <w:marBottom w:val="0"/>
                  <w:divBdr>
                    <w:top w:val="none" w:sz="0" w:space="0" w:color="auto"/>
                    <w:left w:val="none" w:sz="0" w:space="0" w:color="auto"/>
                    <w:bottom w:val="none" w:sz="0" w:space="0" w:color="auto"/>
                    <w:right w:val="none" w:sz="0" w:space="0" w:color="auto"/>
                  </w:divBdr>
                  <w:divsChild>
                    <w:div w:id="1333413464">
                      <w:marLeft w:val="0"/>
                      <w:marRight w:val="0"/>
                      <w:marTop w:val="0"/>
                      <w:marBottom w:val="0"/>
                      <w:divBdr>
                        <w:top w:val="none" w:sz="0" w:space="0" w:color="auto"/>
                        <w:left w:val="none" w:sz="0" w:space="0" w:color="auto"/>
                        <w:bottom w:val="none" w:sz="0" w:space="0" w:color="auto"/>
                        <w:right w:val="none" w:sz="0" w:space="0" w:color="auto"/>
                      </w:divBdr>
                    </w:div>
                  </w:divsChild>
                </w:div>
                <w:div w:id="1147623650">
                  <w:marLeft w:val="0"/>
                  <w:marRight w:val="0"/>
                  <w:marTop w:val="0"/>
                  <w:marBottom w:val="0"/>
                  <w:divBdr>
                    <w:top w:val="none" w:sz="0" w:space="0" w:color="auto"/>
                    <w:left w:val="none" w:sz="0" w:space="0" w:color="auto"/>
                    <w:bottom w:val="none" w:sz="0" w:space="0" w:color="auto"/>
                    <w:right w:val="none" w:sz="0" w:space="0" w:color="auto"/>
                  </w:divBdr>
                  <w:divsChild>
                    <w:div w:id="1228148365">
                      <w:marLeft w:val="0"/>
                      <w:marRight w:val="0"/>
                      <w:marTop w:val="0"/>
                      <w:marBottom w:val="0"/>
                      <w:divBdr>
                        <w:top w:val="none" w:sz="0" w:space="0" w:color="auto"/>
                        <w:left w:val="none" w:sz="0" w:space="0" w:color="auto"/>
                        <w:bottom w:val="none" w:sz="0" w:space="0" w:color="auto"/>
                        <w:right w:val="none" w:sz="0" w:space="0" w:color="auto"/>
                      </w:divBdr>
                    </w:div>
                  </w:divsChild>
                </w:div>
                <w:div w:id="719086067">
                  <w:marLeft w:val="0"/>
                  <w:marRight w:val="0"/>
                  <w:marTop w:val="0"/>
                  <w:marBottom w:val="0"/>
                  <w:divBdr>
                    <w:top w:val="none" w:sz="0" w:space="0" w:color="auto"/>
                    <w:left w:val="none" w:sz="0" w:space="0" w:color="auto"/>
                    <w:bottom w:val="none" w:sz="0" w:space="0" w:color="auto"/>
                    <w:right w:val="none" w:sz="0" w:space="0" w:color="auto"/>
                  </w:divBdr>
                  <w:divsChild>
                    <w:div w:id="2016612544">
                      <w:marLeft w:val="0"/>
                      <w:marRight w:val="0"/>
                      <w:marTop w:val="0"/>
                      <w:marBottom w:val="0"/>
                      <w:divBdr>
                        <w:top w:val="none" w:sz="0" w:space="0" w:color="auto"/>
                        <w:left w:val="none" w:sz="0" w:space="0" w:color="auto"/>
                        <w:bottom w:val="none" w:sz="0" w:space="0" w:color="auto"/>
                        <w:right w:val="none" w:sz="0" w:space="0" w:color="auto"/>
                      </w:divBdr>
                    </w:div>
                  </w:divsChild>
                </w:div>
                <w:div w:id="730661904">
                  <w:marLeft w:val="0"/>
                  <w:marRight w:val="0"/>
                  <w:marTop w:val="0"/>
                  <w:marBottom w:val="0"/>
                  <w:divBdr>
                    <w:top w:val="none" w:sz="0" w:space="0" w:color="auto"/>
                    <w:left w:val="none" w:sz="0" w:space="0" w:color="auto"/>
                    <w:bottom w:val="none" w:sz="0" w:space="0" w:color="auto"/>
                    <w:right w:val="none" w:sz="0" w:space="0" w:color="auto"/>
                  </w:divBdr>
                  <w:divsChild>
                    <w:div w:id="1285190167">
                      <w:marLeft w:val="0"/>
                      <w:marRight w:val="0"/>
                      <w:marTop w:val="0"/>
                      <w:marBottom w:val="0"/>
                      <w:divBdr>
                        <w:top w:val="none" w:sz="0" w:space="0" w:color="auto"/>
                        <w:left w:val="none" w:sz="0" w:space="0" w:color="auto"/>
                        <w:bottom w:val="none" w:sz="0" w:space="0" w:color="auto"/>
                        <w:right w:val="none" w:sz="0" w:space="0" w:color="auto"/>
                      </w:divBdr>
                    </w:div>
                    <w:div w:id="7878159">
                      <w:marLeft w:val="0"/>
                      <w:marRight w:val="0"/>
                      <w:marTop w:val="0"/>
                      <w:marBottom w:val="0"/>
                      <w:divBdr>
                        <w:top w:val="none" w:sz="0" w:space="0" w:color="auto"/>
                        <w:left w:val="none" w:sz="0" w:space="0" w:color="auto"/>
                        <w:bottom w:val="none" w:sz="0" w:space="0" w:color="auto"/>
                        <w:right w:val="none" w:sz="0" w:space="0" w:color="auto"/>
                      </w:divBdr>
                    </w:div>
                    <w:div w:id="125586861">
                      <w:marLeft w:val="0"/>
                      <w:marRight w:val="0"/>
                      <w:marTop w:val="0"/>
                      <w:marBottom w:val="0"/>
                      <w:divBdr>
                        <w:top w:val="none" w:sz="0" w:space="0" w:color="auto"/>
                        <w:left w:val="none" w:sz="0" w:space="0" w:color="auto"/>
                        <w:bottom w:val="none" w:sz="0" w:space="0" w:color="auto"/>
                        <w:right w:val="none" w:sz="0" w:space="0" w:color="auto"/>
                      </w:divBdr>
                    </w:div>
                    <w:div w:id="355349407">
                      <w:marLeft w:val="0"/>
                      <w:marRight w:val="0"/>
                      <w:marTop w:val="0"/>
                      <w:marBottom w:val="0"/>
                      <w:divBdr>
                        <w:top w:val="none" w:sz="0" w:space="0" w:color="auto"/>
                        <w:left w:val="none" w:sz="0" w:space="0" w:color="auto"/>
                        <w:bottom w:val="none" w:sz="0" w:space="0" w:color="auto"/>
                        <w:right w:val="none" w:sz="0" w:space="0" w:color="auto"/>
                      </w:divBdr>
                    </w:div>
                    <w:div w:id="2070883042">
                      <w:marLeft w:val="0"/>
                      <w:marRight w:val="0"/>
                      <w:marTop w:val="0"/>
                      <w:marBottom w:val="0"/>
                      <w:divBdr>
                        <w:top w:val="none" w:sz="0" w:space="0" w:color="auto"/>
                        <w:left w:val="none" w:sz="0" w:space="0" w:color="auto"/>
                        <w:bottom w:val="none" w:sz="0" w:space="0" w:color="auto"/>
                        <w:right w:val="none" w:sz="0" w:space="0" w:color="auto"/>
                      </w:divBdr>
                    </w:div>
                  </w:divsChild>
                </w:div>
                <w:div w:id="1754164136">
                  <w:marLeft w:val="0"/>
                  <w:marRight w:val="0"/>
                  <w:marTop w:val="0"/>
                  <w:marBottom w:val="0"/>
                  <w:divBdr>
                    <w:top w:val="none" w:sz="0" w:space="0" w:color="auto"/>
                    <w:left w:val="none" w:sz="0" w:space="0" w:color="auto"/>
                    <w:bottom w:val="none" w:sz="0" w:space="0" w:color="auto"/>
                    <w:right w:val="none" w:sz="0" w:space="0" w:color="auto"/>
                  </w:divBdr>
                  <w:divsChild>
                    <w:div w:id="1576433685">
                      <w:marLeft w:val="0"/>
                      <w:marRight w:val="0"/>
                      <w:marTop w:val="0"/>
                      <w:marBottom w:val="0"/>
                      <w:divBdr>
                        <w:top w:val="none" w:sz="0" w:space="0" w:color="auto"/>
                        <w:left w:val="none" w:sz="0" w:space="0" w:color="auto"/>
                        <w:bottom w:val="none" w:sz="0" w:space="0" w:color="auto"/>
                        <w:right w:val="none" w:sz="0" w:space="0" w:color="auto"/>
                      </w:divBdr>
                    </w:div>
                  </w:divsChild>
                </w:div>
                <w:div w:id="1809787594">
                  <w:marLeft w:val="0"/>
                  <w:marRight w:val="0"/>
                  <w:marTop w:val="0"/>
                  <w:marBottom w:val="0"/>
                  <w:divBdr>
                    <w:top w:val="none" w:sz="0" w:space="0" w:color="auto"/>
                    <w:left w:val="none" w:sz="0" w:space="0" w:color="auto"/>
                    <w:bottom w:val="none" w:sz="0" w:space="0" w:color="auto"/>
                    <w:right w:val="none" w:sz="0" w:space="0" w:color="auto"/>
                  </w:divBdr>
                  <w:divsChild>
                    <w:div w:id="1133716772">
                      <w:marLeft w:val="0"/>
                      <w:marRight w:val="0"/>
                      <w:marTop w:val="0"/>
                      <w:marBottom w:val="0"/>
                      <w:divBdr>
                        <w:top w:val="none" w:sz="0" w:space="0" w:color="auto"/>
                        <w:left w:val="none" w:sz="0" w:space="0" w:color="auto"/>
                        <w:bottom w:val="none" w:sz="0" w:space="0" w:color="auto"/>
                        <w:right w:val="none" w:sz="0" w:space="0" w:color="auto"/>
                      </w:divBdr>
                    </w:div>
                  </w:divsChild>
                </w:div>
                <w:div w:id="1747847211">
                  <w:marLeft w:val="0"/>
                  <w:marRight w:val="0"/>
                  <w:marTop w:val="0"/>
                  <w:marBottom w:val="0"/>
                  <w:divBdr>
                    <w:top w:val="none" w:sz="0" w:space="0" w:color="auto"/>
                    <w:left w:val="none" w:sz="0" w:space="0" w:color="auto"/>
                    <w:bottom w:val="none" w:sz="0" w:space="0" w:color="auto"/>
                    <w:right w:val="none" w:sz="0" w:space="0" w:color="auto"/>
                  </w:divBdr>
                  <w:divsChild>
                    <w:div w:id="442916376">
                      <w:marLeft w:val="0"/>
                      <w:marRight w:val="0"/>
                      <w:marTop w:val="0"/>
                      <w:marBottom w:val="0"/>
                      <w:divBdr>
                        <w:top w:val="none" w:sz="0" w:space="0" w:color="auto"/>
                        <w:left w:val="none" w:sz="0" w:space="0" w:color="auto"/>
                        <w:bottom w:val="none" w:sz="0" w:space="0" w:color="auto"/>
                        <w:right w:val="none" w:sz="0" w:space="0" w:color="auto"/>
                      </w:divBdr>
                    </w:div>
                  </w:divsChild>
                </w:div>
                <w:div w:id="2058511316">
                  <w:marLeft w:val="0"/>
                  <w:marRight w:val="0"/>
                  <w:marTop w:val="0"/>
                  <w:marBottom w:val="0"/>
                  <w:divBdr>
                    <w:top w:val="none" w:sz="0" w:space="0" w:color="auto"/>
                    <w:left w:val="none" w:sz="0" w:space="0" w:color="auto"/>
                    <w:bottom w:val="none" w:sz="0" w:space="0" w:color="auto"/>
                    <w:right w:val="none" w:sz="0" w:space="0" w:color="auto"/>
                  </w:divBdr>
                  <w:divsChild>
                    <w:div w:id="1969240138">
                      <w:marLeft w:val="0"/>
                      <w:marRight w:val="0"/>
                      <w:marTop w:val="0"/>
                      <w:marBottom w:val="0"/>
                      <w:divBdr>
                        <w:top w:val="none" w:sz="0" w:space="0" w:color="auto"/>
                        <w:left w:val="none" w:sz="0" w:space="0" w:color="auto"/>
                        <w:bottom w:val="none" w:sz="0" w:space="0" w:color="auto"/>
                        <w:right w:val="none" w:sz="0" w:space="0" w:color="auto"/>
                      </w:divBdr>
                    </w:div>
                  </w:divsChild>
                </w:div>
                <w:div w:id="1498837124">
                  <w:marLeft w:val="0"/>
                  <w:marRight w:val="0"/>
                  <w:marTop w:val="0"/>
                  <w:marBottom w:val="0"/>
                  <w:divBdr>
                    <w:top w:val="none" w:sz="0" w:space="0" w:color="auto"/>
                    <w:left w:val="none" w:sz="0" w:space="0" w:color="auto"/>
                    <w:bottom w:val="none" w:sz="0" w:space="0" w:color="auto"/>
                    <w:right w:val="none" w:sz="0" w:space="0" w:color="auto"/>
                  </w:divBdr>
                  <w:divsChild>
                    <w:div w:id="1709182432">
                      <w:marLeft w:val="0"/>
                      <w:marRight w:val="0"/>
                      <w:marTop w:val="0"/>
                      <w:marBottom w:val="0"/>
                      <w:divBdr>
                        <w:top w:val="none" w:sz="0" w:space="0" w:color="auto"/>
                        <w:left w:val="none" w:sz="0" w:space="0" w:color="auto"/>
                        <w:bottom w:val="none" w:sz="0" w:space="0" w:color="auto"/>
                        <w:right w:val="none" w:sz="0" w:space="0" w:color="auto"/>
                      </w:divBdr>
                    </w:div>
                  </w:divsChild>
                </w:div>
                <w:div w:id="116489060">
                  <w:marLeft w:val="0"/>
                  <w:marRight w:val="0"/>
                  <w:marTop w:val="0"/>
                  <w:marBottom w:val="0"/>
                  <w:divBdr>
                    <w:top w:val="none" w:sz="0" w:space="0" w:color="auto"/>
                    <w:left w:val="none" w:sz="0" w:space="0" w:color="auto"/>
                    <w:bottom w:val="none" w:sz="0" w:space="0" w:color="auto"/>
                    <w:right w:val="none" w:sz="0" w:space="0" w:color="auto"/>
                  </w:divBdr>
                  <w:divsChild>
                    <w:div w:id="642925573">
                      <w:marLeft w:val="0"/>
                      <w:marRight w:val="0"/>
                      <w:marTop w:val="0"/>
                      <w:marBottom w:val="0"/>
                      <w:divBdr>
                        <w:top w:val="none" w:sz="0" w:space="0" w:color="auto"/>
                        <w:left w:val="none" w:sz="0" w:space="0" w:color="auto"/>
                        <w:bottom w:val="none" w:sz="0" w:space="0" w:color="auto"/>
                        <w:right w:val="none" w:sz="0" w:space="0" w:color="auto"/>
                      </w:divBdr>
                    </w:div>
                  </w:divsChild>
                </w:div>
                <w:div w:id="406852767">
                  <w:marLeft w:val="0"/>
                  <w:marRight w:val="0"/>
                  <w:marTop w:val="0"/>
                  <w:marBottom w:val="0"/>
                  <w:divBdr>
                    <w:top w:val="none" w:sz="0" w:space="0" w:color="auto"/>
                    <w:left w:val="none" w:sz="0" w:space="0" w:color="auto"/>
                    <w:bottom w:val="none" w:sz="0" w:space="0" w:color="auto"/>
                    <w:right w:val="none" w:sz="0" w:space="0" w:color="auto"/>
                  </w:divBdr>
                  <w:divsChild>
                    <w:div w:id="1725761227">
                      <w:marLeft w:val="0"/>
                      <w:marRight w:val="0"/>
                      <w:marTop w:val="0"/>
                      <w:marBottom w:val="0"/>
                      <w:divBdr>
                        <w:top w:val="none" w:sz="0" w:space="0" w:color="auto"/>
                        <w:left w:val="none" w:sz="0" w:space="0" w:color="auto"/>
                        <w:bottom w:val="none" w:sz="0" w:space="0" w:color="auto"/>
                        <w:right w:val="none" w:sz="0" w:space="0" w:color="auto"/>
                      </w:divBdr>
                    </w:div>
                  </w:divsChild>
                </w:div>
                <w:div w:id="719403409">
                  <w:marLeft w:val="0"/>
                  <w:marRight w:val="0"/>
                  <w:marTop w:val="0"/>
                  <w:marBottom w:val="0"/>
                  <w:divBdr>
                    <w:top w:val="none" w:sz="0" w:space="0" w:color="auto"/>
                    <w:left w:val="none" w:sz="0" w:space="0" w:color="auto"/>
                    <w:bottom w:val="none" w:sz="0" w:space="0" w:color="auto"/>
                    <w:right w:val="none" w:sz="0" w:space="0" w:color="auto"/>
                  </w:divBdr>
                  <w:divsChild>
                    <w:div w:id="792987785">
                      <w:marLeft w:val="0"/>
                      <w:marRight w:val="0"/>
                      <w:marTop w:val="0"/>
                      <w:marBottom w:val="0"/>
                      <w:divBdr>
                        <w:top w:val="none" w:sz="0" w:space="0" w:color="auto"/>
                        <w:left w:val="none" w:sz="0" w:space="0" w:color="auto"/>
                        <w:bottom w:val="none" w:sz="0" w:space="0" w:color="auto"/>
                        <w:right w:val="none" w:sz="0" w:space="0" w:color="auto"/>
                      </w:divBdr>
                    </w:div>
                    <w:div w:id="1886134973">
                      <w:marLeft w:val="0"/>
                      <w:marRight w:val="0"/>
                      <w:marTop w:val="0"/>
                      <w:marBottom w:val="0"/>
                      <w:divBdr>
                        <w:top w:val="none" w:sz="0" w:space="0" w:color="auto"/>
                        <w:left w:val="none" w:sz="0" w:space="0" w:color="auto"/>
                        <w:bottom w:val="none" w:sz="0" w:space="0" w:color="auto"/>
                        <w:right w:val="none" w:sz="0" w:space="0" w:color="auto"/>
                      </w:divBdr>
                    </w:div>
                    <w:div w:id="13280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86862">
          <w:marLeft w:val="0"/>
          <w:marRight w:val="0"/>
          <w:marTop w:val="0"/>
          <w:marBottom w:val="0"/>
          <w:divBdr>
            <w:top w:val="none" w:sz="0" w:space="0" w:color="auto"/>
            <w:left w:val="none" w:sz="0" w:space="0" w:color="auto"/>
            <w:bottom w:val="none" w:sz="0" w:space="0" w:color="auto"/>
            <w:right w:val="none" w:sz="0" w:space="0" w:color="auto"/>
          </w:divBdr>
        </w:div>
        <w:div w:id="792023099">
          <w:marLeft w:val="0"/>
          <w:marRight w:val="0"/>
          <w:marTop w:val="0"/>
          <w:marBottom w:val="0"/>
          <w:divBdr>
            <w:top w:val="none" w:sz="0" w:space="0" w:color="auto"/>
            <w:left w:val="none" w:sz="0" w:space="0" w:color="auto"/>
            <w:bottom w:val="none" w:sz="0" w:space="0" w:color="auto"/>
            <w:right w:val="none" w:sz="0" w:space="0" w:color="auto"/>
          </w:divBdr>
          <w:divsChild>
            <w:div w:id="463693919">
              <w:marLeft w:val="0"/>
              <w:marRight w:val="0"/>
              <w:marTop w:val="30"/>
              <w:marBottom w:val="30"/>
              <w:divBdr>
                <w:top w:val="none" w:sz="0" w:space="0" w:color="auto"/>
                <w:left w:val="none" w:sz="0" w:space="0" w:color="auto"/>
                <w:bottom w:val="none" w:sz="0" w:space="0" w:color="auto"/>
                <w:right w:val="none" w:sz="0" w:space="0" w:color="auto"/>
              </w:divBdr>
              <w:divsChild>
                <w:div w:id="2100365862">
                  <w:marLeft w:val="0"/>
                  <w:marRight w:val="0"/>
                  <w:marTop w:val="0"/>
                  <w:marBottom w:val="0"/>
                  <w:divBdr>
                    <w:top w:val="none" w:sz="0" w:space="0" w:color="auto"/>
                    <w:left w:val="none" w:sz="0" w:space="0" w:color="auto"/>
                    <w:bottom w:val="none" w:sz="0" w:space="0" w:color="auto"/>
                    <w:right w:val="none" w:sz="0" w:space="0" w:color="auto"/>
                  </w:divBdr>
                  <w:divsChild>
                    <w:div w:id="805466870">
                      <w:marLeft w:val="0"/>
                      <w:marRight w:val="0"/>
                      <w:marTop w:val="0"/>
                      <w:marBottom w:val="0"/>
                      <w:divBdr>
                        <w:top w:val="none" w:sz="0" w:space="0" w:color="auto"/>
                        <w:left w:val="none" w:sz="0" w:space="0" w:color="auto"/>
                        <w:bottom w:val="none" w:sz="0" w:space="0" w:color="auto"/>
                        <w:right w:val="none" w:sz="0" w:space="0" w:color="auto"/>
                      </w:divBdr>
                    </w:div>
                  </w:divsChild>
                </w:div>
                <w:div w:id="1818302783">
                  <w:marLeft w:val="0"/>
                  <w:marRight w:val="0"/>
                  <w:marTop w:val="0"/>
                  <w:marBottom w:val="0"/>
                  <w:divBdr>
                    <w:top w:val="none" w:sz="0" w:space="0" w:color="auto"/>
                    <w:left w:val="none" w:sz="0" w:space="0" w:color="auto"/>
                    <w:bottom w:val="none" w:sz="0" w:space="0" w:color="auto"/>
                    <w:right w:val="none" w:sz="0" w:space="0" w:color="auto"/>
                  </w:divBdr>
                  <w:divsChild>
                    <w:div w:id="1334453126">
                      <w:marLeft w:val="0"/>
                      <w:marRight w:val="0"/>
                      <w:marTop w:val="0"/>
                      <w:marBottom w:val="0"/>
                      <w:divBdr>
                        <w:top w:val="none" w:sz="0" w:space="0" w:color="auto"/>
                        <w:left w:val="none" w:sz="0" w:space="0" w:color="auto"/>
                        <w:bottom w:val="none" w:sz="0" w:space="0" w:color="auto"/>
                        <w:right w:val="none" w:sz="0" w:space="0" w:color="auto"/>
                      </w:divBdr>
                    </w:div>
                  </w:divsChild>
                </w:div>
                <w:div w:id="771558186">
                  <w:marLeft w:val="0"/>
                  <w:marRight w:val="0"/>
                  <w:marTop w:val="0"/>
                  <w:marBottom w:val="0"/>
                  <w:divBdr>
                    <w:top w:val="none" w:sz="0" w:space="0" w:color="auto"/>
                    <w:left w:val="none" w:sz="0" w:space="0" w:color="auto"/>
                    <w:bottom w:val="none" w:sz="0" w:space="0" w:color="auto"/>
                    <w:right w:val="none" w:sz="0" w:space="0" w:color="auto"/>
                  </w:divBdr>
                  <w:divsChild>
                    <w:div w:id="559681715">
                      <w:marLeft w:val="0"/>
                      <w:marRight w:val="0"/>
                      <w:marTop w:val="0"/>
                      <w:marBottom w:val="0"/>
                      <w:divBdr>
                        <w:top w:val="none" w:sz="0" w:space="0" w:color="auto"/>
                        <w:left w:val="none" w:sz="0" w:space="0" w:color="auto"/>
                        <w:bottom w:val="none" w:sz="0" w:space="0" w:color="auto"/>
                        <w:right w:val="none" w:sz="0" w:space="0" w:color="auto"/>
                      </w:divBdr>
                    </w:div>
                  </w:divsChild>
                </w:div>
                <w:div w:id="479925083">
                  <w:marLeft w:val="0"/>
                  <w:marRight w:val="0"/>
                  <w:marTop w:val="0"/>
                  <w:marBottom w:val="0"/>
                  <w:divBdr>
                    <w:top w:val="none" w:sz="0" w:space="0" w:color="auto"/>
                    <w:left w:val="none" w:sz="0" w:space="0" w:color="auto"/>
                    <w:bottom w:val="none" w:sz="0" w:space="0" w:color="auto"/>
                    <w:right w:val="none" w:sz="0" w:space="0" w:color="auto"/>
                  </w:divBdr>
                  <w:divsChild>
                    <w:div w:id="1187325779">
                      <w:marLeft w:val="0"/>
                      <w:marRight w:val="0"/>
                      <w:marTop w:val="0"/>
                      <w:marBottom w:val="0"/>
                      <w:divBdr>
                        <w:top w:val="none" w:sz="0" w:space="0" w:color="auto"/>
                        <w:left w:val="none" w:sz="0" w:space="0" w:color="auto"/>
                        <w:bottom w:val="none" w:sz="0" w:space="0" w:color="auto"/>
                        <w:right w:val="none" w:sz="0" w:space="0" w:color="auto"/>
                      </w:divBdr>
                    </w:div>
                  </w:divsChild>
                </w:div>
                <w:div w:id="1956673266">
                  <w:marLeft w:val="0"/>
                  <w:marRight w:val="0"/>
                  <w:marTop w:val="0"/>
                  <w:marBottom w:val="0"/>
                  <w:divBdr>
                    <w:top w:val="none" w:sz="0" w:space="0" w:color="auto"/>
                    <w:left w:val="none" w:sz="0" w:space="0" w:color="auto"/>
                    <w:bottom w:val="none" w:sz="0" w:space="0" w:color="auto"/>
                    <w:right w:val="none" w:sz="0" w:space="0" w:color="auto"/>
                  </w:divBdr>
                  <w:divsChild>
                    <w:div w:id="622922385">
                      <w:marLeft w:val="0"/>
                      <w:marRight w:val="0"/>
                      <w:marTop w:val="0"/>
                      <w:marBottom w:val="0"/>
                      <w:divBdr>
                        <w:top w:val="none" w:sz="0" w:space="0" w:color="auto"/>
                        <w:left w:val="none" w:sz="0" w:space="0" w:color="auto"/>
                        <w:bottom w:val="none" w:sz="0" w:space="0" w:color="auto"/>
                        <w:right w:val="none" w:sz="0" w:space="0" w:color="auto"/>
                      </w:divBdr>
                    </w:div>
                  </w:divsChild>
                </w:div>
                <w:div w:id="1974016962">
                  <w:marLeft w:val="0"/>
                  <w:marRight w:val="0"/>
                  <w:marTop w:val="0"/>
                  <w:marBottom w:val="0"/>
                  <w:divBdr>
                    <w:top w:val="none" w:sz="0" w:space="0" w:color="auto"/>
                    <w:left w:val="none" w:sz="0" w:space="0" w:color="auto"/>
                    <w:bottom w:val="none" w:sz="0" w:space="0" w:color="auto"/>
                    <w:right w:val="none" w:sz="0" w:space="0" w:color="auto"/>
                  </w:divBdr>
                  <w:divsChild>
                    <w:div w:id="1360012370">
                      <w:marLeft w:val="0"/>
                      <w:marRight w:val="0"/>
                      <w:marTop w:val="0"/>
                      <w:marBottom w:val="0"/>
                      <w:divBdr>
                        <w:top w:val="none" w:sz="0" w:space="0" w:color="auto"/>
                        <w:left w:val="none" w:sz="0" w:space="0" w:color="auto"/>
                        <w:bottom w:val="none" w:sz="0" w:space="0" w:color="auto"/>
                        <w:right w:val="none" w:sz="0" w:space="0" w:color="auto"/>
                      </w:divBdr>
                    </w:div>
                  </w:divsChild>
                </w:div>
                <w:div w:id="2022588333">
                  <w:marLeft w:val="0"/>
                  <w:marRight w:val="0"/>
                  <w:marTop w:val="0"/>
                  <w:marBottom w:val="0"/>
                  <w:divBdr>
                    <w:top w:val="none" w:sz="0" w:space="0" w:color="auto"/>
                    <w:left w:val="none" w:sz="0" w:space="0" w:color="auto"/>
                    <w:bottom w:val="none" w:sz="0" w:space="0" w:color="auto"/>
                    <w:right w:val="none" w:sz="0" w:space="0" w:color="auto"/>
                  </w:divBdr>
                  <w:divsChild>
                    <w:div w:id="1898935210">
                      <w:marLeft w:val="0"/>
                      <w:marRight w:val="0"/>
                      <w:marTop w:val="0"/>
                      <w:marBottom w:val="0"/>
                      <w:divBdr>
                        <w:top w:val="none" w:sz="0" w:space="0" w:color="auto"/>
                        <w:left w:val="none" w:sz="0" w:space="0" w:color="auto"/>
                        <w:bottom w:val="none" w:sz="0" w:space="0" w:color="auto"/>
                        <w:right w:val="none" w:sz="0" w:space="0" w:color="auto"/>
                      </w:divBdr>
                    </w:div>
                  </w:divsChild>
                </w:div>
                <w:div w:id="1628706886">
                  <w:marLeft w:val="0"/>
                  <w:marRight w:val="0"/>
                  <w:marTop w:val="0"/>
                  <w:marBottom w:val="0"/>
                  <w:divBdr>
                    <w:top w:val="none" w:sz="0" w:space="0" w:color="auto"/>
                    <w:left w:val="none" w:sz="0" w:space="0" w:color="auto"/>
                    <w:bottom w:val="none" w:sz="0" w:space="0" w:color="auto"/>
                    <w:right w:val="none" w:sz="0" w:space="0" w:color="auto"/>
                  </w:divBdr>
                  <w:divsChild>
                    <w:div w:id="2055619007">
                      <w:marLeft w:val="0"/>
                      <w:marRight w:val="0"/>
                      <w:marTop w:val="0"/>
                      <w:marBottom w:val="0"/>
                      <w:divBdr>
                        <w:top w:val="none" w:sz="0" w:space="0" w:color="auto"/>
                        <w:left w:val="none" w:sz="0" w:space="0" w:color="auto"/>
                        <w:bottom w:val="none" w:sz="0" w:space="0" w:color="auto"/>
                        <w:right w:val="none" w:sz="0" w:space="0" w:color="auto"/>
                      </w:divBdr>
                    </w:div>
                  </w:divsChild>
                </w:div>
                <w:div w:id="1555847793">
                  <w:marLeft w:val="0"/>
                  <w:marRight w:val="0"/>
                  <w:marTop w:val="0"/>
                  <w:marBottom w:val="0"/>
                  <w:divBdr>
                    <w:top w:val="none" w:sz="0" w:space="0" w:color="auto"/>
                    <w:left w:val="none" w:sz="0" w:space="0" w:color="auto"/>
                    <w:bottom w:val="none" w:sz="0" w:space="0" w:color="auto"/>
                    <w:right w:val="none" w:sz="0" w:space="0" w:color="auto"/>
                  </w:divBdr>
                  <w:divsChild>
                    <w:div w:id="1307735481">
                      <w:marLeft w:val="0"/>
                      <w:marRight w:val="0"/>
                      <w:marTop w:val="0"/>
                      <w:marBottom w:val="0"/>
                      <w:divBdr>
                        <w:top w:val="none" w:sz="0" w:space="0" w:color="auto"/>
                        <w:left w:val="none" w:sz="0" w:space="0" w:color="auto"/>
                        <w:bottom w:val="none" w:sz="0" w:space="0" w:color="auto"/>
                        <w:right w:val="none" w:sz="0" w:space="0" w:color="auto"/>
                      </w:divBdr>
                    </w:div>
                  </w:divsChild>
                </w:div>
                <w:div w:id="623582937">
                  <w:marLeft w:val="0"/>
                  <w:marRight w:val="0"/>
                  <w:marTop w:val="0"/>
                  <w:marBottom w:val="0"/>
                  <w:divBdr>
                    <w:top w:val="none" w:sz="0" w:space="0" w:color="auto"/>
                    <w:left w:val="none" w:sz="0" w:space="0" w:color="auto"/>
                    <w:bottom w:val="none" w:sz="0" w:space="0" w:color="auto"/>
                    <w:right w:val="none" w:sz="0" w:space="0" w:color="auto"/>
                  </w:divBdr>
                  <w:divsChild>
                    <w:div w:id="879130129">
                      <w:marLeft w:val="0"/>
                      <w:marRight w:val="0"/>
                      <w:marTop w:val="0"/>
                      <w:marBottom w:val="0"/>
                      <w:divBdr>
                        <w:top w:val="none" w:sz="0" w:space="0" w:color="auto"/>
                        <w:left w:val="none" w:sz="0" w:space="0" w:color="auto"/>
                        <w:bottom w:val="none" w:sz="0" w:space="0" w:color="auto"/>
                        <w:right w:val="none" w:sz="0" w:space="0" w:color="auto"/>
                      </w:divBdr>
                    </w:div>
                  </w:divsChild>
                </w:div>
                <w:div w:id="1298412670">
                  <w:marLeft w:val="0"/>
                  <w:marRight w:val="0"/>
                  <w:marTop w:val="0"/>
                  <w:marBottom w:val="0"/>
                  <w:divBdr>
                    <w:top w:val="none" w:sz="0" w:space="0" w:color="auto"/>
                    <w:left w:val="none" w:sz="0" w:space="0" w:color="auto"/>
                    <w:bottom w:val="none" w:sz="0" w:space="0" w:color="auto"/>
                    <w:right w:val="none" w:sz="0" w:space="0" w:color="auto"/>
                  </w:divBdr>
                  <w:divsChild>
                    <w:div w:id="119031214">
                      <w:marLeft w:val="0"/>
                      <w:marRight w:val="0"/>
                      <w:marTop w:val="0"/>
                      <w:marBottom w:val="0"/>
                      <w:divBdr>
                        <w:top w:val="none" w:sz="0" w:space="0" w:color="auto"/>
                        <w:left w:val="none" w:sz="0" w:space="0" w:color="auto"/>
                        <w:bottom w:val="none" w:sz="0" w:space="0" w:color="auto"/>
                        <w:right w:val="none" w:sz="0" w:space="0" w:color="auto"/>
                      </w:divBdr>
                    </w:div>
                  </w:divsChild>
                </w:div>
                <w:div w:id="201409042">
                  <w:marLeft w:val="0"/>
                  <w:marRight w:val="0"/>
                  <w:marTop w:val="0"/>
                  <w:marBottom w:val="0"/>
                  <w:divBdr>
                    <w:top w:val="none" w:sz="0" w:space="0" w:color="auto"/>
                    <w:left w:val="none" w:sz="0" w:space="0" w:color="auto"/>
                    <w:bottom w:val="none" w:sz="0" w:space="0" w:color="auto"/>
                    <w:right w:val="none" w:sz="0" w:space="0" w:color="auto"/>
                  </w:divBdr>
                  <w:divsChild>
                    <w:div w:id="1584560313">
                      <w:marLeft w:val="0"/>
                      <w:marRight w:val="0"/>
                      <w:marTop w:val="0"/>
                      <w:marBottom w:val="0"/>
                      <w:divBdr>
                        <w:top w:val="none" w:sz="0" w:space="0" w:color="auto"/>
                        <w:left w:val="none" w:sz="0" w:space="0" w:color="auto"/>
                        <w:bottom w:val="none" w:sz="0" w:space="0" w:color="auto"/>
                        <w:right w:val="none" w:sz="0" w:space="0" w:color="auto"/>
                      </w:divBdr>
                    </w:div>
                  </w:divsChild>
                </w:div>
                <w:div w:id="327951168">
                  <w:marLeft w:val="0"/>
                  <w:marRight w:val="0"/>
                  <w:marTop w:val="0"/>
                  <w:marBottom w:val="0"/>
                  <w:divBdr>
                    <w:top w:val="none" w:sz="0" w:space="0" w:color="auto"/>
                    <w:left w:val="none" w:sz="0" w:space="0" w:color="auto"/>
                    <w:bottom w:val="none" w:sz="0" w:space="0" w:color="auto"/>
                    <w:right w:val="none" w:sz="0" w:space="0" w:color="auto"/>
                  </w:divBdr>
                  <w:divsChild>
                    <w:div w:id="1313485064">
                      <w:marLeft w:val="0"/>
                      <w:marRight w:val="0"/>
                      <w:marTop w:val="0"/>
                      <w:marBottom w:val="0"/>
                      <w:divBdr>
                        <w:top w:val="none" w:sz="0" w:space="0" w:color="auto"/>
                        <w:left w:val="none" w:sz="0" w:space="0" w:color="auto"/>
                        <w:bottom w:val="none" w:sz="0" w:space="0" w:color="auto"/>
                        <w:right w:val="none" w:sz="0" w:space="0" w:color="auto"/>
                      </w:divBdr>
                    </w:div>
                  </w:divsChild>
                </w:div>
                <w:div w:id="561914475">
                  <w:marLeft w:val="0"/>
                  <w:marRight w:val="0"/>
                  <w:marTop w:val="0"/>
                  <w:marBottom w:val="0"/>
                  <w:divBdr>
                    <w:top w:val="none" w:sz="0" w:space="0" w:color="auto"/>
                    <w:left w:val="none" w:sz="0" w:space="0" w:color="auto"/>
                    <w:bottom w:val="none" w:sz="0" w:space="0" w:color="auto"/>
                    <w:right w:val="none" w:sz="0" w:space="0" w:color="auto"/>
                  </w:divBdr>
                  <w:divsChild>
                    <w:div w:id="1751192331">
                      <w:marLeft w:val="0"/>
                      <w:marRight w:val="0"/>
                      <w:marTop w:val="0"/>
                      <w:marBottom w:val="0"/>
                      <w:divBdr>
                        <w:top w:val="none" w:sz="0" w:space="0" w:color="auto"/>
                        <w:left w:val="none" w:sz="0" w:space="0" w:color="auto"/>
                        <w:bottom w:val="none" w:sz="0" w:space="0" w:color="auto"/>
                        <w:right w:val="none" w:sz="0" w:space="0" w:color="auto"/>
                      </w:divBdr>
                    </w:div>
                  </w:divsChild>
                </w:div>
                <w:div w:id="1649745348">
                  <w:marLeft w:val="0"/>
                  <w:marRight w:val="0"/>
                  <w:marTop w:val="0"/>
                  <w:marBottom w:val="0"/>
                  <w:divBdr>
                    <w:top w:val="none" w:sz="0" w:space="0" w:color="auto"/>
                    <w:left w:val="none" w:sz="0" w:space="0" w:color="auto"/>
                    <w:bottom w:val="none" w:sz="0" w:space="0" w:color="auto"/>
                    <w:right w:val="none" w:sz="0" w:space="0" w:color="auto"/>
                  </w:divBdr>
                  <w:divsChild>
                    <w:div w:id="1714621533">
                      <w:marLeft w:val="0"/>
                      <w:marRight w:val="0"/>
                      <w:marTop w:val="0"/>
                      <w:marBottom w:val="0"/>
                      <w:divBdr>
                        <w:top w:val="none" w:sz="0" w:space="0" w:color="auto"/>
                        <w:left w:val="none" w:sz="0" w:space="0" w:color="auto"/>
                        <w:bottom w:val="none" w:sz="0" w:space="0" w:color="auto"/>
                        <w:right w:val="none" w:sz="0" w:space="0" w:color="auto"/>
                      </w:divBdr>
                    </w:div>
                  </w:divsChild>
                </w:div>
                <w:div w:id="1330908358">
                  <w:marLeft w:val="0"/>
                  <w:marRight w:val="0"/>
                  <w:marTop w:val="0"/>
                  <w:marBottom w:val="0"/>
                  <w:divBdr>
                    <w:top w:val="none" w:sz="0" w:space="0" w:color="auto"/>
                    <w:left w:val="none" w:sz="0" w:space="0" w:color="auto"/>
                    <w:bottom w:val="none" w:sz="0" w:space="0" w:color="auto"/>
                    <w:right w:val="none" w:sz="0" w:space="0" w:color="auto"/>
                  </w:divBdr>
                  <w:divsChild>
                    <w:div w:id="1937053886">
                      <w:marLeft w:val="0"/>
                      <w:marRight w:val="0"/>
                      <w:marTop w:val="0"/>
                      <w:marBottom w:val="0"/>
                      <w:divBdr>
                        <w:top w:val="none" w:sz="0" w:space="0" w:color="auto"/>
                        <w:left w:val="none" w:sz="0" w:space="0" w:color="auto"/>
                        <w:bottom w:val="none" w:sz="0" w:space="0" w:color="auto"/>
                        <w:right w:val="none" w:sz="0" w:space="0" w:color="auto"/>
                      </w:divBdr>
                    </w:div>
                  </w:divsChild>
                </w:div>
                <w:div w:id="633291143">
                  <w:marLeft w:val="0"/>
                  <w:marRight w:val="0"/>
                  <w:marTop w:val="0"/>
                  <w:marBottom w:val="0"/>
                  <w:divBdr>
                    <w:top w:val="none" w:sz="0" w:space="0" w:color="auto"/>
                    <w:left w:val="none" w:sz="0" w:space="0" w:color="auto"/>
                    <w:bottom w:val="none" w:sz="0" w:space="0" w:color="auto"/>
                    <w:right w:val="none" w:sz="0" w:space="0" w:color="auto"/>
                  </w:divBdr>
                  <w:divsChild>
                    <w:div w:id="136269744">
                      <w:marLeft w:val="0"/>
                      <w:marRight w:val="0"/>
                      <w:marTop w:val="0"/>
                      <w:marBottom w:val="0"/>
                      <w:divBdr>
                        <w:top w:val="none" w:sz="0" w:space="0" w:color="auto"/>
                        <w:left w:val="none" w:sz="0" w:space="0" w:color="auto"/>
                        <w:bottom w:val="none" w:sz="0" w:space="0" w:color="auto"/>
                        <w:right w:val="none" w:sz="0" w:space="0" w:color="auto"/>
                      </w:divBdr>
                    </w:div>
                  </w:divsChild>
                </w:div>
                <w:div w:id="291248784">
                  <w:marLeft w:val="0"/>
                  <w:marRight w:val="0"/>
                  <w:marTop w:val="0"/>
                  <w:marBottom w:val="0"/>
                  <w:divBdr>
                    <w:top w:val="none" w:sz="0" w:space="0" w:color="auto"/>
                    <w:left w:val="none" w:sz="0" w:space="0" w:color="auto"/>
                    <w:bottom w:val="none" w:sz="0" w:space="0" w:color="auto"/>
                    <w:right w:val="none" w:sz="0" w:space="0" w:color="auto"/>
                  </w:divBdr>
                  <w:divsChild>
                    <w:div w:id="2071952543">
                      <w:marLeft w:val="0"/>
                      <w:marRight w:val="0"/>
                      <w:marTop w:val="0"/>
                      <w:marBottom w:val="0"/>
                      <w:divBdr>
                        <w:top w:val="none" w:sz="0" w:space="0" w:color="auto"/>
                        <w:left w:val="none" w:sz="0" w:space="0" w:color="auto"/>
                        <w:bottom w:val="none" w:sz="0" w:space="0" w:color="auto"/>
                        <w:right w:val="none" w:sz="0" w:space="0" w:color="auto"/>
                      </w:divBdr>
                    </w:div>
                  </w:divsChild>
                </w:div>
                <w:div w:id="603074238">
                  <w:marLeft w:val="0"/>
                  <w:marRight w:val="0"/>
                  <w:marTop w:val="0"/>
                  <w:marBottom w:val="0"/>
                  <w:divBdr>
                    <w:top w:val="none" w:sz="0" w:space="0" w:color="auto"/>
                    <w:left w:val="none" w:sz="0" w:space="0" w:color="auto"/>
                    <w:bottom w:val="none" w:sz="0" w:space="0" w:color="auto"/>
                    <w:right w:val="none" w:sz="0" w:space="0" w:color="auto"/>
                  </w:divBdr>
                  <w:divsChild>
                    <w:div w:id="404769358">
                      <w:marLeft w:val="0"/>
                      <w:marRight w:val="0"/>
                      <w:marTop w:val="0"/>
                      <w:marBottom w:val="0"/>
                      <w:divBdr>
                        <w:top w:val="none" w:sz="0" w:space="0" w:color="auto"/>
                        <w:left w:val="none" w:sz="0" w:space="0" w:color="auto"/>
                        <w:bottom w:val="none" w:sz="0" w:space="0" w:color="auto"/>
                        <w:right w:val="none" w:sz="0" w:space="0" w:color="auto"/>
                      </w:divBdr>
                    </w:div>
                  </w:divsChild>
                </w:div>
                <w:div w:id="248929564">
                  <w:marLeft w:val="0"/>
                  <w:marRight w:val="0"/>
                  <w:marTop w:val="0"/>
                  <w:marBottom w:val="0"/>
                  <w:divBdr>
                    <w:top w:val="none" w:sz="0" w:space="0" w:color="auto"/>
                    <w:left w:val="none" w:sz="0" w:space="0" w:color="auto"/>
                    <w:bottom w:val="none" w:sz="0" w:space="0" w:color="auto"/>
                    <w:right w:val="none" w:sz="0" w:space="0" w:color="auto"/>
                  </w:divBdr>
                  <w:divsChild>
                    <w:div w:id="1309481786">
                      <w:marLeft w:val="0"/>
                      <w:marRight w:val="0"/>
                      <w:marTop w:val="0"/>
                      <w:marBottom w:val="0"/>
                      <w:divBdr>
                        <w:top w:val="none" w:sz="0" w:space="0" w:color="auto"/>
                        <w:left w:val="none" w:sz="0" w:space="0" w:color="auto"/>
                        <w:bottom w:val="none" w:sz="0" w:space="0" w:color="auto"/>
                        <w:right w:val="none" w:sz="0" w:space="0" w:color="auto"/>
                      </w:divBdr>
                    </w:div>
                  </w:divsChild>
                </w:div>
                <w:div w:id="811678712">
                  <w:marLeft w:val="0"/>
                  <w:marRight w:val="0"/>
                  <w:marTop w:val="0"/>
                  <w:marBottom w:val="0"/>
                  <w:divBdr>
                    <w:top w:val="none" w:sz="0" w:space="0" w:color="auto"/>
                    <w:left w:val="none" w:sz="0" w:space="0" w:color="auto"/>
                    <w:bottom w:val="none" w:sz="0" w:space="0" w:color="auto"/>
                    <w:right w:val="none" w:sz="0" w:space="0" w:color="auto"/>
                  </w:divBdr>
                  <w:divsChild>
                    <w:div w:id="410858514">
                      <w:marLeft w:val="0"/>
                      <w:marRight w:val="0"/>
                      <w:marTop w:val="0"/>
                      <w:marBottom w:val="0"/>
                      <w:divBdr>
                        <w:top w:val="none" w:sz="0" w:space="0" w:color="auto"/>
                        <w:left w:val="none" w:sz="0" w:space="0" w:color="auto"/>
                        <w:bottom w:val="none" w:sz="0" w:space="0" w:color="auto"/>
                        <w:right w:val="none" w:sz="0" w:space="0" w:color="auto"/>
                      </w:divBdr>
                    </w:div>
                  </w:divsChild>
                </w:div>
                <w:div w:id="667295579">
                  <w:marLeft w:val="0"/>
                  <w:marRight w:val="0"/>
                  <w:marTop w:val="0"/>
                  <w:marBottom w:val="0"/>
                  <w:divBdr>
                    <w:top w:val="none" w:sz="0" w:space="0" w:color="auto"/>
                    <w:left w:val="none" w:sz="0" w:space="0" w:color="auto"/>
                    <w:bottom w:val="none" w:sz="0" w:space="0" w:color="auto"/>
                    <w:right w:val="none" w:sz="0" w:space="0" w:color="auto"/>
                  </w:divBdr>
                  <w:divsChild>
                    <w:div w:id="72117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4521">
          <w:marLeft w:val="0"/>
          <w:marRight w:val="0"/>
          <w:marTop w:val="0"/>
          <w:marBottom w:val="0"/>
          <w:divBdr>
            <w:top w:val="none" w:sz="0" w:space="0" w:color="auto"/>
            <w:left w:val="none" w:sz="0" w:space="0" w:color="auto"/>
            <w:bottom w:val="none" w:sz="0" w:space="0" w:color="auto"/>
            <w:right w:val="none" w:sz="0" w:space="0" w:color="auto"/>
          </w:divBdr>
        </w:div>
        <w:div w:id="1000888912">
          <w:marLeft w:val="0"/>
          <w:marRight w:val="0"/>
          <w:marTop w:val="0"/>
          <w:marBottom w:val="0"/>
          <w:divBdr>
            <w:top w:val="none" w:sz="0" w:space="0" w:color="auto"/>
            <w:left w:val="none" w:sz="0" w:space="0" w:color="auto"/>
            <w:bottom w:val="none" w:sz="0" w:space="0" w:color="auto"/>
            <w:right w:val="none" w:sz="0" w:space="0" w:color="auto"/>
          </w:divBdr>
          <w:divsChild>
            <w:div w:id="426970184">
              <w:marLeft w:val="0"/>
              <w:marRight w:val="0"/>
              <w:marTop w:val="30"/>
              <w:marBottom w:val="30"/>
              <w:divBdr>
                <w:top w:val="none" w:sz="0" w:space="0" w:color="auto"/>
                <w:left w:val="none" w:sz="0" w:space="0" w:color="auto"/>
                <w:bottom w:val="none" w:sz="0" w:space="0" w:color="auto"/>
                <w:right w:val="none" w:sz="0" w:space="0" w:color="auto"/>
              </w:divBdr>
              <w:divsChild>
                <w:div w:id="387801503">
                  <w:marLeft w:val="0"/>
                  <w:marRight w:val="0"/>
                  <w:marTop w:val="0"/>
                  <w:marBottom w:val="0"/>
                  <w:divBdr>
                    <w:top w:val="none" w:sz="0" w:space="0" w:color="auto"/>
                    <w:left w:val="none" w:sz="0" w:space="0" w:color="auto"/>
                    <w:bottom w:val="none" w:sz="0" w:space="0" w:color="auto"/>
                    <w:right w:val="none" w:sz="0" w:space="0" w:color="auto"/>
                  </w:divBdr>
                  <w:divsChild>
                    <w:div w:id="1489514393">
                      <w:marLeft w:val="0"/>
                      <w:marRight w:val="0"/>
                      <w:marTop w:val="0"/>
                      <w:marBottom w:val="0"/>
                      <w:divBdr>
                        <w:top w:val="none" w:sz="0" w:space="0" w:color="auto"/>
                        <w:left w:val="none" w:sz="0" w:space="0" w:color="auto"/>
                        <w:bottom w:val="none" w:sz="0" w:space="0" w:color="auto"/>
                        <w:right w:val="none" w:sz="0" w:space="0" w:color="auto"/>
                      </w:divBdr>
                    </w:div>
                  </w:divsChild>
                </w:div>
                <w:div w:id="1976836152">
                  <w:marLeft w:val="0"/>
                  <w:marRight w:val="0"/>
                  <w:marTop w:val="0"/>
                  <w:marBottom w:val="0"/>
                  <w:divBdr>
                    <w:top w:val="none" w:sz="0" w:space="0" w:color="auto"/>
                    <w:left w:val="none" w:sz="0" w:space="0" w:color="auto"/>
                    <w:bottom w:val="none" w:sz="0" w:space="0" w:color="auto"/>
                    <w:right w:val="none" w:sz="0" w:space="0" w:color="auto"/>
                  </w:divBdr>
                  <w:divsChild>
                    <w:div w:id="724138856">
                      <w:marLeft w:val="0"/>
                      <w:marRight w:val="0"/>
                      <w:marTop w:val="0"/>
                      <w:marBottom w:val="0"/>
                      <w:divBdr>
                        <w:top w:val="none" w:sz="0" w:space="0" w:color="auto"/>
                        <w:left w:val="none" w:sz="0" w:space="0" w:color="auto"/>
                        <w:bottom w:val="none" w:sz="0" w:space="0" w:color="auto"/>
                        <w:right w:val="none" w:sz="0" w:space="0" w:color="auto"/>
                      </w:divBdr>
                    </w:div>
                  </w:divsChild>
                </w:div>
                <w:div w:id="473908113">
                  <w:marLeft w:val="0"/>
                  <w:marRight w:val="0"/>
                  <w:marTop w:val="0"/>
                  <w:marBottom w:val="0"/>
                  <w:divBdr>
                    <w:top w:val="none" w:sz="0" w:space="0" w:color="auto"/>
                    <w:left w:val="none" w:sz="0" w:space="0" w:color="auto"/>
                    <w:bottom w:val="none" w:sz="0" w:space="0" w:color="auto"/>
                    <w:right w:val="none" w:sz="0" w:space="0" w:color="auto"/>
                  </w:divBdr>
                  <w:divsChild>
                    <w:div w:id="167794264">
                      <w:marLeft w:val="0"/>
                      <w:marRight w:val="0"/>
                      <w:marTop w:val="0"/>
                      <w:marBottom w:val="0"/>
                      <w:divBdr>
                        <w:top w:val="none" w:sz="0" w:space="0" w:color="auto"/>
                        <w:left w:val="none" w:sz="0" w:space="0" w:color="auto"/>
                        <w:bottom w:val="none" w:sz="0" w:space="0" w:color="auto"/>
                        <w:right w:val="none" w:sz="0" w:space="0" w:color="auto"/>
                      </w:divBdr>
                    </w:div>
                  </w:divsChild>
                </w:div>
                <w:div w:id="1853369931">
                  <w:marLeft w:val="0"/>
                  <w:marRight w:val="0"/>
                  <w:marTop w:val="0"/>
                  <w:marBottom w:val="0"/>
                  <w:divBdr>
                    <w:top w:val="none" w:sz="0" w:space="0" w:color="auto"/>
                    <w:left w:val="none" w:sz="0" w:space="0" w:color="auto"/>
                    <w:bottom w:val="none" w:sz="0" w:space="0" w:color="auto"/>
                    <w:right w:val="none" w:sz="0" w:space="0" w:color="auto"/>
                  </w:divBdr>
                  <w:divsChild>
                    <w:div w:id="905263805">
                      <w:marLeft w:val="0"/>
                      <w:marRight w:val="0"/>
                      <w:marTop w:val="0"/>
                      <w:marBottom w:val="0"/>
                      <w:divBdr>
                        <w:top w:val="none" w:sz="0" w:space="0" w:color="auto"/>
                        <w:left w:val="none" w:sz="0" w:space="0" w:color="auto"/>
                        <w:bottom w:val="none" w:sz="0" w:space="0" w:color="auto"/>
                        <w:right w:val="none" w:sz="0" w:space="0" w:color="auto"/>
                      </w:divBdr>
                    </w:div>
                  </w:divsChild>
                </w:div>
                <w:div w:id="1645155572">
                  <w:marLeft w:val="0"/>
                  <w:marRight w:val="0"/>
                  <w:marTop w:val="0"/>
                  <w:marBottom w:val="0"/>
                  <w:divBdr>
                    <w:top w:val="none" w:sz="0" w:space="0" w:color="auto"/>
                    <w:left w:val="none" w:sz="0" w:space="0" w:color="auto"/>
                    <w:bottom w:val="none" w:sz="0" w:space="0" w:color="auto"/>
                    <w:right w:val="none" w:sz="0" w:space="0" w:color="auto"/>
                  </w:divBdr>
                  <w:divsChild>
                    <w:div w:id="9719265">
                      <w:marLeft w:val="0"/>
                      <w:marRight w:val="0"/>
                      <w:marTop w:val="0"/>
                      <w:marBottom w:val="0"/>
                      <w:divBdr>
                        <w:top w:val="none" w:sz="0" w:space="0" w:color="auto"/>
                        <w:left w:val="none" w:sz="0" w:space="0" w:color="auto"/>
                        <w:bottom w:val="none" w:sz="0" w:space="0" w:color="auto"/>
                        <w:right w:val="none" w:sz="0" w:space="0" w:color="auto"/>
                      </w:divBdr>
                    </w:div>
                  </w:divsChild>
                </w:div>
                <w:div w:id="1640257725">
                  <w:marLeft w:val="0"/>
                  <w:marRight w:val="0"/>
                  <w:marTop w:val="0"/>
                  <w:marBottom w:val="0"/>
                  <w:divBdr>
                    <w:top w:val="none" w:sz="0" w:space="0" w:color="auto"/>
                    <w:left w:val="none" w:sz="0" w:space="0" w:color="auto"/>
                    <w:bottom w:val="none" w:sz="0" w:space="0" w:color="auto"/>
                    <w:right w:val="none" w:sz="0" w:space="0" w:color="auto"/>
                  </w:divBdr>
                  <w:divsChild>
                    <w:div w:id="1583105748">
                      <w:marLeft w:val="0"/>
                      <w:marRight w:val="0"/>
                      <w:marTop w:val="0"/>
                      <w:marBottom w:val="0"/>
                      <w:divBdr>
                        <w:top w:val="none" w:sz="0" w:space="0" w:color="auto"/>
                        <w:left w:val="none" w:sz="0" w:space="0" w:color="auto"/>
                        <w:bottom w:val="none" w:sz="0" w:space="0" w:color="auto"/>
                        <w:right w:val="none" w:sz="0" w:space="0" w:color="auto"/>
                      </w:divBdr>
                    </w:div>
                  </w:divsChild>
                </w:div>
                <w:div w:id="1696341875">
                  <w:marLeft w:val="0"/>
                  <w:marRight w:val="0"/>
                  <w:marTop w:val="0"/>
                  <w:marBottom w:val="0"/>
                  <w:divBdr>
                    <w:top w:val="none" w:sz="0" w:space="0" w:color="auto"/>
                    <w:left w:val="none" w:sz="0" w:space="0" w:color="auto"/>
                    <w:bottom w:val="none" w:sz="0" w:space="0" w:color="auto"/>
                    <w:right w:val="none" w:sz="0" w:space="0" w:color="auto"/>
                  </w:divBdr>
                  <w:divsChild>
                    <w:div w:id="1730153932">
                      <w:marLeft w:val="0"/>
                      <w:marRight w:val="0"/>
                      <w:marTop w:val="0"/>
                      <w:marBottom w:val="0"/>
                      <w:divBdr>
                        <w:top w:val="none" w:sz="0" w:space="0" w:color="auto"/>
                        <w:left w:val="none" w:sz="0" w:space="0" w:color="auto"/>
                        <w:bottom w:val="none" w:sz="0" w:space="0" w:color="auto"/>
                        <w:right w:val="none" w:sz="0" w:space="0" w:color="auto"/>
                      </w:divBdr>
                    </w:div>
                  </w:divsChild>
                </w:div>
                <w:div w:id="1588347229">
                  <w:marLeft w:val="0"/>
                  <w:marRight w:val="0"/>
                  <w:marTop w:val="0"/>
                  <w:marBottom w:val="0"/>
                  <w:divBdr>
                    <w:top w:val="none" w:sz="0" w:space="0" w:color="auto"/>
                    <w:left w:val="none" w:sz="0" w:space="0" w:color="auto"/>
                    <w:bottom w:val="none" w:sz="0" w:space="0" w:color="auto"/>
                    <w:right w:val="none" w:sz="0" w:space="0" w:color="auto"/>
                  </w:divBdr>
                  <w:divsChild>
                    <w:div w:id="456265218">
                      <w:marLeft w:val="0"/>
                      <w:marRight w:val="0"/>
                      <w:marTop w:val="0"/>
                      <w:marBottom w:val="0"/>
                      <w:divBdr>
                        <w:top w:val="none" w:sz="0" w:space="0" w:color="auto"/>
                        <w:left w:val="none" w:sz="0" w:space="0" w:color="auto"/>
                        <w:bottom w:val="none" w:sz="0" w:space="0" w:color="auto"/>
                        <w:right w:val="none" w:sz="0" w:space="0" w:color="auto"/>
                      </w:divBdr>
                    </w:div>
                  </w:divsChild>
                </w:div>
                <w:div w:id="1428118929">
                  <w:marLeft w:val="0"/>
                  <w:marRight w:val="0"/>
                  <w:marTop w:val="0"/>
                  <w:marBottom w:val="0"/>
                  <w:divBdr>
                    <w:top w:val="none" w:sz="0" w:space="0" w:color="auto"/>
                    <w:left w:val="none" w:sz="0" w:space="0" w:color="auto"/>
                    <w:bottom w:val="none" w:sz="0" w:space="0" w:color="auto"/>
                    <w:right w:val="none" w:sz="0" w:space="0" w:color="auto"/>
                  </w:divBdr>
                  <w:divsChild>
                    <w:div w:id="820732380">
                      <w:marLeft w:val="0"/>
                      <w:marRight w:val="0"/>
                      <w:marTop w:val="0"/>
                      <w:marBottom w:val="0"/>
                      <w:divBdr>
                        <w:top w:val="none" w:sz="0" w:space="0" w:color="auto"/>
                        <w:left w:val="none" w:sz="0" w:space="0" w:color="auto"/>
                        <w:bottom w:val="none" w:sz="0" w:space="0" w:color="auto"/>
                        <w:right w:val="none" w:sz="0" w:space="0" w:color="auto"/>
                      </w:divBdr>
                    </w:div>
                  </w:divsChild>
                </w:div>
                <w:div w:id="218634714">
                  <w:marLeft w:val="0"/>
                  <w:marRight w:val="0"/>
                  <w:marTop w:val="0"/>
                  <w:marBottom w:val="0"/>
                  <w:divBdr>
                    <w:top w:val="none" w:sz="0" w:space="0" w:color="auto"/>
                    <w:left w:val="none" w:sz="0" w:space="0" w:color="auto"/>
                    <w:bottom w:val="none" w:sz="0" w:space="0" w:color="auto"/>
                    <w:right w:val="none" w:sz="0" w:space="0" w:color="auto"/>
                  </w:divBdr>
                  <w:divsChild>
                    <w:div w:id="943534974">
                      <w:marLeft w:val="0"/>
                      <w:marRight w:val="0"/>
                      <w:marTop w:val="0"/>
                      <w:marBottom w:val="0"/>
                      <w:divBdr>
                        <w:top w:val="none" w:sz="0" w:space="0" w:color="auto"/>
                        <w:left w:val="none" w:sz="0" w:space="0" w:color="auto"/>
                        <w:bottom w:val="none" w:sz="0" w:space="0" w:color="auto"/>
                        <w:right w:val="none" w:sz="0" w:space="0" w:color="auto"/>
                      </w:divBdr>
                    </w:div>
                  </w:divsChild>
                </w:div>
                <w:div w:id="1982346165">
                  <w:marLeft w:val="0"/>
                  <w:marRight w:val="0"/>
                  <w:marTop w:val="0"/>
                  <w:marBottom w:val="0"/>
                  <w:divBdr>
                    <w:top w:val="none" w:sz="0" w:space="0" w:color="auto"/>
                    <w:left w:val="none" w:sz="0" w:space="0" w:color="auto"/>
                    <w:bottom w:val="none" w:sz="0" w:space="0" w:color="auto"/>
                    <w:right w:val="none" w:sz="0" w:space="0" w:color="auto"/>
                  </w:divBdr>
                  <w:divsChild>
                    <w:div w:id="1348630009">
                      <w:marLeft w:val="0"/>
                      <w:marRight w:val="0"/>
                      <w:marTop w:val="0"/>
                      <w:marBottom w:val="0"/>
                      <w:divBdr>
                        <w:top w:val="none" w:sz="0" w:space="0" w:color="auto"/>
                        <w:left w:val="none" w:sz="0" w:space="0" w:color="auto"/>
                        <w:bottom w:val="none" w:sz="0" w:space="0" w:color="auto"/>
                        <w:right w:val="none" w:sz="0" w:space="0" w:color="auto"/>
                      </w:divBdr>
                    </w:div>
                  </w:divsChild>
                </w:div>
                <w:div w:id="205027940">
                  <w:marLeft w:val="0"/>
                  <w:marRight w:val="0"/>
                  <w:marTop w:val="0"/>
                  <w:marBottom w:val="0"/>
                  <w:divBdr>
                    <w:top w:val="none" w:sz="0" w:space="0" w:color="auto"/>
                    <w:left w:val="none" w:sz="0" w:space="0" w:color="auto"/>
                    <w:bottom w:val="none" w:sz="0" w:space="0" w:color="auto"/>
                    <w:right w:val="none" w:sz="0" w:space="0" w:color="auto"/>
                  </w:divBdr>
                  <w:divsChild>
                    <w:div w:id="1313098077">
                      <w:marLeft w:val="0"/>
                      <w:marRight w:val="0"/>
                      <w:marTop w:val="0"/>
                      <w:marBottom w:val="0"/>
                      <w:divBdr>
                        <w:top w:val="none" w:sz="0" w:space="0" w:color="auto"/>
                        <w:left w:val="none" w:sz="0" w:space="0" w:color="auto"/>
                        <w:bottom w:val="none" w:sz="0" w:space="0" w:color="auto"/>
                        <w:right w:val="none" w:sz="0" w:space="0" w:color="auto"/>
                      </w:divBdr>
                    </w:div>
                  </w:divsChild>
                </w:div>
                <w:div w:id="2129616544">
                  <w:marLeft w:val="0"/>
                  <w:marRight w:val="0"/>
                  <w:marTop w:val="0"/>
                  <w:marBottom w:val="0"/>
                  <w:divBdr>
                    <w:top w:val="none" w:sz="0" w:space="0" w:color="auto"/>
                    <w:left w:val="none" w:sz="0" w:space="0" w:color="auto"/>
                    <w:bottom w:val="none" w:sz="0" w:space="0" w:color="auto"/>
                    <w:right w:val="none" w:sz="0" w:space="0" w:color="auto"/>
                  </w:divBdr>
                  <w:divsChild>
                    <w:div w:id="1922332647">
                      <w:marLeft w:val="0"/>
                      <w:marRight w:val="0"/>
                      <w:marTop w:val="0"/>
                      <w:marBottom w:val="0"/>
                      <w:divBdr>
                        <w:top w:val="none" w:sz="0" w:space="0" w:color="auto"/>
                        <w:left w:val="none" w:sz="0" w:space="0" w:color="auto"/>
                        <w:bottom w:val="none" w:sz="0" w:space="0" w:color="auto"/>
                        <w:right w:val="none" w:sz="0" w:space="0" w:color="auto"/>
                      </w:divBdr>
                    </w:div>
                  </w:divsChild>
                </w:div>
                <w:div w:id="1093404459">
                  <w:marLeft w:val="0"/>
                  <w:marRight w:val="0"/>
                  <w:marTop w:val="0"/>
                  <w:marBottom w:val="0"/>
                  <w:divBdr>
                    <w:top w:val="none" w:sz="0" w:space="0" w:color="auto"/>
                    <w:left w:val="none" w:sz="0" w:space="0" w:color="auto"/>
                    <w:bottom w:val="none" w:sz="0" w:space="0" w:color="auto"/>
                    <w:right w:val="none" w:sz="0" w:space="0" w:color="auto"/>
                  </w:divBdr>
                  <w:divsChild>
                    <w:div w:id="1141387382">
                      <w:marLeft w:val="0"/>
                      <w:marRight w:val="0"/>
                      <w:marTop w:val="0"/>
                      <w:marBottom w:val="0"/>
                      <w:divBdr>
                        <w:top w:val="none" w:sz="0" w:space="0" w:color="auto"/>
                        <w:left w:val="none" w:sz="0" w:space="0" w:color="auto"/>
                        <w:bottom w:val="none" w:sz="0" w:space="0" w:color="auto"/>
                        <w:right w:val="none" w:sz="0" w:space="0" w:color="auto"/>
                      </w:divBdr>
                    </w:div>
                  </w:divsChild>
                </w:div>
                <w:div w:id="2009861683">
                  <w:marLeft w:val="0"/>
                  <w:marRight w:val="0"/>
                  <w:marTop w:val="0"/>
                  <w:marBottom w:val="0"/>
                  <w:divBdr>
                    <w:top w:val="none" w:sz="0" w:space="0" w:color="auto"/>
                    <w:left w:val="none" w:sz="0" w:space="0" w:color="auto"/>
                    <w:bottom w:val="none" w:sz="0" w:space="0" w:color="auto"/>
                    <w:right w:val="none" w:sz="0" w:space="0" w:color="auto"/>
                  </w:divBdr>
                  <w:divsChild>
                    <w:div w:id="2035644731">
                      <w:marLeft w:val="0"/>
                      <w:marRight w:val="0"/>
                      <w:marTop w:val="0"/>
                      <w:marBottom w:val="0"/>
                      <w:divBdr>
                        <w:top w:val="none" w:sz="0" w:space="0" w:color="auto"/>
                        <w:left w:val="none" w:sz="0" w:space="0" w:color="auto"/>
                        <w:bottom w:val="none" w:sz="0" w:space="0" w:color="auto"/>
                        <w:right w:val="none" w:sz="0" w:space="0" w:color="auto"/>
                      </w:divBdr>
                    </w:div>
                  </w:divsChild>
                </w:div>
                <w:div w:id="1341007541">
                  <w:marLeft w:val="0"/>
                  <w:marRight w:val="0"/>
                  <w:marTop w:val="0"/>
                  <w:marBottom w:val="0"/>
                  <w:divBdr>
                    <w:top w:val="none" w:sz="0" w:space="0" w:color="auto"/>
                    <w:left w:val="none" w:sz="0" w:space="0" w:color="auto"/>
                    <w:bottom w:val="none" w:sz="0" w:space="0" w:color="auto"/>
                    <w:right w:val="none" w:sz="0" w:space="0" w:color="auto"/>
                  </w:divBdr>
                  <w:divsChild>
                    <w:div w:id="1207453960">
                      <w:marLeft w:val="0"/>
                      <w:marRight w:val="0"/>
                      <w:marTop w:val="0"/>
                      <w:marBottom w:val="0"/>
                      <w:divBdr>
                        <w:top w:val="none" w:sz="0" w:space="0" w:color="auto"/>
                        <w:left w:val="none" w:sz="0" w:space="0" w:color="auto"/>
                        <w:bottom w:val="none" w:sz="0" w:space="0" w:color="auto"/>
                        <w:right w:val="none" w:sz="0" w:space="0" w:color="auto"/>
                      </w:divBdr>
                    </w:div>
                  </w:divsChild>
                </w:div>
                <w:div w:id="127358955">
                  <w:marLeft w:val="0"/>
                  <w:marRight w:val="0"/>
                  <w:marTop w:val="0"/>
                  <w:marBottom w:val="0"/>
                  <w:divBdr>
                    <w:top w:val="none" w:sz="0" w:space="0" w:color="auto"/>
                    <w:left w:val="none" w:sz="0" w:space="0" w:color="auto"/>
                    <w:bottom w:val="none" w:sz="0" w:space="0" w:color="auto"/>
                    <w:right w:val="none" w:sz="0" w:space="0" w:color="auto"/>
                  </w:divBdr>
                  <w:divsChild>
                    <w:div w:id="1928885783">
                      <w:marLeft w:val="0"/>
                      <w:marRight w:val="0"/>
                      <w:marTop w:val="0"/>
                      <w:marBottom w:val="0"/>
                      <w:divBdr>
                        <w:top w:val="none" w:sz="0" w:space="0" w:color="auto"/>
                        <w:left w:val="none" w:sz="0" w:space="0" w:color="auto"/>
                        <w:bottom w:val="none" w:sz="0" w:space="0" w:color="auto"/>
                        <w:right w:val="none" w:sz="0" w:space="0" w:color="auto"/>
                      </w:divBdr>
                    </w:div>
                  </w:divsChild>
                </w:div>
                <w:div w:id="1202550009">
                  <w:marLeft w:val="0"/>
                  <w:marRight w:val="0"/>
                  <w:marTop w:val="0"/>
                  <w:marBottom w:val="0"/>
                  <w:divBdr>
                    <w:top w:val="none" w:sz="0" w:space="0" w:color="auto"/>
                    <w:left w:val="none" w:sz="0" w:space="0" w:color="auto"/>
                    <w:bottom w:val="none" w:sz="0" w:space="0" w:color="auto"/>
                    <w:right w:val="none" w:sz="0" w:space="0" w:color="auto"/>
                  </w:divBdr>
                  <w:divsChild>
                    <w:div w:id="2023390389">
                      <w:marLeft w:val="0"/>
                      <w:marRight w:val="0"/>
                      <w:marTop w:val="0"/>
                      <w:marBottom w:val="0"/>
                      <w:divBdr>
                        <w:top w:val="none" w:sz="0" w:space="0" w:color="auto"/>
                        <w:left w:val="none" w:sz="0" w:space="0" w:color="auto"/>
                        <w:bottom w:val="none" w:sz="0" w:space="0" w:color="auto"/>
                        <w:right w:val="none" w:sz="0" w:space="0" w:color="auto"/>
                      </w:divBdr>
                    </w:div>
                  </w:divsChild>
                </w:div>
                <w:div w:id="1307203459">
                  <w:marLeft w:val="0"/>
                  <w:marRight w:val="0"/>
                  <w:marTop w:val="0"/>
                  <w:marBottom w:val="0"/>
                  <w:divBdr>
                    <w:top w:val="none" w:sz="0" w:space="0" w:color="auto"/>
                    <w:left w:val="none" w:sz="0" w:space="0" w:color="auto"/>
                    <w:bottom w:val="none" w:sz="0" w:space="0" w:color="auto"/>
                    <w:right w:val="none" w:sz="0" w:space="0" w:color="auto"/>
                  </w:divBdr>
                  <w:divsChild>
                    <w:div w:id="538934630">
                      <w:marLeft w:val="0"/>
                      <w:marRight w:val="0"/>
                      <w:marTop w:val="0"/>
                      <w:marBottom w:val="0"/>
                      <w:divBdr>
                        <w:top w:val="none" w:sz="0" w:space="0" w:color="auto"/>
                        <w:left w:val="none" w:sz="0" w:space="0" w:color="auto"/>
                        <w:bottom w:val="none" w:sz="0" w:space="0" w:color="auto"/>
                        <w:right w:val="none" w:sz="0" w:space="0" w:color="auto"/>
                      </w:divBdr>
                    </w:div>
                  </w:divsChild>
                </w:div>
                <w:div w:id="1373192561">
                  <w:marLeft w:val="0"/>
                  <w:marRight w:val="0"/>
                  <w:marTop w:val="0"/>
                  <w:marBottom w:val="0"/>
                  <w:divBdr>
                    <w:top w:val="none" w:sz="0" w:space="0" w:color="auto"/>
                    <w:left w:val="none" w:sz="0" w:space="0" w:color="auto"/>
                    <w:bottom w:val="none" w:sz="0" w:space="0" w:color="auto"/>
                    <w:right w:val="none" w:sz="0" w:space="0" w:color="auto"/>
                  </w:divBdr>
                  <w:divsChild>
                    <w:div w:id="1590966588">
                      <w:marLeft w:val="0"/>
                      <w:marRight w:val="0"/>
                      <w:marTop w:val="0"/>
                      <w:marBottom w:val="0"/>
                      <w:divBdr>
                        <w:top w:val="none" w:sz="0" w:space="0" w:color="auto"/>
                        <w:left w:val="none" w:sz="0" w:space="0" w:color="auto"/>
                        <w:bottom w:val="none" w:sz="0" w:space="0" w:color="auto"/>
                        <w:right w:val="none" w:sz="0" w:space="0" w:color="auto"/>
                      </w:divBdr>
                    </w:div>
                  </w:divsChild>
                </w:div>
                <w:div w:id="1894268982">
                  <w:marLeft w:val="0"/>
                  <w:marRight w:val="0"/>
                  <w:marTop w:val="0"/>
                  <w:marBottom w:val="0"/>
                  <w:divBdr>
                    <w:top w:val="none" w:sz="0" w:space="0" w:color="auto"/>
                    <w:left w:val="none" w:sz="0" w:space="0" w:color="auto"/>
                    <w:bottom w:val="none" w:sz="0" w:space="0" w:color="auto"/>
                    <w:right w:val="none" w:sz="0" w:space="0" w:color="auto"/>
                  </w:divBdr>
                  <w:divsChild>
                    <w:div w:id="787310615">
                      <w:marLeft w:val="0"/>
                      <w:marRight w:val="0"/>
                      <w:marTop w:val="0"/>
                      <w:marBottom w:val="0"/>
                      <w:divBdr>
                        <w:top w:val="none" w:sz="0" w:space="0" w:color="auto"/>
                        <w:left w:val="none" w:sz="0" w:space="0" w:color="auto"/>
                        <w:bottom w:val="none" w:sz="0" w:space="0" w:color="auto"/>
                        <w:right w:val="none" w:sz="0" w:space="0" w:color="auto"/>
                      </w:divBdr>
                    </w:div>
                  </w:divsChild>
                </w:div>
                <w:div w:id="1782215459">
                  <w:marLeft w:val="0"/>
                  <w:marRight w:val="0"/>
                  <w:marTop w:val="0"/>
                  <w:marBottom w:val="0"/>
                  <w:divBdr>
                    <w:top w:val="none" w:sz="0" w:space="0" w:color="auto"/>
                    <w:left w:val="none" w:sz="0" w:space="0" w:color="auto"/>
                    <w:bottom w:val="none" w:sz="0" w:space="0" w:color="auto"/>
                    <w:right w:val="none" w:sz="0" w:space="0" w:color="auto"/>
                  </w:divBdr>
                  <w:divsChild>
                    <w:div w:id="21050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799140">
          <w:marLeft w:val="0"/>
          <w:marRight w:val="0"/>
          <w:marTop w:val="0"/>
          <w:marBottom w:val="0"/>
          <w:divBdr>
            <w:top w:val="none" w:sz="0" w:space="0" w:color="auto"/>
            <w:left w:val="none" w:sz="0" w:space="0" w:color="auto"/>
            <w:bottom w:val="none" w:sz="0" w:space="0" w:color="auto"/>
            <w:right w:val="none" w:sz="0" w:space="0" w:color="auto"/>
          </w:divBdr>
        </w:div>
        <w:div w:id="2108501167">
          <w:marLeft w:val="0"/>
          <w:marRight w:val="0"/>
          <w:marTop w:val="0"/>
          <w:marBottom w:val="0"/>
          <w:divBdr>
            <w:top w:val="none" w:sz="0" w:space="0" w:color="auto"/>
            <w:left w:val="none" w:sz="0" w:space="0" w:color="auto"/>
            <w:bottom w:val="none" w:sz="0" w:space="0" w:color="auto"/>
            <w:right w:val="none" w:sz="0" w:space="0" w:color="auto"/>
          </w:divBdr>
          <w:divsChild>
            <w:div w:id="548540710">
              <w:marLeft w:val="0"/>
              <w:marRight w:val="0"/>
              <w:marTop w:val="30"/>
              <w:marBottom w:val="30"/>
              <w:divBdr>
                <w:top w:val="none" w:sz="0" w:space="0" w:color="auto"/>
                <w:left w:val="none" w:sz="0" w:space="0" w:color="auto"/>
                <w:bottom w:val="none" w:sz="0" w:space="0" w:color="auto"/>
                <w:right w:val="none" w:sz="0" w:space="0" w:color="auto"/>
              </w:divBdr>
              <w:divsChild>
                <w:div w:id="775708656">
                  <w:marLeft w:val="0"/>
                  <w:marRight w:val="0"/>
                  <w:marTop w:val="0"/>
                  <w:marBottom w:val="0"/>
                  <w:divBdr>
                    <w:top w:val="none" w:sz="0" w:space="0" w:color="auto"/>
                    <w:left w:val="none" w:sz="0" w:space="0" w:color="auto"/>
                    <w:bottom w:val="none" w:sz="0" w:space="0" w:color="auto"/>
                    <w:right w:val="none" w:sz="0" w:space="0" w:color="auto"/>
                  </w:divBdr>
                  <w:divsChild>
                    <w:div w:id="988630279">
                      <w:marLeft w:val="0"/>
                      <w:marRight w:val="0"/>
                      <w:marTop w:val="0"/>
                      <w:marBottom w:val="0"/>
                      <w:divBdr>
                        <w:top w:val="none" w:sz="0" w:space="0" w:color="auto"/>
                        <w:left w:val="none" w:sz="0" w:space="0" w:color="auto"/>
                        <w:bottom w:val="none" w:sz="0" w:space="0" w:color="auto"/>
                        <w:right w:val="none" w:sz="0" w:space="0" w:color="auto"/>
                      </w:divBdr>
                    </w:div>
                  </w:divsChild>
                </w:div>
                <w:div w:id="565802593">
                  <w:marLeft w:val="0"/>
                  <w:marRight w:val="0"/>
                  <w:marTop w:val="0"/>
                  <w:marBottom w:val="0"/>
                  <w:divBdr>
                    <w:top w:val="none" w:sz="0" w:space="0" w:color="auto"/>
                    <w:left w:val="none" w:sz="0" w:space="0" w:color="auto"/>
                    <w:bottom w:val="none" w:sz="0" w:space="0" w:color="auto"/>
                    <w:right w:val="none" w:sz="0" w:space="0" w:color="auto"/>
                  </w:divBdr>
                  <w:divsChild>
                    <w:div w:id="786390237">
                      <w:marLeft w:val="0"/>
                      <w:marRight w:val="0"/>
                      <w:marTop w:val="0"/>
                      <w:marBottom w:val="0"/>
                      <w:divBdr>
                        <w:top w:val="none" w:sz="0" w:space="0" w:color="auto"/>
                        <w:left w:val="none" w:sz="0" w:space="0" w:color="auto"/>
                        <w:bottom w:val="none" w:sz="0" w:space="0" w:color="auto"/>
                        <w:right w:val="none" w:sz="0" w:space="0" w:color="auto"/>
                      </w:divBdr>
                    </w:div>
                  </w:divsChild>
                </w:div>
                <w:div w:id="565527749">
                  <w:marLeft w:val="0"/>
                  <w:marRight w:val="0"/>
                  <w:marTop w:val="0"/>
                  <w:marBottom w:val="0"/>
                  <w:divBdr>
                    <w:top w:val="none" w:sz="0" w:space="0" w:color="auto"/>
                    <w:left w:val="none" w:sz="0" w:space="0" w:color="auto"/>
                    <w:bottom w:val="none" w:sz="0" w:space="0" w:color="auto"/>
                    <w:right w:val="none" w:sz="0" w:space="0" w:color="auto"/>
                  </w:divBdr>
                  <w:divsChild>
                    <w:div w:id="30961272">
                      <w:marLeft w:val="0"/>
                      <w:marRight w:val="0"/>
                      <w:marTop w:val="0"/>
                      <w:marBottom w:val="0"/>
                      <w:divBdr>
                        <w:top w:val="none" w:sz="0" w:space="0" w:color="auto"/>
                        <w:left w:val="none" w:sz="0" w:space="0" w:color="auto"/>
                        <w:bottom w:val="none" w:sz="0" w:space="0" w:color="auto"/>
                        <w:right w:val="none" w:sz="0" w:space="0" w:color="auto"/>
                      </w:divBdr>
                    </w:div>
                  </w:divsChild>
                </w:div>
                <w:div w:id="1409688981">
                  <w:marLeft w:val="0"/>
                  <w:marRight w:val="0"/>
                  <w:marTop w:val="0"/>
                  <w:marBottom w:val="0"/>
                  <w:divBdr>
                    <w:top w:val="none" w:sz="0" w:space="0" w:color="auto"/>
                    <w:left w:val="none" w:sz="0" w:space="0" w:color="auto"/>
                    <w:bottom w:val="none" w:sz="0" w:space="0" w:color="auto"/>
                    <w:right w:val="none" w:sz="0" w:space="0" w:color="auto"/>
                  </w:divBdr>
                  <w:divsChild>
                    <w:div w:id="1373265842">
                      <w:marLeft w:val="0"/>
                      <w:marRight w:val="0"/>
                      <w:marTop w:val="0"/>
                      <w:marBottom w:val="0"/>
                      <w:divBdr>
                        <w:top w:val="none" w:sz="0" w:space="0" w:color="auto"/>
                        <w:left w:val="none" w:sz="0" w:space="0" w:color="auto"/>
                        <w:bottom w:val="none" w:sz="0" w:space="0" w:color="auto"/>
                        <w:right w:val="none" w:sz="0" w:space="0" w:color="auto"/>
                      </w:divBdr>
                    </w:div>
                  </w:divsChild>
                </w:div>
                <w:div w:id="451555335">
                  <w:marLeft w:val="0"/>
                  <w:marRight w:val="0"/>
                  <w:marTop w:val="0"/>
                  <w:marBottom w:val="0"/>
                  <w:divBdr>
                    <w:top w:val="none" w:sz="0" w:space="0" w:color="auto"/>
                    <w:left w:val="none" w:sz="0" w:space="0" w:color="auto"/>
                    <w:bottom w:val="none" w:sz="0" w:space="0" w:color="auto"/>
                    <w:right w:val="none" w:sz="0" w:space="0" w:color="auto"/>
                  </w:divBdr>
                  <w:divsChild>
                    <w:div w:id="1282496579">
                      <w:marLeft w:val="0"/>
                      <w:marRight w:val="0"/>
                      <w:marTop w:val="0"/>
                      <w:marBottom w:val="0"/>
                      <w:divBdr>
                        <w:top w:val="none" w:sz="0" w:space="0" w:color="auto"/>
                        <w:left w:val="none" w:sz="0" w:space="0" w:color="auto"/>
                        <w:bottom w:val="none" w:sz="0" w:space="0" w:color="auto"/>
                        <w:right w:val="none" w:sz="0" w:space="0" w:color="auto"/>
                      </w:divBdr>
                    </w:div>
                  </w:divsChild>
                </w:div>
                <w:div w:id="2062820330">
                  <w:marLeft w:val="0"/>
                  <w:marRight w:val="0"/>
                  <w:marTop w:val="0"/>
                  <w:marBottom w:val="0"/>
                  <w:divBdr>
                    <w:top w:val="none" w:sz="0" w:space="0" w:color="auto"/>
                    <w:left w:val="none" w:sz="0" w:space="0" w:color="auto"/>
                    <w:bottom w:val="none" w:sz="0" w:space="0" w:color="auto"/>
                    <w:right w:val="none" w:sz="0" w:space="0" w:color="auto"/>
                  </w:divBdr>
                  <w:divsChild>
                    <w:div w:id="370351169">
                      <w:marLeft w:val="0"/>
                      <w:marRight w:val="0"/>
                      <w:marTop w:val="0"/>
                      <w:marBottom w:val="0"/>
                      <w:divBdr>
                        <w:top w:val="none" w:sz="0" w:space="0" w:color="auto"/>
                        <w:left w:val="none" w:sz="0" w:space="0" w:color="auto"/>
                        <w:bottom w:val="none" w:sz="0" w:space="0" w:color="auto"/>
                        <w:right w:val="none" w:sz="0" w:space="0" w:color="auto"/>
                      </w:divBdr>
                    </w:div>
                  </w:divsChild>
                </w:div>
                <w:div w:id="1942566136">
                  <w:marLeft w:val="0"/>
                  <w:marRight w:val="0"/>
                  <w:marTop w:val="0"/>
                  <w:marBottom w:val="0"/>
                  <w:divBdr>
                    <w:top w:val="none" w:sz="0" w:space="0" w:color="auto"/>
                    <w:left w:val="none" w:sz="0" w:space="0" w:color="auto"/>
                    <w:bottom w:val="none" w:sz="0" w:space="0" w:color="auto"/>
                    <w:right w:val="none" w:sz="0" w:space="0" w:color="auto"/>
                  </w:divBdr>
                  <w:divsChild>
                    <w:div w:id="1721437478">
                      <w:marLeft w:val="0"/>
                      <w:marRight w:val="0"/>
                      <w:marTop w:val="0"/>
                      <w:marBottom w:val="0"/>
                      <w:divBdr>
                        <w:top w:val="none" w:sz="0" w:space="0" w:color="auto"/>
                        <w:left w:val="none" w:sz="0" w:space="0" w:color="auto"/>
                        <w:bottom w:val="none" w:sz="0" w:space="0" w:color="auto"/>
                        <w:right w:val="none" w:sz="0" w:space="0" w:color="auto"/>
                      </w:divBdr>
                    </w:div>
                  </w:divsChild>
                </w:div>
                <w:div w:id="503319658">
                  <w:marLeft w:val="0"/>
                  <w:marRight w:val="0"/>
                  <w:marTop w:val="0"/>
                  <w:marBottom w:val="0"/>
                  <w:divBdr>
                    <w:top w:val="none" w:sz="0" w:space="0" w:color="auto"/>
                    <w:left w:val="none" w:sz="0" w:space="0" w:color="auto"/>
                    <w:bottom w:val="none" w:sz="0" w:space="0" w:color="auto"/>
                    <w:right w:val="none" w:sz="0" w:space="0" w:color="auto"/>
                  </w:divBdr>
                  <w:divsChild>
                    <w:div w:id="357120095">
                      <w:marLeft w:val="0"/>
                      <w:marRight w:val="0"/>
                      <w:marTop w:val="0"/>
                      <w:marBottom w:val="0"/>
                      <w:divBdr>
                        <w:top w:val="none" w:sz="0" w:space="0" w:color="auto"/>
                        <w:left w:val="none" w:sz="0" w:space="0" w:color="auto"/>
                        <w:bottom w:val="none" w:sz="0" w:space="0" w:color="auto"/>
                        <w:right w:val="none" w:sz="0" w:space="0" w:color="auto"/>
                      </w:divBdr>
                    </w:div>
                  </w:divsChild>
                </w:div>
                <w:div w:id="201793941">
                  <w:marLeft w:val="0"/>
                  <w:marRight w:val="0"/>
                  <w:marTop w:val="0"/>
                  <w:marBottom w:val="0"/>
                  <w:divBdr>
                    <w:top w:val="none" w:sz="0" w:space="0" w:color="auto"/>
                    <w:left w:val="none" w:sz="0" w:space="0" w:color="auto"/>
                    <w:bottom w:val="none" w:sz="0" w:space="0" w:color="auto"/>
                    <w:right w:val="none" w:sz="0" w:space="0" w:color="auto"/>
                  </w:divBdr>
                  <w:divsChild>
                    <w:div w:id="1133517756">
                      <w:marLeft w:val="0"/>
                      <w:marRight w:val="0"/>
                      <w:marTop w:val="0"/>
                      <w:marBottom w:val="0"/>
                      <w:divBdr>
                        <w:top w:val="none" w:sz="0" w:space="0" w:color="auto"/>
                        <w:left w:val="none" w:sz="0" w:space="0" w:color="auto"/>
                        <w:bottom w:val="none" w:sz="0" w:space="0" w:color="auto"/>
                        <w:right w:val="none" w:sz="0" w:space="0" w:color="auto"/>
                      </w:divBdr>
                    </w:div>
                  </w:divsChild>
                </w:div>
                <w:div w:id="1502424208">
                  <w:marLeft w:val="0"/>
                  <w:marRight w:val="0"/>
                  <w:marTop w:val="0"/>
                  <w:marBottom w:val="0"/>
                  <w:divBdr>
                    <w:top w:val="none" w:sz="0" w:space="0" w:color="auto"/>
                    <w:left w:val="none" w:sz="0" w:space="0" w:color="auto"/>
                    <w:bottom w:val="none" w:sz="0" w:space="0" w:color="auto"/>
                    <w:right w:val="none" w:sz="0" w:space="0" w:color="auto"/>
                  </w:divBdr>
                  <w:divsChild>
                    <w:div w:id="1874923103">
                      <w:marLeft w:val="0"/>
                      <w:marRight w:val="0"/>
                      <w:marTop w:val="0"/>
                      <w:marBottom w:val="0"/>
                      <w:divBdr>
                        <w:top w:val="none" w:sz="0" w:space="0" w:color="auto"/>
                        <w:left w:val="none" w:sz="0" w:space="0" w:color="auto"/>
                        <w:bottom w:val="none" w:sz="0" w:space="0" w:color="auto"/>
                        <w:right w:val="none" w:sz="0" w:space="0" w:color="auto"/>
                      </w:divBdr>
                    </w:div>
                  </w:divsChild>
                </w:div>
                <w:div w:id="1628463874">
                  <w:marLeft w:val="0"/>
                  <w:marRight w:val="0"/>
                  <w:marTop w:val="0"/>
                  <w:marBottom w:val="0"/>
                  <w:divBdr>
                    <w:top w:val="none" w:sz="0" w:space="0" w:color="auto"/>
                    <w:left w:val="none" w:sz="0" w:space="0" w:color="auto"/>
                    <w:bottom w:val="none" w:sz="0" w:space="0" w:color="auto"/>
                    <w:right w:val="none" w:sz="0" w:space="0" w:color="auto"/>
                  </w:divBdr>
                  <w:divsChild>
                    <w:div w:id="508106960">
                      <w:marLeft w:val="0"/>
                      <w:marRight w:val="0"/>
                      <w:marTop w:val="0"/>
                      <w:marBottom w:val="0"/>
                      <w:divBdr>
                        <w:top w:val="none" w:sz="0" w:space="0" w:color="auto"/>
                        <w:left w:val="none" w:sz="0" w:space="0" w:color="auto"/>
                        <w:bottom w:val="none" w:sz="0" w:space="0" w:color="auto"/>
                        <w:right w:val="none" w:sz="0" w:space="0" w:color="auto"/>
                      </w:divBdr>
                    </w:div>
                  </w:divsChild>
                </w:div>
                <w:div w:id="848913978">
                  <w:marLeft w:val="0"/>
                  <w:marRight w:val="0"/>
                  <w:marTop w:val="0"/>
                  <w:marBottom w:val="0"/>
                  <w:divBdr>
                    <w:top w:val="none" w:sz="0" w:space="0" w:color="auto"/>
                    <w:left w:val="none" w:sz="0" w:space="0" w:color="auto"/>
                    <w:bottom w:val="none" w:sz="0" w:space="0" w:color="auto"/>
                    <w:right w:val="none" w:sz="0" w:space="0" w:color="auto"/>
                  </w:divBdr>
                  <w:divsChild>
                    <w:div w:id="1973748934">
                      <w:marLeft w:val="0"/>
                      <w:marRight w:val="0"/>
                      <w:marTop w:val="0"/>
                      <w:marBottom w:val="0"/>
                      <w:divBdr>
                        <w:top w:val="none" w:sz="0" w:space="0" w:color="auto"/>
                        <w:left w:val="none" w:sz="0" w:space="0" w:color="auto"/>
                        <w:bottom w:val="none" w:sz="0" w:space="0" w:color="auto"/>
                        <w:right w:val="none" w:sz="0" w:space="0" w:color="auto"/>
                      </w:divBdr>
                    </w:div>
                  </w:divsChild>
                </w:div>
                <w:div w:id="1206404833">
                  <w:marLeft w:val="0"/>
                  <w:marRight w:val="0"/>
                  <w:marTop w:val="0"/>
                  <w:marBottom w:val="0"/>
                  <w:divBdr>
                    <w:top w:val="none" w:sz="0" w:space="0" w:color="auto"/>
                    <w:left w:val="none" w:sz="0" w:space="0" w:color="auto"/>
                    <w:bottom w:val="none" w:sz="0" w:space="0" w:color="auto"/>
                    <w:right w:val="none" w:sz="0" w:space="0" w:color="auto"/>
                  </w:divBdr>
                  <w:divsChild>
                    <w:div w:id="1690594670">
                      <w:marLeft w:val="0"/>
                      <w:marRight w:val="0"/>
                      <w:marTop w:val="0"/>
                      <w:marBottom w:val="0"/>
                      <w:divBdr>
                        <w:top w:val="none" w:sz="0" w:space="0" w:color="auto"/>
                        <w:left w:val="none" w:sz="0" w:space="0" w:color="auto"/>
                        <w:bottom w:val="none" w:sz="0" w:space="0" w:color="auto"/>
                        <w:right w:val="none" w:sz="0" w:space="0" w:color="auto"/>
                      </w:divBdr>
                    </w:div>
                  </w:divsChild>
                </w:div>
                <w:div w:id="2062433470">
                  <w:marLeft w:val="0"/>
                  <w:marRight w:val="0"/>
                  <w:marTop w:val="0"/>
                  <w:marBottom w:val="0"/>
                  <w:divBdr>
                    <w:top w:val="none" w:sz="0" w:space="0" w:color="auto"/>
                    <w:left w:val="none" w:sz="0" w:space="0" w:color="auto"/>
                    <w:bottom w:val="none" w:sz="0" w:space="0" w:color="auto"/>
                    <w:right w:val="none" w:sz="0" w:space="0" w:color="auto"/>
                  </w:divBdr>
                  <w:divsChild>
                    <w:div w:id="1032537601">
                      <w:marLeft w:val="0"/>
                      <w:marRight w:val="0"/>
                      <w:marTop w:val="0"/>
                      <w:marBottom w:val="0"/>
                      <w:divBdr>
                        <w:top w:val="none" w:sz="0" w:space="0" w:color="auto"/>
                        <w:left w:val="none" w:sz="0" w:space="0" w:color="auto"/>
                        <w:bottom w:val="none" w:sz="0" w:space="0" w:color="auto"/>
                        <w:right w:val="none" w:sz="0" w:space="0" w:color="auto"/>
                      </w:divBdr>
                    </w:div>
                    <w:div w:id="1113865122">
                      <w:marLeft w:val="0"/>
                      <w:marRight w:val="0"/>
                      <w:marTop w:val="0"/>
                      <w:marBottom w:val="0"/>
                      <w:divBdr>
                        <w:top w:val="none" w:sz="0" w:space="0" w:color="auto"/>
                        <w:left w:val="none" w:sz="0" w:space="0" w:color="auto"/>
                        <w:bottom w:val="none" w:sz="0" w:space="0" w:color="auto"/>
                        <w:right w:val="none" w:sz="0" w:space="0" w:color="auto"/>
                      </w:divBdr>
                    </w:div>
                    <w:div w:id="1486975934">
                      <w:marLeft w:val="0"/>
                      <w:marRight w:val="0"/>
                      <w:marTop w:val="0"/>
                      <w:marBottom w:val="0"/>
                      <w:divBdr>
                        <w:top w:val="none" w:sz="0" w:space="0" w:color="auto"/>
                        <w:left w:val="none" w:sz="0" w:space="0" w:color="auto"/>
                        <w:bottom w:val="none" w:sz="0" w:space="0" w:color="auto"/>
                        <w:right w:val="none" w:sz="0" w:space="0" w:color="auto"/>
                      </w:divBdr>
                    </w:div>
                  </w:divsChild>
                </w:div>
                <w:div w:id="1384133791">
                  <w:marLeft w:val="0"/>
                  <w:marRight w:val="0"/>
                  <w:marTop w:val="0"/>
                  <w:marBottom w:val="0"/>
                  <w:divBdr>
                    <w:top w:val="none" w:sz="0" w:space="0" w:color="auto"/>
                    <w:left w:val="none" w:sz="0" w:space="0" w:color="auto"/>
                    <w:bottom w:val="none" w:sz="0" w:space="0" w:color="auto"/>
                    <w:right w:val="none" w:sz="0" w:space="0" w:color="auto"/>
                  </w:divBdr>
                  <w:divsChild>
                    <w:div w:id="1818379251">
                      <w:marLeft w:val="0"/>
                      <w:marRight w:val="0"/>
                      <w:marTop w:val="0"/>
                      <w:marBottom w:val="0"/>
                      <w:divBdr>
                        <w:top w:val="none" w:sz="0" w:space="0" w:color="auto"/>
                        <w:left w:val="none" w:sz="0" w:space="0" w:color="auto"/>
                        <w:bottom w:val="none" w:sz="0" w:space="0" w:color="auto"/>
                        <w:right w:val="none" w:sz="0" w:space="0" w:color="auto"/>
                      </w:divBdr>
                    </w:div>
                  </w:divsChild>
                </w:div>
                <w:div w:id="1087726339">
                  <w:marLeft w:val="0"/>
                  <w:marRight w:val="0"/>
                  <w:marTop w:val="0"/>
                  <w:marBottom w:val="0"/>
                  <w:divBdr>
                    <w:top w:val="none" w:sz="0" w:space="0" w:color="auto"/>
                    <w:left w:val="none" w:sz="0" w:space="0" w:color="auto"/>
                    <w:bottom w:val="none" w:sz="0" w:space="0" w:color="auto"/>
                    <w:right w:val="none" w:sz="0" w:space="0" w:color="auto"/>
                  </w:divBdr>
                  <w:divsChild>
                    <w:div w:id="1215047961">
                      <w:marLeft w:val="0"/>
                      <w:marRight w:val="0"/>
                      <w:marTop w:val="0"/>
                      <w:marBottom w:val="0"/>
                      <w:divBdr>
                        <w:top w:val="none" w:sz="0" w:space="0" w:color="auto"/>
                        <w:left w:val="none" w:sz="0" w:space="0" w:color="auto"/>
                        <w:bottom w:val="none" w:sz="0" w:space="0" w:color="auto"/>
                        <w:right w:val="none" w:sz="0" w:space="0" w:color="auto"/>
                      </w:divBdr>
                    </w:div>
                  </w:divsChild>
                </w:div>
                <w:div w:id="195431074">
                  <w:marLeft w:val="0"/>
                  <w:marRight w:val="0"/>
                  <w:marTop w:val="0"/>
                  <w:marBottom w:val="0"/>
                  <w:divBdr>
                    <w:top w:val="none" w:sz="0" w:space="0" w:color="auto"/>
                    <w:left w:val="none" w:sz="0" w:space="0" w:color="auto"/>
                    <w:bottom w:val="none" w:sz="0" w:space="0" w:color="auto"/>
                    <w:right w:val="none" w:sz="0" w:space="0" w:color="auto"/>
                  </w:divBdr>
                  <w:divsChild>
                    <w:div w:id="98453406">
                      <w:marLeft w:val="0"/>
                      <w:marRight w:val="0"/>
                      <w:marTop w:val="0"/>
                      <w:marBottom w:val="0"/>
                      <w:divBdr>
                        <w:top w:val="none" w:sz="0" w:space="0" w:color="auto"/>
                        <w:left w:val="none" w:sz="0" w:space="0" w:color="auto"/>
                        <w:bottom w:val="none" w:sz="0" w:space="0" w:color="auto"/>
                        <w:right w:val="none" w:sz="0" w:space="0" w:color="auto"/>
                      </w:divBdr>
                    </w:div>
                  </w:divsChild>
                </w:div>
                <w:div w:id="629047082">
                  <w:marLeft w:val="0"/>
                  <w:marRight w:val="0"/>
                  <w:marTop w:val="0"/>
                  <w:marBottom w:val="0"/>
                  <w:divBdr>
                    <w:top w:val="none" w:sz="0" w:space="0" w:color="auto"/>
                    <w:left w:val="none" w:sz="0" w:space="0" w:color="auto"/>
                    <w:bottom w:val="none" w:sz="0" w:space="0" w:color="auto"/>
                    <w:right w:val="none" w:sz="0" w:space="0" w:color="auto"/>
                  </w:divBdr>
                  <w:divsChild>
                    <w:div w:id="2015453262">
                      <w:marLeft w:val="0"/>
                      <w:marRight w:val="0"/>
                      <w:marTop w:val="0"/>
                      <w:marBottom w:val="0"/>
                      <w:divBdr>
                        <w:top w:val="none" w:sz="0" w:space="0" w:color="auto"/>
                        <w:left w:val="none" w:sz="0" w:space="0" w:color="auto"/>
                        <w:bottom w:val="none" w:sz="0" w:space="0" w:color="auto"/>
                        <w:right w:val="none" w:sz="0" w:space="0" w:color="auto"/>
                      </w:divBdr>
                    </w:div>
                  </w:divsChild>
                </w:div>
                <w:div w:id="175390205">
                  <w:marLeft w:val="0"/>
                  <w:marRight w:val="0"/>
                  <w:marTop w:val="0"/>
                  <w:marBottom w:val="0"/>
                  <w:divBdr>
                    <w:top w:val="none" w:sz="0" w:space="0" w:color="auto"/>
                    <w:left w:val="none" w:sz="0" w:space="0" w:color="auto"/>
                    <w:bottom w:val="none" w:sz="0" w:space="0" w:color="auto"/>
                    <w:right w:val="none" w:sz="0" w:space="0" w:color="auto"/>
                  </w:divBdr>
                  <w:divsChild>
                    <w:div w:id="709377212">
                      <w:marLeft w:val="0"/>
                      <w:marRight w:val="0"/>
                      <w:marTop w:val="0"/>
                      <w:marBottom w:val="0"/>
                      <w:divBdr>
                        <w:top w:val="none" w:sz="0" w:space="0" w:color="auto"/>
                        <w:left w:val="none" w:sz="0" w:space="0" w:color="auto"/>
                        <w:bottom w:val="none" w:sz="0" w:space="0" w:color="auto"/>
                        <w:right w:val="none" w:sz="0" w:space="0" w:color="auto"/>
                      </w:divBdr>
                    </w:div>
                  </w:divsChild>
                </w:div>
                <w:div w:id="1272282753">
                  <w:marLeft w:val="0"/>
                  <w:marRight w:val="0"/>
                  <w:marTop w:val="0"/>
                  <w:marBottom w:val="0"/>
                  <w:divBdr>
                    <w:top w:val="none" w:sz="0" w:space="0" w:color="auto"/>
                    <w:left w:val="none" w:sz="0" w:space="0" w:color="auto"/>
                    <w:bottom w:val="none" w:sz="0" w:space="0" w:color="auto"/>
                    <w:right w:val="none" w:sz="0" w:space="0" w:color="auto"/>
                  </w:divBdr>
                  <w:divsChild>
                    <w:div w:id="573900959">
                      <w:marLeft w:val="0"/>
                      <w:marRight w:val="0"/>
                      <w:marTop w:val="0"/>
                      <w:marBottom w:val="0"/>
                      <w:divBdr>
                        <w:top w:val="none" w:sz="0" w:space="0" w:color="auto"/>
                        <w:left w:val="none" w:sz="0" w:space="0" w:color="auto"/>
                        <w:bottom w:val="none" w:sz="0" w:space="0" w:color="auto"/>
                        <w:right w:val="none" w:sz="0" w:space="0" w:color="auto"/>
                      </w:divBdr>
                    </w:div>
                  </w:divsChild>
                </w:div>
                <w:div w:id="1233395064">
                  <w:marLeft w:val="0"/>
                  <w:marRight w:val="0"/>
                  <w:marTop w:val="0"/>
                  <w:marBottom w:val="0"/>
                  <w:divBdr>
                    <w:top w:val="none" w:sz="0" w:space="0" w:color="auto"/>
                    <w:left w:val="none" w:sz="0" w:space="0" w:color="auto"/>
                    <w:bottom w:val="none" w:sz="0" w:space="0" w:color="auto"/>
                    <w:right w:val="none" w:sz="0" w:space="0" w:color="auto"/>
                  </w:divBdr>
                  <w:divsChild>
                    <w:div w:id="1350371577">
                      <w:marLeft w:val="0"/>
                      <w:marRight w:val="0"/>
                      <w:marTop w:val="0"/>
                      <w:marBottom w:val="0"/>
                      <w:divBdr>
                        <w:top w:val="none" w:sz="0" w:space="0" w:color="auto"/>
                        <w:left w:val="none" w:sz="0" w:space="0" w:color="auto"/>
                        <w:bottom w:val="none" w:sz="0" w:space="0" w:color="auto"/>
                        <w:right w:val="none" w:sz="0" w:space="0" w:color="auto"/>
                      </w:divBdr>
                    </w:div>
                  </w:divsChild>
                </w:div>
                <w:div w:id="824780014">
                  <w:marLeft w:val="0"/>
                  <w:marRight w:val="0"/>
                  <w:marTop w:val="0"/>
                  <w:marBottom w:val="0"/>
                  <w:divBdr>
                    <w:top w:val="none" w:sz="0" w:space="0" w:color="auto"/>
                    <w:left w:val="none" w:sz="0" w:space="0" w:color="auto"/>
                    <w:bottom w:val="none" w:sz="0" w:space="0" w:color="auto"/>
                    <w:right w:val="none" w:sz="0" w:space="0" w:color="auto"/>
                  </w:divBdr>
                  <w:divsChild>
                    <w:div w:id="1631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371064">
          <w:marLeft w:val="0"/>
          <w:marRight w:val="0"/>
          <w:marTop w:val="0"/>
          <w:marBottom w:val="0"/>
          <w:divBdr>
            <w:top w:val="none" w:sz="0" w:space="0" w:color="auto"/>
            <w:left w:val="none" w:sz="0" w:space="0" w:color="auto"/>
            <w:bottom w:val="none" w:sz="0" w:space="0" w:color="auto"/>
            <w:right w:val="none" w:sz="0" w:space="0" w:color="auto"/>
          </w:divBdr>
        </w:div>
        <w:div w:id="556550508">
          <w:marLeft w:val="0"/>
          <w:marRight w:val="0"/>
          <w:marTop w:val="0"/>
          <w:marBottom w:val="0"/>
          <w:divBdr>
            <w:top w:val="none" w:sz="0" w:space="0" w:color="auto"/>
            <w:left w:val="none" w:sz="0" w:space="0" w:color="auto"/>
            <w:bottom w:val="none" w:sz="0" w:space="0" w:color="auto"/>
            <w:right w:val="none" w:sz="0" w:space="0" w:color="auto"/>
          </w:divBdr>
          <w:divsChild>
            <w:div w:id="21905894">
              <w:marLeft w:val="0"/>
              <w:marRight w:val="0"/>
              <w:marTop w:val="30"/>
              <w:marBottom w:val="30"/>
              <w:divBdr>
                <w:top w:val="none" w:sz="0" w:space="0" w:color="auto"/>
                <w:left w:val="none" w:sz="0" w:space="0" w:color="auto"/>
                <w:bottom w:val="none" w:sz="0" w:space="0" w:color="auto"/>
                <w:right w:val="none" w:sz="0" w:space="0" w:color="auto"/>
              </w:divBdr>
              <w:divsChild>
                <w:div w:id="1765760295">
                  <w:marLeft w:val="0"/>
                  <w:marRight w:val="0"/>
                  <w:marTop w:val="0"/>
                  <w:marBottom w:val="0"/>
                  <w:divBdr>
                    <w:top w:val="none" w:sz="0" w:space="0" w:color="auto"/>
                    <w:left w:val="none" w:sz="0" w:space="0" w:color="auto"/>
                    <w:bottom w:val="none" w:sz="0" w:space="0" w:color="auto"/>
                    <w:right w:val="none" w:sz="0" w:space="0" w:color="auto"/>
                  </w:divBdr>
                  <w:divsChild>
                    <w:div w:id="125009441">
                      <w:marLeft w:val="0"/>
                      <w:marRight w:val="0"/>
                      <w:marTop w:val="0"/>
                      <w:marBottom w:val="0"/>
                      <w:divBdr>
                        <w:top w:val="none" w:sz="0" w:space="0" w:color="auto"/>
                        <w:left w:val="none" w:sz="0" w:space="0" w:color="auto"/>
                        <w:bottom w:val="none" w:sz="0" w:space="0" w:color="auto"/>
                        <w:right w:val="none" w:sz="0" w:space="0" w:color="auto"/>
                      </w:divBdr>
                    </w:div>
                  </w:divsChild>
                </w:div>
                <w:div w:id="1413506388">
                  <w:marLeft w:val="0"/>
                  <w:marRight w:val="0"/>
                  <w:marTop w:val="0"/>
                  <w:marBottom w:val="0"/>
                  <w:divBdr>
                    <w:top w:val="none" w:sz="0" w:space="0" w:color="auto"/>
                    <w:left w:val="none" w:sz="0" w:space="0" w:color="auto"/>
                    <w:bottom w:val="none" w:sz="0" w:space="0" w:color="auto"/>
                    <w:right w:val="none" w:sz="0" w:space="0" w:color="auto"/>
                  </w:divBdr>
                  <w:divsChild>
                    <w:div w:id="907619280">
                      <w:marLeft w:val="0"/>
                      <w:marRight w:val="0"/>
                      <w:marTop w:val="0"/>
                      <w:marBottom w:val="0"/>
                      <w:divBdr>
                        <w:top w:val="none" w:sz="0" w:space="0" w:color="auto"/>
                        <w:left w:val="none" w:sz="0" w:space="0" w:color="auto"/>
                        <w:bottom w:val="none" w:sz="0" w:space="0" w:color="auto"/>
                        <w:right w:val="none" w:sz="0" w:space="0" w:color="auto"/>
                      </w:divBdr>
                    </w:div>
                  </w:divsChild>
                </w:div>
                <w:div w:id="840124602">
                  <w:marLeft w:val="0"/>
                  <w:marRight w:val="0"/>
                  <w:marTop w:val="0"/>
                  <w:marBottom w:val="0"/>
                  <w:divBdr>
                    <w:top w:val="none" w:sz="0" w:space="0" w:color="auto"/>
                    <w:left w:val="none" w:sz="0" w:space="0" w:color="auto"/>
                    <w:bottom w:val="none" w:sz="0" w:space="0" w:color="auto"/>
                    <w:right w:val="none" w:sz="0" w:space="0" w:color="auto"/>
                  </w:divBdr>
                  <w:divsChild>
                    <w:div w:id="1602951314">
                      <w:marLeft w:val="0"/>
                      <w:marRight w:val="0"/>
                      <w:marTop w:val="0"/>
                      <w:marBottom w:val="0"/>
                      <w:divBdr>
                        <w:top w:val="none" w:sz="0" w:space="0" w:color="auto"/>
                        <w:left w:val="none" w:sz="0" w:space="0" w:color="auto"/>
                        <w:bottom w:val="none" w:sz="0" w:space="0" w:color="auto"/>
                        <w:right w:val="none" w:sz="0" w:space="0" w:color="auto"/>
                      </w:divBdr>
                    </w:div>
                  </w:divsChild>
                </w:div>
                <w:div w:id="926769993">
                  <w:marLeft w:val="0"/>
                  <w:marRight w:val="0"/>
                  <w:marTop w:val="0"/>
                  <w:marBottom w:val="0"/>
                  <w:divBdr>
                    <w:top w:val="none" w:sz="0" w:space="0" w:color="auto"/>
                    <w:left w:val="none" w:sz="0" w:space="0" w:color="auto"/>
                    <w:bottom w:val="none" w:sz="0" w:space="0" w:color="auto"/>
                    <w:right w:val="none" w:sz="0" w:space="0" w:color="auto"/>
                  </w:divBdr>
                  <w:divsChild>
                    <w:div w:id="694769014">
                      <w:marLeft w:val="0"/>
                      <w:marRight w:val="0"/>
                      <w:marTop w:val="0"/>
                      <w:marBottom w:val="0"/>
                      <w:divBdr>
                        <w:top w:val="none" w:sz="0" w:space="0" w:color="auto"/>
                        <w:left w:val="none" w:sz="0" w:space="0" w:color="auto"/>
                        <w:bottom w:val="none" w:sz="0" w:space="0" w:color="auto"/>
                        <w:right w:val="none" w:sz="0" w:space="0" w:color="auto"/>
                      </w:divBdr>
                    </w:div>
                  </w:divsChild>
                </w:div>
                <w:div w:id="815530879">
                  <w:marLeft w:val="0"/>
                  <w:marRight w:val="0"/>
                  <w:marTop w:val="0"/>
                  <w:marBottom w:val="0"/>
                  <w:divBdr>
                    <w:top w:val="none" w:sz="0" w:space="0" w:color="auto"/>
                    <w:left w:val="none" w:sz="0" w:space="0" w:color="auto"/>
                    <w:bottom w:val="none" w:sz="0" w:space="0" w:color="auto"/>
                    <w:right w:val="none" w:sz="0" w:space="0" w:color="auto"/>
                  </w:divBdr>
                  <w:divsChild>
                    <w:div w:id="268780660">
                      <w:marLeft w:val="0"/>
                      <w:marRight w:val="0"/>
                      <w:marTop w:val="0"/>
                      <w:marBottom w:val="0"/>
                      <w:divBdr>
                        <w:top w:val="none" w:sz="0" w:space="0" w:color="auto"/>
                        <w:left w:val="none" w:sz="0" w:space="0" w:color="auto"/>
                        <w:bottom w:val="none" w:sz="0" w:space="0" w:color="auto"/>
                        <w:right w:val="none" w:sz="0" w:space="0" w:color="auto"/>
                      </w:divBdr>
                    </w:div>
                  </w:divsChild>
                </w:div>
                <w:div w:id="1938322990">
                  <w:marLeft w:val="0"/>
                  <w:marRight w:val="0"/>
                  <w:marTop w:val="0"/>
                  <w:marBottom w:val="0"/>
                  <w:divBdr>
                    <w:top w:val="none" w:sz="0" w:space="0" w:color="auto"/>
                    <w:left w:val="none" w:sz="0" w:space="0" w:color="auto"/>
                    <w:bottom w:val="none" w:sz="0" w:space="0" w:color="auto"/>
                    <w:right w:val="none" w:sz="0" w:space="0" w:color="auto"/>
                  </w:divBdr>
                  <w:divsChild>
                    <w:div w:id="713387592">
                      <w:marLeft w:val="0"/>
                      <w:marRight w:val="0"/>
                      <w:marTop w:val="0"/>
                      <w:marBottom w:val="0"/>
                      <w:divBdr>
                        <w:top w:val="none" w:sz="0" w:space="0" w:color="auto"/>
                        <w:left w:val="none" w:sz="0" w:space="0" w:color="auto"/>
                        <w:bottom w:val="none" w:sz="0" w:space="0" w:color="auto"/>
                        <w:right w:val="none" w:sz="0" w:space="0" w:color="auto"/>
                      </w:divBdr>
                    </w:div>
                  </w:divsChild>
                </w:div>
                <w:div w:id="2086758311">
                  <w:marLeft w:val="0"/>
                  <w:marRight w:val="0"/>
                  <w:marTop w:val="0"/>
                  <w:marBottom w:val="0"/>
                  <w:divBdr>
                    <w:top w:val="none" w:sz="0" w:space="0" w:color="auto"/>
                    <w:left w:val="none" w:sz="0" w:space="0" w:color="auto"/>
                    <w:bottom w:val="none" w:sz="0" w:space="0" w:color="auto"/>
                    <w:right w:val="none" w:sz="0" w:space="0" w:color="auto"/>
                  </w:divBdr>
                  <w:divsChild>
                    <w:div w:id="1529874622">
                      <w:marLeft w:val="0"/>
                      <w:marRight w:val="0"/>
                      <w:marTop w:val="0"/>
                      <w:marBottom w:val="0"/>
                      <w:divBdr>
                        <w:top w:val="none" w:sz="0" w:space="0" w:color="auto"/>
                        <w:left w:val="none" w:sz="0" w:space="0" w:color="auto"/>
                        <w:bottom w:val="none" w:sz="0" w:space="0" w:color="auto"/>
                        <w:right w:val="none" w:sz="0" w:space="0" w:color="auto"/>
                      </w:divBdr>
                    </w:div>
                  </w:divsChild>
                </w:div>
                <w:div w:id="487213041">
                  <w:marLeft w:val="0"/>
                  <w:marRight w:val="0"/>
                  <w:marTop w:val="0"/>
                  <w:marBottom w:val="0"/>
                  <w:divBdr>
                    <w:top w:val="none" w:sz="0" w:space="0" w:color="auto"/>
                    <w:left w:val="none" w:sz="0" w:space="0" w:color="auto"/>
                    <w:bottom w:val="none" w:sz="0" w:space="0" w:color="auto"/>
                    <w:right w:val="none" w:sz="0" w:space="0" w:color="auto"/>
                  </w:divBdr>
                  <w:divsChild>
                    <w:div w:id="611910003">
                      <w:marLeft w:val="0"/>
                      <w:marRight w:val="0"/>
                      <w:marTop w:val="0"/>
                      <w:marBottom w:val="0"/>
                      <w:divBdr>
                        <w:top w:val="none" w:sz="0" w:space="0" w:color="auto"/>
                        <w:left w:val="none" w:sz="0" w:space="0" w:color="auto"/>
                        <w:bottom w:val="none" w:sz="0" w:space="0" w:color="auto"/>
                        <w:right w:val="none" w:sz="0" w:space="0" w:color="auto"/>
                      </w:divBdr>
                    </w:div>
                  </w:divsChild>
                </w:div>
                <w:div w:id="485126900">
                  <w:marLeft w:val="0"/>
                  <w:marRight w:val="0"/>
                  <w:marTop w:val="0"/>
                  <w:marBottom w:val="0"/>
                  <w:divBdr>
                    <w:top w:val="none" w:sz="0" w:space="0" w:color="auto"/>
                    <w:left w:val="none" w:sz="0" w:space="0" w:color="auto"/>
                    <w:bottom w:val="none" w:sz="0" w:space="0" w:color="auto"/>
                    <w:right w:val="none" w:sz="0" w:space="0" w:color="auto"/>
                  </w:divBdr>
                  <w:divsChild>
                    <w:div w:id="20741516">
                      <w:marLeft w:val="0"/>
                      <w:marRight w:val="0"/>
                      <w:marTop w:val="0"/>
                      <w:marBottom w:val="0"/>
                      <w:divBdr>
                        <w:top w:val="none" w:sz="0" w:space="0" w:color="auto"/>
                        <w:left w:val="none" w:sz="0" w:space="0" w:color="auto"/>
                        <w:bottom w:val="none" w:sz="0" w:space="0" w:color="auto"/>
                        <w:right w:val="none" w:sz="0" w:space="0" w:color="auto"/>
                      </w:divBdr>
                    </w:div>
                  </w:divsChild>
                </w:div>
                <w:div w:id="217789385">
                  <w:marLeft w:val="0"/>
                  <w:marRight w:val="0"/>
                  <w:marTop w:val="0"/>
                  <w:marBottom w:val="0"/>
                  <w:divBdr>
                    <w:top w:val="none" w:sz="0" w:space="0" w:color="auto"/>
                    <w:left w:val="none" w:sz="0" w:space="0" w:color="auto"/>
                    <w:bottom w:val="none" w:sz="0" w:space="0" w:color="auto"/>
                    <w:right w:val="none" w:sz="0" w:space="0" w:color="auto"/>
                  </w:divBdr>
                  <w:divsChild>
                    <w:div w:id="735977661">
                      <w:marLeft w:val="0"/>
                      <w:marRight w:val="0"/>
                      <w:marTop w:val="0"/>
                      <w:marBottom w:val="0"/>
                      <w:divBdr>
                        <w:top w:val="none" w:sz="0" w:space="0" w:color="auto"/>
                        <w:left w:val="none" w:sz="0" w:space="0" w:color="auto"/>
                        <w:bottom w:val="none" w:sz="0" w:space="0" w:color="auto"/>
                        <w:right w:val="none" w:sz="0" w:space="0" w:color="auto"/>
                      </w:divBdr>
                    </w:div>
                  </w:divsChild>
                </w:div>
                <w:div w:id="1669019660">
                  <w:marLeft w:val="0"/>
                  <w:marRight w:val="0"/>
                  <w:marTop w:val="0"/>
                  <w:marBottom w:val="0"/>
                  <w:divBdr>
                    <w:top w:val="none" w:sz="0" w:space="0" w:color="auto"/>
                    <w:left w:val="none" w:sz="0" w:space="0" w:color="auto"/>
                    <w:bottom w:val="none" w:sz="0" w:space="0" w:color="auto"/>
                    <w:right w:val="none" w:sz="0" w:space="0" w:color="auto"/>
                  </w:divBdr>
                  <w:divsChild>
                    <w:div w:id="1142845183">
                      <w:marLeft w:val="0"/>
                      <w:marRight w:val="0"/>
                      <w:marTop w:val="0"/>
                      <w:marBottom w:val="0"/>
                      <w:divBdr>
                        <w:top w:val="none" w:sz="0" w:space="0" w:color="auto"/>
                        <w:left w:val="none" w:sz="0" w:space="0" w:color="auto"/>
                        <w:bottom w:val="none" w:sz="0" w:space="0" w:color="auto"/>
                        <w:right w:val="none" w:sz="0" w:space="0" w:color="auto"/>
                      </w:divBdr>
                    </w:div>
                  </w:divsChild>
                </w:div>
                <w:div w:id="1049458134">
                  <w:marLeft w:val="0"/>
                  <w:marRight w:val="0"/>
                  <w:marTop w:val="0"/>
                  <w:marBottom w:val="0"/>
                  <w:divBdr>
                    <w:top w:val="none" w:sz="0" w:space="0" w:color="auto"/>
                    <w:left w:val="none" w:sz="0" w:space="0" w:color="auto"/>
                    <w:bottom w:val="none" w:sz="0" w:space="0" w:color="auto"/>
                    <w:right w:val="none" w:sz="0" w:space="0" w:color="auto"/>
                  </w:divBdr>
                  <w:divsChild>
                    <w:div w:id="1252474309">
                      <w:marLeft w:val="0"/>
                      <w:marRight w:val="0"/>
                      <w:marTop w:val="0"/>
                      <w:marBottom w:val="0"/>
                      <w:divBdr>
                        <w:top w:val="none" w:sz="0" w:space="0" w:color="auto"/>
                        <w:left w:val="none" w:sz="0" w:space="0" w:color="auto"/>
                        <w:bottom w:val="none" w:sz="0" w:space="0" w:color="auto"/>
                        <w:right w:val="none" w:sz="0" w:space="0" w:color="auto"/>
                      </w:divBdr>
                    </w:div>
                  </w:divsChild>
                </w:div>
                <w:div w:id="135487680">
                  <w:marLeft w:val="0"/>
                  <w:marRight w:val="0"/>
                  <w:marTop w:val="0"/>
                  <w:marBottom w:val="0"/>
                  <w:divBdr>
                    <w:top w:val="none" w:sz="0" w:space="0" w:color="auto"/>
                    <w:left w:val="none" w:sz="0" w:space="0" w:color="auto"/>
                    <w:bottom w:val="none" w:sz="0" w:space="0" w:color="auto"/>
                    <w:right w:val="none" w:sz="0" w:space="0" w:color="auto"/>
                  </w:divBdr>
                  <w:divsChild>
                    <w:div w:id="1355613705">
                      <w:marLeft w:val="0"/>
                      <w:marRight w:val="0"/>
                      <w:marTop w:val="0"/>
                      <w:marBottom w:val="0"/>
                      <w:divBdr>
                        <w:top w:val="none" w:sz="0" w:space="0" w:color="auto"/>
                        <w:left w:val="none" w:sz="0" w:space="0" w:color="auto"/>
                        <w:bottom w:val="none" w:sz="0" w:space="0" w:color="auto"/>
                        <w:right w:val="none" w:sz="0" w:space="0" w:color="auto"/>
                      </w:divBdr>
                    </w:div>
                  </w:divsChild>
                </w:div>
                <w:div w:id="1227030956">
                  <w:marLeft w:val="0"/>
                  <w:marRight w:val="0"/>
                  <w:marTop w:val="0"/>
                  <w:marBottom w:val="0"/>
                  <w:divBdr>
                    <w:top w:val="none" w:sz="0" w:space="0" w:color="auto"/>
                    <w:left w:val="none" w:sz="0" w:space="0" w:color="auto"/>
                    <w:bottom w:val="none" w:sz="0" w:space="0" w:color="auto"/>
                    <w:right w:val="none" w:sz="0" w:space="0" w:color="auto"/>
                  </w:divBdr>
                  <w:divsChild>
                    <w:div w:id="1398942557">
                      <w:marLeft w:val="0"/>
                      <w:marRight w:val="0"/>
                      <w:marTop w:val="0"/>
                      <w:marBottom w:val="0"/>
                      <w:divBdr>
                        <w:top w:val="none" w:sz="0" w:space="0" w:color="auto"/>
                        <w:left w:val="none" w:sz="0" w:space="0" w:color="auto"/>
                        <w:bottom w:val="none" w:sz="0" w:space="0" w:color="auto"/>
                        <w:right w:val="none" w:sz="0" w:space="0" w:color="auto"/>
                      </w:divBdr>
                    </w:div>
                    <w:div w:id="915287583">
                      <w:marLeft w:val="0"/>
                      <w:marRight w:val="0"/>
                      <w:marTop w:val="0"/>
                      <w:marBottom w:val="0"/>
                      <w:divBdr>
                        <w:top w:val="none" w:sz="0" w:space="0" w:color="auto"/>
                        <w:left w:val="none" w:sz="0" w:space="0" w:color="auto"/>
                        <w:bottom w:val="none" w:sz="0" w:space="0" w:color="auto"/>
                        <w:right w:val="none" w:sz="0" w:space="0" w:color="auto"/>
                      </w:divBdr>
                    </w:div>
                    <w:div w:id="63183754">
                      <w:marLeft w:val="0"/>
                      <w:marRight w:val="0"/>
                      <w:marTop w:val="0"/>
                      <w:marBottom w:val="0"/>
                      <w:divBdr>
                        <w:top w:val="none" w:sz="0" w:space="0" w:color="auto"/>
                        <w:left w:val="none" w:sz="0" w:space="0" w:color="auto"/>
                        <w:bottom w:val="none" w:sz="0" w:space="0" w:color="auto"/>
                        <w:right w:val="none" w:sz="0" w:space="0" w:color="auto"/>
                      </w:divBdr>
                    </w:div>
                    <w:div w:id="532622464">
                      <w:marLeft w:val="0"/>
                      <w:marRight w:val="0"/>
                      <w:marTop w:val="0"/>
                      <w:marBottom w:val="0"/>
                      <w:divBdr>
                        <w:top w:val="none" w:sz="0" w:space="0" w:color="auto"/>
                        <w:left w:val="none" w:sz="0" w:space="0" w:color="auto"/>
                        <w:bottom w:val="none" w:sz="0" w:space="0" w:color="auto"/>
                        <w:right w:val="none" w:sz="0" w:space="0" w:color="auto"/>
                      </w:divBdr>
                    </w:div>
                  </w:divsChild>
                </w:div>
                <w:div w:id="1862931839">
                  <w:marLeft w:val="0"/>
                  <w:marRight w:val="0"/>
                  <w:marTop w:val="0"/>
                  <w:marBottom w:val="0"/>
                  <w:divBdr>
                    <w:top w:val="none" w:sz="0" w:space="0" w:color="auto"/>
                    <w:left w:val="none" w:sz="0" w:space="0" w:color="auto"/>
                    <w:bottom w:val="none" w:sz="0" w:space="0" w:color="auto"/>
                    <w:right w:val="none" w:sz="0" w:space="0" w:color="auto"/>
                  </w:divBdr>
                  <w:divsChild>
                    <w:div w:id="697587337">
                      <w:marLeft w:val="0"/>
                      <w:marRight w:val="0"/>
                      <w:marTop w:val="0"/>
                      <w:marBottom w:val="0"/>
                      <w:divBdr>
                        <w:top w:val="none" w:sz="0" w:space="0" w:color="auto"/>
                        <w:left w:val="none" w:sz="0" w:space="0" w:color="auto"/>
                        <w:bottom w:val="none" w:sz="0" w:space="0" w:color="auto"/>
                        <w:right w:val="none" w:sz="0" w:space="0" w:color="auto"/>
                      </w:divBdr>
                    </w:div>
                  </w:divsChild>
                </w:div>
                <w:div w:id="2080323512">
                  <w:marLeft w:val="0"/>
                  <w:marRight w:val="0"/>
                  <w:marTop w:val="0"/>
                  <w:marBottom w:val="0"/>
                  <w:divBdr>
                    <w:top w:val="none" w:sz="0" w:space="0" w:color="auto"/>
                    <w:left w:val="none" w:sz="0" w:space="0" w:color="auto"/>
                    <w:bottom w:val="none" w:sz="0" w:space="0" w:color="auto"/>
                    <w:right w:val="none" w:sz="0" w:space="0" w:color="auto"/>
                  </w:divBdr>
                  <w:divsChild>
                    <w:div w:id="628324560">
                      <w:marLeft w:val="0"/>
                      <w:marRight w:val="0"/>
                      <w:marTop w:val="0"/>
                      <w:marBottom w:val="0"/>
                      <w:divBdr>
                        <w:top w:val="none" w:sz="0" w:space="0" w:color="auto"/>
                        <w:left w:val="none" w:sz="0" w:space="0" w:color="auto"/>
                        <w:bottom w:val="none" w:sz="0" w:space="0" w:color="auto"/>
                        <w:right w:val="none" w:sz="0" w:space="0" w:color="auto"/>
                      </w:divBdr>
                    </w:div>
                  </w:divsChild>
                </w:div>
                <w:div w:id="26104633">
                  <w:marLeft w:val="0"/>
                  <w:marRight w:val="0"/>
                  <w:marTop w:val="0"/>
                  <w:marBottom w:val="0"/>
                  <w:divBdr>
                    <w:top w:val="none" w:sz="0" w:space="0" w:color="auto"/>
                    <w:left w:val="none" w:sz="0" w:space="0" w:color="auto"/>
                    <w:bottom w:val="none" w:sz="0" w:space="0" w:color="auto"/>
                    <w:right w:val="none" w:sz="0" w:space="0" w:color="auto"/>
                  </w:divBdr>
                  <w:divsChild>
                    <w:div w:id="332490432">
                      <w:marLeft w:val="0"/>
                      <w:marRight w:val="0"/>
                      <w:marTop w:val="0"/>
                      <w:marBottom w:val="0"/>
                      <w:divBdr>
                        <w:top w:val="none" w:sz="0" w:space="0" w:color="auto"/>
                        <w:left w:val="none" w:sz="0" w:space="0" w:color="auto"/>
                        <w:bottom w:val="none" w:sz="0" w:space="0" w:color="auto"/>
                        <w:right w:val="none" w:sz="0" w:space="0" w:color="auto"/>
                      </w:divBdr>
                    </w:div>
                  </w:divsChild>
                </w:div>
                <w:div w:id="2058967051">
                  <w:marLeft w:val="0"/>
                  <w:marRight w:val="0"/>
                  <w:marTop w:val="0"/>
                  <w:marBottom w:val="0"/>
                  <w:divBdr>
                    <w:top w:val="none" w:sz="0" w:space="0" w:color="auto"/>
                    <w:left w:val="none" w:sz="0" w:space="0" w:color="auto"/>
                    <w:bottom w:val="none" w:sz="0" w:space="0" w:color="auto"/>
                    <w:right w:val="none" w:sz="0" w:space="0" w:color="auto"/>
                  </w:divBdr>
                  <w:divsChild>
                    <w:div w:id="1434587717">
                      <w:marLeft w:val="0"/>
                      <w:marRight w:val="0"/>
                      <w:marTop w:val="0"/>
                      <w:marBottom w:val="0"/>
                      <w:divBdr>
                        <w:top w:val="none" w:sz="0" w:space="0" w:color="auto"/>
                        <w:left w:val="none" w:sz="0" w:space="0" w:color="auto"/>
                        <w:bottom w:val="none" w:sz="0" w:space="0" w:color="auto"/>
                        <w:right w:val="none" w:sz="0" w:space="0" w:color="auto"/>
                      </w:divBdr>
                    </w:div>
                  </w:divsChild>
                </w:div>
                <w:div w:id="1518541854">
                  <w:marLeft w:val="0"/>
                  <w:marRight w:val="0"/>
                  <w:marTop w:val="0"/>
                  <w:marBottom w:val="0"/>
                  <w:divBdr>
                    <w:top w:val="none" w:sz="0" w:space="0" w:color="auto"/>
                    <w:left w:val="none" w:sz="0" w:space="0" w:color="auto"/>
                    <w:bottom w:val="none" w:sz="0" w:space="0" w:color="auto"/>
                    <w:right w:val="none" w:sz="0" w:space="0" w:color="auto"/>
                  </w:divBdr>
                  <w:divsChild>
                    <w:div w:id="1232693968">
                      <w:marLeft w:val="0"/>
                      <w:marRight w:val="0"/>
                      <w:marTop w:val="0"/>
                      <w:marBottom w:val="0"/>
                      <w:divBdr>
                        <w:top w:val="none" w:sz="0" w:space="0" w:color="auto"/>
                        <w:left w:val="none" w:sz="0" w:space="0" w:color="auto"/>
                        <w:bottom w:val="none" w:sz="0" w:space="0" w:color="auto"/>
                        <w:right w:val="none" w:sz="0" w:space="0" w:color="auto"/>
                      </w:divBdr>
                    </w:div>
                  </w:divsChild>
                </w:div>
                <w:div w:id="294263844">
                  <w:marLeft w:val="0"/>
                  <w:marRight w:val="0"/>
                  <w:marTop w:val="0"/>
                  <w:marBottom w:val="0"/>
                  <w:divBdr>
                    <w:top w:val="none" w:sz="0" w:space="0" w:color="auto"/>
                    <w:left w:val="none" w:sz="0" w:space="0" w:color="auto"/>
                    <w:bottom w:val="none" w:sz="0" w:space="0" w:color="auto"/>
                    <w:right w:val="none" w:sz="0" w:space="0" w:color="auto"/>
                  </w:divBdr>
                  <w:divsChild>
                    <w:div w:id="727337669">
                      <w:marLeft w:val="0"/>
                      <w:marRight w:val="0"/>
                      <w:marTop w:val="0"/>
                      <w:marBottom w:val="0"/>
                      <w:divBdr>
                        <w:top w:val="none" w:sz="0" w:space="0" w:color="auto"/>
                        <w:left w:val="none" w:sz="0" w:space="0" w:color="auto"/>
                        <w:bottom w:val="none" w:sz="0" w:space="0" w:color="auto"/>
                        <w:right w:val="none" w:sz="0" w:space="0" w:color="auto"/>
                      </w:divBdr>
                    </w:div>
                  </w:divsChild>
                </w:div>
                <w:div w:id="567811891">
                  <w:marLeft w:val="0"/>
                  <w:marRight w:val="0"/>
                  <w:marTop w:val="0"/>
                  <w:marBottom w:val="0"/>
                  <w:divBdr>
                    <w:top w:val="none" w:sz="0" w:space="0" w:color="auto"/>
                    <w:left w:val="none" w:sz="0" w:space="0" w:color="auto"/>
                    <w:bottom w:val="none" w:sz="0" w:space="0" w:color="auto"/>
                    <w:right w:val="none" w:sz="0" w:space="0" w:color="auto"/>
                  </w:divBdr>
                  <w:divsChild>
                    <w:div w:id="565339334">
                      <w:marLeft w:val="0"/>
                      <w:marRight w:val="0"/>
                      <w:marTop w:val="0"/>
                      <w:marBottom w:val="0"/>
                      <w:divBdr>
                        <w:top w:val="none" w:sz="0" w:space="0" w:color="auto"/>
                        <w:left w:val="none" w:sz="0" w:space="0" w:color="auto"/>
                        <w:bottom w:val="none" w:sz="0" w:space="0" w:color="auto"/>
                        <w:right w:val="none" w:sz="0" w:space="0" w:color="auto"/>
                      </w:divBdr>
                    </w:div>
                  </w:divsChild>
                </w:div>
                <w:div w:id="653799664">
                  <w:marLeft w:val="0"/>
                  <w:marRight w:val="0"/>
                  <w:marTop w:val="0"/>
                  <w:marBottom w:val="0"/>
                  <w:divBdr>
                    <w:top w:val="none" w:sz="0" w:space="0" w:color="auto"/>
                    <w:left w:val="none" w:sz="0" w:space="0" w:color="auto"/>
                    <w:bottom w:val="none" w:sz="0" w:space="0" w:color="auto"/>
                    <w:right w:val="none" w:sz="0" w:space="0" w:color="auto"/>
                  </w:divBdr>
                  <w:divsChild>
                    <w:div w:id="208379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35057">
          <w:marLeft w:val="0"/>
          <w:marRight w:val="0"/>
          <w:marTop w:val="0"/>
          <w:marBottom w:val="0"/>
          <w:divBdr>
            <w:top w:val="none" w:sz="0" w:space="0" w:color="auto"/>
            <w:left w:val="none" w:sz="0" w:space="0" w:color="auto"/>
            <w:bottom w:val="none" w:sz="0" w:space="0" w:color="auto"/>
            <w:right w:val="none" w:sz="0" w:space="0" w:color="auto"/>
          </w:divBdr>
        </w:div>
        <w:div w:id="1411852956">
          <w:marLeft w:val="0"/>
          <w:marRight w:val="0"/>
          <w:marTop w:val="0"/>
          <w:marBottom w:val="0"/>
          <w:divBdr>
            <w:top w:val="none" w:sz="0" w:space="0" w:color="auto"/>
            <w:left w:val="none" w:sz="0" w:space="0" w:color="auto"/>
            <w:bottom w:val="none" w:sz="0" w:space="0" w:color="auto"/>
            <w:right w:val="none" w:sz="0" w:space="0" w:color="auto"/>
          </w:divBdr>
          <w:divsChild>
            <w:div w:id="2139639282">
              <w:marLeft w:val="0"/>
              <w:marRight w:val="0"/>
              <w:marTop w:val="30"/>
              <w:marBottom w:val="30"/>
              <w:divBdr>
                <w:top w:val="none" w:sz="0" w:space="0" w:color="auto"/>
                <w:left w:val="none" w:sz="0" w:space="0" w:color="auto"/>
                <w:bottom w:val="none" w:sz="0" w:space="0" w:color="auto"/>
                <w:right w:val="none" w:sz="0" w:space="0" w:color="auto"/>
              </w:divBdr>
              <w:divsChild>
                <w:div w:id="230818953">
                  <w:marLeft w:val="0"/>
                  <w:marRight w:val="0"/>
                  <w:marTop w:val="0"/>
                  <w:marBottom w:val="0"/>
                  <w:divBdr>
                    <w:top w:val="none" w:sz="0" w:space="0" w:color="auto"/>
                    <w:left w:val="none" w:sz="0" w:space="0" w:color="auto"/>
                    <w:bottom w:val="none" w:sz="0" w:space="0" w:color="auto"/>
                    <w:right w:val="none" w:sz="0" w:space="0" w:color="auto"/>
                  </w:divBdr>
                  <w:divsChild>
                    <w:div w:id="746538356">
                      <w:marLeft w:val="0"/>
                      <w:marRight w:val="0"/>
                      <w:marTop w:val="0"/>
                      <w:marBottom w:val="0"/>
                      <w:divBdr>
                        <w:top w:val="none" w:sz="0" w:space="0" w:color="auto"/>
                        <w:left w:val="none" w:sz="0" w:space="0" w:color="auto"/>
                        <w:bottom w:val="none" w:sz="0" w:space="0" w:color="auto"/>
                        <w:right w:val="none" w:sz="0" w:space="0" w:color="auto"/>
                      </w:divBdr>
                    </w:div>
                  </w:divsChild>
                </w:div>
                <w:div w:id="1279529719">
                  <w:marLeft w:val="0"/>
                  <w:marRight w:val="0"/>
                  <w:marTop w:val="0"/>
                  <w:marBottom w:val="0"/>
                  <w:divBdr>
                    <w:top w:val="none" w:sz="0" w:space="0" w:color="auto"/>
                    <w:left w:val="none" w:sz="0" w:space="0" w:color="auto"/>
                    <w:bottom w:val="none" w:sz="0" w:space="0" w:color="auto"/>
                    <w:right w:val="none" w:sz="0" w:space="0" w:color="auto"/>
                  </w:divBdr>
                  <w:divsChild>
                    <w:div w:id="43911474">
                      <w:marLeft w:val="0"/>
                      <w:marRight w:val="0"/>
                      <w:marTop w:val="0"/>
                      <w:marBottom w:val="0"/>
                      <w:divBdr>
                        <w:top w:val="none" w:sz="0" w:space="0" w:color="auto"/>
                        <w:left w:val="none" w:sz="0" w:space="0" w:color="auto"/>
                        <w:bottom w:val="none" w:sz="0" w:space="0" w:color="auto"/>
                        <w:right w:val="none" w:sz="0" w:space="0" w:color="auto"/>
                      </w:divBdr>
                    </w:div>
                  </w:divsChild>
                </w:div>
                <w:div w:id="142737884">
                  <w:marLeft w:val="0"/>
                  <w:marRight w:val="0"/>
                  <w:marTop w:val="0"/>
                  <w:marBottom w:val="0"/>
                  <w:divBdr>
                    <w:top w:val="none" w:sz="0" w:space="0" w:color="auto"/>
                    <w:left w:val="none" w:sz="0" w:space="0" w:color="auto"/>
                    <w:bottom w:val="none" w:sz="0" w:space="0" w:color="auto"/>
                    <w:right w:val="none" w:sz="0" w:space="0" w:color="auto"/>
                  </w:divBdr>
                  <w:divsChild>
                    <w:div w:id="576131130">
                      <w:marLeft w:val="0"/>
                      <w:marRight w:val="0"/>
                      <w:marTop w:val="0"/>
                      <w:marBottom w:val="0"/>
                      <w:divBdr>
                        <w:top w:val="none" w:sz="0" w:space="0" w:color="auto"/>
                        <w:left w:val="none" w:sz="0" w:space="0" w:color="auto"/>
                        <w:bottom w:val="none" w:sz="0" w:space="0" w:color="auto"/>
                        <w:right w:val="none" w:sz="0" w:space="0" w:color="auto"/>
                      </w:divBdr>
                    </w:div>
                  </w:divsChild>
                </w:div>
                <w:div w:id="1541239311">
                  <w:marLeft w:val="0"/>
                  <w:marRight w:val="0"/>
                  <w:marTop w:val="0"/>
                  <w:marBottom w:val="0"/>
                  <w:divBdr>
                    <w:top w:val="none" w:sz="0" w:space="0" w:color="auto"/>
                    <w:left w:val="none" w:sz="0" w:space="0" w:color="auto"/>
                    <w:bottom w:val="none" w:sz="0" w:space="0" w:color="auto"/>
                    <w:right w:val="none" w:sz="0" w:space="0" w:color="auto"/>
                  </w:divBdr>
                  <w:divsChild>
                    <w:div w:id="1829780393">
                      <w:marLeft w:val="0"/>
                      <w:marRight w:val="0"/>
                      <w:marTop w:val="0"/>
                      <w:marBottom w:val="0"/>
                      <w:divBdr>
                        <w:top w:val="none" w:sz="0" w:space="0" w:color="auto"/>
                        <w:left w:val="none" w:sz="0" w:space="0" w:color="auto"/>
                        <w:bottom w:val="none" w:sz="0" w:space="0" w:color="auto"/>
                        <w:right w:val="none" w:sz="0" w:space="0" w:color="auto"/>
                      </w:divBdr>
                    </w:div>
                  </w:divsChild>
                </w:div>
                <w:div w:id="1806120209">
                  <w:marLeft w:val="0"/>
                  <w:marRight w:val="0"/>
                  <w:marTop w:val="0"/>
                  <w:marBottom w:val="0"/>
                  <w:divBdr>
                    <w:top w:val="none" w:sz="0" w:space="0" w:color="auto"/>
                    <w:left w:val="none" w:sz="0" w:space="0" w:color="auto"/>
                    <w:bottom w:val="none" w:sz="0" w:space="0" w:color="auto"/>
                    <w:right w:val="none" w:sz="0" w:space="0" w:color="auto"/>
                  </w:divBdr>
                  <w:divsChild>
                    <w:div w:id="1158112025">
                      <w:marLeft w:val="0"/>
                      <w:marRight w:val="0"/>
                      <w:marTop w:val="0"/>
                      <w:marBottom w:val="0"/>
                      <w:divBdr>
                        <w:top w:val="none" w:sz="0" w:space="0" w:color="auto"/>
                        <w:left w:val="none" w:sz="0" w:space="0" w:color="auto"/>
                        <w:bottom w:val="none" w:sz="0" w:space="0" w:color="auto"/>
                        <w:right w:val="none" w:sz="0" w:space="0" w:color="auto"/>
                      </w:divBdr>
                    </w:div>
                  </w:divsChild>
                </w:div>
                <w:div w:id="1537548132">
                  <w:marLeft w:val="0"/>
                  <w:marRight w:val="0"/>
                  <w:marTop w:val="0"/>
                  <w:marBottom w:val="0"/>
                  <w:divBdr>
                    <w:top w:val="none" w:sz="0" w:space="0" w:color="auto"/>
                    <w:left w:val="none" w:sz="0" w:space="0" w:color="auto"/>
                    <w:bottom w:val="none" w:sz="0" w:space="0" w:color="auto"/>
                    <w:right w:val="none" w:sz="0" w:space="0" w:color="auto"/>
                  </w:divBdr>
                  <w:divsChild>
                    <w:div w:id="1491485630">
                      <w:marLeft w:val="0"/>
                      <w:marRight w:val="0"/>
                      <w:marTop w:val="0"/>
                      <w:marBottom w:val="0"/>
                      <w:divBdr>
                        <w:top w:val="none" w:sz="0" w:space="0" w:color="auto"/>
                        <w:left w:val="none" w:sz="0" w:space="0" w:color="auto"/>
                        <w:bottom w:val="none" w:sz="0" w:space="0" w:color="auto"/>
                        <w:right w:val="none" w:sz="0" w:space="0" w:color="auto"/>
                      </w:divBdr>
                    </w:div>
                  </w:divsChild>
                </w:div>
                <w:div w:id="942957063">
                  <w:marLeft w:val="0"/>
                  <w:marRight w:val="0"/>
                  <w:marTop w:val="0"/>
                  <w:marBottom w:val="0"/>
                  <w:divBdr>
                    <w:top w:val="none" w:sz="0" w:space="0" w:color="auto"/>
                    <w:left w:val="none" w:sz="0" w:space="0" w:color="auto"/>
                    <w:bottom w:val="none" w:sz="0" w:space="0" w:color="auto"/>
                    <w:right w:val="none" w:sz="0" w:space="0" w:color="auto"/>
                  </w:divBdr>
                  <w:divsChild>
                    <w:div w:id="1594777378">
                      <w:marLeft w:val="0"/>
                      <w:marRight w:val="0"/>
                      <w:marTop w:val="0"/>
                      <w:marBottom w:val="0"/>
                      <w:divBdr>
                        <w:top w:val="none" w:sz="0" w:space="0" w:color="auto"/>
                        <w:left w:val="none" w:sz="0" w:space="0" w:color="auto"/>
                        <w:bottom w:val="none" w:sz="0" w:space="0" w:color="auto"/>
                        <w:right w:val="none" w:sz="0" w:space="0" w:color="auto"/>
                      </w:divBdr>
                    </w:div>
                  </w:divsChild>
                </w:div>
                <w:div w:id="2107189514">
                  <w:marLeft w:val="0"/>
                  <w:marRight w:val="0"/>
                  <w:marTop w:val="0"/>
                  <w:marBottom w:val="0"/>
                  <w:divBdr>
                    <w:top w:val="none" w:sz="0" w:space="0" w:color="auto"/>
                    <w:left w:val="none" w:sz="0" w:space="0" w:color="auto"/>
                    <w:bottom w:val="none" w:sz="0" w:space="0" w:color="auto"/>
                    <w:right w:val="none" w:sz="0" w:space="0" w:color="auto"/>
                  </w:divBdr>
                  <w:divsChild>
                    <w:div w:id="1297027023">
                      <w:marLeft w:val="0"/>
                      <w:marRight w:val="0"/>
                      <w:marTop w:val="0"/>
                      <w:marBottom w:val="0"/>
                      <w:divBdr>
                        <w:top w:val="none" w:sz="0" w:space="0" w:color="auto"/>
                        <w:left w:val="none" w:sz="0" w:space="0" w:color="auto"/>
                        <w:bottom w:val="none" w:sz="0" w:space="0" w:color="auto"/>
                        <w:right w:val="none" w:sz="0" w:space="0" w:color="auto"/>
                      </w:divBdr>
                    </w:div>
                  </w:divsChild>
                </w:div>
                <w:div w:id="978532909">
                  <w:marLeft w:val="0"/>
                  <w:marRight w:val="0"/>
                  <w:marTop w:val="0"/>
                  <w:marBottom w:val="0"/>
                  <w:divBdr>
                    <w:top w:val="none" w:sz="0" w:space="0" w:color="auto"/>
                    <w:left w:val="none" w:sz="0" w:space="0" w:color="auto"/>
                    <w:bottom w:val="none" w:sz="0" w:space="0" w:color="auto"/>
                    <w:right w:val="none" w:sz="0" w:space="0" w:color="auto"/>
                  </w:divBdr>
                  <w:divsChild>
                    <w:div w:id="2021199945">
                      <w:marLeft w:val="0"/>
                      <w:marRight w:val="0"/>
                      <w:marTop w:val="0"/>
                      <w:marBottom w:val="0"/>
                      <w:divBdr>
                        <w:top w:val="none" w:sz="0" w:space="0" w:color="auto"/>
                        <w:left w:val="none" w:sz="0" w:space="0" w:color="auto"/>
                        <w:bottom w:val="none" w:sz="0" w:space="0" w:color="auto"/>
                        <w:right w:val="none" w:sz="0" w:space="0" w:color="auto"/>
                      </w:divBdr>
                    </w:div>
                  </w:divsChild>
                </w:div>
                <w:div w:id="27880220">
                  <w:marLeft w:val="0"/>
                  <w:marRight w:val="0"/>
                  <w:marTop w:val="0"/>
                  <w:marBottom w:val="0"/>
                  <w:divBdr>
                    <w:top w:val="none" w:sz="0" w:space="0" w:color="auto"/>
                    <w:left w:val="none" w:sz="0" w:space="0" w:color="auto"/>
                    <w:bottom w:val="none" w:sz="0" w:space="0" w:color="auto"/>
                    <w:right w:val="none" w:sz="0" w:space="0" w:color="auto"/>
                  </w:divBdr>
                  <w:divsChild>
                    <w:div w:id="1644430907">
                      <w:marLeft w:val="0"/>
                      <w:marRight w:val="0"/>
                      <w:marTop w:val="0"/>
                      <w:marBottom w:val="0"/>
                      <w:divBdr>
                        <w:top w:val="none" w:sz="0" w:space="0" w:color="auto"/>
                        <w:left w:val="none" w:sz="0" w:space="0" w:color="auto"/>
                        <w:bottom w:val="none" w:sz="0" w:space="0" w:color="auto"/>
                        <w:right w:val="none" w:sz="0" w:space="0" w:color="auto"/>
                      </w:divBdr>
                    </w:div>
                  </w:divsChild>
                </w:div>
                <w:div w:id="1761750478">
                  <w:marLeft w:val="0"/>
                  <w:marRight w:val="0"/>
                  <w:marTop w:val="0"/>
                  <w:marBottom w:val="0"/>
                  <w:divBdr>
                    <w:top w:val="none" w:sz="0" w:space="0" w:color="auto"/>
                    <w:left w:val="none" w:sz="0" w:space="0" w:color="auto"/>
                    <w:bottom w:val="none" w:sz="0" w:space="0" w:color="auto"/>
                    <w:right w:val="none" w:sz="0" w:space="0" w:color="auto"/>
                  </w:divBdr>
                  <w:divsChild>
                    <w:div w:id="753018532">
                      <w:marLeft w:val="0"/>
                      <w:marRight w:val="0"/>
                      <w:marTop w:val="0"/>
                      <w:marBottom w:val="0"/>
                      <w:divBdr>
                        <w:top w:val="none" w:sz="0" w:space="0" w:color="auto"/>
                        <w:left w:val="none" w:sz="0" w:space="0" w:color="auto"/>
                        <w:bottom w:val="none" w:sz="0" w:space="0" w:color="auto"/>
                        <w:right w:val="none" w:sz="0" w:space="0" w:color="auto"/>
                      </w:divBdr>
                    </w:div>
                  </w:divsChild>
                </w:div>
                <w:div w:id="1816679637">
                  <w:marLeft w:val="0"/>
                  <w:marRight w:val="0"/>
                  <w:marTop w:val="0"/>
                  <w:marBottom w:val="0"/>
                  <w:divBdr>
                    <w:top w:val="none" w:sz="0" w:space="0" w:color="auto"/>
                    <w:left w:val="none" w:sz="0" w:space="0" w:color="auto"/>
                    <w:bottom w:val="none" w:sz="0" w:space="0" w:color="auto"/>
                    <w:right w:val="none" w:sz="0" w:space="0" w:color="auto"/>
                  </w:divBdr>
                  <w:divsChild>
                    <w:div w:id="1021472231">
                      <w:marLeft w:val="0"/>
                      <w:marRight w:val="0"/>
                      <w:marTop w:val="0"/>
                      <w:marBottom w:val="0"/>
                      <w:divBdr>
                        <w:top w:val="none" w:sz="0" w:space="0" w:color="auto"/>
                        <w:left w:val="none" w:sz="0" w:space="0" w:color="auto"/>
                        <w:bottom w:val="none" w:sz="0" w:space="0" w:color="auto"/>
                        <w:right w:val="none" w:sz="0" w:space="0" w:color="auto"/>
                      </w:divBdr>
                    </w:div>
                  </w:divsChild>
                </w:div>
                <w:div w:id="145437509">
                  <w:marLeft w:val="0"/>
                  <w:marRight w:val="0"/>
                  <w:marTop w:val="0"/>
                  <w:marBottom w:val="0"/>
                  <w:divBdr>
                    <w:top w:val="none" w:sz="0" w:space="0" w:color="auto"/>
                    <w:left w:val="none" w:sz="0" w:space="0" w:color="auto"/>
                    <w:bottom w:val="none" w:sz="0" w:space="0" w:color="auto"/>
                    <w:right w:val="none" w:sz="0" w:space="0" w:color="auto"/>
                  </w:divBdr>
                  <w:divsChild>
                    <w:div w:id="246619562">
                      <w:marLeft w:val="0"/>
                      <w:marRight w:val="0"/>
                      <w:marTop w:val="0"/>
                      <w:marBottom w:val="0"/>
                      <w:divBdr>
                        <w:top w:val="none" w:sz="0" w:space="0" w:color="auto"/>
                        <w:left w:val="none" w:sz="0" w:space="0" w:color="auto"/>
                        <w:bottom w:val="none" w:sz="0" w:space="0" w:color="auto"/>
                        <w:right w:val="none" w:sz="0" w:space="0" w:color="auto"/>
                      </w:divBdr>
                    </w:div>
                  </w:divsChild>
                </w:div>
                <w:div w:id="763955989">
                  <w:marLeft w:val="0"/>
                  <w:marRight w:val="0"/>
                  <w:marTop w:val="0"/>
                  <w:marBottom w:val="0"/>
                  <w:divBdr>
                    <w:top w:val="none" w:sz="0" w:space="0" w:color="auto"/>
                    <w:left w:val="none" w:sz="0" w:space="0" w:color="auto"/>
                    <w:bottom w:val="none" w:sz="0" w:space="0" w:color="auto"/>
                    <w:right w:val="none" w:sz="0" w:space="0" w:color="auto"/>
                  </w:divBdr>
                  <w:divsChild>
                    <w:div w:id="29496571">
                      <w:marLeft w:val="0"/>
                      <w:marRight w:val="0"/>
                      <w:marTop w:val="0"/>
                      <w:marBottom w:val="0"/>
                      <w:divBdr>
                        <w:top w:val="none" w:sz="0" w:space="0" w:color="auto"/>
                        <w:left w:val="none" w:sz="0" w:space="0" w:color="auto"/>
                        <w:bottom w:val="none" w:sz="0" w:space="0" w:color="auto"/>
                        <w:right w:val="none" w:sz="0" w:space="0" w:color="auto"/>
                      </w:divBdr>
                    </w:div>
                    <w:div w:id="1595816714">
                      <w:marLeft w:val="0"/>
                      <w:marRight w:val="0"/>
                      <w:marTop w:val="0"/>
                      <w:marBottom w:val="0"/>
                      <w:divBdr>
                        <w:top w:val="none" w:sz="0" w:space="0" w:color="auto"/>
                        <w:left w:val="none" w:sz="0" w:space="0" w:color="auto"/>
                        <w:bottom w:val="none" w:sz="0" w:space="0" w:color="auto"/>
                        <w:right w:val="none" w:sz="0" w:space="0" w:color="auto"/>
                      </w:divBdr>
                    </w:div>
                    <w:div w:id="2096247219">
                      <w:marLeft w:val="0"/>
                      <w:marRight w:val="0"/>
                      <w:marTop w:val="0"/>
                      <w:marBottom w:val="0"/>
                      <w:divBdr>
                        <w:top w:val="none" w:sz="0" w:space="0" w:color="auto"/>
                        <w:left w:val="none" w:sz="0" w:space="0" w:color="auto"/>
                        <w:bottom w:val="none" w:sz="0" w:space="0" w:color="auto"/>
                        <w:right w:val="none" w:sz="0" w:space="0" w:color="auto"/>
                      </w:divBdr>
                    </w:div>
                    <w:div w:id="686252510">
                      <w:marLeft w:val="0"/>
                      <w:marRight w:val="0"/>
                      <w:marTop w:val="0"/>
                      <w:marBottom w:val="0"/>
                      <w:divBdr>
                        <w:top w:val="none" w:sz="0" w:space="0" w:color="auto"/>
                        <w:left w:val="none" w:sz="0" w:space="0" w:color="auto"/>
                        <w:bottom w:val="none" w:sz="0" w:space="0" w:color="auto"/>
                        <w:right w:val="none" w:sz="0" w:space="0" w:color="auto"/>
                      </w:divBdr>
                    </w:div>
                  </w:divsChild>
                </w:div>
                <w:div w:id="1268849726">
                  <w:marLeft w:val="0"/>
                  <w:marRight w:val="0"/>
                  <w:marTop w:val="0"/>
                  <w:marBottom w:val="0"/>
                  <w:divBdr>
                    <w:top w:val="none" w:sz="0" w:space="0" w:color="auto"/>
                    <w:left w:val="none" w:sz="0" w:space="0" w:color="auto"/>
                    <w:bottom w:val="none" w:sz="0" w:space="0" w:color="auto"/>
                    <w:right w:val="none" w:sz="0" w:space="0" w:color="auto"/>
                  </w:divBdr>
                  <w:divsChild>
                    <w:div w:id="995260686">
                      <w:marLeft w:val="0"/>
                      <w:marRight w:val="0"/>
                      <w:marTop w:val="0"/>
                      <w:marBottom w:val="0"/>
                      <w:divBdr>
                        <w:top w:val="none" w:sz="0" w:space="0" w:color="auto"/>
                        <w:left w:val="none" w:sz="0" w:space="0" w:color="auto"/>
                        <w:bottom w:val="none" w:sz="0" w:space="0" w:color="auto"/>
                        <w:right w:val="none" w:sz="0" w:space="0" w:color="auto"/>
                      </w:divBdr>
                    </w:div>
                  </w:divsChild>
                </w:div>
                <w:div w:id="473835596">
                  <w:marLeft w:val="0"/>
                  <w:marRight w:val="0"/>
                  <w:marTop w:val="0"/>
                  <w:marBottom w:val="0"/>
                  <w:divBdr>
                    <w:top w:val="none" w:sz="0" w:space="0" w:color="auto"/>
                    <w:left w:val="none" w:sz="0" w:space="0" w:color="auto"/>
                    <w:bottom w:val="none" w:sz="0" w:space="0" w:color="auto"/>
                    <w:right w:val="none" w:sz="0" w:space="0" w:color="auto"/>
                  </w:divBdr>
                  <w:divsChild>
                    <w:div w:id="332298459">
                      <w:marLeft w:val="0"/>
                      <w:marRight w:val="0"/>
                      <w:marTop w:val="0"/>
                      <w:marBottom w:val="0"/>
                      <w:divBdr>
                        <w:top w:val="none" w:sz="0" w:space="0" w:color="auto"/>
                        <w:left w:val="none" w:sz="0" w:space="0" w:color="auto"/>
                        <w:bottom w:val="none" w:sz="0" w:space="0" w:color="auto"/>
                        <w:right w:val="none" w:sz="0" w:space="0" w:color="auto"/>
                      </w:divBdr>
                    </w:div>
                  </w:divsChild>
                </w:div>
                <w:div w:id="11037316">
                  <w:marLeft w:val="0"/>
                  <w:marRight w:val="0"/>
                  <w:marTop w:val="0"/>
                  <w:marBottom w:val="0"/>
                  <w:divBdr>
                    <w:top w:val="none" w:sz="0" w:space="0" w:color="auto"/>
                    <w:left w:val="none" w:sz="0" w:space="0" w:color="auto"/>
                    <w:bottom w:val="none" w:sz="0" w:space="0" w:color="auto"/>
                    <w:right w:val="none" w:sz="0" w:space="0" w:color="auto"/>
                  </w:divBdr>
                  <w:divsChild>
                    <w:div w:id="2062170269">
                      <w:marLeft w:val="0"/>
                      <w:marRight w:val="0"/>
                      <w:marTop w:val="0"/>
                      <w:marBottom w:val="0"/>
                      <w:divBdr>
                        <w:top w:val="none" w:sz="0" w:space="0" w:color="auto"/>
                        <w:left w:val="none" w:sz="0" w:space="0" w:color="auto"/>
                        <w:bottom w:val="none" w:sz="0" w:space="0" w:color="auto"/>
                        <w:right w:val="none" w:sz="0" w:space="0" w:color="auto"/>
                      </w:divBdr>
                    </w:div>
                  </w:divsChild>
                </w:div>
                <w:div w:id="607157169">
                  <w:marLeft w:val="0"/>
                  <w:marRight w:val="0"/>
                  <w:marTop w:val="0"/>
                  <w:marBottom w:val="0"/>
                  <w:divBdr>
                    <w:top w:val="none" w:sz="0" w:space="0" w:color="auto"/>
                    <w:left w:val="none" w:sz="0" w:space="0" w:color="auto"/>
                    <w:bottom w:val="none" w:sz="0" w:space="0" w:color="auto"/>
                    <w:right w:val="none" w:sz="0" w:space="0" w:color="auto"/>
                  </w:divBdr>
                  <w:divsChild>
                    <w:div w:id="2138252778">
                      <w:marLeft w:val="0"/>
                      <w:marRight w:val="0"/>
                      <w:marTop w:val="0"/>
                      <w:marBottom w:val="0"/>
                      <w:divBdr>
                        <w:top w:val="none" w:sz="0" w:space="0" w:color="auto"/>
                        <w:left w:val="none" w:sz="0" w:space="0" w:color="auto"/>
                        <w:bottom w:val="none" w:sz="0" w:space="0" w:color="auto"/>
                        <w:right w:val="none" w:sz="0" w:space="0" w:color="auto"/>
                      </w:divBdr>
                    </w:div>
                  </w:divsChild>
                </w:div>
                <w:div w:id="981232166">
                  <w:marLeft w:val="0"/>
                  <w:marRight w:val="0"/>
                  <w:marTop w:val="0"/>
                  <w:marBottom w:val="0"/>
                  <w:divBdr>
                    <w:top w:val="none" w:sz="0" w:space="0" w:color="auto"/>
                    <w:left w:val="none" w:sz="0" w:space="0" w:color="auto"/>
                    <w:bottom w:val="none" w:sz="0" w:space="0" w:color="auto"/>
                    <w:right w:val="none" w:sz="0" w:space="0" w:color="auto"/>
                  </w:divBdr>
                  <w:divsChild>
                    <w:div w:id="1957787167">
                      <w:marLeft w:val="0"/>
                      <w:marRight w:val="0"/>
                      <w:marTop w:val="0"/>
                      <w:marBottom w:val="0"/>
                      <w:divBdr>
                        <w:top w:val="none" w:sz="0" w:space="0" w:color="auto"/>
                        <w:left w:val="none" w:sz="0" w:space="0" w:color="auto"/>
                        <w:bottom w:val="none" w:sz="0" w:space="0" w:color="auto"/>
                        <w:right w:val="none" w:sz="0" w:space="0" w:color="auto"/>
                      </w:divBdr>
                    </w:div>
                  </w:divsChild>
                </w:div>
                <w:div w:id="1818524412">
                  <w:marLeft w:val="0"/>
                  <w:marRight w:val="0"/>
                  <w:marTop w:val="0"/>
                  <w:marBottom w:val="0"/>
                  <w:divBdr>
                    <w:top w:val="none" w:sz="0" w:space="0" w:color="auto"/>
                    <w:left w:val="none" w:sz="0" w:space="0" w:color="auto"/>
                    <w:bottom w:val="none" w:sz="0" w:space="0" w:color="auto"/>
                    <w:right w:val="none" w:sz="0" w:space="0" w:color="auto"/>
                  </w:divBdr>
                  <w:divsChild>
                    <w:div w:id="1440685421">
                      <w:marLeft w:val="0"/>
                      <w:marRight w:val="0"/>
                      <w:marTop w:val="0"/>
                      <w:marBottom w:val="0"/>
                      <w:divBdr>
                        <w:top w:val="none" w:sz="0" w:space="0" w:color="auto"/>
                        <w:left w:val="none" w:sz="0" w:space="0" w:color="auto"/>
                        <w:bottom w:val="none" w:sz="0" w:space="0" w:color="auto"/>
                        <w:right w:val="none" w:sz="0" w:space="0" w:color="auto"/>
                      </w:divBdr>
                    </w:div>
                  </w:divsChild>
                </w:div>
                <w:div w:id="1195852961">
                  <w:marLeft w:val="0"/>
                  <w:marRight w:val="0"/>
                  <w:marTop w:val="0"/>
                  <w:marBottom w:val="0"/>
                  <w:divBdr>
                    <w:top w:val="none" w:sz="0" w:space="0" w:color="auto"/>
                    <w:left w:val="none" w:sz="0" w:space="0" w:color="auto"/>
                    <w:bottom w:val="none" w:sz="0" w:space="0" w:color="auto"/>
                    <w:right w:val="none" w:sz="0" w:space="0" w:color="auto"/>
                  </w:divBdr>
                  <w:divsChild>
                    <w:div w:id="805050595">
                      <w:marLeft w:val="0"/>
                      <w:marRight w:val="0"/>
                      <w:marTop w:val="0"/>
                      <w:marBottom w:val="0"/>
                      <w:divBdr>
                        <w:top w:val="none" w:sz="0" w:space="0" w:color="auto"/>
                        <w:left w:val="none" w:sz="0" w:space="0" w:color="auto"/>
                        <w:bottom w:val="none" w:sz="0" w:space="0" w:color="auto"/>
                        <w:right w:val="none" w:sz="0" w:space="0" w:color="auto"/>
                      </w:divBdr>
                    </w:div>
                  </w:divsChild>
                </w:div>
                <w:div w:id="943457614">
                  <w:marLeft w:val="0"/>
                  <w:marRight w:val="0"/>
                  <w:marTop w:val="0"/>
                  <w:marBottom w:val="0"/>
                  <w:divBdr>
                    <w:top w:val="none" w:sz="0" w:space="0" w:color="auto"/>
                    <w:left w:val="none" w:sz="0" w:space="0" w:color="auto"/>
                    <w:bottom w:val="none" w:sz="0" w:space="0" w:color="auto"/>
                    <w:right w:val="none" w:sz="0" w:space="0" w:color="auto"/>
                  </w:divBdr>
                  <w:divsChild>
                    <w:div w:id="17461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9150">
          <w:marLeft w:val="0"/>
          <w:marRight w:val="0"/>
          <w:marTop w:val="0"/>
          <w:marBottom w:val="0"/>
          <w:divBdr>
            <w:top w:val="none" w:sz="0" w:space="0" w:color="auto"/>
            <w:left w:val="none" w:sz="0" w:space="0" w:color="auto"/>
            <w:bottom w:val="none" w:sz="0" w:space="0" w:color="auto"/>
            <w:right w:val="none" w:sz="0" w:space="0" w:color="auto"/>
          </w:divBdr>
        </w:div>
        <w:div w:id="799300004">
          <w:marLeft w:val="0"/>
          <w:marRight w:val="0"/>
          <w:marTop w:val="0"/>
          <w:marBottom w:val="0"/>
          <w:divBdr>
            <w:top w:val="none" w:sz="0" w:space="0" w:color="auto"/>
            <w:left w:val="none" w:sz="0" w:space="0" w:color="auto"/>
            <w:bottom w:val="none" w:sz="0" w:space="0" w:color="auto"/>
            <w:right w:val="none" w:sz="0" w:space="0" w:color="auto"/>
          </w:divBdr>
          <w:divsChild>
            <w:div w:id="1969967815">
              <w:marLeft w:val="0"/>
              <w:marRight w:val="0"/>
              <w:marTop w:val="30"/>
              <w:marBottom w:val="30"/>
              <w:divBdr>
                <w:top w:val="none" w:sz="0" w:space="0" w:color="auto"/>
                <w:left w:val="none" w:sz="0" w:space="0" w:color="auto"/>
                <w:bottom w:val="none" w:sz="0" w:space="0" w:color="auto"/>
                <w:right w:val="none" w:sz="0" w:space="0" w:color="auto"/>
              </w:divBdr>
              <w:divsChild>
                <w:div w:id="937759445">
                  <w:marLeft w:val="0"/>
                  <w:marRight w:val="0"/>
                  <w:marTop w:val="0"/>
                  <w:marBottom w:val="0"/>
                  <w:divBdr>
                    <w:top w:val="none" w:sz="0" w:space="0" w:color="auto"/>
                    <w:left w:val="none" w:sz="0" w:space="0" w:color="auto"/>
                    <w:bottom w:val="none" w:sz="0" w:space="0" w:color="auto"/>
                    <w:right w:val="none" w:sz="0" w:space="0" w:color="auto"/>
                  </w:divBdr>
                  <w:divsChild>
                    <w:div w:id="397478100">
                      <w:marLeft w:val="0"/>
                      <w:marRight w:val="0"/>
                      <w:marTop w:val="0"/>
                      <w:marBottom w:val="0"/>
                      <w:divBdr>
                        <w:top w:val="none" w:sz="0" w:space="0" w:color="auto"/>
                        <w:left w:val="none" w:sz="0" w:space="0" w:color="auto"/>
                        <w:bottom w:val="none" w:sz="0" w:space="0" w:color="auto"/>
                        <w:right w:val="none" w:sz="0" w:space="0" w:color="auto"/>
                      </w:divBdr>
                    </w:div>
                  </w:divsChild>
                </w:div>
                <w:div w:id="644239543">
                  <w:marLeft w:val="0"/>
                  <w:marRight w:val="0"/>
                  <w:marTop w:val="0"/>
                  <w:marBottom w:val="0"/>
                  <w:divBdr>
                    <w:top w:val="none" w:sz="0" w:space="0" w:color="auto"/>
                    <w:left w:val="none" w:sz="0" w:space="0" w:color="auto"/>
                    <w:bottom w:val="none" w:sz="0" w:space="0" w:color="auto"/>
                    <w:right w:val="none" w:sz="0" w:space="0" w:color="auto"/>
                  </w:divBdr>
                  <w:divsChild>
                    <w:div w:id="290016856">
                      <w:marLeft w:val="0"/>
                      <w:marRight w:val="0"/>
                      <w:marTop w:val="0"/>
                      <w:marBottom w:val="0"/>
                      <w:divBdr>
                        <w:top w:val="none" w:sz="0" w:space="0" w:color="auto"/>
                        <w:left w:val="none" w:sz="0" w:space="0" w:color="auto"/>
                        <w:bottom w:val="none" w:sz="0" w:space="0" w:color="auto"/>
                        <w:right w:val="none" w:sz="0" w:space="0" w:color="auto"/>
                      </w:divBdr>
                    </w:div>
                  </w:divsChild>
                </w:div>
                <w:div w:id="1819833809">
                  <w:marLeft w:val="0"/>
                  <w:marRight w:val="0"/>
                  <w:marTop w:val="0"/>
                  <w:marBottom w:val="0"/>
                  <w:divBdr>
                    <w:top w:val="none" w:sz="0" w:space="0" w:color="auto"/>
                    <w:left w:val="none" w:sz="0" w:space="0" w:color="auto"/>
                    <w:bottom w:val="none" w:sz="0" w:space="0" w:color="auto"/>
                    <w:right w:val="none" w:sz="0" w:space="0" w:color="auto"/>
                  </w:divBdr>
                  <w:divsChild>
                    <w:div w:id="259727668">
                      <w:marLeft w:val="0"/>
                      <w:marRight w:val="0"/>
                      <w:marTop w:val="0"/>
                      <w:marBottom w:val="0"/>
                      <w:divBdr>
                        <w:top w:val="none" w:sz="0" w:space="0" w:color="auto"/>
                        <w:left w:val="none" w:sz="0" w:space="0" w:color="auto"/>
                        <w:bottom w:val="none" w:sz="0" w:space="0" w:color="auto"/>
                        <w:right w:val="none" w:sz="0" w:space="0" w:color="auto"/>
                      </w:divBdr>
                    </w:div>
                  </w:divsChild>
                </w:div>
                <w:div w:id="368917671">
                  <w:marLeft w:val="0"/>
                  <w:marRight w:val="0"/>
                  <w:marTop w:val="0"/>
                  <w:marBottom w:val="0"/>
                  <w:divBdr>
                    <w:top w:val="none" w:sz="0" w:space="0" w:color="auto"/>
                    <w:left w:val="none" w:sz="0" w:space="0" w:color="auto"/>
                    <w:bottom w:val="none" w:sz="0" w:space="0" w:color="auto"/>
                    <w:right w:val="none" w:sz="0" w:space="0" w:color="auto"/>
                  </w:divBdr>
                  <w:divsChild>
                    <w:div w:id="1895190134">
                      <w:marLeft w:val="0"/>
                      <w:marRight w:val="0"/>
                      <w:marTop w:val="0"/>
                      <w:marBottom w:val="0"/>
                      <w:divBdr>
                        <w:top w:val="none" w:sz="0" w:space="0" w:color="auto"/>
                        <w:left w:val="none" w:sz="0" w:space="0" w:color="auto"/>
                        <w:bottom w:val="none" w:sz="0" w:space="0" w:color="auto"/>
                        <w:right w:val="none" w:sz="0" w:space="0" w:color="auto"/>
                      </w:divBdr>
                    </w:div>
                  </w:divsChild>
                </w:div>
                <w:div w:id="1067805700">
                  <w:marLeft w:val="0"/>
                  <w:marRight w:val="0"/>
                  <w:marTop w:val="0"/>
                  <w:marBottom w:val="0"/>
                  <w:divBdr>
                    <w:top w:val="none" w:sz="0" w:space="0" w:color="auto"/>
                    <w:left w:val="none" w:sz="0" w:space="0" w:color="auto"/>
                    <w:bottom w:val="none" w:sz="0" w:space="0" w:color="auto"/>
                    <w:right w:val="none" w:sz="0" w:space="0" w:color="auto"/>
                  </w:divBdr>
                  <w:divsChild>
                    <w:div w:id="1565334244">
                      <w:marLeft w:val="0"/>
                      <w:marRight w:val="0"/>
                      <w:marTop w:val="0"/>
                      <w:marBottom w:val="0"/>
                      <w:divBdr>
                        <w:top w:val="none" w:sz="0" w:space="0" w:color="auto"/>
                        <w:left w:val="none" w:sz="0" w:space="0" w:color="auto"/>
                        <w:bottom w:val="none" w:sz="0" w:space="0" w:color="auto"/>
                        <w:right w:val="none" w:sz="0" w:space="0" w:color="auto"/>
                      </w:divBdr>
                    </w:div>
                  </w:divsChild>
                </w:div>
                <w:div w:id="450250279">
                  <w:marLeft w:val="0"/>
                  <w:marRight w:val="0"/>
                  <w:marTop w:val="0"/>
                  <w:marBottom w:val="0"/>
                  <w:divBdr>
                    <w:top w:val="none" w:sz="0" w:space="0" w:color="auto"/>
                    <w:left w:val="none" w:sz="0" w:space="0" w:color="auto"/>
                    <w:bottom w:val="none" w:sz="0" w:space="0" w:color="auto"/>
                    <w:right w:val="none" w:sz="0" w:space="0" w:color="auto"/>
                  </w:divBdr>
                  <w:divsChild>
                    <w:div w:id="1883324424">
                      <w:marLeft w:val="0"/>
                      <w:marRight w:val="0"/>
                      <w:marTop w:val="0"/>
                      <w:marBottom w:val="0"/>
                      <w:divBdr>
                        <w:top w:val="none" w:sz="0" w:space="0" w:color="auto"/>
                        <w:left w:val="none" w:sz="0" w:space="0" w:color="auto"/>
                        <w:bottom w:val="none" w:sz="0" w:space="0" w:color="auto"/>
                        <w:right w:val="none" w:sz="0" w:space="0" w:color="auto"/>
                      </w:divBdr>
                    </w:div>
                  </w:divsChild>
                </w:div>
                <w:div w:id="603657121">
                  <w:marLeft w:val="0"/>
                  <w:marRight w:val="0"/>
                  <w:marTop w:val="0"/>
                  <w:marBottom w:val="0"/>
                  <w:divBdr>
                    <w:top w:val="none" w:sz="0" w:space="0" w:color="auto"/>
                    <w:left w:val="none" w:sz="0" w:space="0" w:color="auto"/>
                    <w:bottom w:val="none" w:sz="0" w:space="0" w:color="auto"/>
                    <w:right w:val="none" w:sz="0" w:space="0" w:color="auto"/>
                  </w:divBdr>
                  <w:divsChild>
                    <w:div w:id="1621717084">
                      <w:marLeft w:val="0"/>
                      <w:marRight w:val="0"/>
                      <w:marTop w:val="0"/>
                      <w:marBottom w:val="0"/>
                      <w:divBdr>
                        <w:top w:val="none" w:sz="0" w:space="0" w:color="auto"/>
                        <w:left w:val="none" w:sz="0" w:space="0" w:color="auto"/>
                        <w:bottom w:val="none" w:sz="0" w:space="0" w:color="auto"/>
                        <w:right w:val="none" w:sz="0" w:space="0" w:color="auto"/>
                      </w:divBdr>
                    </w:div>
                  </w:divsChild>
                </w:div>
                <w:div w:id="2131243133">
                  <w:marLeft w:val="0"/>
                  <w:marRight w:val="0"/>
                  <w:marTop w:val="0"/>
                  <w:marBottom w:val="0"/>
                  <w:divBdr>
                    <w:top w:val="none" w:sz="0" w:space="0" w:color="auto"/>
                    <w:left w:val="none" w:sz="0" w:space="0" w:color="auto"/>
                    <w:bottom w:val="none" w:sz="0" w:space="0" w:color="auto"/>
                    <w:right w:val="none" w:sz="0" w:space="0" w:color="auto"/>
                  </w:divBdr>
                  <w:divsChild>
                    <w:div w:id="595098763">
                      <w:marLeft w:val="0"/>
                      <w:marRight w:val="0"/>
                      <w:marTop w:val="0"/>
                      <w:marBottom w:val="0"/>
                      <w:divBdr>
                        <w:top w:val="none" w:sz="0" w:space="0" w:color="auto"/>
                        <w:left w:val="none" w:sz="0" w:space="0" w:color="auto"/>
                        <w:bottom w:val="none" w:sz="0" w:space="0" w:color="auto"/>
                        <w:right w:val="none" w:sz="0" w:space="0" w:color="auto"/>
                      </w:divBdr>
                    </w:div>
                  </w:divsChild>
                </w:div>
                <w:div w:id="340619674">
                  <w:marLeft w:val="0"/>
                  <w:marRight w:val="0"/>
                  <w:marTop w:val="0"/>
                  <w:marBottom w:val="0"/>
                  <w:divBdr>
                    <w:top w:val="none" w:sz="0" w:space="0" w:color="auto"/>
                    <w:left w:val="none" w:sz="0" w:space="0" w:color="auto"/>
                    <w:bottom w:val="none" w:sz="0" w:space="0" w:color="auto"/>
                    <w:right w:val="none" w:sz="0" w:space="0" w:color="auto"/>
                  </w:divBdr>
                  <w:divsChild>
                    <w:div w:id="1370186372">
                      <w:marLeft w:val="0"/>
                      <w:marRight w:val="0"/>
                      <w:marTop w:val="0"/>
                      <w:marBottom w:val="0"/>
                      <w:divBdr>
                        <w:top w:val="none" w:sz="0" w:space="0" w:color="auto"/>
                        <w:left w:val="none" w:sz="0" w:space="0" w:color="auto"/>
                        <w:bottom w:val="none" w:sz="0" w:space="0" w:color="auto"/>
                        <w:right w:val="none" w:sz="0" w:space="0" w:color="auto"/>
                      </w:divBdr>
                    </w:div>
                  </w:divsChild>
                </w:div>
                <w:div w:id="486821709">
                  <w:marLeft w:val="0"/>
                  <w:marRight w:val="0"/>
                  <w:marTop w:val="0"/>
                  <w:marBottom w:val="0"/>
                  <w:divBdr>
                    <w:top w:val="none" w:sz="0" w:space="0" w:color="auto"/>
                    <w:left w:val="none" w:sz="0" w:space="0" w:color="auto"/>
                    <w:bottom w:val="none" w:sz="0" w:space="0" w:color="auto"/>
                    <w:right w:val="none" w:sz="0" w:space="0" w:color="auto"/>
                  </w:divBdr>
                  <w:divsChild>
                    <w:div w:id="1418940546">
                      <w:marLeft w:val="0"/>
                      <w:marRight w:val="0"/>
                      <w:marTop w:val="0"/>
                      <w:marBottom w:val="0"/>
                      <w:divBdr>
                        <w:top w:val="none" w:sz="0" w:space="0" w:color="auto"/>
                        <w:left w:val="none" w:sz="0" w:space="0" w:color="auto"/>
                        <w:bottom w:val="none" w:sz="0" w:space="0" w:color="auto"/>
                        <w:right w:val="none" w:sz="0" w:space="0" w:color="auto"/>
                      </w:divBdr>
                    </w:div>
                  </w:divsChild>
                </w:div>
                <w:div w:id="573205556">
                  <w:marLeft w:val="0"/>
                  <w:marRight w:val="0"/>
                  <w:marTop w:val="0"/>
                  <w:marBottom w:val="0"/>
                  <w:divBdr>
                    <w:top w:val="none" w:sz="0" w:space="0" w:color="auto"/>
                    <w:left w:val="none" w:sz="0" w:space="0" w:color="auto"/>
                    <w:bottom w:val="none" w:sz="0" w:space="0" w:color="auto"/>
                    <w:right w:val="none" w:sz="0" w:space="0" w:color="auto"/>
                  </w:divBdr>
                  <w:divsChild>
                    <w:div w:id="1651792553">
                      <w:marLeft w:val="0"/>
                      <w:marRight w:val="0"/>
                      <w:marTop w:val="0"/>
                      <w:marBottom w:val="0"/>
                      <w:divBdr>
                        <w:top w:val="none" w:sz="0" w:space="0" w:color="auto"/>
                        <w:left w:val="none" w:sz="0" w:space="0" w:color="auto"/>
                        <w:bottom w:val="none" w:sz="0" w:space="0" w:color="auto"/>
                        <w:right w:val="none" w:sz="0" w:space="0" w:color="auto"/>
                      </w:divBdr>
                    </w:div>
                  </w:divsChild>
                </w:div>
                <w:div w:id="1307927169">
                  <w:marLeft w:val="0"/>
                  <w:marRight w:val="0"/>
                  <w:marTop w:val="0"/>
                  <w:marBottom w:val="0"/>
                  <w:divBdr>
                    <w:top w:val="none" w:sz="0" w:space="0" w:color="auto"/>
                    <w:left w:val="none" w:sz="0" w:space="0" w:color="auto"/>
                    <w:bottom w:val="none" w:sz="0" w:space="0" w:color="auto"/>
                    <w:right w:val="none" w:sz="0" w:space="0" w:color="auto"/>
                  </w:divBdr>
                  <w:divsChild>
                    <w:div w:id="1100371509">
                      <w:marLeft w:val="0"/>
                      <w:marRight w:val="0"/>
                      <w:marTop w:val="0"/>
                      <w:marBottom w:val="0"/>
                      <w:divBdr>
                        <w:top w:val="none" w:sz="0" w:space="0" w:color="auto"/>
                        <w:left w:val="none" w:sz="0" w:space="0" w:color="auto"/>
                        <w:bottom w:val="none" w:sz="0" w:space="0" w:color="auto"/>
                        <w:right w:val="none" w:sz="0" w:space="0" w:color="auto"/>
                      </w:divBdr>
                    </w:div>
                  </w:divsChild>
                </w:div>
                <w:div w:id="1725984414">
                  <w:marLeft w:val="0"/>
                  <w:marRight w:val="0"/>
                  <w:marTop w:val="0"/>
                  <w:marBottom w:val="0"/>
                  <w:divBdr>
                    <w:top w:val="none" w:sz="0" w:space="0" w:color="auto"/>
                    <w:left w:val="none" w:sz="0" w:space="0" w:color="auto"/>
                    <w:bottom w:val="none" w:sz="0" w:space="0" w:color="auto"/>
                    <w:right w:val="none" w:sz="0" w:space="0" w:color="auto"/>
                  </w:divBdr>
                  <w:divsChild>
                    <w:div w:id="87317099">
                      <w:marLeft w:val="0"/>
                      <w:marRight w:val="0"/>
                      <w:marTop w:val="0"/>
                      <w:marBottom w:val="0"/>
                      <w:divBdr>
                        <w:top w:val="none" w:sz="0" w:space="0" w:color="auto"/>
                        <w:left w:val="none" w:sz="0" w:space="0" w:color="auto"/>
                        <w:bottom w:val="none" w:sz="0" w:space="0" w:color="auto"/>
                        <w:right w:val="none" w:sz="0" w:space="0" w:color="auto"/>
                      </w:divBdr>
                    </w:div>
                  </w:divsChild>
                </w:div>
                <w:div w:id="260383283">
                  <w:marLeft w:val="0"/>
                  <w:marRight w:val="0"/>
                  <w:marTop w:val="0"/>
                  <w:marBottom w:val="0"/>
                  <w:divBdr>
                    <w:top w:val="none" w:sz="0" w:space="0" w:color="auto"/>
                    <w:left w:val="none" w:sz="0" w:space="0" w:color="auto"/>
                    <w:bottom w:val="none" w:sz="0" w:space="0" w:color="auto"/>
                    <w:right w:val="none" w:sz="0" w:space="0" w:color="auto"/>
                  </w:divBdr>
                  <w:divsChild>
                    <w:div w:id="1092779814">
                      <w:marLeft w:val="0"/>
                      <w:marRight w:val="0"/>
                      <w:marTop w:val="0"/>
                      <w:marBottom w:val="0"/>
                      <w:divBdr>
                        <w:top w:val="none" w:sz="0" w:space="0" w:color="auto"/>
                        <w:left w:val="none" w:sz="0" w:space="0" w:color="auto"/>
                        <w:bottom w:val="none" w:sz="0" w:space="0" w:color="auto"/>
                        <w:right w:val="none" w:sz="0" w:space="0" w:color="auto"/>
                      </w:divBdr>
                    </w:div>
                    <w:div w:id="1957567365">
                      <w:marLeft w:val="0"/>
                      <w:marRight w:val="0"/>
                      <w:marTop w:val="0"/>
                      <w:marBottom w:val="0"/>
                      <w:divBdr>
                        <w:top w:val="none" w:sz="0" w:space="0" w:color="auto"/>
                        <w:left w:val="none" w:sz="0" w:space="0" w:color="auto"/>
                        <w:bottom w:val="none" w:sz="0" w:space="0" w:color="auto"/>
                        <w:right w:val="none" w:sz="0" w:space="0" w:color="auto"/>
                      </w:divBdr>
                    </w:div>
                    <w:div w:id="1378436712">
                      <w:marLeft w:val="0"/>
                      <w:marRight w:val="0"/>
                      <w:marTop w:val="0"/>
                      <w:marBottom w:val="0"/>
                      <w:divBdr>
                        <w:top w:val="none" w:sz="0" w:space="0" w:color="auto"/>
                        <w:left w:val="none" w:sz="0" w:space="0" w:color="auto"/>
                        <w:bottom w:val="none" w:sz="0" w:space="0" w:color="auto"/>
                        <w:right w:val="none" w:sz="0" w:space="0" w:color="auto"/>
                      </w:divBdr>
                    </w:div>
                    <w:div w:id="516773782">
                      <w:marLeft w:val="0"/>
                      <w:marRight w:val="0"/>
                      <w:marTop w:val="0"/>
                      <w:marBottom w:val="0"/>
                      <w:divBdr>
                        <w:top w:val="none" w:sz="0" w:space="0" w:color="auto"/>
                        <w:left w:val="none" w:sz="0" w:space="0" w:color="auto"/>
                        <w:bottom w:val="none" w:sz="0" w:space="0" w:color="auto"/>
                        <w:right w:val="none" w:sz="0" w:space="0" w:color="auto"/>
                      </w:divBdr>
                    </w:div>
                    <w:div w:id="1019234006">
                      <w:marLeft w:val="0"/>
                      <w:marRight w:val="0"/>
                      <w:marTop w:val="0"/>
                      <w:marBottom w:val="0"/>
                      <w:divBdr>
                        <w:top w:val="none" w:sz="0" w:space="0" w:color="auto"/>
                        <w:left w:val="none" w:sz="0" w:space="0" w:color="auto"/>
                        <w:bottom w:val="none" w:sz="0" w:space="0" w:color="auto"/>
                        <w:right w:val="none" w:sz="0" w:space="0" w:color="auto"/>
                      </w:divBdr>
                    </w:div>
                  </w:divsChild>
                </w:div>
                <w:div w:id="1146161254">
                  <w:marLeft w:val="0"/>
                  <w:marRight w:val="0"/>
                  <w:marTop w:val="0"/>
                  <w:marBottom w:val="0"/>
                  <w:divBdr>
                    <w:top w:val="none" w:sz="0" w:space="0" w:color="auto"/>
                    <w:left w:val="none" w:sz="0" w:space="0" w:color="auto"/>
                    <w:bottom w:val="none" w:sz="0" w:space="0" w:color="auto"/>
                    <w:right w:val="none" w:sz="0" w:space="0" w:color="auto"/>
                  </w:divBdr>
                  <w:divsChild>
                    <w:div w:id="353967771">
                      <w:marLeft w:val="0"/>
                      <w:marRight w:val="0"/>
                      <w:marTop w:val="0"/>
                      <w:marBottom w:val="0"/>
                      <w:divBdr>
                        <w:top w:val="none" w:sz="0" w:space="0" w:color="auto"/>
                        <w:left w:val="none" w:sz="0" w:space="0" w:color="auto"/>
                        <w:bottom w:val="none" w:sz="0" w:space="0" w:color="auto"/>
                        <w:right w:val="none" w:sz="0" w:space="0" w:color="auto"/>
                      </w:divBdr>
                    </w:div>
                  </w:divsChild>
                </w:div>
                <w:div w:id="1487891102">
                  <w:marLeft w:val="0"/>
                  <w:marRight w:val="0"/>
                  <w:marTop w:val="0"/>
                  <w:marBottom w:val="0"/>
                  <w:divBdr>
                    <w:top w:val="none" w:sz="0" w:space="0" w:color="auto"/>
                    <w:left w:val="none" w:sz="0" w:space="0" w:color="auto"/>
                    <w:bottom w:val="none" w:sz="0" w:space="0" w:color="auto"/>
                    <w:right w:val="none" w:sz="0" w:space="0" w:color="auto"/>
                  </w:divBdr>
                  <w:divsChild>
                    <w:div w:id="742291957">
                      <w:marLeft w:val="0"/>
                      <w:marRight w:val="0"/>
                      <w:marTop w:val="0"/>
                      <w:marBottom w:val="0"/>
                      <w:divBdr>
                        <w:top w:val="none" w:sz="0" w:space="0" w:color="auto"/>
                        <w:left w:val="none" w:sz="0" w:space="0" w:color="auto"/>
                        <w:bottom w:val="none" w:sz="0" w:space="0" w:color="auto"/>
                        <w:right w:val="none" w:sz="0" w:space="0" w:color="auto"/>
                      </w:divBdr>
                    </w:div>
                  </w:divsChild>
                </w:div>
                <w:div w:id="889849236">
                  <w:marLeft w:val="0"/>
                  <w:marRight w:val="0"/>
                  <w:marTop w:val="0"/>
                  <w:marBottom w:val="0"/>
                  <w:divBdr>
                    <w:top w:val="none" w:sz="0" w:space="0" w:color="auto"/>
                    <w:left w:val="none" w:sz="0" w:space="0" w:color="auto"/>
                    <w:bottom w:val="none" w:sz="0" w:space="0" w:color="auto"/>
                    <w:right w:val="none" w:sz="0" w:space="0" w:color="auto"/>
                  </w:divBdr>
                  <w:divsChild>
                    <w:div w:id="1633099930">
                      <w:marLeft w:val="0"/>
                      <w:marRight w:val="0"/>
                      <w:marTop w:val="0"/>
                      <w:marBottom w:val="0"/>
                      <w:divBdr>
                        <w:top w:val="none" w:sz="0" w:space="0" w:color="auto"/>
                        <w:left w:val="none" w:sz="0" w:space="0" w:color="auto"/>
                        <w:bottom w:val="none" w:sz="0" w:space="0" w:color="auto"/>
                        <w:right w:val="none" w:sz="0" w:space="0" w:color="auto"/>
                      </w:divBdr>
                    </w:div>
                  </w:divsChild>
                </w:div>
                <w:div w:id="2130927709">
                  <w:marLeft w:val="0"/>
                  <w:marRight w:val="0"/>
                  <w:marTop w:val="0"/>
                  <w:marBottom w:val="0"/>
                  <w:divBdr>
                    <w:top w:val="none" w:sz="0" w:space="0" w:color="auto"/>
                    <w:left w:val="none" w:sz="0" w:space="0" w:color="auto"/>
                    <w:bottom w:val="none" w:sz="0" w:space="0" w:color="auto"/>
                    <w:right w:val="none" w:sz="0" w:space="0" w:color="auto"/>
                  </w:divBdr>
                  <w:divsChild>
                    <w:div w:id="170491746">
                      <w:marLeft w:val="0"/>
                      <w:marRight w:val="0"/>
                      <w:marTop w:val="0"/>
                      <w:marBottom w:val="0"/>
                      <w:divBdr>
                        <w:top w:val="none" w:sz="0" w:space="0" w:color="auto"/>
                        <w:left w:val="none" w:sz="0" w:space="0" w:color="auto"/>
                        <w:bottom w:val="none" w:sz="0" w:space="0" w:color="auto"/>
                        <w:right w:val="none" w:sz="0" w:space="0" w:color="auto"/>
                      </w:divBdr>
                    </w:div>
                  </w:divsChild>
                </w:div>
                <w:div w:id="385374621">
                  <w:marLeft w:val="0"/>
                  <w:marRight w:val="0"/>
                  <w:marTop w:val="0"/>
                  <w:marBottom w:val="0"/>
                  <w:divBdr>
                    <w:top w:val="none" w:sz="0" w:space="0" w:color="auto"/>
                    <w:left w:val="none" w:sz="0" w:space="0" w:color="auto"/>
                    <w:bottom w:val="none" w:sz="0" w:space="0" w:color="auto"/>
                    <w:right w:val="none" w:sz="0" w:space="0" w:color="auto"/>
                  </w:divBdr>
                  <w:divsChild>
                    <w:div w:id="1979413723">
                      <w:marLeft w:val="0"/>
                      <w:marRight w:val="0"/>
                      <w:marTop w:val="0"/>
                      <w:marBottom w:val="0"/>
                      <w:divBdr>
                        <w:top w:val="none" w:sz="0" w:space="0" w:color="auto"/>
                        <w:left w:val="none" w:sz="0" w:space="0" w:color="auto"/>
                        <w:bottom w:val="none" w:sz="0" w:space="0" w:color="auto"/>
                        <w:right w:val="none" w:sz="0" w:space="0" w:color="auto"/>
                      </w:divBdr>
                    </w:div>
                  </w:divsChild>
                </w:div>
                <w:div w:id="1830518779">
                  <w:marLeft w:val="0"/>
                  <w:marRight w:val="0"/>
                  <w:marTop w:val="0"/>
                  <w:marBottom w:val="0"/>
                  <w:divBdr>
                    <w:top w:val="none" w:sz="0" w:space="0" w:color="auto"/>
                    <w:left w:val="none" w:sz="0" w:space="0" w:color="auto"/>
                    <w:bottom w:val="none" w:sz="0" w:space="0" w:color="auto"/>
                    <w:right w:val="none" w:sz="0" w:space="0" w:color="auto"/>
                  </w:divBdr>
                  <w:divsChild>
                    <w:div w:id="289215232">
                      <w:marLeft w:val="0"/>
                      <w:marRight w:val="0"/>
                      <w:marTop w:val="0"/>
                      <w:marBottom w:val="0"/>
                      <w:divBdr>
                        <w:top w:val="none" w:sz="0" w:space="0" w:color="auto"/>
                        <w:left w:val="none" w:sz="0" w:space="0" w:color="auto"/>
                        <w:bottom w:val="none" w:sz="0" w:space="0" w:color="auto"/>
                        <w:right w:val="none" w:sz="0" w:space="0" w:color="auto"/>
                      </w:divBdr>
                    </w:div>
                  </w:divsChild>
                </w:div>
                <w:div w:id="1767380473">
                  <w:marLeft w:val="0"/>
                  <w:marRight w:val="0"/>
                  <w:marTop w:val="0"/>
                  <w:marBottom w:val="0"/>
                  <w:divBdr>
                    <w:top w:val="none" w:sz="0" w:space="0" w:color="auto"/>
                    <w:left w:val="none" w:sz="0" w:space="0" w:color="auto"/>
                    <w:bottom w:val="none" w:sz="0" w:space="0" w:color="auto"/>
                    <w:right w:val="none" w:sz="0" w:space="0" w:color="auto"/>
                  </w:divBdr>
                  <w:divsChild>
                    <w:div w:id="1781492322">
                      <w:marLeft w:val="0"/>
                      <w:marRight w:val="0"/>
                      <w:marTop w:val="0"/>
                      <w:marBottom w:val="0"/>
                      <w:divBdr>
                        <w:top w:val="none" w:sz="0" w:space="0" w:color="auto"/>
                        <w:left w:val="none" w:sz="0" w:space="0" w:color="auto"/>
                        <w:bottom w:val="none" w:sz="0" w:space="0" w:color="auto"/>
                        <w:right w:val="none" w:sz="0" w:space="0" w:color="auto"/>
                      </w:divBdr>
                    </w:div>
                  </w:divsChild>
                </w:div>
                <w:div w:id="1374693708">
                  <w:marLeft w:val="0"/>
                  <w:marRight w:val="0"/>
                  <w:marTop w:val="0"/>
                  <w:marBottom w:val="0"/>
                  <w:divBdr>
                    <w:top w:val="none" w:sz="0" w:space="0" w:color="auto"/>
                    <w:left w:val="none" w:sz="0" w:space="0" w:color="auto"/>
                    <w:bottom w:val="none" w:sz="0" w:space="0" w:color="auto"/>
                    <w:right w:val="none" w:sz="0" w:space="0" w:color="auto"/>
                  </w:divBdr>
                  <w:divsChild>
                    <w:div w:id="270819477">
                      <w:marLeft w:val="0"/>
                      <w:marRight w:val="0"/>
                      <w:marTop w:val="0"/>
                      <w:marBottom w:val="0"/>
                      <w:divBdr>
                        <w:top w:val="none" w:sz="0" w:space="0" w:color="auto"/>
                        <w:left w:val="none" w:sz="0" w:space="0" w:color="auto"/>
                        <w:bottom w:val="none" w:sz="0" w:space="0" w:color="auto"/>
                        <w:right w:val="none" w:sz="0" w:space="0" w:color="auto"/>
                      </w:divBdr>
                    </w:div>
                  </w:divsChild>
                </w:div>
                <w:div w:id="788819775">
                  <w:marLeft w:val="0"/>
                  <w:marRight w:val="0"/>
                  <w:marTop w:val="0"/>
                  <w:marBottom w:val="0"/>
                  <w:divBdr>
                    <w:top w:val="none" w:sz="0" w:space="0" w:color="auto"/>
                    <w:left w:val="none" w:sz="0" w:space="0" w:color="auto"/>
                    <w:bottom w:val="none" w:sz="0" w:space="0" w:color="auto"/>
                    <w:right w:val="none" w:sz="0" w:space="0" w:color="auto"/>
                  </w:divBdr>
                  <w:divsChild>
                    <w:div w:id="1860466674">
                      <w:marLeft w:val="0"/>
                      <w:marRight w:val="0"/>
                      <w:marTop w:val="0"/>
                      <w:marBottom w:val="0"/>
                      <w:divBdr>
                        <w:top w:val="none" w:sz="0" w:space="0" w:color="auto"/>
                        <w:left w:val="none" w:sz="0" w:space="0" w:color="auto"/>
                        <w:bottom w:val="none" w:sz="0" w:space="0" w:color="auto"/>
                        <w:right w:val="none" w:sz="0" w:space="0" w:color="auto"/>
                      </w:divBdr>
                    </w:div>
                  </w:divsChild>
                </w:div>
                <w:div w:id="436293227">
                  <w:marLeft w:val="0"/>
                  <w:marRight w:val="0"/>
                  <w:marTop w:val="0"/>
                  <w:marBottom w:val="0"/>
                  <w:divBdr>
                    <w:top w:val="none" w:sz="0" w:space="0" w:color="auto"/>
                    <w:left w:val="none" w:sz="0" w:space="0" w:color="auto"/>
                    <w:bottom w:val="none" w:sz="0" w:space="0" w:color="auto"/>
                    <w:right w:val="none" w:sz="0" w:space="0" w:color="auto"/>
                  </w:divBdr>
                  <w:divsChild>
                    <w:div w:id="155176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9238">
          <w:marLeft w:val="0"/>
          <w:marRight w:val="0"/>
          <w:marTop w:val="0"/>
          <w:marBottom w:val="0"/>
          <w:divBdr>
            <w:top w:val="none" w:sz="0" w:space="0" w:color="auto"/>
            <w:left w:val="none" w:sz="0" w:space="0" w:color="auto"/>
            <w:bottom w:val="none" w:sz="0" w:space="0" w:color="auto"/>
            <w:right w:val="none" w:sz="0" w:space="0" w:color="auto"/>
          </w:divBdr>
        </w:div>
        <w:div w:id="442575131">
          <w:marLeft w:val="0"/>
          <w:marRight w:val="0"/>
          <w:marTop w:val="0"/>
          <w:marBottom w:val="0"/>
          <w:divBdr>
            <w:top w:val="none" w:sz="0" w:space="0" w:color="auto"/>
            <w:left w:val="none" w:sz="0" w:space="0" w:color="auto"/>
            <w:bottom w:val="none" w:sz="0" w:space="0" w:color="auto"/>
            <w:right w:val="none" w:sz="0" w:space="0" w:color="auto"/>
          </w:divBdr>
          <w:divsChild>
            <w:div w:id="2061710130">
              <w:marLeft w:val="0"/>
              <w:marRight w:val="0"/>
              <w:marTop w:val="30"/>
              <w:marBottom w:val="30"/>
              <w:divBdr>
                <w:top w:val="none" w:sz="0" w:space="0" w:color="auto"/>
                <w:left w:val="none" w:sz="0" w:space="0" w:color="auto"/>
                <w:bottom w:val="none" w:sz="0" w:space="0" w:color="auto"/>
                <w:right w:val="none" w:sz="0" w:space="0" w:color="auto"/>
              </w:divBdr>
              <w:divsChild>
                <w:div w:id="1190803940">
                  <w:marLeft w:val="0"/>
                  <w:marRight w:val="0"/>
                  <w:marTop w:val="0"/>
                  <w:marBottom w:val="0"/>
                  <w:divBdr>
                    <w:top w:val="none" w:sz="0" w:space="0" w:color="auto"/>
                    <w:left w:val="none" w:sz="0" w:space="0" w:color="auto"/>
                    <w:bottom w:val="none" w:sz="0" w:space="0" w:color="auto"/>
                    <w:right w:val="none" w:sz="0" w:space="0" w:color="auto"/>
                  </w:divBdr>
                  <w:divsChild>
                    <w:div w:id="2020081956">
                      <w:marLeft w:val="0"/>
                      <w:marRight w:val="0"/>
                      <w:marTop w:val="0"/>
                      <w:marBottom w:val="0"/>
                      <w:divBdr>
                        <w:top w:val="none" w:sz="0" w:space="0" w:color="auto"/>
                        <w:left w:val="none" w:sz="0" w:space="0" w:color="auto"/>
                        <w:bottom w:val="none" w:sz="0" w:space="0" w:color="auto"/>
                        <w:right w:val="none" w:sz="0" w:space="0" w:color="auto"/>
                      </w:divBdr>
                    </w:div>
                  </w:divsChild>
                </w:div>
                <w:div w:id="178660711">
                  <w:marLeft w:val="0"/>
                  <w:marRight w:val="0"/>
                  <w:marTop w:val="0"/>
                  <w:marBottom w:val="0"/>
                  <w:divBdr>
                    <w:top w:val="none" w:sz="0" w:space="0" w:color="auto"/>
                    <w:left w:val="none" w:sz="0" w:space="0" w:color="auto"/>
                    <w:bottom w:val="none" w:sz="0" w:space="0" w:color="auto"/>
                    <w:right w:val="none" w:sz="0" w:space="0" w:color="auto"/>
                  </w:divBdr>
                  <w:divsChild>
                    <w:div w:id="2139956934">
                      <w:marLeft w:val="0"/>
                      <w:marRight w:val="0"/>
                      <w:marTop w:val="0"/>
                      <w:marBottom w:val="0"/>
                      <w:divBdr>
                        <w:top w:val="none" w:sz="0" w:space="0" w:color="auto"/>
                        <w:left w:val="none" w:sz="0" w:space="0" w:color="auto"/>
                        <w:bottom w:val="none" w:sz="0" w:space="0" w:color="auto"/>
                        <w:right w:val="none" w:sz="0" w:space="0" w:color="auto"/>
                      </w:divBdr>
                    </w:div>
                  </w:divsChild>
                </w:div>
                <w:div w:id="1848866188">
                  <w:marLeft w:val="0"/>
                  <w:marRight w:val="0"/>
                  <w:marTop w:val="0"/>
                  <w:marBottom w:val="0"/>
                  <w:divBdr>
                    <w:top w:val="none" w:sz="0" w:space="0" w:color="auto"/>
                    <w:left w:val="none" w:sz="0" w:space="0" w:color="auto"/>
                    <w:bottom w:val="none" w:sz="0" w:space="0" w:color="auto"/>
                    <w:right w:val="none" w:sz="0" w:space="0" w:color="auto"/>
                  </w:divBdr>
                  <w:divsChild>
                    <w:div w:id="1915968905">
                      <w:marLeft w:val="0"/>
                      <w:marRight w:val="0"/>
                      <w:marTop w:val="0"/>
                      <w:marBottom w:val="0"/>
                      <w:divBdr>
                        <w:top w:val="none" w:sz="0" w:space="0" w:color="auto"/>
                        <w:left w:val="none" w:sz="0" w:space="0" w:color="auto"/>
                        <w:bottom w:val="none" w:sz="0" w:space="0" w:color="auto"/>
                        <w:right w:val="none" w:sz="0" w:space="0" w:color="auto"/>
                      </w:divBdr>
                    </w:div>
                  </w:divsChild>
                </w:div>
                <w:div w:id="619145924">
                  <w:marLeft w:val="0"/>
                  <w:marRight w:val="0"/>
                  <w:marTop w:val="0"/>
                  <w:marBottom w:val="0"/>
                  <w:divBdr>
                    <w:top w:val="none" w:sz="0" w:space="0" w:color="auto"/>
                    <w:left w:val="none" w:sz="0" w:space="0" w:color="auto"/>
                    <w:bottom w:val="none" w:sz="0" w:space="0" w:color="auto"/>
                    <w:right w:val="none" w:sz="0" w:space="0" w:color="auto"/>
                  </w:divBdr>
                  <w:divsChild>
                    <w:div w:id="451095256">
                      <w:marLeft w:val="0"/>
                      <w:marRight w:val="0"/>
                      <w:marTop w:val="0"/>
                      <w:marBottom w:val="0"/>
                      <w:divBdr>
                        <w:top w:val="none" w:sz="0" w:space="0" w:color="auto"/>
                        <w:left w:val="none" w:sz="0" w:space="0" w:color="auto"/>
                        <w:bottom w:val="none" w:sz="0" w:space="0" w:color="auto"/>
                        <w:right w:val="none" w:sz="0" w:space="0" w:color="auto"/>
                      </w:divBdr>
                    </w:div>
                  </w:divsChild>
                </w:div>
                <w:div w:id="1731420500">
                  <w:marLeft w:val="0"/>
                  <w:marRight w:val="0"/>
                  <w:marTop w:val="0"/>
                  <w:marBottom w:val="0"/>
                  <w:divBdr>
                    <w:top w:val="none" w:sz="0" w:space="0" w:color="auto"/>
                    <w:left w:val="none" w:sz="0" w:space="0" w:color="auto"/>
                    <w:bottom w:val="none" w:sz="0" w:space="0" w:color="auto"/>
                    <w:right w:val="none" w:sz="0" w:space="0" w:color="auto"/>
                  </w:divBdr>
                  <w:divsChild>
                    <w:div w:id="2026781970">
                      <w:marLeft w:val="0"/>
                      <w:marRight w:val="0"/>
                      <w:marTop w:val="0"/>
                      <w:marBottom w:val="0"/>
                      <w:divBdr>
                        <w:top w:val="none" w:sz="0" w:space="0" w:color="auto"/>
                        <w:left w:val="none" w:sz="0" w:space="0" w:color="auto"/>
                        <w:bottom w:val="none" w:sz="0" w:space="0" w:color="auto"/>
                        <w:right w:val="none" w:sz="0" w:space="0" w:color="auto"/>
                      </w:divBdr>
                    </w:div>
                  </w:divsChild>
                </w:div>
                <w:div w:id="551773632">
                  <w:marLeft w:val="0"/>
                  <w:marRight w:val="0"/>
                  <w:marTop w:val="0"/>
                  <w:marBottom w:val="0"/>
                  <w:divBdr>
                    <w:top w:val="none" w:sz="0" w:space="0" w:color="auto"/>
                    <w:left w:val="none" w:sz="0" w:space="0" w:color="auto"/>
                    <w:bottom w:val="none" w:sz="0" w:space="0" w:color="auto"/>
                    <w:right w:val="none" w:sz="0" w:space="0" w:color="auto"/>
                  </w:divBdr>
                  <w:divsChild>
                    <w:div w:id="1900744229">
                      <w:marLeft w:val="0"/>
                      <w:marRight w:val="0"/>
                      <w:marTop w:val="0"/>
                      <w:marBottom w:val="0"/>
                      <w:divBdr>
                        <w:top w:val="none" w:sz="0" w:space="0" w:color="auto"/>
                        <w:left w:val="none" w:sz="0" w:space="0" w:color="auto"/>
                        <w:bottom w:val="none" w:sz="0" w:space="0" w:color="auto"/>
                        <w:right w:val="none" w:sz="0" w:space="0" w:color="auto"/>
                      </w:divBdr>
                    </w:div>
                  </w:divsChild>
                </w:div>
                <w:div w:id="865559444">
                  <w:marLeft w:val="0"/>
                  <w:marRight w:val="0"/>
                  <w:marTop w:val="0"/>
                  <w:marBottom w:val="0"/>
                  <w:divBdr>
                    <w:top w:val="none" w:sz="0" w:space="0" w:color="auto"/>
                    <w:left w:val="none" w:sz="0" w:space="0" w:color="auto"/>
                    <w:bottom w:val="none" w:sz="0" w:space="0" w:color="auto"/>
                    <w:right w:val="none" w:sz="0" w:space="0" w:color="auto"/>
                  </w:divBdr>
                  <w:divsChild>
                    <w:div w:id="621418586">
                      <w:marLeft w:val="0"/>
                      <w:marRight w:val="0"/>
                      <w:marTop w:val="0"/>
                      <w:marBottom w:val="0"/>
                      <w:divBdr>
                        <w:top w:val="none" w:sz="0" w:space="0" w:color="auto"/>
                        <w:left w:val="none" w:sz="0" w:space="0" w:color="auto"/>
                        <w:bottom w:val="none" w:sz="0" w:space="0" w:color="auto"/>
                        <w:right w:val="none" w:sz="0" w:space="0" w:color="auto"/>
                      </w:divBdr>
                    </w:div>
                  </w:divsChild>
                </w:div>
                <w:div w:id="610670984">
                  <w:marLeft w:val="0"/>
                  <w:marRight w:val="0"/>
                  <w:marTop w:val="0"/>
                  <w:marBottom w:val="0"/>
                  <w:divBdr>
                    <w:top w:val="none" w:sz="0" w:space="0" w:color="auto"/>
                    <w:left w:val="none" w:sz="0" w:space="0" w:color="auto"/>
                    <w:bottom w:val="none" w:sz="0" w:space="0" w:color="auto"/>
                    <w:right w:val="none" w:sz="0" w:space="0" w:color="auto"/>
                  </w:divBdr>
                  <w:divsChild>
                    <w:div w:id="1467744934">
                      <w:marLeft w:val="0"/>
                      <w:marRight w:val="0"/>
                      <w:marTop w:val="0"/>
                      <w:marBottom w:val="0"/>
                      <w:divBdr>
                        <w:top w:val="none" w:sz="0" w:space="0" w:color="auto"/>
                        <w:left w:val="none" w:sz="0" w:space="0" w:color="auto"/>
                        <w:bottom w:val="none" w:sz="0" w:space="0" w:color="auto"/>
                        <w:right w:val="none" w:sz="0" w:space="0" w:color="auto"/>
                      </w:divBdr>
                    </w:div>
                  </w:divsChild>
                </w:div>
                <w:div w:id="607813211">
                  <w:marLeft w:val="0"/>
                  <w:marRight w:val="0"/>
                  <w:marTop w:val="0"/>
                  <w:marBottom w:val="0"/>
                  <w:divBdr>
                    <w:top w:val="none" w:sz="0" w:space="0" w:color="auto"/>
                    <w:left w:val="none" w:sz="0" w:space="0" w:color="auto"/>
                    <w:bottom w:val="none" w:sz="0" w:space="0" w:color="auto"/>
                    <w:right w:val="none" w:sz="0" w:space="0" w:color="auto"/>
                  </w:divBdr>
                  <w:divsChild>
                    <w:div w:id="70663420">
                      <w:marLeft w:val="0"/>
                      <w:marRight w:val="0"/>
                      <w:marTop w:val="0"/>
                      <w:marBottom w:val="0"/>
                      <w:divBdr>
                        <w:top w:val="none" w:sz="0" w:space="0" w:color="auto"/>
                        <w:left w:val="none" w:sz="0" w:space="0" w:color="auto"/>
                        <w:bottom w:val="none" w:sz="0" w:space="0" w:color="auto"/>
                        <w:right w:val="none" w:sz="0" w:space="0" w:color="auto"/>
                      </w:divBdr>
                    </w:div>
                  </w:divsChild>
                </w:div>
                <w:div w:id="90273543">
                  <w:marLeft w:val="0"/>
                  <w:marRight w:val="0"/>
                  <w:marTop w:val="0"/>
                  <w:marBottom w:val="0"/>
                  <w:divBdr>
                    <w:top w:val="none" w:sz="0" w:space="0" w:color="auto"/>
                    <w:left w:val="none" w:sz="0" w:space="0" w:color="auto"/>
                    <w:bottom w:val="none" w:sz="0" w:space="0" w:color="auto"/>
                    <w:right w:val="none" w:sz="0" w:space="0" w:color="auto"/>
                  </w:divBdr>
                  <w:divsChild>
                    <w:div w:id="375204090">
                      <w:marLeft w:val="0"/>
                      <w:marRight w:val="0"/>
                      <w:marTop w:val="0"/>
                      <w:marBottom w:val="0"/>
                      <w:divBdr>
                        <w:top w:val="none" w:sz="0" w:space="0" w:color="auto"/>
                        <w:left w:val="none" w:sz="0" w:space="0" w:color="auto"/>
                        <w:bottom w:val="none" w:sz="0" w:space="0" w:color="auto"/>
                        <w:right w:val="none" w:sz="0" w:space="0" w:color="auto"/>
                      </w:divBdr>
                    </w:div>
                  </w:divsChild>
                </w:div>
                <w:div w:id="586037808">
                  <w:marLeft w:val="0"/>
                  <w:marRight w:val="0"/>
                  <w:marTop w:val="0"/>
                  <w:marBottom w:val="0"/>
                  <w:divBdr>
                    <w:top w:val="none" w:sz="0" w:space="0" w:color="auto"/>
                    <w:left w:val="none" w:sz="0" w:space="0" w:color="auto"/>
                    <w:bottom w:val="none" w:sz="0" w:space="0" w:color="auto"/>
                    <w:right w:val="none" w:sz="0" w:space="0" w:color="auto"/>
                  </w:divBdr>
                  <w:divsChild>
                    <w:div w:id="2124566411">
                      <w:marLeft w:val="0"/>
                      <w:marRight w:val="0"/>
                      <w:marTop w:val="0"/>
                      <w:marBottom w:val="0"/>
                      <w:divBdr>
                        <w:top w:val="none" w:sz="0" w:space="0" w:color="auto"/>
                        <w:left w:val="none" w:sz="0" w:space="0" w:color="auto"/>
                        <w:bottom w:val="none" w:sz="0" w:space="0" w:color="auto"/>
                        <w:right w:val="none" w:sz="0" w:space="0" w:color="auto"/>
                      </w:divBdr>
                    </w:div>
                  </w:divsChild>
                </w:div>
                <w:div w:id="1532373463">
                  <w:marLeft w:val="0"/>
                  <w:marRight w:val="0"/>
                  <w:marTop w:val="0"/>
                  <w:marBottom w:val="0"/>
                  <w:divBdr>
                    <w:top w:val="none" w:sz="0" w:space="0" w:color="auto"/>
                    <w:left w:val="none" w:sz="0" w:space="0" w:color="auto"/>
                    <w:bottom w:val="none" w:sz="0" w:space="0" w:color="auto"/>
                    <w:right w:val="none" w:sz="0" w:space="0" w:color="auto"/>
                  </w:divBdr>
                  <w:divsChild>
                    <w:div w:id="1755854040">
                      <w:marLeft w:val="0"/>
                      <w:marRight w:val="0"/>
                      <w:marTop w:val="0"/>
                      <w:marBottom w:val="0"/>
                      <w:divBdr>
                        <w:top w:val="none" w:sz="0" w:space="0" w:color="auto"/>
                        <w:left w:val="none" w:sz="0" w:space="0" w:color="auto"/>
                        <w:bottom w:val="none" w:sz="0" w:space="0" w:color="auto"/>
                        <w:right w:val="none" w:sz="0" w:space="0" w:color="auto"/>
                      </w:divBdr>
                    </w:div>
                  </w:divsChild>
                </w:div>
                <w:div w:id="569730553">
                  <w:marLeft w:val="0"/>
                  <w:marRight w:val="0"/>
                  <w:marTop w:val="0"/>
                  <w:marBottom w:val="0"/>
                  <w:divBdr>
                    <w:top w:val="none" w:sz="0" w:space="0" w:color="auto"/>
                    <w:left w:val="none" w:sz="0" w:space="0" w:color="auto"/>
                    <w:bottom w:val="none" w:sz="0" w:space="0" w:color="auto"/>
                    <w:right w:val="none" w:sz="0" w:space="0" w:color="auto"/>
                  </w:divBdr>
                  <w:divsChild>
                    <w:div w:id="723257609">
                      <w:marLeft w:val="0"/>
                      <w:marRight w:val="0"/>
                      <w:marTop w:val="0"/>
                      <w:marBottom w:val="0"/>
                      <w:divBdr>
                        <w:top w:val="none" w:sz="0" w:space="0" w:color="auto"/>
                        <w:left w:val="none" w:sz="0" w:space="0" w:color="auto"/>
                        <w:bottom w:val="none" w:sz="0" w:space="0" w:color="auto"/>
                        <w:right w:val="none" w:sz="0" w:space="0" w:color="auto"/>
                      </w:divBdr>
                    </w:div>
                  </w:divsChild>
                </w:div>
                <w:div w:id="1681204255">
                  <w:marLeft w:val="0"/>
                  <w:marRight w:val="0"/>
                  <w:marTop w:val="0"/>
                  <w:marBottom w:val="0"/>
                  <w:divBdr>
                    <w:top w:val="none" w:sz="0" w:space="0" w:color="auto"/>
                    <w:left w:val="none" w:sz="0" w:space="0" w:color="auto"/>
                    <w:bottom w:val="none" w:sz="0" w:space="0" w:color="auto"/>
                    <w:right w:val="none" w:sz="0" w:space="0" w:color="auto"/>
                  </w:divBdr>
                  <w:divsChild>
                    <w:div w:id="967197698">
                      <w:marLeft w:val="0"/>
                      <w:marRight w:val="0"/>
                      <w:marTop w:val="0"/>
                      <w:marBottom w:val="0"/>
                      <w:divBdr>
                        <w:top w:val="none" w:sz="0" w:space="0" w:color="auto"/>
                        <w:left w:val="none" w:sz="0" w:space="0" w:color="auto"/>
                        <w:bottom w:val="none" w:sz="0" w:space="0" w:color="auto"/>
                        <w:right w:val="none" w:sz="0" w:space="0" w:color="auto"/>
                      </w:divBdr>
                    </w:div>
                    <w:div w:id="178812072">
                      <w:marLeft w:val="0"/>
                      <w:marRight w:val="0"/>
                      <w:marTop w:val="0"/>
                      <w:marBottom w:val="0"/>
                      <w:divBdr>
                        <w:top w:val="none" w:sz="0" w:space="0" w:color="auto"/>
                        <w:left w:val="none" w:sz="0" w:space="0" w:color="auto"/>
                        <w:bottom w:val="none" w:sz="0" w:space="0" w:color="auto"/>
                        <w:right w:val="none" w:sz="0" w:space="0" w:color="auto"/>
                      </w:divBdr>
                    </w:div>
                    <w:div w:id="99954363">
                      <w:marLeft w:val="0"/>
                      <w:marRight w:val="0"/>
                      <w:marTop w:val="0"/>
                      <w:marBottom w:val="0"/>
                      <w:divBdr>
                        <w:top w:val="none" w:sz="0" w:space="0" w:color="auto"/>
                        <w:left w:val="none" w:sz="0" w:space="0" w:color="auto"/>
                        <w:bottom w:val="none" w:sz="0" w:space="0" w:color="auto"/>
                        <w:right w:val="none" w:sz="0" w:space="0" w:color="auto"/>
                      </w:divBdr>
                    </w:div>
                  </w:divsChild>
                </w:div>
                <w:div w:id="1391658215">
                  <w:marLeft w:val="0"/>
                  <w:marRight w:val="0"/>
                  <w:marTop w:val="0"/>
                  <w:marBottom w:val="0"/>
                  <w:divBdr>
                    <w:top w:val="none" w:sz="0" w:space="0" w:color="auto"/>
                    <w:left w:val="none" w:sz="0" w:space="0" w:color="auto"/>
                    <w:bottom w:val="none" w:sz="0" w:space="0" w:color="auto"/>
                    <w:right w:val="none" w:sz="0" w:space="0" w:color="auto"/>
                  </w:divBdr>
                  <w:divsChild>
                    <w:div w:id="1055814800">
                      <w:marLeft w:val="0"/>
                      <w:marRight w:val="0"/>
                      <w:marTop w:val="0"/>
                      <w:marBottom w:val="0"/>
                      <w:divBdr>
                        <w:top w:val="none" w:sz="0" w:space="0" w:color="auto"/>
                        <w:left w:val="none" w:sz="0" w:space="0" w:color="auto"/>
                        <w:bottom w:val="none" w:sz="0" w:space="0" w:color="auto"/>
                        <w:right w:val="none" w:sz="0" w:space="0" w:color="auto"/>
                      </w:divBdr>
                    </w:div>
                  </w:divsChild>
                </w:div>
                <w:div w:id="553274140">
                  <w:marLeft w:val="0"/>
                  <w:marRight w:val="0"/>
                  <w:marTop w:val="0"/>
                  <w:marBottom w:val="0"/>
                  <w:divBdr>
                    <w:top w:val="none" w:sz="0" w:space="0" w:color="auto"/>
                    <w:left w:val="none" w:sz="0" w:space="0" w:color="auto"/>
                    <w:bottom w:val="none" w:sz="0" w:space="0" w:color="auto"/>
                    <w:right w:val="none" w:sz="0" w:space="0" w:color="auto"/>
                  </w:divBdr>
                  <w:divsChild>
                    <w:div w:id="775709487">
                      <w:marLeft w:val="0"/>
                      <w:marRight w:val="0"/>
                      <w:marTop w:val="0"/>
                      <w:marBottom w:val="0"/>
                      <w:divBdr>
                        <w:top w:val="none" w:sz="0" w:space="0" w:color="auto"/>
                        <w:left w:val="none" w:sz="0" w:space="0" w:color="auto"/>
                        <w:bottom w:val="none" w:sz="0" w:space="0" w:color="auto"/>
                        <w:right w:val="none" w:sz="0" w:space="0" w:color="auto"/>
                      </w:divBdr>
                    </w:div>
                  </w:divsChild>
                </w:div>
                <w:div w:id="792209146">
                  <w:marLeft w:val="0"/>
                  <w:marRight w:val="0"/>
                  <w:marTop w:val="0"/>
                  <w:marBottom w:val="0"/>
                  <w:divBdr>
                    <w:top w:val="none" w:sz="0" w:space="0" w:color="auto"/>
                    <w:left w:val="none" w:sz="0" w:space="0" w:color="auto"/>
                    <w:bottom w:val="none" w:sz="0" w:space="0" w:color="auto"/>
                    <w:right w:val="none" w:sz="0" w:space="0" w:color="auto"/>
                  </w:divBdr>
                  <w:divsChild>
                    <w:div w:id="218591421">
                      <w:marLeft w:val="0"/>
                      <w:marRight w:val="0"/>
                      <w:marTop w:val="0"/>
                      <w:marBottom w:val="0"/>
                      <w:divBdr>
                        <w:top w:val="none" w:sz="0" w:space="0" w:color="auto"/>
                        <w:left w:val="none" w:sz="0" w:space="0" w:color="auto"/>
                        <w:bottom w:val="none" w:sz="0" w:space="0" w:color="auto"/>
                        <w:right w:val="none" w:sz="0" w:space="0" w:color="auto"/>
                      </w:divBdr>
                    </w:div>
                  </w:divsChild>
                </w:div>
                <w:div w:id="58015001">
                  <w:marLeft w:val="0"/>
                  <w:marRight w:val="0"/>
                  <w:marTop w:val="0"/>
                  <w:marBottom w:val="0"/>
                  <w:divBdr>
                    <w:top w:val="none" w:sz="0" w:space="0" w:color="auto"/>
                    <w:left w:val="none" w:sz="0" w:space="0" w:color="auto"/>
                    <w:bottom w:val="none" w:sz="0" w:space="0" w:color="auto"/>
                    <w:right w:val="none" w:sz="0" w:space="0" w:color="auto"/>
                  </w:divBdr>
                  <w:divsChild>
                    <w:div w:id="1383748010">
                      <w:marLeft w:val="0"/>
                      <w:marRight w:val="0"/>
                      <w:marTop w:val="0"/>
                      <w:marBottom w:val="0"/>
                      <w:divBdr>
                        <w:top w:val="none" w:sz="0" w:space="0" w:color="auto"/>
                        <w:left w:val="none" w:sz="0" w:space="0" w:color="auto"/>
                        <w:bottom w:val="none" w:sz="0" w:space="0" w:color="auto"/>
                        <w:right w:val="none" w:sz="0" w:space="0" w:color="auto"/>
                      </w:divBdr>
                    </w:div>
                  </w:divsChild>
                </w:div>
                <w:div w:id="149761053">
                  <w:marLeft w:val="0"/>
                  <w:marRight w:val="0"/>
                  <w:marTop w:val="0"/>
                  <w:marBottom w:val="0"/>
                  <w:divBdr>
                    <w:top w:val="none" w:sz="0" w:space="0" w:color="auto"/>
                    <w:left w:val="none" w:sz="0" w:space="0" w:color="auto"/>
                    <w:bottom w:val="none" w:sz="0" w:space="0" w:color="auto"/>
                    <w:right w:val="none" w:sz="0" w:space="0" w:color="auto"/>
                  </w:divBdr>
                  <w:divsChild>
                    <w:div w:id="1880433753">
                      <w:marLeft w:val="0"/>
                      <w:marRight w:val="0"/>
                      <w:marTop w:val="0"/>
                      <w:marBottom w:val="0"/>
                      <w:divBdr>
                        <w:top w:val="none" w:sz="0" w:space="0" w:color="auto"/>
                        <w:left w:val="none" w:sz="0" w:space="0" w:color="auto"/>
                        <w:bottom w:val="none" w:sz="0" w:space="0" w:color="auto"/>
                        <w:right w:val="none" w:sz="0" w:space="0" w:color="auto"/>
                      </w:divBdr>
                    </w:div>
                  </w:divsChild>
                </w:div>
                <w:div w:id="1806123754">
                  <w:marLeft w:val="0"/>
                  <w:marRight w:val="0"/>
                  <w:marTop w:val="0"/>
                  <w:marBottom w:val="0"/>
                  <w:divBdr>
                    <w:top w:val="none" w:sz="0" w:space="0" w:color="auto"/>
                    <w:left w:val="none" w:sz="0" w:space="0" w:color="auto"/>
                    <w:bottom w:val="none" w:sz="0" w:space="0" w:color="auto"/>
                    <w:right w:val="none" w:sz="0" w:space="0" w:color="auto"/>
                  </w:divBdr>
                  <w:divsChild>
                    <w:div w:id="2014915610">
                      <w:marLeft w:val="0"/>
                      <w:marRight w:val="0"/>
                      <w:marTop w:val="0"/>
                      <w:marBottom w:val="0"/>
                      <w:divBdr>
                        <w:top w:val="none" w:sz="0" w:space="0" w:color="auto"/>
                        <w:left w:val="none" w:sz="0" w:space="0" w:color="auto"/>
                        <w:bottom w:val="none" w:sz="0" w:space="0" w:color="auto"/>
                        <w:right w:val="none" w:sz="0" w:space="0" w:color="auto"/>
                      </w:divBdr>
                    </w:div>
                  </w:divsChild>
                </w:div>
                <w:div w:id="1206715782">
                  <w:marLeft w:val="0"/>
                  <w:marRight w:val="0"/>
                  <w:marTop w:val="0"/>
                  <w:marBottom w:val="0"/>
                  <w:divBdr>
                    <w:top w:val="none" w:sz="0" w:space="0" w:color="auto"/>
                    <w:left w:val="none" w:sz="0" w:space="0" w:color="auto"/>
                    <w:bottom w:val="none" w:sz="0" w:space="0" w:color="auto"/>
                    <w:right w:val="none" w:sz="0" w:space="0" w:color="auto"/>
                  </w:divBdr>
                  <w:divsChild>
                    <w:div w:id="719868759">
                      <w:marLeft w:val="0"/>
                      <w:marRight w:val="0"/>
                      <w:marTop w:val="0"/>
                      <w:marBottom w:val="0"/>
                      <w:divBdr>
                        <w:top w:val="none" w:sz="0" w:space="0" w:color="auto"/>
                        <w:left w:val="none" w:sz="0" w:space="0" w:color="auto"/>
                        <w:bottom w:val="none" w:sz="0" w:space="0" w:color="auto"/>
                        <w:right w:val="none" w:sz="0" w:space="0" w:color="auto"/>
                      </w:divBdr>
                    </w:div>
                  </w:divsChild>
                </w:div>
                <w:div w:id="689793621">
                  <w:marLeft w:val="0"/>
                  <w:marRight w:val="0"/>
                  <w:marTop w:val="0"/>
                  <w:marBottom w:val="0"/>
                  <w:divBdr>
                    <w:top w:val="none" w:sz="0" w:space="0" w:color="auto"/>
                    <w:left w:val="none" w:sz="0" w:space="0" w:color="auto"/>
                    <w:bottom w:val="none" w:sz="0" w:space="0" w:color="auto"/>
                    <w:right w:val="none" w:sz="0" w:space="0" w:color="auto"/>
                  </w:divBdr>
                  <w:divsChild>
                    <w:div w:id="2131824331">
                      <w:marLeft w:val="0"/>
                      <w:marRight w:val="0"/>
                      <w:marTop w:val="0"/>
                      <w:marBottom w:val="0"/>
                      <w:divBdr>
                        <w:top w:val="none" w:sz="0" w:space="0" w:color="auto"/>
                        <w:left w:val="none" w:sz="0" w:space="0" w:color="auto"/>
                        <w:bottom w:val="none" w:sz="0" w:space="0" w:color="auto"/>
                        <w:right w:val="none" w:sz="0" w:space="0" w:color="auto"/>
                      </w:divBdr>
                    </w:div>
                    <w:div w:id="35573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15409">
          <w:marLeft w:val="0"/>
          <w:marRight w:val="0"/>
          <w:marTop w:val="0"/>
          <w:marBottom w:val="0"/>
          <w:divBdr>
            <w:top w:val="none" w:sz="0" w:space="0" w:color="auto"/>
            <w:left w:val="none" w:sz="0" w:space="0" w:color="auto"/>
            <w:bottom w:val="none" w:sz="0" w:space="0" w:color="auto"/>
            <w:right w:val="none" w:sz="0" w:space="0" w:color="auto"/>
          </w:divBdr>
        </w:div>
        <w:div w:id="1889295401">
          <w:marLeft w:val="0"/>
          <w:marRight w:val="0"/>
          <w:marTop w:val="0"/>
          <w:marBottom w:val="0"/>
          <w:divBdr>
            <w:top w:val="none" w:sz="0" w:space="0" w:color="auto"/>
            <w:left w:val="none" w:sz="0" w:space="0" w:color="auto"/>
            <w:bottom w:val="none" w:sz="0" w:space="0" w:color="auto"/>
            <w:right w:val="none" w:sz="0" w:space="0" w:color="auto"/>
          </w:divBdr>
          <w:divsChild>
            <w:div w:id="262807450">
              <w:marLeft w:val="0"/>
              <w:marRight w:val="0"/>
              <w:marTop w:val="30"/>
              <w:marBottom w:val="30"/>
              <w:divBdr>
                <w:top w:val="none" w:sz="0" w:space="0" w:color="auto"/>
                <w:left w:val="none" w:sz="0" w:space="0" w:color="auto"/>
                <w:bottom w:val="none" w:sz="0" w:space="0" w:color="auto"/>
                <w:right w:val="none" w:sz="0" w:space="0" w:color="auto"/>
              </w:divBdr>
              <w:divsChild>
                <w:div w:id="139659649">
                  <w:marLeft w:val="0"/>
                  <w:marRight w:val="0"/>
                  <w:marTop w:val="0"/>
                  <w:marBottom w:val="0"/>
                  <w:divBdr>
                    <w:top w:val="none" w:sz="0" w:space="0" w:color="auto"/>
                    <w:left w:val="none" w:sz="0" w:space="0" w:color="auto"/>
                    <w:bottom w:val="none" w:sz="0" w:space="0" w:color="auto"/>
                    <w:right w:val="none" w:sz="0" w:space="0" w:color="auto"/>
                  </w:divBdr>
                  <w:divsChild>
                    <w:div w:id="148861990">
                      <w:marLeft w:val="0"/>
                      <w:marRight w:val="0"/>
                      <w:marTop w:val="0"/>
                      <w:marBottom w:val="0"/>
                      <w:divBdr>
                        <w:top w:val="none" w:sz="0" w:space="0" w:color="auto"/>
                        <w:left w:val="none" w:sz="0" w:space="0" w:color="auto"/>
                        <w:bottom w:val="none" w:sz="0" w:space="0" w:color="auto"/>
                        <w:right w:val="none" w:sz="0" w:space="0" w:color="auto"/>
                      </w:divBdr>
                    </w:div>
                  </w:divsChild>
                </w:div>
                <w:div w:id="1565604658">
                  <w:marLeft w:val="0"/>
                  <w:marRight w:val="0"/>
                  <w:marTop w:val="0"/>
                  <w:marBottom w:val="0"/>
                  <w:divBdr>
                    <w:top w:val="none" w:sz="0" w:space="0" w:color="auto"/>
                    <w:left w:val="none" w:sz="0" w:space="0" w:color="auto"/>
                    <w:bottom w:val="none" w:sz="0" w:space="0" w:color="auto"/>
                    <w:right w:val="none" w:sz="0" w:space="0" w:color="auto"/>
                  </w:divBdr>
                  <w:divsChild>
                    <w:div w:id="295717762">
                      <w:marLeft w:val="0"/>
                      <w:marRight w:val="0"/>
                      <w:marTop w:val="0"/>
                      <w:marBottom w:val="0"/>
                      <w:divBdr>
                        <w:top w:val="none" w:sz="0" w:space="0" w:color="auto"/>
                        <w:left w:val="none" w:sz="0" w:space="0" w:color="auto"/>
                        <w:bottom w:val="none" w:sz="0" w:space="0" w:color="auto"/>
                        <w:right w:val="none" w:sz="0" w:space="0" w:color="auto"/>
                      </w:divBdr>
                    </w:div>
                  </w:divsChild>
                </w:div>
                <w:div w:id="1146508232">
                  <w:marLeft w:val="0"/>
                  <w:marRight w:val="0"/>
                  <w:marTop w:val="0"/>
                  <w:marBottom w:val="0"/>
                  <w:divBdr>
                    <w:top w:val="none" w:sz="0" w:space="0" w:color="auto"/>
                    <w:left w:val="none" w:sz="0" w:space="0" w:color="auto"/>
                    <w:bottom w:val="none" w:sz="0" w:space="0" w:color="auto"/>
                    <w:right w:val="none" w:sz="0" w:space="0" w:color="auto"/>
                  </w:divBdr>
                  <w:divsChild>
                    <w:div w:id="338974177">
                      <w:marLeft w:val="0"/>
                      <w:marRight w:val="0"/>
                      <w:marTop w:val="0"/>
                      <w:marBottom w:val="0"/>
                      <w:divBdr>
                        <w:top w:val="none" w:sz="0" w:space="0" w:color="auto"/>
                        <w:left w:val="none" w:sz="0" w:space="0" w:color="auto"/>
                        <w:bottom w:val="none" w:sz="0" w:space="0" w:color="auto"/>
                        <w:right w:val="none" w:sz="0" w:space="0" w:color="auto"/>
                      </w:divBdr>
                    </w:div>
                  </w:divsChild>
                </w:div>
                <w:div w:id="1136754325">
                  <w:marLeft w:val="0"/>
                  <w:marRight w:val="0"/>
                  <w:marTop w:val="0"/>
                  <w:marBottom w:val="0"/>
                  <w:divBdr>
                    <w:top w:val="none" w:sz="0" w:space="0" w:color="auto"/>
                    <w:left w:val="none" w:sz="0" w:space="0" w:color="auto"/>
                    <w:bottom w:val="none" w:sz="0" w:space="0" w:color="auto"/>
                    <w:right w:val="none" w:sz="0" w:space="0" w:color="auto"/>
                  </w:divBdr>
                  <w:divsChild>
                    <w:div w:id="1252004250">
                      <w:marLeft w:val="0"/>
                      <w:marRight w:val="0"/>
                      <w:marTop w:val="0"/>
                      <w:marBottom w:val="0"/>
                      <w:divBdr>
                        <w:top w:val="none" w:sz="0" w:space="0" w:color="auto"/>
                        <w:left w:val="none" w:sz="0" w:space="0" w:color="auto"/>
                        <w:bottom w:val="none" w:sz="0" w:space="0" w:color="auto"/>
                        <w:right w:val="none" w:sz="0" w:space="0" w:color="auto"/>
                      </w:divBdr>
                    </w:div>
                  </w:divsChild>
                </w:div>
                <w:div w:id="2026250010">
                  <w:marLeft w:val="0"/>
                  <w:marRight w:val="0"/>
                  <w:marTop w:val="0"/>
                  <w:marBottom w:val="0"/>
                  <w:divBdr>
                    <w:top w:val="none" w:sz="0" w:space="0" w:color="auto"/>
                    <w:left w:val="none" w:sz="0" w:space="0" w:color="auto"/>
                    <w:bottom w:val="none" w:sz="0" w:space="0" w:color="auto"/>
                    <w:right w:val="none" w:sz="0" w:space="0" w:color="auto"/>
                  </w:divBdr>
                  <w:divsChild>
                    <w:div w:id="1411005337">
                      <w:marLeft w:val="0"/>
                      <w:marRight w:val="0"/>
                      <w:marTop w:val="0"/>
                      <w:marBottom w:val="0"/>
                      <w:divBdr>
                        <w:top w:val="none" w:sz="0" w:space="0" w:color="auto"/>
                        <w:left w:val="none" w:sz="0" w:space="0" w:color="auto"/>
                        <w:bottom w:val="none" w:sz="0" w:space="0" w:color="auto"/>
                        <w:right w:val="none" w:sz="0" w:space="0" w:color="auto"/>
                      </w:divBdr>
                    </w:div>
                  </w:divsChild>
                </w:div>
                <w:div w:id="77408185">
                  <w:marLeft w:val="0"/>
                  <w:marRight w:val="0"/>
                  <w:marTop w:val="0"/>
                  <w:marBottom w:val="0"/>
                  <w:divBdr>
                    <w:top w:val="none" w:sz="0" w:space="0" w:color="auto"/>
                    <w:left w:val="none" w:sz="0" w:space="0" w:color="auto"/>
                    <w:bottom w:val="none" w:sz="0" w:space="0" w:color="auto"/>
                    <w:right w:val="none" w:sz="0" w:space="0" w:color="auto"/>
                  </w:divBdr>
                  <w:divsChild>
                    <w:div w:id="722027338">
                      <w:marLeft w:val="0"/>
                      <w:marRight w:val="0"/>
                      <w:marTop w:val="0"/>
                      <w:marBottom w:val="0"/>
                      <w:divBdr>
                        <w:top w:val="none" w:sz="0" w:space="0" w:color="auto"/>
                        <w:left w:val="none" w:sz="0" w:space="0" w:color="auto"/>
                        <w:bottom w:val="none" w:sz="0" w:space="0" w:color="auto"/>
                        <w:right w:val="none" w:sz="0" w:space="0" w:color="auto"/>
                      </w:divBdr>
                    </w:div>
                  </w:divsChild>
                </w:div>
                <w:div w:id="2133286656">
                  <w:marLeft w:val="0"/>
                  <w:marRight w:val="0"/>
                  <w:marTop w:val="0"/>
                  <w:marBottom w:val="0"/>
                  <w:divBdr>
                    <w:top w:val="none" w:sz="0" w:space="0" w:color="auto"/>
                    <w:left w:val="none" w:sz="0" w:space="0" w:color="auto"/>
                    <w:bottom w:val="none" w:sz="0" w:space="0" w:color="auto"/>
                    <w:right w:val="none" w:sz="0" w:space="0" w:color="auto"/>
                  </w:divBdr>
                  <w:divsChild>
                    <w:div w:id="1987052921">
                      <w:marLeft w:val="0"/>
                      <w:marRight w:val="0"/>
                      <w:marTop w:val="0"/>
                      <w:marBottom w:val="0"/>
                      <w:divBdr>
                        <w:top w:val="none" w:sz="0" w:space="0" w:color="auto"/>
                        <w:left w:val="none" w:sz="0" w:space="0" w:color="auto"/>
                        <w:bottom w:val="none" w:sz="0" w:space="0" w:color="auto"/>
                        <w:right w:val="none" w:sz="0" w:space="0" w:color="auto"/>
                      </w:divBdr>
                    </w:div>
                  </w:divsChild>
                </w:div>
                <w:div w:id="2118717449">
                  <w:marLeft w:val="0"/>
                  <w:marRight w:val="0"/>
                  <w:marTop w:val="0"/>
                  <w:marBottom w:val="0"/>
                  <w:divBdr>
                    <w:top w:val="none" w:sz="0" w:space="0" w:color="auto"/>
                    <w:left w:val="none" w:sz="0" w:space="0" w:color="auto"/>
                    <w:bottom w:val="none" w:sz="0" w:space="0" w:color="auto"/>
                    <w:right w:val="none" w:sz="0" w:space="0" w:color="auto"/>
                  </w:divBdr>
                  <w:divsChild>
                    <w:div w:id="374543948">
                      <w:marLeft w:val="0"/>
                      <w:marRight w:val="0"/>
                      <w:marTop w:val="0"/>
                      <w:marBottom w:val="0"/>
                      <w:divBdr>
                        <w:top w:val="none" w:sz="0" w:space="0" w:color="auto"/>
                        <w:left w:val="none" w:sz="0" w:space="0" w:color="auto"/>
                        <w:bottom w:val="none" w:sz="0" w:space="0" w:color="auto"/>
                        <w:right w:val="none" w:sz="0" w:space="0" w:color="auto"/>
                      </w:divBdr>
                    </w:div>
                  </w:divsChild>
                </w:div>
                <w:div w:id="1915895535">
                  <w:marLeft w:val="0"/>
                  <w:marRight w:val="0"/>
                  <w:marTop w:val="0"/>
                  <w:marBottom w:val="0"/>
                  <w:divBdr>
                    <w:top w:val="none" w:sz="0" w:space="0" w:color="auto"/>
                    <w:left w:val="none" w:sz="0" w:space="0" w:color="auto"/>
                    <w:bottom w:val="none" w:sz="0" w:space="0" w:color="auto"/>
                    <w:right w:val="none" w:sz="0" w:space="0" w:color="auto"/>
                  </w:divBdr>
                  <w:divsChild>
                    <w:div w:id="849150345">
                      <w:marLeft w:val="0"/>
                      <w:marRight w:val="0"/>
                      <w:marTop w:val="0"/>
                      <w:marBottom w:val="0"/>
                      <w:divBdr>
                        <w:top w:val="none" w:sz="0" w:space="0" w:color="auto"/>
                        <w:left w:val="none" w:sz="0" w:space="0" w:color="auto"/>
                        <w:bottom w:val="none" w:sz="0" w:space="0" w:color="auto"/>
                        <w:right w:val="none" w:sz="0" w:space="0" w:color="auto"/>
                      </w:divBdr>
                    </w:div>
                  </w:divsChild>
                </w:div>
                <w:div w:id="1746761488">
                  <w:marLeft w:val="0"/>
                  <w:marRight w:val="0"/>
                  <w:marTop w:val="0"/>
                  <w:marBottom w:val="0"/>
                  <w:divBdr>
                    <w:top w:val="none" w:sz="0" w:space="0" w:color="auto"/>
                    <w:left w:val="none" w:sz="0" w:space="0" w:color="auto"/>
                    <w:bottom w:val="none" w:sz="0" w:space="0" w:color="auto"/>
                    <w:right w:val="none" w:sz="0" w:space="0" w:color="auto"/>
                  </w:divBdr>
                  <w:divsChild>
                    <w:div w:id="51124979">
                      <w:marLeft w:val="0"/>
                      <w:marRight w:val="0"/>
                      <w:marTop w:val="0"/>
                      <w:marBottom w:val="0"/>
                      <w:divBdr>
                        <w:top w:val="none" w:sz="0" w:space="0" w:color="auto"/>
                        <w:left w:val="none" w:sz="0" w:space="0" w:color="auto"/>
                        <w:bottom w:val="none" w:sz="0" w:space="0" w:color="auto"/>
                        <w:right w:val="none" w:sz="0" w:space="0" w:color="auto"/>
                      </w:divBdr>
                    </w:div>
                  </w:divsChild>
                </w:div>
                <w:div w:id="1750541136">
                  <w:marLeft w:val="0"/>
                  <w:marRight w:val="0"/>
                  <w:marTop w:val="0"/>
                  <w:marBottom w:val="0"/>
                  <w:divBdr>
                    <w:top w:val="none" w:sz="0" w:space="0" w:color="auto"/>
                    <w:left w:val="none" w:sz="0" w:space="0" w:color="auto"/>
                    <w:bottom w:val="none" w:sz="0" w:space="0" w:color="auto"/>
                    <w:right w:val="none" w:sz="0" w:space="0" w:color="auto"/>
                  </w:divBdr>
                  <w:divsChild>
                    <w:div w:id="1183589778">
                      <w:marLeft w:val="0"/>
                      <w:marRight w:val="0"/>
                      <w:marTop w:val="0"/>
                      <w:marBottom w:val="0"/>
                      <w:divBdr>
                        <w:top w:val="none" w:sz="0" w:space="0" w:color="auto"/>
                        <w:left w:val="none" w:sz="0" w:space="0" w:color="auto"/>
                        <w:bottom w:val="none" w:sz="0" w:space="0" w:color="auto"/>
                        <w:right w:val="none" w:sz="0" w:space="0" w:color="auto"/>
                      </w:divBdr>
                    </w:div>
                  </w:divsChild>
                </w:div>
                <w:div w:id="1861510704">
                  <w:marLeft w:val="0"/>
                  <w:marRight w:val="0"/>
                  <w:marTop w:val="0"/>
                  <w:marBottom w:val="0"/>
                  <w:divBdr>
                    <w:top w:val="none" w:sz="0" w:space="0" w:color="auto"/>
                    <w:left w:val="none" w:sz="0" w:space="0" w:color="auto"/>
                    <w:bottom w:val="none" w:sz="0" w:space="0" w:color="auto"/>
                    <w:right w:val="none" w:sz="0" w:space="0" w:color="auto"/>
                  </w:divBdr>
                  <w:divsChild>
                    <w:div w:id="1384602830">
                      <w:marLeft w:val="0"/>
                      <w:marRight w:val="0"/>
                      <w:marTop w:val="0"/>
                      <w:marBottom w:val="0"/>
                      <w:divBdr>
                        <w:top w:val="none" w:sz="0" w:space="0" w:color="auto"/>
                        <w:left w:val="none" w:sz="0" w:space="0" w:color="auto"/>
                        <w:bottom w:val="none" w:sz="0" w:space="0" w:color="auto"/>
                        <w:right w:val="none" w:sz="0" w:space="0" w:color="auto"/>
                      </w:divBdr>
                    </w:div>
                  </w:divsChild>
                </w:div>
                <w:div w:id="626006027">
                  <w:marLeft w:val="0"/>
                  <w:marRight w:val="0"/>
                  <w:marTop w:val="0"/>
                  <w:marBottom w:val="0"/>
                  <w:divBdr>
                    <w:top w:val="none" w:sz="0" w:space="0" w:color="auto"/>
                    <w:left w:val="none" w:sz="0" w:space="0" w:color="auto"/>
                    <w:bottom w:val="none" w:sz="0" w:space="0" w:color="auto"/>
                    <w:right w:val="none" w:sz="0" w:space="0" w:color="auto"/>
                  </w:divBdr>
                  <w:divsChild>
                    <w:div w:id="1596010430">
                      <w:marLeft w:val="0"/>
                      <w:marRight w:val="0"/>
                      <w:marTop w:val="0"/>
                      <w:marBottom w:val="0"/>
                      <w:divBdr>
                        <w:top w:val="none" w:sz="0" w:space="0" w:color="auto"/>
                        <w:left w:val="none" w:sz="0" w:space="0" w:color="auto"/>
                        <w:bottom w:val="none" w:sz="0" w:space="0" w:color="auto"/>
                        <w:right w:val="none" w:sz="0" w:space="0" w:color="auto"/>
                      </w:divBdr>
                    </w:div>
                  </w:divsChild>
                </w:div>
                <w:div w:id="526144342">
                  <w:marLeft w:val="0"/>
                  <w:marRight w:val="0"/>
                  <w:marTop w:val="0"/>
                  <w:marBottom w:val="0"/>
                  <w:divBdr>
                    <w:top w:val="none" w:sz="0" w:space="0" w:color="auto"/>
                    <w:left w:val="none" w:sz="0" w:space="0" w:color="auto"/>
                    <w:bottom w:val="none" w:sz="0" w:space="0" w:color="auto"/>
                    <w:right w:val="none" w:sz="0" w:space="0" w:color="auto"/>
                  </w:divBdr>
                  <w:divsChild>
                    <w:div w:id="1622153109">
                      <w:marLeft w:val="0"/>
                      <w:marRight w:val="0"/>
                      <w:marTop w:val="0"/>
                      <w:marBottom w:val="0"/>
                      <w:divBdr>
                        <w:top w:val="none" w:sz="0" w:space="0" w:color="auto"/>
                        <w:left w:val="none" w:sz="0" w:space="0" w:color="auto"/>
                        <w:bottom w:val="none" w:sz="0" w:space="0" w:color="auto"/>
                        <w:right w:val="none" w:sz="0" w:space="0" w:color="auto"/>
                      </w:divBdr>
                    </w:div>
                    <w:div w:id="1208108864">
                      <w:marLeft w:val="0"/>
                      <w:marRight w:val="0"/>
                      <w:marTop w:val="0"/>
                      <w:marBottom w:val="0"/>
                      <w:divBdr>
                        <w:top w:val="none" w:sz="0" w:space="0" w:color="auto"/>
                        <w:left w:val="none" w:sz="0" w:space="0" w:color="auto"/>
                        <w:bottom w:val="none" w:sz="0" w:space="0" w:color="auto"/>
                        <w:right w:val="none" w:sz="0" w:space="0" w:color="auto"/>
                      </w:divBdr>
                    </w:div>
                    <w:div w:id="128787120">
                      <w:marLeft w:val="0"/>
                      <w:marRight w:val="0"/>
                      <w:marTop w:val="0"/>
                      <w:marBottom w:val="0"/>
                      <w:divBdr>
                        <w:top w:val="none" w:sz="0" w:space="0" w:color="auto"/>
                        <w:left w:val="none" w:sz="0" w:space="0" w:color="auto"/>
                        <w:bottom w:val="none" w:sz="0" w:space="0" w:color="auto"/>
                        <w:right w:val="none" w:sz="0" w:space="0" w:color="auto"/>
                      </w:divBdr>
                    </w:div>
                    <w:div w:id="1367217865">
                      <w:marLeft w:val="0"/>
                      <w:marRight w:val="0"/>
                      <w:marTop w:val="0"/>
                      <w:marBottom w:val="0"/>
                      <w:divBdr>
                        <w:top w:val="none" w:sz="0" w:space="0" w:color="auto"/>
                        <w:left w:val="none" w:sz="0" w:space="0" w:color="auto"/>
                        <w:bottom w:val="none" w:sz="0" w:space="0" w:color="auto"/>
                        <w:right w:val="none" w:sz="0" w:space="0" w:color="auto"/>
                      </w:divBdr>
                    </w:div>
                  </w:divsChild>
                </w:div>
                <w:div w:id="1126891772">
                  <w:marLeft w:val="0"/>
                  <w:marRight w:val="0"/>
                  <w:marTop w:val="0"/>
                  <w:marBottom w:val="0"/>
                  <w:divBdr>
                    <w:top w:val="none" w:sz="0" w:space="0" w:color="auto"/>
                    <w:left w:val="none" w:sz="0" w:space="0" w:color="auto"/>
                    <w:bottom w:val="none" w:sz="0" w:space="0" w:color="auto"/>
                    <w:right w:val="none" w:sz="0" w:space="0" w:color="auto"/>
                  </w:divBdr>
                  <w:divsChild>
                    <w:div w:id="648707740">
                      <w:marLeft w:val="0"/>
                      <w:marRight w:val="0"/>
                      <w:marTop w:val="0"/>
                      <w:marBottom w:val="0"/>
                      <w:divBdr>
                        <w:top w:val="none" w:sz="0" w:space="0" w:color="auto"/>
                        <w:left w:val="none" w:sz="0" w:space="0" w:color="auto"/>
                        <w:bottom w:val="none" w:sz="0" w:space="0" w:color="auto"/>
                        <w:right w:val="none" w:sz="0" w:space="0" w:color="auto"/>
                      </w:divBdr>
                    </w:div>
                  </w:divsChild>
                </w:div>
                <w:div w:id="417365865">
                  <w:marLeft w:val="0"/>
                  <w:marRight w:val="0"/>
                  <w:marTop w:val="0"/>
                  <w:marBottom w:val="0"/>
                  <w:divBdr>
                    <w:top w:val="none" w:sz="0" w:space="0" w:color="auto"/>
                    <w:left w:val="none" w:sz="0" w:space="0" w:color="auto"/>
                    <w:bottom w:val="none" w:sz="0" w:space="0" w:color="auto"/>
                    <w:right w:val="none" w:sz="0" w:space="0" w:color="auto"/>
                  </w:divBdr>
                  <w:divsChild>
                    <w:div w:id="1539472060">
                      <w:marLeft w:val="0"/>
                      <w:marRight w:val="0"/>
                      <w:marTop w:val="0"/>
                      <w:marBottom w:val="0"/>
                      <w:divBdr>
                        <w:top w:val="none" w:sz="0" w:space="0" w:color="auto"/>
                        <w:left w:val="none" w:sz="0" w:space="0" w:color="auto"/>
                        <w:bottom w:val="none" w:sz="0" w:space="0" w:color="auto"/>
                        <w:right w:val="none" w:sz="0" w:space="0" w:color="auto"/>
                      </w:divBdr>
                    </w:div>
                  </w:divsChild>
                </w:div>
                <w:div w:id="1848907475">
                  <w:marLeft w:val="0"/>
                  <w:marRight w:val="0"/>
                  <w:marTop w:val="0"/>
                  <w:marBottom w:val="0"/>
                  <w:divBdr>
                    <w:top w:val="none" w:sz="0" w:space="0" w:color="auto"/>
                    <w:left w:val="none" w:sz="0" w:space="0" w:color="auto"/>
                    <w:bottom w:val="none" w:sz="0" w:space="0" w:color="auto"/>
                    <w:right w:val="none" w:sz="0" w:space="0" w:color="auto"/>
                  </w:divBdr>
                  <w:divsChild>
                    <w:div w:id="59985208">
                      <w:marLeft w:val="0"/>
                      <w:marRight w:val="0"/>
                      <w:marTop w:val="0"/>
                      <w:marBottom w:val="0"/>
                      <w:divBdr>
                        <w:top w:val="none" w:sz="0" w:space="0" w:color="auto"/>
                        <w:left w:val="none" w:sz="0" w:space="0" w:color="auto"/>
                        <w:bottom w:val="none" w:sz="0" w:space="0" w:color="auto"/>
                        <w:right w:val="none" w:sz="0" w:space="0" w:color="auto"/>
                      </w:divBdr>
                    </w:div>
                  </w:divsChild>
                </w:div>
                <w:div w:id="70860516">
                  <w:marLeft w:val="0"/>
                  <w:marRight w:val="0"/>
                  <w:marTop w:val="0"/>
                  <w:marBottom w:val="0"/>
                  <w:divBdr>
                    <w:top w:val="none" w:sz="0" w:space="0" w:color="auto"/>
                    <w:left w:val="none" w:sz="0" w:space="0" w:color="auto"/>
                    <w:bottom w:val="none" w:sz="0" w:space="0" w:color="auto"/>
                    <w:right w:val="none" w:sz="0" w:space="0" w:color="auto"/>
                  </w:divBdr>
                  <w:divsChild>
                    <w:div w:id="748162219">
                      <w:marLeft w:val="0"/>
                      <w:marRight w:val="0"/>
                      <w:marTop w:val="0"/>
                      <w:marBottom w:val="0"/>
                      <w:divBdr>
                        <w:top w:val="none" w:sz="0" w:space="0" w:color="auto"/>
                        <w:left w:val="none" w:sz="0" w:space="0" w:color="auto"/>
                        <w:bottom w:val="none" w:sz="0" w:space="0" w:color="auto"/>
                        <w:right w:val="none" w:sz="0" w:space="0" w:color="auto"/>
                      </w:divBdr>
                    </w:div>
                  </w:divsChild>
                </w:div>
                <w:div w:id="1749577075">
                  <w:marLeft w:val="0"/>
                  <w:marRight w:val="0"/>
                  <w:marTop w:val="0"/>
                  <w:marBottom w:val="0"/>
                  <w:divBdr>
                    <w:top w:val="none" w:sz="0" w:space="0" w:color="auto"/>
                    <w:left w:val="none" w:sz="0" w:space="0" w:color="auto"/>
                    <w:bottom w:val="none" w:sz="0" w:space="0" w:color="auto"/>
                    <w:right w:val="none" w:sz="0" w:space="0" w:color="auto"/>
                  </w:divBdr>
                  <w:divsChild>
                    <w:div w:id="1109205497">
                      <w:marLeft w:val="0"/>
                      <w:marRight w:val="0"/>
                      <w:marTop w:val="0"/>
                      <w:marBottom w:val="0"/>
                      <w:divBdr>
                        <w:top w:val="none" w:sz="0" w:space="0" w:color="auto"/>
                        <w:left w:val="none" w:sz="0" w:space="0" w:color="auto"/>
                        <w:bottom w:val="none" w:sz="0" w:space="0" w:color="auto"/>
                        <w:right w:val="none" w:sz="0" w:space="0" w:color="auto"/>
                      </w:divBdr>
                    </w:div>
                  </w:divsChild>
                </w:div>
                <w:div w:id="186724894">
                  <w:marLeft w:val="0"/>
                  <w:marRight w:val="0"/>
                  <w:marTop w:val="0"/>
                  <w:marBottom w:val="0"/>
                  <w:divBdr>
                    <w:top w:val="none" w:sz="0" w:space="0" w:color="auto"/>
                    <w:left w:val="none" w:sz="0" w:space="0" w:color="auto"/>
                    <w:bottom w:val="none" w:sz="0" w:space="0" w:color="auto"/>
                    <w:right w:val="none" w:sz="0" w:space="0" w:color="auto"/>
                  </w:divBdr>
                  <w:divsChild>
                    <w:div w:id="2088648809">
                      <w:marLeft w:val="0"/>
                      <w:marRight w:val="0"/>
                      <w:marTop w:val="0"/>
                      <w:marBottom w:val="0"/>
                      <w:divBdr>
                        <w:top w:val="none" w:sz="0" w:space="0" w:color="auto"/>
                        <w:left w:val="none" w:sz="0" w:space="0" w:color="auto"/>
                        <w:bottom w:val="none" w:sz="0" w:space="0" w:color="auto"/>
                        <w:right w:val="none" w:sz="0" w:space="0" w:color="auto"/>
                      </w:divBdr>
                    </w:div>
                  </w:divsChild>
                </w:div>
                <w:div w:id="448283691">
                  <w:marLeft w:val="0"/>
                  <w:marRight w:val="0"/>
                  <w:marTop w:val="0"/>
                  <w:marBottom w:val="0"/>
                  <w:divBdr>
                    <w:top w:val="none" w:sz="0" w:space="0" w:color="auto"/>
                    <w:left w:val="none" w:sz="0" w:space="0" w:color="auto"/>
                    <w:bottom w:val="none" w:sz="0" w:space="0" w:color="auto"/>
                    <w:right w:val="none" w:sz="0" w:space="0" w:color="auto"/>
                  </w:divBdr>
                  <w:divsChild>
                    <w:div w:id="978609867">
                      <w:marLeft w:val="0"/>
                      <w:marRight w:val="0"/>
                      <w:marTop w:val="0"/>
                      <w:marBottom w:val="0"/>
                      <w:divBdr>
                        <w:top w:val="none" w:sz="0" w:space="0" w:color="auto"/>
                        <w:left w:val="none" w:sz="0" w:space="0" w:color="auto"/>
                        <w:bottom w:val="none" w:sz="0" w:space="0" w:color="auto"/>
                        <w:right w:val="none" w:sz="0" w:space="0" w:color="auto"/>
                      </w:divBdr>
                    </w:div>
                  </w:divsChild>
                </w:div>
                <w:div w:id="1103379551">
                  <w:marLeft w:val="0"/>
                  <w:marRight w:val="0"/>
                  <w:marTop w:val="0"/>
                  <w:marBottom w:val="0"/>
                  <w:divBdr>
                    <w:top w:val="none" w:sz="0" w:space="0" w:color="auto"/>
                    <w:left w:val="none" w:sz="0" w:space="0" w:color="auto"/>
                    <w:bottom w:val="none" w:sz="0" w:space="0" w:color="auto"/>
                    <w:right w:val="none" w:sz="0" w:space="0" w:color="auto"/>
                  </w:divBdr>
                  <w:divsChild>
                    <w:div w:id="116347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23189">
          <w:marLeft w:val="0"/>
          <w:marRight w:val="0"/>
          <w:marTop w:val="0"/>
          <w:marBottom w:val="0"/>
          <w:divBdr>
            <w:top w:val="none" w:sz="0" w:space="0" w:color="auto"/>
            <w:left w:val="none" w:sz="0" w:space="0" w:color="auto"/>
            <w:bottom w:val="none" w:sz="0" w:space="0" w:color="auto"/>
            <w:right w:val="none" w:sz="0" w:space="0" w:color="auto"/>
          </w:divBdr>
        </w:div>
        <w:div w:id="2115440423">
          <w:marLeft w:val="0"/>
          <w:marRight w:val="0"/>
          <w:marTop w:val="0"/>
          <w:marBottom w:val="0"/>
          <w:divBdr>
            <w:top w:val="none" w:sz="0" w:space="0" w:color="auto"/>
            <w:left w:val="none" w:sz="0" w:space="0" w:color="auto"/>
            <w:bottom w:val="none" w:sz="0" w:space="0" w:color="auto"/>
            <w:right w:val="none" w:sz="0" w:space="0" w:color="auto"/>
          </w:divBdr>
          <w:divsChild>
            <w:div w:id="738863200">
              <w:marLeft w:val="0"/>
              <w:marRight w:val="0"/>
              <w:marTop w:val="30"/>
              <w:marBottom w:val="30"/>
              <w:divBdr>
                <w:top w:val="none" w:sz="0" w:space="0" w:color="auto"/>
                <w:left w:val="none" w:sz="0" w:space="0" w:color="auto"/>
                <w:bottom w:val="none" w:sz="0" w:space="0" w:color="auto"/>
                <w:right w:val="none" w:sz="0" w:space="0" w:color="auto"/>
              </w:divBdr>
              <w:divsChild>
                <w:div w:id="2060741348">
                  <w:marLeft w:val="0"/>
                  <w:marRight w:val="0"/>
                  <w:marTop w:val="0"/>
                  <w:marBottom w:val="0"/>
                  <w:divBdr>
                    <w:top w:val="none" w:sz="0" w:space="0" w:color="auto"/>
                    <w:left w:val="none" w:sz="0" w:space="0" w:color="auto"/>
                    <w:bottom w:val="none" w:sz="0" w:space="0" w:color="auto"/>
                    <w:right w:val="none" w:sz="0" w:space="0" w:color="auto"/>
                  </w:divBdr>
                  <w:divsChild>
                    <w:div w:id="2141026222">
                      <w:marLeft w:val="0"/>
                      <w:marRight w:val="0"/>
                      <w:marTop w:val="0"/>
                      <w:marBottom w:val="0"/>
                      <w:divBdr>
                        <w:top w:val="none" w:sz="0" w:space="0" w:color="auto"/>
                        <w:left w:val="none" w:sz="0" w:space="0" w:color="auto"/>
                        <w:bottom w:val="none" w:sz="0" w:space="0" w:color="auto"/>
                        <w:right w:val="none" w:sz="0" w:space="0" w:color="auto"/>
                      </w:divBdr>
                    </w:div>
                  </w:divsChild>
                </w:div>
                <w:div w:id="1598905377">
                  <w:marLeft w:val="0"/>
                  <w:marRight w:val="0"/>
                  <w:marTop w:val="0"/>
                  <w:marBottom w:val="0"/>
                  <w:divBdr>
                    <w:top w:val="none" w:sz="0" w:space="0" w:color="auto"/>
                    <w:left w:val="none" w:sz="0" w:space="0" w:color="auto"/>
                    <w:bottom w:val="none" w:sz="0" w:space="0" w:color="auto"/>
                    <w:right w:val="none" w:sz="0" w:space="0" w:color="auto"/>
                  </w:divBdr>
                  <w:divsChild>
                    <w:div w:id="1531263036">
                      <w:marLeft w:val="0"/>
                      <w:marRight w:val="0"/>
                      <w:marTop w:val="0"/>
                      <w:marBottom w:val="0"/>
                      <w:divBdr>
                        <w:top w:val="none" w:sz="0" w:space="0" w:color="auto"/>
                        <w:left w:val="none" w:sz="0" w:space="0" w:color="auto"/>
                        <w:bottom w:val="none" w:sz="0" w:space="0" w:color="auto"/>
                        <w:right w:val="none" w:sz="0" w:space="0" w:color="auto"/>
                      </w:divBdr>
                    </w:div>
                  </w:divsChild>
                </w:div>
                <w:div w:id="64381647">
                  <w:marLeft w:val="0"/>
                  <w:marRight w:val="0"/>
                  <w:marTop w:val="0"/>
                  <w:marBottom w:val="0"/>
                  <w:divBdr>
                    <w:top w:val="none" w:sz="0" w:space="0" w:color="auto"/>
                    <w:left w:val="none" w:sz="0" w:space="0" w:color="auto"/>
                    <w:bottom w:val="none" w:sz="0" w:space="0" w:color="auto"/>
                    <w:right w:val="none" w:sz="0" w:space="0" w:color="auto"/>
                  </w:divBdr>
                  <w:divsChild>
                    <w:div w:id="1911306951">
                      <w:marLeft w:val="0"/>
                      <w:marRight w:val="0"/>
                      <w:marTop w:val="0"/>
                      <w:marBottom w:val="0"/>
                      <w:divBdr>
                        <w:top w:val="none" w:sz="0" w:space="0" w:color="auto"/>
                        <w:left w:val="none" w:sz="0" w:space="0" w:color="auto"/>
                        <w:bottom w:val="none" w:sz="0" w:space="0" w:color="auto"/>
                        <w:right w:val="none" w:sz="0" w:space="0" w:color="auto"/>
                      </w:divBdr>
                    </w:div>
                  </w:divsChild>
                </w:div>
                <w:div w:id="1931426784">
                  <w:marLeft w:val="0"/>
                  <w:marRight w:val="0"/>
                  <w:marTop w:val="0"/>
                  <w:marBottom w:val="0"/>
                  <w:divBdr>
                    <w:top w:val="none" w:sz="0" w:space="0" w:color="auto"/>
                    <w:left w:val="none" w:sz="0" w:space="0" w:color="auto"/>
                    <w:bottom w:val="none" w:sz="0" w:space="0" w:color="auto"/>
                    <w:right w:val="none" w:sz="0" w:space="0" w:color="auto"/>
                  </w:divBdr>
                  <w:divsChild>
                    <w:div w:id="1024097195">
                      <w:marLeft w:val="0"/>
                      <w:marRight w:val="0"/>
                      <w:marTop w:val="0"/>
                      <w:marBottom w:val="0"/>
                      <w:divBdr>
                        <w:top w:val="none" w:sz="0" w:space="0" w:color="auto"/>
                        <w:left w:val="none" w:sz="0" w:space="0" w:color="auto"/>
                        <w:bottom w:val="none" w:sz="0" w:space="0" w:color="auto"/>
                        <w:right w:val="none" w:sz="0" w:space="0" w:color="auto"/>
                      </w:divBdr>
                    </w:div>
                  </w:divsChild>
                </w:div>
                <w:div w:id="1872061371">
                  <w:marLeft w:val="0"/>
                  <w:marRight w:val="0"/>
                  <w:marTop w:val="0"/>
                  <w:marBottom w:val="0"/>
                  <w:divBdr>
                    <w:top w:val="none" w:sz="0" w:space="0" w:color="auto"/>
                    <w:left w:val="none" w:sz="0" w:space="0" w:color="auto"/>
                    <w:bottom w:val="none" w:sz="0" w:space="0" w:color="auto"/>
                    <w:right w:val="none" w:sz="0" w:space="0" w:color="auto"/>
                  </w:divBdr>
                  <w:divsChild>
                    <w:div w:id="616526569">
                      <w:marLeft w:val="0"/>
                      <w:marRight w:val="0"/>
                      <w:marTop w:val="0"/>
                      <w:marBottom w:val="0"/>
                      <w:divBdr>
                        <w:top w:val="none" w:sz="0" w:space="0" w:color="auto"/>
                        <w:left w:val="none" w:sz="0" w:space="0" w:color="auto"/>
                        <w:bottom w:val="none" w:sz="0" w:space="0" w:color="auto"/>
                        <w:right w:val="none" w:sz="0" w:space="0" w:color="auto"/>
                      </w:divBdr>
                    </w:div>
                  </w:divsChild>
                </w:div>
                <w:div w:id="1224830006">
                  <w:marLeft w:val="0"/>
                  <w:marRight w:val="0"/>
                  <w:marTop w:val="0"/>
                  <w:marBottom w:val="0"/>
                  <w:divBdr>
                    <w:top w:val="none" w:sz="0" w:space="0" w:color="auto"/>
                    <w:left w:val="none" w:sz="0" w:space="0" w:color="auto"/>
                    <w:bottom w:val="none" w:sz="0" w:space="0" w:color="auto"/>
                    <w:right w:val="none" w:sz="0" w:space="0" w:color="auto"/>
                  </w:divBdr>
                  <w:divsChild>
                    <w:div w:id="503781339">
                      <w:marLeft w:val="0"/>
                      <w:marRight w:val="0"/>
                      <w:marTop w:val="0"/>
                      <w:marBottom w:val="0"/>
                      <w:divBdr>
                        <w:top w:val="none" w:sz="0" w:space="0" w:color="auto"/>
                        <w:left w:val="none" w:sz="0" w:space="0" w:color="auto"/>
                        <w:bottom w:val="none" w:sz="0" w:space="0" w:color="auto"/>
                        <w:right w:val="none" w:sz="0" w:space="0" w:color="auto"/>
                      </w:divBdr>
                    </w:div>
                  </w:divsChild>
                </w:div>
                <w:div w:id="1240402980">
                  <w:marLeft w:val="0"/>
                  <w:marRight w:val="0"/>
                  <w:marTop w:val="0"/>
                  <w:marBottom w:val="0"/>
                  <w:divBdr>
                    <w:top w:val="none" w:sz="0" w:space="0" w:color="auto"/>
                    <w:left w:val="none" w:sz="0" w:space="0" w:color="auto"/>
                    <w:bottom w:val="none" w:sz="0" w:space="0" w:color="auto"/>
                    <w:right w:val="none" w:sz="0" w:space="0" w:color="auto"/>
                  </w:divBdr>
                  <w:divsChild>
                    <w:div w:id="19400423">
                      <w:marLeft w:val="0"/>
                      <w:marRight w:val="0"/>
                      <w:marTop w:val="0"/>
                      <w:marBottom w:val="0"/>
                      <w:divBdr>
                        <w:top w:val="none" w:sz="0" w:space="0" w:color="auto"/>
                        <w:left w:val="none" w:sz="0" w:space="0" w:color="auto"/>
                        <w:bottom w:val="none" w:sz="0" w:space="0" w:color="auto"/>
                        <w:right w:val="none" w:sz="0" w:space="0" w:color="auto"/>
                      </w:divBdr>
                    </w:div>
                  </w:divsChild>
                </w:div>
                <w:div w:id="467280433">
                  <w:marLeft w:val="0"/>
                  <w:marRight w:val="0"/>
                  <w:marTop w:val="0"/>
                  <w:marBottom w:val="0"/>
                  <w:divBdr>
                    <w:top w:val="none" w:sz="0" w:space="0" w:color="auto"/>
                    <w:left w:val="none" w:sz="0" w:space="0" w:color="auto"/>
                    <w:bottom w:val="none" w:sz="0" w:space="0" w:color="auto"/>
                    <w:right w:val="none" w:sz="0" w:space="0" w:color="auto"/>
                  </w:divBdr>
                  <w:divsChild>
                    <w:div w:id="1146168403">
                      <w:marLeft w:val="0"/>
                      <w:marRight w:val="0"/>
                      <w:marTop w:val="0"/>
                      <w:marBottom w:val="0"/>
                      <w:divBdr>
                        <w:top w:val="none" w:sz="0" w:space="0" w:color="auto"/>
                        <w:left w:val="none" w:sz="0" w:space="0" w:color="auto"/>
                        <w:bottom w:val="none" w:sz="0" w:space="0" w:color="auto"/>
                        <w:right w:val="none" w:sz="0" w:space="0" w:color="auto"/>
                      </w:divBdr>
                    </w:div>
                  </w:divsChild>
                </w:div>
                <w:div w:id="562134478">
                  <w:marLeft w:val="0"/>
                  <w:marRight w:val="0"/>
                  <w:marTop w:val="0"/>
                  <w:marBottom w:val="0"/>
                  <w:divBdr>
                    <w:top w:val="none" w:sz="0" w:space="0" w:color="auto"/>
                    <w:left w:val="none" w:sz="0" w:space="0" w:color="auto"/>
                    <w:bottom w:val="none" w:sz="0" w:space="0" w:color="auto"/>
                    <w:right w:val="none" w:sz="0" w:space="0" w:color="auto"/>
                  </w:divBdr>
                  <w:divsChild>
                    <w:div w:id="1005789541">
                      <w:marLeft w:val="0"/>
                      <w:marRight w:val="0"/>
                      <w:marTop w:val="0"/>
                      <w:marBottom w:val="0"/>
                      <w:divBdr>
                        <w:top w:val="none" w:sz="0" w:space="0" w:color="auto"/>
                        <w:left w:val="none" w:sz="0" w:space="0" w:color="auto"/>
                        <w:bottom w:val="none" w:sz="0" w:space="0" w:color="auto"/>
                        <w:right w:val="none" w:sz="0" w:space="0" w:color="auto"/>
                      </w:divBdr>
                    </w:div>
                  </w:divsChild>
                </w:div>
                <w:div w:id="521092130">
                  <w:marLeft w:val="0"/>
                  <w:marRight w:val="0"/>
                  <w:marTop w:val="0"/>
                  <w:marBottom w:val="0"/>
                  <w:divBdr>
                    <w:top w:val="none" w:sz="0" w:space="0" w:color="auto"/>
                    <w:left w:val="none" w:sz="0" w:space="0" w:color="auto"/>
                    <w:bottom w:val="none" w:sz="0" w:space="0" w:color="auto"/>
                    <w:right w:val="none" w:sz="0" w:space="0" w:color="auto"/>
                  </w:divBdr>
                  <w:divsChild>
                    <w:div w:id="2066757516">
                      <w:marLeft w:val="0"/>
                      <w:marRight w:val="0"/>
                      <w:marTop w:val="0"/>
                      <w:marBottom w:val="0"/>
                      <w:divBdr>
                        <w:top w:val="none" w:sz="0" w:space="0" w:color="auto"/>
                        <w:left w:val="none" w:sz="0" w:space="0" w:color="auto"/>
                        <w:bottom w:val="none" w:sz="0" w:space="0" w:color="auto"/>
                        <w:right w:val="none" w:sz="0" w:space="0" w:color="auto"/>
                      </w:divBdr>
                    </w:div>
                  </w:divsChild>
                </w:div>
                <w:div w:id="720403907">
                  <w:marLeft w:val="0"/>
                  <w:marRight w:val="0"/>
                  <w:marTop w:val="0"/>
                  <w:marBottom w:val="0"/>
                  <w:divBdr>
                    <w:top w:val="none" w:sz="0" w:space="0" w:color="auto"/>
                    <w:left w:val="none" w:sz="0" w:space="0" w:color="auto"/>
                    <w:bottom w:val="none" w:sz="0" w:space="0" w:color="auto"/>
                    <w:right w:val="none" w:sz="0" w:space="0" w:color="auto"/>
                  </w:divBdr>
                  <w:divsChild>
                    <w:div w:id="105581803">
                      <w:marLeft w:val="0"/>
                      <w:marRight w:val="0"/>
                      <w:marTop w:val="0"/>
                      <w:marBottom w:val="0"/>
                      <w:divBdr>
                        <w:top w:val="none" w:sz="0" w:space="0" w:color="auto"/>
                        <w:left w:val="none" w:sz="0" w:space="0" w:color="auto"/>
                        <w:bottom w:val="none" w:sz="0" w:space="0" w:color="auto"/>
                        <w:right w:val="none" w:sz="0" w:space="0" w:color="auto"/>
                      </w:divBdr>
                    </w:div>
                  </w:divsChild>
                </w:div>
                <w:div w:id="1257832669">
                  <w:marLeft w:val="0"/>
                  <w:marRight w:val="0"/>
                  <w:marTop w:val="0"/>
                  <w:marBottom w:val="0"/>
                  <w:divBdr>
                    <w:top w:val="none" w:sz="0" w:space="0" w:color="auto"/>
                    <w:left w:val="none" w:sz="0" w:space="0" w:color="auto"/>
                    <w:bottom w:val="none" w:sz="0" w:space="0" w:color="auto"/>
                    <w:right w:val="none" w:sz="0" w:space="0" w:color="auto"/>
                  </w:divBdr>
                  <w:divsChild>
                    <w:div w:id="1235510988">
                      <w:marLeft w:val="0"/>
                      <w:marRight w:val="0"/>
                      <w:marTop w:val="0"/>
                      <w:marBottom w:val="0"/>
                      <w:divBdr>
                        <w:top w:val="none" w:sz="0" w:space="0" w:color="auto"/>
                        <w:left w:val="none" w:sz="0" w:space="0" w:color="auto"/>
                        <w:bottom w:val="none" w:sz="0" w:space="0" w:color="auto"/>
                        <w:right w:val="none" w:sz="0" w:space="0" w:color="auto"/>
                      </w:divBdr>
                    </w:div>
                  </w:divsChild>
                </w:div>
                <w:div w:id="1668513349">
                  <w:marLeft w:val="0"/>
                  <w:marRight w:val="0"/>
                  <w:marTop w:val="0"/>
                  <w:marBottom w:val="0"/>
                  <w:divBdr>
                    <w:top w:val="none" w:sz="0" w:space="0" w:color="auto"/>
                    <w:left w:val="none" w:sz="0" w:space="0" w:color="auto"/>
                    <w:bottom w:val="none" w:sz="0" w:space="0" w:color="auto"/>
                    <w:right w:val="none" w:sz="0" w:space="0" w:color="auto"/>
                  </w:divBdr>
                  <w:divsChild>
                    <w:div w:id="542525341">
                      <w:marLeft w:val="0"/>
                      <w:marRight w:val="0"/>
                      <w:marTop w:val="0"/>
                      <w:marBottom w:val="0"/>
                      <w:divBdr>
                        <w:top w:val="none" w:sz="0" w:space="0" w:color="auto"/>
                        <w:left w:val="none" w:sz="0" w:space="0" w:color="auto"/>
                        <w:bottom w:val="none" w:sz="0" w:space="0" w:color="auto"/>
                        <w:right w:val="none" w:sz="0" w:space="0" w:color="auto"/>
                      </w:divBdr>
                    </w:div>
                  </w:divsChild>
                </w:div>
                <w:div w:id="707997216">
                  <w:marLeft w:val="0"/>
                  <w:marRight w:val="0"/>
                  <w:marTop w:val="0"/>
                  <w:marBottom w:val="0"/>
                  <w:divBdr>
                    <w:top w:val="none" w:sz="0" w:space="0" w:color="auto"/>
                    <w:left w:val="none" w:sz="0" w:space="0" w:color="auto"/>
                    <w:bottom w:val="none" w:sz="0" w:space="0" w:color="auto"/>
                    <w:right w:val="none" w:sz="0" w:space="0" w:color="auto"/>
                  </w:divBdr>
                  <w:divsChild>
                    <w:div w:id="1038748444">
                      <w:marLeft w:val="0"/>
                      <w:marRight w:val="0"/>
                      <w:marTop w:val="0"/>
                      <w:marBottom w:val="0"/>
                      <w:divBdr>
                        <w:top w:val="none" w:sz="0" w:space="0" w:color="auto"/>
                        <w:left w:val="none" w:sz="0" w:space="0" w:color="auto"/>
                        <w:bottom w:val="none" w:sz="0" w:space="0" w:color="auto"/>
                        <w:right w:val="none" w:sz="0" w:space="0" w:color="auto"/>
                      </w:divBdr>
                    </w:div>
                    <w:div w:id="1313749802">
                      <w:marLeft w:val="0"/>
                      <w:marRight w:val="0"/>
                      <w:marTop w:val="0"/>
                      <w:marBottom w:val="0"/>
                      <w:divBdr>
                        <w:top w:val="none" w:sz="0" w:space="0" w:color="auto"/>
                        <w:left w:val="none" w:sz="0" w:space="0" w:color="auto"/>
                        <w:bottom w:val="none" w:sz="0" w:space="0" w:color="auto"/>
                        <w:right w:val="none" w:sz="0" w:space="0" w:color="auto"/>
                      </w:divBdr>
                    </w:div>
                    <w:div w:id="1349217553">
                      <w:marLeft w:val="0"/>
                      <w:marRight w:val="0"/>
                      <w:marTop w:val="0"/>
                      <w:marBottom w:val="0"/>
                      <w:divBdr>
                        <w:top w:val="none" w:sz="0" w:space="0" w:color="auto"/>
                        <w:left w:val="none" w:sz="0" w:space="0" w:color="auto"/>
                        <w:bottom w:val="none" w:sz="0" w:space="0" w:color="auto"/>
                        <w:right w:val="none" w:sz="0" w:space="0" w:color="auto"/>
                      </w:divBdr>
                    </w:div>
                    <w:div w:id="1150248581">
                      <w:marLeft w:val="0"/>
                      <w:marRight w:val="0"/>
                      <w:marTop w:val="0"/>
                      <w:marBottom w:val="0"/>
                      <w:divBdr>
                        <w:top w:val="none" w:sz="0" w:space="0" w:color="auto"/>
                        <w:left w:val="none" w:sz="0" w:space="0" w:color="auto"/>
                        <w:bottom w:val="none" w:sz="0" w:space="0" w:color="auto"/>
                        <w:right w:val="none" w:sz="0" w:space="0" w:color="auto"/>
                      </w:divBdr>
                    </w:div>
                  </w:divsChild>
                </w:div>
                <w:div w:id="958343677">
                  <w:marLeft w:val="0"/>
                  <w:marRight w:val="0"/>
                  <w:marTop w:val="0"/>
                  <w:marBottom w:val="0"/>
                  <w:divBdr>
                    <w:top w:val="none" w:sz="0" w:space="0" w:color="auto"/>
                    <w:left w:val="none" w:sz="0" w:space="0" w:color="auto"/>
                    <w:bottom w:val="none" w:sz="0" w:space="0" w:color="auto"/>
                    <w:right w:val="none" w:sz="0" w:space="0" w:color="auto"/>
                  </w:divBdr>
                  <w:divsChild>
                    <w:div w:id="616373879">
                      <w:marLeft w:val="0"/>
                      <w:marRight w:val="0"/>
                      <w:marTop w:val="0"/>
                      <w:marBottom w:val="0"/>
                      <w:divBdr>
                        <w:top w:val="none" w:sz="0" w:space="0" w:color="auto"/>
                        <w:left w:val="none" w:sz="0" w:space="0" w:color="auto"/>
                        <w:bottom w:val="none" w:sz="0" w:space="0" w:color="auto"/>
                        <w:right w:val="none" w:sz="0" w:space="0" w:color="auto"/>
                      </w:divBdr>
                    </w:div>
                  </w:divsChild>
                </w:div>
                <w:div w:id="225067763">
                  <w:marLeft w:val="0"/>
                  <w:marRight w:val="0"/>
                  <w:marTop w:val="0"/>
                  <w:marBottom w:val="0"/>
                  <w:divBdr>
                    <w:top w:val="none" w:sz="0" w:space="0" w:color="auto"/>
                    <w:left w:val="none" w:sz="0" w:space="0" w:color="auto"/>
                    <w:bottom w:val="none" w:sz="0" w:space="0" w:color="auto"/>
                    <w:right w:val="none" w:sz="0" w:space="0" w:color="auto"/>
                  </w:divBdr>
                  <w:divsChild>
                    <w:div w:id="1728139473">
                      <w:marLeft w:val="0"/>
                      <w:marRight w:val="0"/>
                      <w:marTop w:val="0"/>
                      <w:marBottom w:val="0"/>
                      <w:divBdr>
                        <w:top w:val="none" w:sz="0" w:space="0" w:color="auto"/>
                        <w:left w:val="none" w:sz="0" w:space="0" w:color="auto"/>
                        <w:bottom w:val="none" w:sz="0" w:space="0" w:color="auto"/>
                        <w:right w:val="none" w:sz="0" w:space="0" w:color="auto"/>
                      </w:divBdr>
                    </w:div>
                  </w:divsChild>
                </w:div>
                <w:div w:id="1046678340">
                  <w:marLeft w:val="0"/>
                  <w:marRight w:val="0"/>
                  <w:marTop w:val="0"/>
                  <w:marBottom w:val="0"/>
                  <w:divBdr>
                    <w:top w:val="none" w:sz="0" w:space="0" w:color="auto"/>
                    <w:left w:val="none" w:sz="0" w:space="0" w:color="auto"/>
                    <w:bottom w:val="none" w:sz="0" w:space="0" w:color="auto"/>
                    <w:right w:val="none" w:sz="0" w:space="0" w:color="auto"/>
                  </w:divBdr>
                  <w:divsChild>
                    <w:div w:id="1938051529">
                      <w:marLeft w:val="0"/>
                      <w:marRight w:val="0"/>
                      <w:marTop w:val="0"/>
                      <w:marBottom w:val="0"/>
                      <w:divBdr>
                        <w:top w:val="none" w:sz="0" w:space="0" w:color="auto"/>
                        <w:left w:val="none" w:sz="0" w:space="0" w:color="auto"/>
                        <w:bottom w:val="none" w:sz="0" w:space="0" w:color="auto"/>
                        <w:right w:val="none" w:sz="0" w:space="0" w:color="auto"/>
                      </w:divBdr>
                    </w:div>
                  </w:divsChild>
                </w:div>
                <w:div w:id="28337600">
                  <w:marLeft w:val="0"/>
                  <w:marRight w:val="0"/>
                  <w:marTop w:val="0"/>
                  <w:marBottom w:val="0"/>
                  <w:divBdr>
                    <w:top w:val="none" w:sz="0" w:space="0" w:color="auto"/>
                    <w:left w:val="none" w:sz="0" w:space="0" w:color="auto"/>
                    <w:bottom w:val="none" w:sz="0" w:space="0" w:color="auto"/>
                    <w:right w:val="none" w:sz="0" w:space="0" w:color="auto"/>
                  </w:divBdr>
                  <w:divsChild>
                    <w:div w:id="762340092">
                      <w:marLeft w:val="0"/>
                      <w:marRight w:val="0"/>
                      <w:marTop w:val="0"/>
                      <w:marBottom w:val="0"/>
                      <w:divBdr>
                        <w:top w:val="none" w:sz="0" w:space="0" w:color="auto"/>
                        <w:left w:val="none" w:sz="0" w:space="0" w:color="auto"/>
                        <w:bottom w:val="none" w:sz="0" w:space="0" w:color="auto"/>
                        <w:right w:val="none" w:sz="0" w:space="0" w:color="auto"/>
                      </w:divBdr>
                    </w:div>
                  </w:divsChild>
                </w:div>
                <w:div w:id="1242183479">
                  <w:marLeft w:val="0"/>
                  <w:marRight w:val="0"/>
                  <w:marTop w:val="0"/>
                  <w:marBottom w:val="0"/>
                  <w:divBdr>
                    <w:top w:val="none" w:sz="0" w:space="0" w:color="auto"/>
                    <w:left w:val="none" w:sz="0" w:space="0" w:color="auto"/>
                    <w:bottom w:val="none" w:sz="0" w:space="0" w:color="auto"/>
                    <w:right w:val="none" w:sz="0" w:space="0" w:color="auto"/>
                  </w:divBdr>
                  <w:divsChild>
                    <w:div w:id="364644885">
                      <w:marLeft w:val="0"/>
                      <w:marRight w:val="0"/>
                      <w:marTop w:val="0"/>
                      <w:marBottom w:val="0"/>
                      <w:divBdr>
                        <w:top w:val="none" w:sz="0" w:space="0" w:color="auto"/>
                        <w:left w:val="none" w:sz="0" w:space="0" w:color="auto"/>
                        <w:bottom w:val="none" w:sz="0" w:space="0" w:color="auto"/>
                        <w:right w:val="none" w:sz="0" w:space="0" w:color="auto"/>
                      </w:divBdr>
                    </w:div>
                  </w:divsChild>
                </w:div>
                <w:div w:id="1913351012">
                  <w:marLeft w:val="0"/>
                  <w:marRight w:val="0"/>
                  <w:marTop w:val="0"/>
                  <w:marBottom w:val="0"/>
                  <w:divBdr>
                    <w:top w:val="none" w:sz="0" w:space="0" w:color="auto"/>
                    <w:left w:val="none" w:sz="0" w:space="0" w:color="auto"/>
                    <w:bottom w:val="none" w:sz="0" w:space="0" w:color="auto"/>
                    <w:right w:val="none" w:sz="0" w:space="0" w:color="auto"/>
                  </w:divBdr>
                  <w:divsChild>
                    <w:div w:id="1205753024">
                      <w:marLeft w:val="0"/>
                      <w:marRight w:val="0"/>
                      <w:marTop w:val="0"/>
                      <w:marBottom w:val="0"/>
                      <w:divBdr>
                        <w:top w:val="none" w:sz="0" w:space="0" w:color="auto"/>
                        <w:left w:val="none" w:sz="0" w:space="0" w:color="auto"/>
                        <w:bottom w:val="none" w:sz="0" w:space="0" w:color="auto"/>
                        <w:right w:val="none" w:sz="0" w:space="0" w:color="auto"/>
                      </w:divBdr>
                    </w:div>
                  </w:divsChild>
                </w:div>
                <w:div w:id="1857886590">
                  <w:marLeft w:val="0"/>
                  <w:marRight w:val="0"/>
                  <w:marTop w:val="0"/>
                  <w:marBottom w:val="0"/>
                  <w:divBdr>
                    <w:top w:val="none" w:sz="0" w:space="0" w:color="auto"/>
                    <w:left w:val="none" w:sz="0" w:space="0" w:color="auto"/>
                    <w:bottom w:val="none" w:sz="0" w:space="0" w:color="auto"/>
                    <w:right w:val="none" w:sz="0" w:space="0" w:color="auto"/>
                  </w:divBdr>
                  <w:divsChild>
                    <w:div w:id="2126846967">
                      <w:marLeft w:val="0"/>
                      <w:marRight w:val="0"/>
                      <w:marTop w:val="0"/>
                      <w:marBottom w:val="0"/>
                      <w:divBdr>
                        <w:top w:val="none" w:sz="0" w:space="0" w:color="auto"/>
                        <w:left w:val="none" w:sz="0" w:space="0" w:color="auto"/>
                        <w:bottom w:val="none" w:sz="0" w:space="0" w:color="auto"/>
                        <w:right w:val="none" w:sz="0" w:space="0" w:color="auto"/>
                      </w:divBdr>
                    </w:div>
                  </w:divsChild>
                </w:div>
                <w:div w:id="1249920172">
                  <w:marLeft w:val="0"/>
                  <w:marRight w:val="0"/>
                  <w:marTop w:val="0"/>
                  <w:marBottom w:val="0"/>
                  <w:divBdr>
                    <w:top w:val="none" w:sz="0" w:space="0" w:color="auto"/>
                    <w:left w:val="none" w:sz="0" w:space="0" w:color="auto"/>
                    <w:bottom w:val="none" w:sz="0" w:space="0" w:color="auto"/>
                    <w:right w:val="none" w:sz="0" w:space="0" w:color="auto"/>
                  </w:divBdr>
                  <w:divsChild>
                    <w:div w:id="251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18435">
          <w:marLeft w:val="0"/>
          <w:marRight w:val="0"/>
          <w:marTop w:val="0"/>
          <w:marBottom w:val="0"/>
          <w:divBdr>
            <w:top w:val="none" w:sz="0" w:space="0" w:color="auto"/>
            <w:left w:val="none" w:sz="0" w:space="0" w:color="auto"/>
            <w:bottom w:val="none" w:sz="0" w:space="0" w:color="auto"/>
            <w:right w:val="none" w:sz="0" w:space="0" w:color="auto"/>
          </w:divBdr>
        </w:div>
        <w:div w:id="974603539">
          <w:marLeft w:val="0"/>
          <w:marRight w:val="0"/>
          <w:marTop w:val="0"/>
          <w:marBottom w:val="0"/>
          <w:divBdr>
            <w:top w:val="none" w:sz="0" w:space="0" w:color="auto"/>
            <w:left w:val="none" w:sz="0" w:space="0" w:color="auto"/>
            <w:bottom w:val="none" w:sz="0" w:space="0" w:color="auto"/>
            <w:right w:val="none" w:sz="0" w:space="0" w:color="auto"/>
          </w:divBdr>
          <w:divsChild>
            <w:div w:id="588780463">
              <w:marLeft w:val="0"/>
              <w:marRight w:val="0"/>
              <w:marTop w:val="30"/>
              <w:marBottom w:val="30"/>
              <w:divBdr>
                <w:top w:val="none" w:sz="0" w:space="0" w:color="auto"/>
                <w:left w:val="none" w:sz="0" w:space="0" w:color="auto"/>
                <w:bottom w:val="none" w:sz="0" w:space="0" w:color="auto"/>
                <w:right w:val="none" w:sz="0" w:space="0" w:color="auto"/>
              </w:divBdr>
              <w:divsChild>
                <w:div w:id="1804300016">
                  <w:marLeft w:val="0"/>
                  <w:marRight w:val="0"/>
                  <w:marTop w:val="0"/>
                  <w:marBottom w:val="0"/>
                  <w:divBdr>
                    <w:top w:val="none" w:sz="0" w:space="0" w:color="auto"/>
                    <w:left w:val="none" w:sz="0" w:space="0" w:color="auto"/>
                    <w:bottom w:val="none" w:sz="0" w:space="0" w:color="auto"/>
                    <w:right w:val="none" w:sz="0" w:space="0" w:color="auto"/>
                  </w:divBdr>
                  <w:divsChild>
                    <w:div w:id="1174614392">
                      <w:marLeft w:val="0"/>
                      <w:marRight w:val="0"/>
                      <w:marTop w:val="0"/>
                      <w:marBottom w:val="0"/>
                      <w:divBdr>
                        <w:top w:val="none" w:sz="0" w:space="0" w:color="auto"/>
                        <w:left w:val="none" w:sz="0" w:space="0" w:color="auto"/>
                        <w:bottom w:val="none" w:sz="0" w:space="0" w:color="auto"/>
                        <w:right w:val="none" w:sz="0" w:space="0" w:color="auto"/>
                      </w:divBdr>
                    </w:div>
                  </w:divsChild>
                </w:div>
                <w:div w:id="2087143840">
                  <w:marLeft w:val="0"/>
                  <w:marRight w:val="0"/>
                  <w:marTop w:val="0"/>
                  <w:marBottom w:val="0"/>
                  <w:divBdr>
                    <w:top w:val="none" w:sz="0" w:space="0" w:color="auto"/>
                    <w:left w:val="none" w:sz="0" w:space="0" w:color="auto"/>
                    <w:bottom w:val="none" w:sz="0" w:space="0" w:color="auto"/>
                    <w:right w:val="none" w:sz="0" w:space="0" w:color="auto"/>
                  </w:divBdr>
                  <w:divsChild>
                    <w:div w:id="262424104">
                      <w:marLeft w:val="0"/>
                      <w:marRight w:val="0"/>
                      <w:marTop w:val="0"/>
                      <w:marBottom w:val="0"/>
                      <w:divBdr>
                        <w:top w:val="none" w:sz="0" w:space="0" w:color="auto"/>
                        <w:left w:val="none" w:sz="0" w:space="0" w:color="auto"/>
                        <w:bottom w:val="none" w:sz="0" w:space="0" w:color="auto"/>
                        <w:right w:val="none" w:sz="0" w:space="0" w:color="auto"/>
                      </w:divBdr>
                    </w:div>
                  </w:divsChild>
                </w:div>
                <w:div w:id="394276774">
                  <w:marLeft w:val="0"/>
                  <w:marRight w:val="0"/>
                  <w:marTop w:val="0"/>
                  <w:marBottom w:val="0"/>
                  <w:divBdr>
                    <w:top w:val="none" w:sz="0" w:space="0" w:color="auto"/>
                    <w:left w:val="none" w:sz="0" w:space="0" w:color="auto"/>
                    <w:bottom w:val="none" w:sz="0" w:space="0" w:color="auto"/>
                    <w:right w:val="none" w:sz="0" w:space="0" w:color="auto"/>
                  </w:divBdr>
                  <w:divsChild>
                    <w:div w:id="268582633">
                      <w:marLeft w:val="0"/>
                      <w:marRight w:val="0"/>
                      <w:marTop w:val="0"/>
                      <w:marBottom w:val="0"/>
                      <w:divBdr>
                        <w:top w:val="none" w:sz="0" w:space="0" w:color="auto"/>
                        <w:left w:val="none" w:sz="0" w:space="0" w:color="auto"/>
                        <w:bottom w:val="none" w:sz="0" w:space="0" w:color="auto"/>
                        <w:right w:val="none" w:sz="0" w:space="0" w:color="auto"/>
                      </w:divBdr>
                    </w:div>
                  </w:divsChild>
                </w:div>
                <w:div w:id="823670022">
                  <w:marLeft w:val="0"/>
                  <w:marRight w:val="0"/>
                  <w:marTop w:val="0"/>
                  <w:marBottom w:val="0"/>
                  <w:divBdr>
                    <w:top w:val="none" w:sz="0" w:space="0" w:color="auto"/>
                    <w:left w:val="none" w:sz="0" w:space="0" w:color="auto"/>
                    <w:bottom w:val="none" w:sz="0" w:space="0" w:color="auto"/>
                    <w:right w:val="none" w:sz="0" w:space="0" w:color="auto"/>
                  </w:divBdr>
                  <w:divsChild>
                    <w:div w:id="341050763">
                      <w:marLeft w:val="0"/>
                      <w:marRight w:val="0"/>
                      <w:marTop w:val="0"/>
                      <w:marBottom w:val="0"/>
                      <w:divBdr>
                        <w:top w:val="none" w:sz="0" w:space="0" w:color="auto"/>
                        <w:left w:val="none" w:sz="0" w:space="0" w:color="auto"/>
                        <w:bottom w:val="none" w:sz="0" w:space="0" w:color="auto"/>
                        <w:right w:val="none" w:sz="0" w:space="0" w:color="auto"/>
                      </w:divBdr>
                    </w:div>
                  </w:divsChild>
                </w:div>
                <w:div w:id="1871143960">
                  <w:marLeft w:val="0"/>
                  <w:marRight w:val="0"/>
                  <w:marTop w:val="0"/>
                  <w:marBottom w:val="0"/>
                  <w:divBdr>
                    <w:top w:val="none" w:sz="0" w:space="0" w:color="auto"/>
                    <w:left w:val="none" w:sz="0" w:space="0" w:color="auto"/>
                    <w:bottom w:val="none" w:sz="0" w:space="0" w:color="auto"/>
                    <w:right w:val="none" w:sz="0" w:space="0" w:color="auto"/>
                  </w:divBdr>
                  <w:divsChild>
                    <w:div w:id="982009313">
                      <w:marLeft w:val="0"/>
                      <w:marRight w:val="0"/>
                      <w:marTop w:val="0"/>
                      <w:marBottom w:val="0"/>
                      <w:divBdr>
                        <w:top w:val="none" w:sz="0" w:space="0" w:color="auto"/>
                        <w:left w:val="none" w:sz="0" w:space="0" w:color="auto"/>
                        <w:bottom w:val="none" w:sz="0" w:space="0" w:color="auto"/>
                        <w:right w:val="none" w:sz="0" w:space="0" w:color="auto"/>
                      </w:divBdr>
                    </w:div>
                  </w:divsChild>
                </w:div>
                <w:div w:id="1029910678">
                  <w:marLeft w:val="0"/>
                  <w:marRight w:val="0"/>
                  <w:marTop w:val="0"/>
                  <w:marBottom w:val="0"/>
                  <w:divBdr>
                    <w:top w:val="none" w:sz="0" w:space="0" w:color="auto"/>
                    <w:left w:val="none" w:sz="0" w:space="0" w:color="auto"/>
                    <w:bottom w:val="none" w:sz="0" w:space="0" w:color="auto"/>
                    <w:right w:val="none" w:sz="0" w:space="0" w:color="auto"/>
                  </w:divBdr>
                  <w:divsChild>
                    <w:div w:id="350759820">
                      <w:marLeft w:val="0"/>
                      <w:marRight w:val="0"/>
                      <w:marTop w:val="0"/>
                      <w:marBottom w:val="0"/>
                      <w:divBdr>
                        <w:top w:val="none" w:sz="0" w:space="0" w:color="auto"/>
                        <w:left w:val="none" w:sz="0" w:space="0" w:color="auto"/>
                        <w:bottom w:val="none" w:sz="0" w:space="0" w:color="auto"/>
                        <w:right w:val="none" w:sz="0" w:space="0" w:color="auto"/>
                      </w:divBdr>
                    </w:div>
                  </w:divsChild>
                </w:div>
                <w:div w:id="66459685">
                  <w:marLeft w:val="0"/>
                  <w:marRight w:val="0"/>
                  <w:marTop w:val="0"/>
                  <w:marBottom w:val="0"/>
                  <w:divBdr>
                    <w:top w:val="none" w:sz="0" w:space="0" w:color="auto"/>
                    <w:left w:val="none" w:sz="0" w:space="0" w:color="auto"/>
                    <w:bottom w:val="none" w:sz="0" w:space="0" w:color="auto"/>
                    <w:right w:val="none" w:sz="0" w:space="0" w:color="auto"/>
                  </w:divBdr>
                  <w:divsChild>
                    <w:div w:id="1878471006">
                      <w:marLeft w:val="0"/>
                      <w:marRight w:val="0"/>
                      <w:marTop w:val="0"/>
                      <w:marBottom w:val="0"/>
                      <w:divBdr>
                        <w:top w:val="none" w:sz="0" w:space="0" w:color="auto"/>
                        <w:left w:val="none" w:sz="0" w:space="0" w:color="auto"/>
                        <w:bottom w:val="none" w:sz="0" w:space="0" w:color="auto"/>
                        <w:right w:val="none" w:sz="0" w:space="0" w:color="auto"/>
                      </w:divBdr>
                    </w:div>
                  </w:divsChild>
                </w:div>
                <w:div w:id="1270045778">
                  <w:marLeft w:val="0"/>
                  <w:marRight w:val="0"/>
                  <w:marTop w:val="0"/>
                  <w:marBottom w:val="0"/>
                  <w:divBdr>
                    <w:top w:val="none" w:sz="0" w:space="0" w:color="auto"/>
                    <w:left w:val="none" w:sz="0" w:space="0" w:color="auto"/>
                    <w:bottom w:val="none" w:sz="0" w:space="0" w:color="auto"/>
                    <w:right w:val="none" w:sz="0" w:space="0" w:color="auto"/>
                  </w:divBdr>
                  <w:divsChild>
                    <w:div w:id="1506241442">
                      <w:marLeft w:val="0"/>
                      <w:marRight w:val="0"/>
                      <w:marTop w:val="0"/>
                      <w:marBottom w:val="0"/>
                      <w:divBdr>
                        <w:top w:val="none" w:sz="0" w:space="0" w:color="auto"/>
                        <w:left w:val="none" w:sz="0" w:space="0" w:color="auto"/>
                        <w:bottom w:val="none" w:sz="0" w:space="0" w:color="auto"/>
                        <w:right w:val="none" w:sz="0" w:space="0" w:color="auto"/>
                      </w:divBdr>
                    </w:div>
                  </w:divsChild>
                </w:div>
                <w:div w:id="779303878">
                  <w:marLeft w:val="0"/>
                  <w:marRight w:val="0"/>
                  <w:marTop w:val="0"/>
                  <w:marBottom w:val="0"/>
                  <w:divBdr>
                    <w:top w:val="none" w:sz="0" w:space="0" w:color="auto"/>
                    <w:left w:val="none" w:sz="0" w:space="0" w:color="auto"/>
                    <w:bottom w:val="none" w:sz="0" w:space="0" w:color="auto"/>
                    <w:right w:val="none" w:sz="0" w:space="0" w:color="auto"/>
                  </w:divBdr>
                  <w:divsChild>
                    <w:div w:id="1251085417">
                      <w:marLeft w:val="0"/>
                      <w:marRight w:val="0"/>
                      <w:marTop w:val="0"/>
                      <w:marBottom w:val="0"/>
                      <w:divBdr>
                        <w:top w:val="none" w:sz="0" w:space="0" w:color="auto"/>
                        <w:left w:val="none" w:sz="0" w:space="0" w:color="auto"/>
                        <w:bottom w:val="none" w:sz="0" w:space="0" w:color="auto"/>
                        <w:right w:val="none" w:sz="0" w:space="0" w:color="auto"/>
                      </w:divBdr>
                    </w:div>
                  </w:divsChild>
                </w:div>
                <w:div w:id="926495669">
                  <w:marLeft w:val="0"/>
                  <w:marRight w:val="0"/>
                  <w:marTop w:val="0"/>
                  <w:marBottom w:val="0"/>
                  <w:divBdr>
                    <w:top w:val="none" w:sz="0" w:space="0" w:color="auto"/>
                    <w:left w:val="none" w:sz="0" w:space="0" w:color="auto"/>
                    <w:bottom w:val="none" w:sz="0" w:space="0" w:color="auto"/>
                    <w:right w:val="none" w:sz="0" w:space="0" w:color="auto"/>
                  </w:divBdr>
                  <w:divsChild>
                    <w:div w:id="1201700644">
                      <w:marLeft w:val="0"/>
                      <w:marRight w:val="0"/>
                      <w:marTop w:val="0"/>
                      <w:marBottom w:val="0"/>
                      <w:divBdr>
                        <w:top w:val="none" w:sz="0" w:space="0" w:color="auto"/>
                        <w:left w:val="none" w:sz="0" w:space="0" w:color="auto"/>
                        <w:bottom w:val="none" w:sz="0" w:space="0" w:color="auto"/>
                        <w:right w:val="none" w:sz="0" w:space="0" w:color="auto"/>
                      </w:divBdr>
                    </w:div>
                  </w:divsChild>
                </w:div>
                <w:div w:id="1689140704">
                  <w:marLeft w:val="0"/>
                  <w:marRight w:val="0"/>
                  <w:marTop w:val="0"/>
                  <w:marBottom w:val="0"/>
                  <w:divBdr>
                    <w:top w:val="none" w:sz="0" w:space="0" w:color="auto"/>
                    <w:left w:val="none" w:sz="0" w:space="0" w:color="auto"/>
                    <w:bottom w:val="none" w:sz="0" w:space="0" w:color="auto"/>
                    <w:right w:val="none" w:sz="0" w:space="0" w:color="auto"/>
                  </w:divBdr>
                  <w:divsChild>
                    <w:div w:id="856504860">
                      <w:marLeft w:val="0"/>
                      <w:marRight w:val="0"/>
                      <w:marTop w:val="0"/>
                      <w:marBottom w:val="0"/>
                      <w:divBdr>
                        <w:top w:val="none" w:sz="0" w:space="0" w:color="auto"/>
                        <w:left w:val="none" w:sz="0" w:space="0" w:color="auto"/>
                        <w:bottom w:val="none" w:sz="0" w:space="0" w:color="auto"/>
                        <w:right w:val="none" w:sz="0" w:space="0" w:color="auto"/>
                      </w:divBdr>
                    </w:div>
                  </w:divsChild>
                </w:div>
                <w:div w:id="1037581197">
                  <w:marLeft w:val="0"/>
                  <w:marRight w:val="0"/>
                  <w:marTop w:val="0"/>
                  <w:marBottom w:val="0"/>
                  <w:divBdr>
                    <w:top w:val="none" w:sz="0" w:space="0" w:color="auto"/>
                    <w:left w:val="none" w:sz="0" w:space="0" w:color="auto"/>
                    <w:bottom w:val="none" w:sz="0" w:space="0" w:color="auto"/>
                    <w:right w:val="none" w:sz="0" w:space="0" w:color="auto"/>
                  </w:divBdr>
                  <w:divsChild>
                    <w:div w:id="1169560806">
                      <w:marLeft w:val="0"/>
                      <w:marRight w:val="0"/>
                      <w:marTop w:val="0"/>
                      <w:marBottom w:val="0"/>
                      <w:divBdr>
                        <w:top w:val="none" w:sz="0" w:space="0" w:color="auto"/>
                        <w:left w:val="none" w:sz="0" w:space="0" w:color="auto"/>
                        <w:bottom w:val="none" w:sz="0" w:space="0" w:color="auto"/>
                        <w:right w:val="none" w:sz="0" w:space="0" w:color="auto"/>
                      </w:divBdr>
                    </w:div>
                  </w:divsChild>
                </w:div>
                <w:div w:id="1651133844">
                  <w:marLeft w:val="0"/>
                  <w:marRight w:val="0"/>
                  <w:marTop w:val="0"/>
                  <w:marBottom w:val="0"/>
                  <w:divBdr>
                    <w:top w:val="none" w:sz="0" w:space="0" w:color="auto"/>
                    <w:left w:val="none" w:sz="0" w:space="0" w:color="auto"/>
                    <w:bottom w:val="none" w:sz="0" w:space="0" w:color="auto"/>
                    <w:right w:val="none" w:sz="0" w:space="0" w:color="auto"/>
                  </w:divBdr>
                  <w:divsChild>
                    <w:div w:id="691227652">
                      <w:marLeft w:val="0"/>
                      <w:marRight w:val="0"/>
                      <w:marTop w:val="0"/>
                      <w:marBottom w:val="0"/>
                      <w:divBdr>
                        <w:top w:val="none" w:sz="0" w:space="0" w:color="auto"/>
                        <w:left w:val="none" w:sz="0" w:space="0" w:color="auto"/>
                        <w:bottom w:val="none" w:sz="0" w:space="0" w:color="auto"/>
                        <w:right w:val="none" w:sz="0" w:space="0" w:color="auto"/>
                      </w:divBdr>
                    </w:div>
                  </w:divsChild>
                </w:div>
                <w:div w:id="1276407456">
                  <w:marLeft w:val="0"/>
                  <w:marRight w:val="0"/>
                  <w:marTop w:val="0"/>
                  <w:marBottom w:val="0"/>
                  <w:divBdr>
                    <w:top w:val="none" w:sz="0" w:space="0" w:color="auto"/>
                    <w:left w:val="none" w:sz="0" w:space="0" w:color="auto"/>
                    <w:bottom w:val="none" w:sz="0" w:space="0" w:color="auto"/>
                    <w:right w:val="none" w:sz="0" w:space="0" w:color="auto"/>
                  </w:divBdr>
                  <w:divsChild>
                    <w:div w:id="1341620048">
                      <w:marLeft w:val="0"/>
                      <w:marRight w:val="0"/>
                      <w:marTop w:val="0"/>
                      <w:marBottom w:val="0"/>
                      <w:divBdr>
                        <w:top w:val="none" w:sz="0" w:space="0" w:color="auto"/>
                        <w:left w:val="none" w:sz="0" w:space="0" w:color="auto"/>
                        <w:bottom w:val="none" w:sz="0" w:space="0" w:color="auto"/>
                        <w:right w:val="none" w:sz="0" w:space="0" w:color="auto"/>
                      </w:divBdr>
                    </w:div>
                    <w:div w:id="1399937542">
                      <w:marLeft w:val="0"/>
                      <w:marRight w:val="0"/>
                      <w:marTop w:val="0"/>
                      <w:marBottom w:val="0"/>
                      <w:divBdr>
                        <w:top w:val="none" w:sz="0" w:space="0" w:color="auto"/>
                        <w:left w:val="none" w:sz="0" w:space="0" w:color="auto"/>
                        <w:bottom w:val="none" w:sz="0" w:space="0" w:color="auto"/>
                        <w:right w:val="none" w:sz="0" w:space="0" w:color="auto"/>
                      </w:divBdr>
                    </w:div>
                  </w:divsChild>
                </w:div>
                <w:div w:id="376050743">
                  <w:marLeft w:val="0"/>
                  <w:marRight w:val="0"/>
                  <w:marTop w:val="0"/>
                  <w:marBottom w:val="0"/>
                  <w:divBdr>
                    <w:top w:val="none" w:sz="0" w:space="0" w:color="auto"/>
                    <w:left w:val="none" w:sz="0" w:space="0" w:color="auto"/>
                    <w:bottom w:val="none" w:sz="0" w:space="0" w:color="auto"/>
                    <w:right w:val="none" w:sz="0" w:space="0" w:color="auto"/>
                  </w:divBdr>
                  <w:divsChild>
                    <w:div w:id="282925078">
                      <w:marLeft w:val="0"/>
                      <w:marRight w:val="0"/>
                      <w:marTop w:val="0"/>
                      <w:marBottom w:val="0"/>
                      <w:divBdr>
                        <w:top w:val="none" w:sz="0" w:space="0" w:color="auto"/>
                        <w:left w:val="none" w:sz="0" w:space="0" w:color="auto"/>
                        <w:bottom w:val="none" w:sz="0" w:space="0" w:color="auto"/>
                        <w:right w:val="none" w:sz="0" w:space="0" w:color="auto"/>
                      </w:divBdr>
                    </w:div>
                  </w:divsChild>
                </w:div>
                <w:div w:id="865756560">
                  <w:marLeft w:val="0"/>
                  <w:marRight w:val="0"/>
                  <w:marTop w:val="0"/>
                  <w:marBottom w:val="0"/>
                  <w:divBdr>
                    <w:top w:val="none" w:sz="0" w:space="0" w:color="auto"/>
                    <w:left w:val="none" w:sz="0" w:space="0" w:color="auto"/>
                    <w:bottom w:val="none" w:sz="0" w:space="0" w:color="auto"/>
                    <w:right w:val="none" w:sz="0" w:space="0" w:color="auto"/>
                  </w:divBdr>
                  <w:divsChild>
                    <w:div w:id="391932680">
                      <w:marLeft w:val="0"/>
                      <w:marRight w:val="0"/>
                      <w:marTop w:val="0"/>
                      <w:marBottom w:val="0"/>
                      <w:divBdr>
                        <w:top w:val="none" w:sz="0" w:space="0" w:color="auto"/>
                        <w:left w:val="none" w:sz="0" w:space="0" w:color="auto"/>
                        <w:bottom w:val="none" w:sz="0" w:space="0" w:color="auto"/>
                        <w:right w:val="none" w:sz="0" w:space="0" w:color="auto"/>
                      </w:divBdr>
                    </w:div>
                  </w:divsChild>
                </w:div>
                <w:div w:id="2020279175">
                  <w:marLeft w:val="0"/>
                  <w:marRight w:val="0"/>
                  <w:marTop w:val="0"/>
                  <w:marBottom w:val="0"/>
                  <w:divBdr>
                    <w:top w:val="none" w:sz="0" w:space="0" w:color="auto"/>
                    <w:left w:val="none" w:sz="0" w:space="0" w:color="auto"/>
                    <w:bottom w:val="none" w:sz="0" w:space="0" w:color="auto"/>
                    <w:right w:val="none" w:sz="0" w:space="0" w:color="auto"/>
                  </w:divBdr>
                  <w:divsChild>
                    <w:div w:id="2054495150">
                      <w:marLeft w:val="0"/>
                      <w:marRight w:val="0"/>
                      <w:marTop w:val="0"/>
                      <w:marBottom w:val="0"/>
                      <w:divBdr>
                        <w:top w:val="none" w:sz="0" w:space="0" w:color="auto"/>
                        <w:left w:val="none" w:sz="0" w:space="0" w:color="auto"/>
                        <w:bottom w:val="none" w:sz="0" w:space="0" w:color="auto"/>
                        <w:right w:val="none" w:sz="0" w:space="0" w:color="auto"/>
                      </w:divBdr>
                    </w:div>
                  </w:divsChild>
                </w:div>
                <w:div w:id="1455296234">
                  <w:marLeft w:val="0"/>
                  <w:marRight w:val="0"/>
                  <w:marTop w:val="0"/>
                  <w:marBottom w:val="0"/>
                  <w:divBdr>
                    <w:top w:val="none" w:sz="0" w:space="0" w:color="auto"/>
                    <w:left w:val="none" w:sz="0" w:space="0" w:color="auto"/>
                    <w:bottom w:val="none" w:sz="0" w:space="0" w:color="auto"/>
                    <w:right w:val="none" w:sz="0" w:space="0" w:color="auto"/>
                  </w:divBdr>
                  <w:divsChild>
                    <w:div w:id="1750079742">
                      <w:marLeft w:val="0"/>
                      <w:marRight w:val="0"/>
                      <w:marTop w:val="0"/>
                      <w:marBottom w:val="0"/>
                      <w:divBdr>
                        <w:top w:val="none" w:sz="0" w:space="0" w:color="auto"/>
                        <w:left w:val="none" w:sz="0" w:space="0" w:color="auto"/>
                        <w:bottom w:val="none" w:sz="0" w:space="0" w:color="auto"/>
                        <w:right w:val="none" w:sz="0" w:space="0" w:color="auto"/>
                      </w:divBdr>
                    </w:div>
                  </w:divsChild>
                </w:div>
                <w:div w:id="314526790">
                  <w:marLeft w:val="0"/>
                  <w:marRight w:val="0"/>
                  <w:marTop w:val="0"/>
                  <w:marBottom w:val="0"/>
                  <w:divBdr>
                    <w:top w:val="none" w:sz="0" w:space="0" w:color="auto"/>
                    <w:left w:val="none" w:sz="0" w:space="0" w:color="auto"/>
                    <w:bottom w:val="none" w:sz="0" w:space="0" w:color="auto"/>
                    <w:right w:val="none" w:sz="0" w:space="0" w:color="auto"/>
                  </w:divBdr>
                  <w:divsChild>
                    <w:div w:id="1144591312">
                      <w:marLeft w:val="0"/>
                      <w:marRight w:val="0"/>
                      <w:marTop w:val="0"/>
                      <w:marBottom w:val="0"/>
                      <w:divBdr>
                        <w:top w:val="none" w:sz="0" w:space="0" w:color="auto"/>
                        <w:left w:val="none" w:sz="0" w:space="0" w:color="auto"/>
                        <w:bottom w:val="none" w:sz="0" w:space="0" w:color="auto"/>
                        <w:right w:val="none" w:sz="0" w:space="0" w:color="auto"/>
                      </w:divBdr>
                    </w:div>
                  </w:divsChild>
                </w:div>
                <w:div w:id="835875077">
                  <w:marLeft w:val="0"/>
                  <w:marRight w:val="0"/>
                  <w:marTop w:val="0"/>
                  <w:marBottom w:val="0"/>
                  <w:divBdr>
                    <w:top w:val="none" w:sz="0" w:space="0" w:color="auto"/>
                    <w:left w:val="none" w:sz="0" w:space="0" w:color="auto"/>
                    <w:bottom w:val="none" w:sz="0" w:space="0" w:color="auto"/>
                    <w:right w:val="none" w:sz="0" w:space="0" w:color="auto"/>
                  </w:divBdr>
                  <w:divsChild>
                    <w:div w:id="820006508">
                      <w:marLeft w:val="0"/>
                      <w:marRight w:val="0"/>
                      <w:marTop w:val="0"/>
                      <w:marBottom w:val="0"/>
                      <w:divBdr>
                        <w:top w:val="none" w:sz="0" w:space="0" w:color="auto"/>
                        <w:left w:val="none" w:sz="0" w:space="0" w:color="auto"/>
                        <w:bottom w:val="none" w:sz="0" w:space="0" w:color="auto"/>
                        <w:right w:val="none" w:sz="0" w:space="0" w:color="auto"/>
                      </w:divBdr>
                    </w:div>
                  </w:divsChild>
                </w:div>
                <w:div w:id="9375823">
                  <w:marLeft w:val="0"/>
                  <w:marRight w:val="0"/>
                  <w:marTop w:val="0"/>
                  <w:marBottom w:val="0"/>
                  <w:divBdr>
                    <w:top w:val="none" w:sz="0" w:space="0" w:color="auto"/>
                    <w:left w:val="none" w:sz="0" w:space="0" w:color="auto"/>
                    <w:bottom w:val="none" w:sz="0" w:space="0" w:color="auto"/>
                    <w:right w:val="none" w:sz="0" w:space="0" w:color="auto"/>
                  </w:divBdr>
                  <w:divsChild>
                    <w:div w:id="2141150061">
                      <w:marLeft w:val="0"/>
                      <w:marRight w:val="0"/>
                      <w:marTop w:val="0"/>
                      <w:marBottom w:val="0"/>
                      <w:divBdr>
                        <w:top w:val="none" w:sz="0" w:space="0" w:color="auto"/>
                        <w:left w:val="none" w:sz="0" w:space="0" w:color="auto"/>
                        <w:bottom w:val="none" w:sz="0" w:space="0" w:color="auto"/>
                        <w:right w:val="none" w:sz="0" w:space="0" w:color="auto"/>
                      </w:divBdr>
                    </w:div>
                  </w:divsChild>
                </w:div>
                <w:div w:id="14776233">
                  <w:marLeft w:val="0"/>
                  <w:marRight w:val="0"/>
                  <w:marTop w:val="0"/>
                  <w:marBottom w:val="0"/>
                  <w:divBdr>
                    <w:top w:val="none" w:sz="0" w:space="0" w:color="auto"/>
                    <w:left w:val="none" w:sz="0" w:space="0" w:color="auto"/>
                    <w:bottom w:val="none" w:sz="0" w:space="0" w:color="auto"/>
                    <w:right w:val="none" w:sz="0" w:space="0" w:color="auto"/>
                  </w:divBdr>
                  <w:divsChild>
                    <w:div w:id="8631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548195">
          <w:marLeft w:val="0"/>
          <w:marRight w:val="0"/>
          <w:marTop w:val="0"/>
          <w:marBottom w:val="0"/>
          <w:divBdr>
            <w:top w:val="none" w:sz="0" w:space="0" w:color="auto"/>
            <w:left w:val="none" w:sz="0" w:space="0" w:color="auto"/>
            <w:bottom w:val="none" w:sz="0" w:space="0" w:color="auto"/>
            <w:right w:val="none" w:sz="0" w:space="0" w:color="auto"/>
          </w:divBdr>
        </w:div>
        <w:div w:id="1704548707">
          <w:marLeft w:val="0"/>
          <w:marRight w:val="0"/>
          <w:marTop w:val="0"/>
          <w:marBottom w:val="0"/>
          <w:divBdr>
            <w:top w:val="none" w:sz="0" w:space="0" w:color="auto"/>
            <w:left w:val="none" w:sz="0" w:space="0" w:color="auto"/>
            <w:bottom w:val="none" w:sz="0" w:space="0" w:color="auto"/>
            <w:right w:val="none" w:sz="0" w:space="0" w:color="auto"/>
          </w:divBdr>
          <w:divsChild>
            <w:div w:id="310140991">
              <w:marLeft w:val="0"/>
              <w:marRight w:val="0"/>
              <w:marTop w:val="30"/>
              <w:marBottom w:val="30"/>
              <w:divBdr>
                <w:top w:val="none" w:sz="0" w:space="0" w:color="auto"/>
                <w:left w:val="none" w:sz="0" w:space="0" w:color="auto"/>
                <w:bottom w:val="none" w:sz="0" w:space="0" w:color="auto"/>
                <w:right w:val="none" w:sz="0" w:space="0" w:color="auto"/>
              </w:divBdr>
              <w:divsChild>
                <w:div w:id="270011197">
                  <w:marLeft w:val="0"/>
                  <w:marRight w:val="0"/>
                  <w:marTop w:val="0"/>
                  <w:marBottom w:val="0"/>
                  <w:divBdr>
                    <w:top w:val="none" w:sz="0" w:space="0" w:color="auto"/>
                    <w:left w:val="none" w:sz="0" w:space="0" w:color="auto"/>
                    <w:bottom w:val="none" w:sz="0" w:space="0" w:color="auto"/>
                    <w:right w:val="none" w:sz="0" w:space="0" w:color="auto"/>
                  </w:divBdr>
                  <w:divsChild>
                    <w:div w:id="25106577">
                      <w:marLeft w:val="0"/>
                      <w:marRight w:val="0"/>
                      <w:marTop w:val="0"/>
                      <w:marBottom w:val="0"/>
                      <w:divBdr>
                        <w:top w:val="none" w:sz="0" w:space="0" w:color="auto"/>
                        <w:left w:val="none" w:sz="0" w:space="0" w:color="auto"/>
                        <w:bottom w:val="none" w:sz="0" w:space="0" w:color="auto"/>
                        <w:right w:val="none" w:sz="0" w:space="0" w:color="auto"/>
                      </w:divBdr>
                    </w:div>
                  </w:divsChild>
                </w:div>
                <w:div w:id="1535658648">
                  <w:marLeft w:val="0"/>
                  <w:marRight w:val="0"/>
                  <w:marTop w:val="0"/>
                  <w:marBottom w:val="0"/>
                  <w:divBdr>
                    <w:top w:val="none" w:sz="0" w:space="0" w:color="auto"/>
                    <w:left w:val="none" w:sz="0" w:space="0" w:color="auto"/>
                    <w:bottom w:val="none" w:sz="0" w:space="0" w:color="auto"/>
                    <w:right w:val="none" w:sz="0" w:space="0" w:color="auto"/>
                  </w:divBdr>
                  <w:divsChild>
                    <w:div w:id="476533254">
                      <w:marLeft w:val="0"/>
                      <w:marRight w:val="0"/>
                      <w:marTop w:val="0"/>
                      <w:marBottom w:val="0"/>
                      <w:divBdr>
                        <w:top w:val="none" w:sz="0" w:space="0" w:color="auto"/>
                        <w:left w:val="none" w:sz="0" w:space="0" w:color="auto"/>
                        <w:bottom w:val="none" w:sz="0" w:space="0" w:color="auto"/>
                        <w:right w:val="none" w:sz="0" w:space="0" w:color="auto"/>
                      </w:divBdr>
                    </w:div>
                  </w:divsChild>
                </w:div>
                <w:div w:id="1703552629">
                  <w:marLeft w:val="0"/>
                  <w:marRight w:val="0"/>
                  <w:marTop w:val="0"/>
                  <w:marBottom w:val="0"/>
                  <w:divBdr>
                    <w:top w:val="none" w:sz="0" w:space="0" w:color="auto"/>
                    <w:left w:val="none" w:sz="0" w:space="0" w:color="auto"/>
                    <w:bottom w:val="none" w:sz="0" w:space="0" w:color="auto"/>
                    <w:right w:val="none" w:sz="0" w:space="0" w:color="auto"/>
                  </w:divBdr>
                  <w:divsChild>
                    <w:div w:id="1149516800">
                      <w:marLeft w:val="0"/>
                      <w:marRight w:val="0"/>
                      <w:marTop w:val="0"/>
                      <w:marBottom w:val="0"/>
                      <w:divBdr>
                        <w:top w:val="none" w:sz="0" w:space="0" w:color="auto"/>
                        <w:left w:val="none" w:sz="0" w:space="0" w:color="auto"/>
                        <w:bottom w:val="none" w:sz="0" w:space="0" w:color="auto"/>
                        <w:right w:val="none" w:sz="0" w:space="0" w:color="auto"/>
                      </w:divBdr>
                    </w:div>
                  </w:divsChild>
                </w:div>
                <w:div w:id="1372143681">
                  <w:marLeft w:val="0"/>
                  <w:marRight w:val="0"/>
                  <w:marTop w:val="0"/>
                  <w:marBottom w:val="0"/>
                  <w:divBdr>
                    <w:top w:val="none" w:sz="0" w:space="0" w:color="auto"/>
                    <w:left w:val="none" w:sz="0" w:space="0" w:color="auto"/>
                    <w:bottom w:val="none" w:sz="0" w:space="0" w:color="auto"/>
                    <w:right w:val="none" w:sz="0" w:space="0" w:color="auto"/>
                  </w:divBdr>
                  <w:divsChild>
                    <w:div w:id="1957324179">
                      <w:marLeft w:val="0"/>
                      <w:marRight w:val="0"/>
                      <w:marTop w:val="0"/>
                      <w:marBottom w:val="0"/>
                      <w:divBdr>
                        <w:top w:val="none" w:sz="0" w:space="0" w:color="auto"/>
                        <w:left w:val="none" w:sz="0" w:space="0" w:color="auto"/>
                        <w:bottom w:val="none" w:sz="0" w:space="0" w:color="auto"/>
                        <w:right w:val="none" w:sz="0" w:space="0" w:color="auto"/>
                      </w:divBdr>
                    </w:div>
                  </w:divsChild>
                </w:div>
                <w:div w:id="1185708274">
                  <w:marLeft w:val="0"/>
                  <w:marRight w:val="0"/>
                  <w:marTop w:val="0"/>
                  <w:marBottom w:val="0"/>
                  <w:divBdr>
                    <w:top w:val="none" w:sz="0" w:space="0" w:color="auto"/>
                    <w:left w:val="none" w:sz="0" w:space="0" w:color="auto"/>
                    <w:bottom w:val="none" w:sz="0" w:space="0" w:color="auto"/>
                    <w:right w:val="none" w:sz="0" w:space="0" w:color="auto"/>
                  </w:divBdr>
                  <w:divsChild>
                    <w:div w:id="722561393">
                      <w:marLeft w:val="0"/>
                      <w:marRight w:val="0"/>
                      <w:marTop w:val="0"/>
                      <w:marBottom w:val="0"/>
                      <w:divBdr>
                        <w:top w:val="none" w:sz="0" w:space="0" w:color="auto"/>
                        <w:left w:val="none" w:sz="0" w:space="0" w:color="auto"/>
                        <w:bottom w:val="none" w:sz="0" w:space="0" w:color="auto"/>
                        <w:right w:val="none" w:sz="0" w:space="0" w:color="auto"/>
                      </w:divBdr>
                    </w:div>
                  </w:divsChild>
                </w:div>
                <w:div w:id="431782844">
                  <w:marLeft w:val="0"/>
                  <w:marRight w:val="0"/>
                  <w:marTop w:val="0"/>
                  <w:marBottom w:val="0"/>
                  <w:divBdr>
                    <w:top w:val="none" w:sz="0" w:space="0" w:color="auto"/>
                    <w:left w:val="none" w:sz="0" w:space="0" w:color="auto"/>
                    <w:bottom w:val="none" w:sz="0" w:space="0" w:color="auto"/>
                    <w:right w:val="none" w:sz="0" w:space="0" w:color="auto"/>
                  </w:divBdr>
                  <w:divsChild>
                    <w:div w:id="230697611">
                      <w:marLeft w:val="0"/>
                      <w:marRight w:val="0"/>
                      <w:marTop w:val="0"/>
                      <w:marBottom w:val="0"/>
                      <w:divBdr>
                        <w:top w:val="none" w:sz="0" w:space="0" w:color="auto"/>
                        <w:left w:val="none" w:sz="0" w:space="0" w:color="auto"/>
                        <w:bottom w:val="none" w:sz="0" w:space="0" w:color="auto"/>
                        <w:right w:val="none" w:sz="0" w:space="0" w:color="auto"/>
                      </w:divBdr>
                    </w:div>
                  </w:divsChild>
                </w:div>
                <w:div w:id="1953248589">
                  <w:marLeft w:val="0"/>
                  <w:marRight w:val="0"/>
                  <w:marTop w:val="0"/>
                  <w:marBottom w:val="0"/>
                  <w:divBdr>
                    <w:top w:val="none" w:sz="0" w:space="0" w:color="auto"/>
                    <w:left w:val="none" w:sz="0" w:space="0" w:color="auto"/>
                    <w:bottom w:val="none" w:sz="0" w:space="0" w:color="auto"/>
                    <w:right w:val="none" w:sz="0" w:space="0" w:color="auto"/>
                  </w:divBdr>
                  <w:divsChild>
                    <w:div w:id="2141992757">
                      <w:marLeft w:val="0"/>
                      <w:marRight w:val="0"/>
                      <w:marTop w:val="0"/>
                      <w:marBottom w:val="0"/>
                      <w:divBdr>
                        <w:top w:val="none" w:sz="0" w:space="0" w:color="auto"/>
                        <w:left w:val="none" w:sz="0" w:space="0" w:color="auto"/>
                        <w:bottom w:val="none" w:sz="0" w:space="0" w:color="auto"/>
                        <w:right w:val="none" w:sz="0" w:space="0" w:color="auto"/>
                      </w:divBdr>
                    </w:div>
                  </w:divsChild>
                </w:div>
                <w:div w:id="2061660788">
                  <w:marLeft w:val="0"/>
                  <w:marRight w:val="0"/>
                  <w:marTop w:val="0"/>
                  <w:marBottom w:val="0"/>
                  <w:divBdr>
                    <w:top w:val="none" w:sz="0" w:space="0" w:color="auto"/>
                    <w:left w:val="none" w:sz="0" w:space="0" w:color="auto"/>
                    <w:bottom w:val="none" w:sz="0" w:space="0" w:color="auto"/>
                    <w:right w:val="none" w:sz="0" w:space="0" w:color="auto"/>
                  </w:divBdr>
                  <w:divsChild>
                    <w:div w:id="1955597439">
                      <w:marLeft w:val="0"/>
                      <w:marRight w:val="0"/>
                      <w:marTop w:val="0"/>
                      <w:marBottom w:val="0"/>
                      <w:divBdr>
                        <w:top w:val="none" w:sz="0" w:space="0" w:color="auto"/>
                        <w:left w:val="none" w:sz="0" w:space="0" w:color="auto"/>
                        <w:bottom w:val="none" w:sz="0" w:space="0" w:color="auto"/>
                        <w:right w:val="none" w:sz="0" w:space="0" w:color="auto"/>
                      </w:divBdr>
                    </w:div>
                  </w:divsChild>
                </w:div>
                <w:div w:id="1552498691">
                  <w:marLeft w:val="0"/>
                  <w:marRight w:val="0"/>
                  <w:marTop w:val="0"/>
                  <w:marBottom w:val="0"/>
                  <w:divBdr>
                    <w:top w:val="none" w:sz="0" w:space="0" w:color="auto"/>
                    <w:left w:val="none" w:sz="0" w:space="0" w:color="auto"/>
                    <w:bottom w:val="none" w:sz="0" w:space="0" w:color="auto"/>
                    <w:right w:val="none" w:sz="0" w:space="0" w:color="auto"/>
                  </w:divBdr>
                  <w:divsChild>
                    <w:div w:id="1983121898">
                      <w:marLeft w:val="0"/>
                      <w:marRight w:val="0"/>
                      <w:marTop w:val="0"/>
                      <w:marBottom w:val="0"/>
                      <w:divBdr>
                        <w:top w:val="none" w:sz="0" w:space="0" w:color="auto"/>
                        <w:left w:val="none" w:sz="0" w:space="0" w:color="auto"/>
                        <w:bottom w:val="none" w:sz="0" w:space="0" w:color="auto"/>
                        <w:right w:val="none" w:sz="0" w:space="0" w:color="auto"/>
                      </w:divBdr>
                    </w:div>
                  </w:divsChild>
                </w:div>
                <w:div w:id="1498303316">
                  <w:marLeft w:val="0"/>
                  <w:marRight w:val="0"/>
                  <w:marTop w:val="0"/>
                  <w:marBottom w:val="0"/>
                  <w:divBdr>
                    <w:top w:val="none" w:sz="0" w:space="0" w:color="auto"/>
                    <w:left w:val="none" w:sz="0" w:space="0" w:color="auto"/>
                    <w:bottom w:val="none" w:sz="0" w:space="0" w:color="auto"/>
                    <w:right w:val="none" w:sz="0" w:space="0" w:color="auto"/>
                  </w:divBdr>
                  <w:divsChild>
                    <w:div w:id="1168790096">
                      <w:marLeft w:val="0"/>
                      <w:marRight w:val="0"/>
                      <w:marTop w:val="0"/>
                      <w:marBottom w:val="0"/>
                      <w:divBdr>
                        <w:top w:val="none" w:sz="0" w:space="0" w:color="auto"/>
                        <w:left w:val="none" w:sz="0" w:space="0" w:color="auto"/>
                        <w:bottom w:val="none" w:sz="0" w:space="0" w:color="auto"/>
                        <w:right w:val="none" w:sz="0" w:space="0" w:color="auto"/>
                      </w:divBdr>
                    </w:div>
                  </w:divsChild>
                </w:div>
                <w:div w:id="550194039">
                  <w:marLeft w:val="0"/>
                  <w:marRight w:val="0"/>
                  <w:marTop w:val="0"/>
                  <w:marBottom w:val="0"/>
                  <w:divBdr>
                    <w:top w:val="none" w:sz="0" w:space="0" w:color="auto"/>
                    <w:left w:val="none" w:sz="0" w:space="0" w:color="auto"/>
                    <w:bottom w:val="none" w:sz="0" w:space="0" w:color="auto"/>
                    <w:right w:val="none" w:sz="0" w:space="0" w:color="auto"/>
                  </w:divBdr>
                  <w:divsChild>
                    <w:div w:id="2081751191">
                      <w:marLeft w:val="0"/>
                      <w:marRight w:val="0"/>
                      <w:marTop w:val="0"/>
                      <w:marBottom w:val="0"/>
                      <w:divBdr>
                        <w:top w:val="none" w:sz="0" w:space="0" w:color="auto"/>
                        <w:left w:val="none" w:sz="0" w:space="0" w:color="auto"/>
                        <w:bottom w:val="none" w:sz="0" w:space="0" w:color="auto"/>
                        <w:right w:val="none" w:sz="0" w:space="0" w:color="auto"/>
                      </w:divBdr>
                    </w:div>
                  </w:divsChild>
                </w:div>
                <w:div w:id="245114326">
                  <w:marLeft w:val="0"/>
                  <w:marRight w:val="0"/>
                  <w:marTop w:val="0"/>
                  <w:marBottom w:val="0"/>
                  <w:divBdr>
                    <w:top w:val="none" w:sz="0" w:space="0" w:color="auto"/>
                    <w:left w:val="none" w:sz="0" w:space="0" w:color="auto"/>
                    <w:bottom w:val="none" w:sz="0" w:space="0" w:color="auto"/>
                    <w:right w:val="none" w:sz="0" w:space="0" w:color="auto"/>
                  </w:divBdr>
                  <w:divsChild>
                    <w:div w:id="855389838">
                      <w:marLeft w:val="0"/>
                      <w:marRight w:val="0"/>
                      <w:marTop w:val="0"/>
                      <w:marBottom w:val="0"/>
                      <w:divBdr>
                        <w:top w:val="none" w:sz="0" w:space="0" w:color="auto"/>
                        <w:left w:val="none" w:sz="0" w:space="0" w:color="auto"/>
                        <w:bottom w:val="none" w:sz="0" w:space="0" w:color="auto"/>
                        <w:right w:val="none" w:sz="0" w:space="0" w:color="auto"/>
                      </w:divBdr>
                    </w:div>
                  </w:divsChild>
                </w:div>
                <w:div w:id="771049250">
                  <w:marLeft w:val="0"/>
                  <w:marRight w:val="0"/>
                  <w:marTop w:val="0"/>
                  <w:marBottom w:val="0"/>
                  <w:divBdr>
                    <w:top w:val="none" w:sz="0" w:space="0" w:color="auto"/>
                    <w:left w:val="none" w:sz="0" w:space="0" w:color="auto"/>
                    <w:bottom w:val="none" w:sz="0" w:space="0" w:color="auto"/>
                    <w:right w:val="none" w:sz="0" w:space="0" w:color="auto"/>
                  </w:divBdr>
                  <w:divsChild>
                    <w:div w:id="385759344">
                      <w:marLeft w:val="0"/>
                      <w:marRight w:val="0"/>
                      <w:marTop w:val="0"/>
                      <w:marBottom w:val="0"/>
                      <w:divBdr>
                        <w:top w:val="none" w:sz="0" w:space="0" w:color="auto"/>
                        <w:left w:val="none" w:sz="0" w:space="0" w:color="auto"/>
                        <w:bottom w:val="none" w:sz="0" w:space="0" w:color="auto"/>
                        <w:right w:val="none" w:sz="0" w:space="0" w:color="auto"/>
                      </w:divBdr>
                    </w:div>
                  </w:divsChild>
                </w:div>
                <w:div w:id="77333774">
                  <w:marLeft w:val="0"/>
                  <w:marRight w:val="0"/>
                  <w:marTop w:val="0"/>
                  <w:marBottom w:val="0"/>
                  <w:divBdr>
                    <w:top w:val="none" w:sz="0" w:space="0" w:color="auto"/>
                    <w:left w:val="none" w:sz="0" w:space="0" w:color="auto"/>
                    <w:bottom w:val="none" w:sz="0" w:space="0" w:color="auto"/>
                    <w:right w:val="none" w:sz="0" w:space="0" w:color="auto"/>
                  </w:divBdr>
                  <w:divsChild>
                    <w:div w:id="76833636">
                      <w:marLeft w:val="0"/>
                      <w:marRight w:val="0"/>
                      <w:marTop w:val="0"/>
                      <w:marBottom w:val="0"/>
                      <w:divBdr>
                        <w:top w:val="none" w:sz="0" w:space="0" w:color="auto"/>
                        <w:left w:val="none" w:sz="0" w:space="0" w:color="auto"/>
                        <w:bottom w:val="none" w:sz="0" w:space="0" w:color="auto"/>
                        <w:right w:val="none" w:sz="0" w:space="0" w:color="auto"/>
                      </w:divBdr>
                    </w:div>
                    <w:div w:id="452792949">
                      <w:marLeft w:val="0"/>
                      <w:marRight w:val="0"/>
                      <w:marTop w:val="0"/>
                      <w:marBottom w:val="0"/>
                      <w:divBdr>
                        <w:top w:val="none" w:sz="0" w:space="0" w:color="auto"/>
                        <w:left w:val="none" w:sz="0" w:space="0" w:color="auto"/>
                        <w:bottom w:val="none" w:sz="0" w:space="0" w:color="auto"/>
                        <w:right w:val="none" w:sz="0" w:space="0" w:color="auto"/>
                      </w:divBdr>
                    </w:div>
                    <w:div w:id="676007445">
                      <w:marLeft w:val="0"/>
                      <w:marRight w:val="0"/>
                      <w:marTop w:val="0"/>
                      <w:marBottom w:val="0"/>
                      <w:divBdr>
                        <w:top w:val="none" w:sz="0" w:space="0" w:color="auto"/>
                        <w:left w:val="none" w:sz="0" w:space="0" w:color="auto"/>
                        <w:bottom w:val="none" w:sz="0" w:space="0" w:color="auto"/>
                        <w:right w:val="none" w:sz="0" w:space="0" w:color="auto"/>
                      </w:divBdr>
                    </w:div>
                    <w:div w:id="951400208">
                      <w:marLeft w:val="0"/>
                      <w:marRight w:val="0"/>
                      <w:marTop w:val="0"/>
                      <w:marBottom w:val="0"/>
                      <w:divBdr>
                        <w:top w:val="none" w:sz="0" w:space="0" w:color="auto"/>
                        <w:left w:val="none" w:sz="0" w:space="0" w:color="auto"/>
                        <w:bottom w:val="none" w:sz="0" w:space="0" w:color="auto"/>
                        <w:right w:val="none" w:sz="0" w:space="0" w:color="auto"/>
                      </w:divBdr>
                    </w:div>
                    <w:div w:id="2106077488">
                      <w:marLeft w:val="0"/>
                      <w:marRight w:val="0"/>
                      <w:marTop w:val="0"/>
                      <w:marBottom w:val="0"/>
                      <w:divBdr>
                        <w:top w:val="none" w:sz="0" w:space="0" w:color="auto"/>
                        <w:left w:val="none" w:sz="0" w:space="0" w:color="auto"/>
                        <w:bottom w:val="none" w:sz="0" w:space="0" w:color="auto"/>
                        <w:right w:val="none" w:sz="0" w:space="0" w:color="auto"/>
                      </w:divBdr>
                    </w:div>
                  </w:divsChild>
                </w:div>
                <w:div w:id="1496874520">
                  <w:marLeft w:val="0"/>
                  <w:marRight w:val="0"/>
                  <w:marTop w:val="0"/>
                  <w:marBottom w:val="0"/>
                  <w:divBdr>
                    <w:top w:val="none" w:sz="0" w:space="0" w:color="auto"/>
                    <w:left w:val="none" w:sz="0" w:space="0" w:color="auto"/>
                    <w:bottom w:val="none" w:sz="0" w:space="0" w:color="auto"/>
                    <w:right w:val="none" w:sz="0" w:space="0" w:color="auto"/>
                  </w:divBdr>
                  <w:divsChild>
                    <w:div w:id="1653214895">
                      <w:marLeft w:val="0"/>
                      <w:marRight w:val="0"/>
                      <w:marTop w:val="0"/>
                      <w:marBottom w:val="0"/>
                      <w:divBdr>
                        <w:top w:val="none" w:sz="0" w:space="0" w:color="auto"/>
                        <w:left w:val="none" w:sz="0" w:space="0" w:color="auto"/>
                        <w:bottom w:val="none" w:sz="0" w:space="0" w:color="auto"/>
                        <w:right w:val="none" w:sz="0" w:space="0" w:color="auto"/>
                      </w:divBdr>
                    </w:div>
                  </w:divsChild>
                </w:div>
                <w:div w:id="567813271">
                  <w:marLeft w:val="0"/>
                  <w:marRight w:val="0"/>
                  <w:marTop w:val="0"/>
                  <w:marBottom w:val="0"/>
                  <w:divBdr>
                    <w:top w:val="none" w:sz="0" w:space="0" w:color="auto"/>
                    <w:left w:val="none" w:sz="0" w:space="0" w:color="auto"/>
                    <w:bottom w:val="none" w:sz="0" w:space="0" w:color="auto"/>
                    <w:right w:val="none" w:sz="0" w:space="0" w:color="auto"/>
                  </w:divBdr>
                  <w:divsChild>
                    <w:div w:id="70467042">
                      <w:marLeft w:val="0"/>
                      <w:marRight w:val="0"/>
                      <w:marTop w:val="0"/>
                      <w:marBottom w:val="0"/>
                      <w:divBdr>
                        <w:top w:val="none" w:sz="0" w:space="0" w:color="auto"/>
                        <w:left w:val="none" w:sz="0" w:space="0" w:color="auto"/>
                        <w:bottom w:val="none" w:sz="0" w:space="0" w:color="auto"/>
                        <w:right w:val="none" w:sz="0" w:space="0" w:color="auto"/>
                      </w:divBdr>
                    </w:div>
                  </w:divsChild>
                </w:div>
                <w:div w:id="1683511941">
                  <w:marLeft w:val="0"/>
                  <w:marRight w:val="0"/>
                  <w:marTop w:val="0"/>
                  <w:marBottom w:val="0"/>
                  <w:divBdr>
                    <w:top w:val="none" w:sz="0" w:space="0" w:color="auto"/>
                    <w:left w:val="none" w:sz="0" w:space="0" w:color="auto"/>
                    <w:bottom w:val="none" w:sz="0" w:space="0" w:color="auto"/>
                    <w:right w:val="none" w:sz="0" w:space="0" w:color="auto"/>
                  </w:divBdr>
                  <w:divsChild>
                    <w:div w:id="1513493765">
                      <w:marLeft w:val="0"/>
                      <w:marRight w:val="0"/>
                      <w:marTop w:val="0"/>
                      <w:marBottom w:val="0"/>
                      <w:divBdr>
                        <w:top w:val="none" w:sz="0" w:space="0" w:color="auto"/>
                        <w:left w:val="none" w:sz="0" w:space="0" w:color="auto"/>
                        <w:bottom w:val="none" w:sz="0" w:space="0" w:color="auto"/>
                        <w:right w:val="none" w:sz="0" w:space="0" w:color="auto"/>
                      </w:divBdr>
                    </w:div>
                  </w:divsChild>
                </w:div>
                <w:div w:id="485517611">
                  <w:marLeft w:val="0"/>
                  <w:marRight w:val="0"/>
                  <w:marTop w:val="0"/>
                  <w:marBottom w:val="0"/>
                  <w:divBdr>
                    <w:top w:val="none" w:sz="0" w:space="0" w:color="auto"/>
                    <w:left w:val="none" w:sz="0" w:space="0" w:color="auto"/>
                    <w:bottom w:val="none" w:sz="0" w:space="0" w:color="auto"/>
                    <w:right w:val="none" w:sz="0" w:space="0" w:color="auto"/>
                  </w:divBdr>
                  <w:divsChild>
                    <w:div w:id="838154488">
                      <w:marLeft w:val="0"/>
                      <w:marRight w:val="0"/>
                      <w:marTop w:val="0"/>
                      <w:marBottom w:val="0"/>
                      <w:divBdr>
                        <w:top w:val="none" w:sz="0" w:space="0" w:color="auto"/>
                        <w:left w:val="none" w:sz="0" w:space="0" w:color="auto"/>
                        <w:bottom w:val="none" w:sz="0" w:space="0" w:color="auto"/>
                        <w:right w:val="none" w:sz="0" w:space="0" w:color="auto"/>
                      </w:divBdr>
                    </w:div>
                  </w:divsChild>
                </w:div>
                <w:div w:id="1136143490">
                  <w:marLeft w:val="0"/>
                  <w:marRight w:val="0"/>
                  <w:marTop w:val="0"/>
                  <w:marBottom w:val="0"/>
                  <w:divBdr>
                    <w:top w:val="none" w:sz="0" w:space="0" w:color="auto"/>
                    <w:left w:val="none" w:sz="0" w:space="0" w:color="auto"/>
                    <w:bottom w:val="none" w:sz="0" w:space="0" w:color="auto"/>
                    <w:right w:val="none" w:sz="0" w:space="0" w:color="auto"/>
                  </w:divBdr>
                  <w:divsChild>
                    <w:div w:id="1177043257">
                      <w:marLeft w:val="0"/>
                      <w:marRight w:val="0"/>
                      <w:marTop w:val="0"/>
                      <w:marBottom w:val="0"/>
                      <w:divBdr>
                        <w:top w:val="none" w:sz="0" w:space="0" w:color="auto"/>
                        <w:left w:val="none" w:sz="0" w:space="0" w:color="auto"/>
                        <w:bottom w:val="none" w:sz="0" w:space="0" w:color="auto"/>
                        <w:right w:val="none" w:sz="0" w:space="0" w:color="auto"/>
                      </w:divBdr>
                    </w:div>
                  </w:divsChild>
                </w:div>
                <w:div w:id="210730226">
                  <w:marLeft w:val="0"/>
                  <w:marRight w:val="0"/>
                  <w:marTop w:val="0"/>
                  <w:marBottom w:val="0"/>
                  <w:divBdr>
                    <w:top w:val="none" w:sz="0" w:space="0" w:color="auto"/>
                    <w:left w:val="none" w:sz="0" w:space="0" w:color="auto"/>
                    <w:bottom w:val="none" w:sz="0" w:space="0" w:color="auto"/>
                    <w:right w:val="none" w:sz="0" w:space="0" w:color="auto"/>
                  </w:divBdr>
                  <w:divsChild>
                    <w:div w:id="377903117">
                      <w:marLeft w:val="0"/>
                      <w:marRight w:val="0"/>
                      <w:marTop w:val="0"/>
                      <w:marBottom w:val="0"/>
                      <w:divBdr>
                        <w:top w:val="none" w:sz="0" w:space="0" w:color="auto"/>
                        <w:left w:val="none" w:sz="0" w:space="0" w:color="auto"/>
                        <w:bottom w:val="none" w:sz="0" w:space="0" w:color="auto"/>
                        <w:right w:val="none" w:sz="0" w:space="0" w:color="auto"/>
                      </w:divBdr>
                    </w:div>
                  </w:divsChild>
                </w:div>
                <w:div w:id="864296044">
                  <w:marLeft w:val="0"/>
                  <w:marRight w:val="0"/>
                  <w:marTop w:val="0"/>
                  <w:marBottom w:val="0"/>
                  <w:divBdr>
                    <w:top w:val="none" w:sz="0" w:space="0" w:color="auto"/>
                    <w:left w:val="none" w:sz="0" w:space="0" w:color="auto"/>
                    <w:bottom w:val="none" w:sz="0" w:space="0" w:color="auto"/>
                    <w:right w:val="none" w:sz="0" w:space="0" w:color="auto"/>
                  </w:divBdr>
                  <w:divsChild>
                    <w:div w:id="198394769">
                      <w:marLeft w:val="0"/>
                      <w:marRight w:val="0"/>
                      <w:marTop w:val="0"/>
                      <w:marBottom w:val="0"/>
                      <w:divBdr>
                        <w:top w:val="none" w:sz="0" w:space="0" w:color="auto"/>
                        <w:left w:val="none" w:sz="0" w:space="0" w:color="auto"/>
                        <w:bottom w:val="none" w:sz="0" w:space="0" w:color="auto"/>
                        <w:right w:val="none" w:sz="0" w:space="0" w:color="auto"/>
                      </w:divBdr>
                    </w:div>
                  </w:divsChild>
                </w:div>
                <w:div w:id="745304639">
                  <w:marLeft w:val="0"/>
                  <w:marRight w:val="0"/>
                  <w:marTop w:val="0"/>
                  <w:marBottom w:val="0"/>
                  <w:divBdr>
                    <w:top w:val="none" w:sz="0" w:space="0" w:color="auto"/>
                    <w:left w:val="none" w:sz="0" w:space="0" w:color="auto"/>
                    <w:bottom w:val="none" w:sz="0" w:space="0" w:color="auto"/>
                    <w:right w:val="none" w:sz="0" w:space="0" w:color="auto"/>
                  </w:divBdr>
                  <w:divsChild>
                    <w:div w:id="21064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14330">
          <w:marLeft w:val="0"/>
          <w:marRight w:val="0"/>
          <w:marTop w:val="0"/>
          <w:marBottom w:val="0"/>
          <w:divBdr>
            <w:top w:val="none" w:sz="0" w:space="0" w:color="auto"/>
            <w:left w:val="none" w:sz="0" w:space="0" w:color="auto"/>
            <w:bottom w:val="none" w:sz="0" w:space="0" w:color="auto"/>
            <w:right w:val="none" w:sz="0" w:space="0" w:color="auto"/>
          </w:divBdr>
        </w:div>
        <w:div w:id="95713137">
          <w:marLeft w:val="0"/>
          <w:marRight w:val="0"/>
          <w:marTop w:val="0"/>
          <w:marBottom w:val="0"/>
          <w:divBdr>
            <w:top w:val="none" w:sz="0" w:space="0" w:color="auto"/>
            <w:left w:val="none" w:sz="0" w:space="0" w:color="auto"/>
            <w:bottom w:val="none" w:sz="0" w:space="0" w:color="auto"/>
            <w:right w:val="none" w:sz="0" w:space="0" w:color="auto"/>
          </w:divBdr>
          <w:divsChild>
            <w:div w:id="1237085725">
              <w:marLeft w:val="0"/>
              <w:marRight w:val="0"/>
              <w:marTop w:val="30"/>
              <w:marBottom w:val="30"/>
              <w:divBdr>
                <w:top w:val="none" w:sz="0" w:space="0" w:color="auto"/>
                <w:left w:val="none" w:sz="0" w:space="0" w:color="auto"/>
                <w:bottom w:val="none" w:sz="0" w:space="0" w:color="auto"/>
                <w:right w:val="none" w:sz="0" w:space="0" w:color="auto"/>
              </w:divBdr>
              <w:divsChild>
                <w:div w:id="1184586396">
                  <w:marLeft w:val="0"/>
                  <w:marRight w:val="0"/>
                  <w:marTop w:val="0"/>
                  <w:marBottom w:val="0"/>
                  <w:divBdr>
                    <w:top w:val="none" w:sz="0" w:space="0" w:color="auto"/>
                    <w:left w:val="none" w:sz="0" w:space="0" w:color="auto"/>
                    <w:bottom w:val="none" w:sz="0" w:space="0" w:color="auto"/>
                    <w:right w:val="none" w:sz="0" w:space="0" w:color="auto"/>
                  </w:divBdr>
                  <w:divsChild>
                    <w:div w:id="271324390">
                      <w:marLeft w:val="0"/>
                      <w:marRight w:val="0"/>
                      <w:marTop w:val="0"/>
                      <w:marBottom w:val="0"/>
                      <w:divBdr>
                        <w:top w:val="none" w:sz="0" w:space="0" w:color="auto"/>
                        <w:left w:val="none" w:sz="0" w:space="0" w:color="auto"/>
                        <w:bottom w:val="none" w:sz="0" w:space="0" w:color="auto"/>
                        <w:right w:val="none" w:sz="0" w:space="0" w:color="auto"/>
                      </w:divBdr>
                    </w:div>
                  </w:divsChild>
                </w:div>
                <w:div w:id="1971475875">
                  <w:marLeft w:val="0"/>
                  <w:marRight w:val="0"/>
                  <w:marTop w:val="0"/>
                  <w:marBottom w:val="0"/>
                  <w:divBdr>
                    <w:top w:val="none" w:sz="0" w:space="0" w:color="auto"/>
                    <w:left w:val="none" w:sz="0" w:space="0" w:color="auto"/>
                    <w:bottom w:val="none" w:sz="0" w:space="0" w:color="auto"/>
                    <w:right w:val="none" w:sz="0" w:space="0" w:color="auto"/>
                  </w:divBdr>
                  <w:divsChild>
                    <w:div w:id="843402592">
                      <w:marLeft w:val="0"/>
                      <w:marRight w:val="0"/>
                      <w:marTop w:val="0"/>
                      <w:marBottom w:val="0"/>
                      <w:divBdr>
                        <w:top w:val="none" w:sz="0" w:space="0" w:color="auto"/>
                        <w:left w:val="none" w:sz="0" w:space="0" w:color="auto"/>
                        <w:bottom w:val="none" w:sz="0" w:space="0" w:color="auto"/>
                        <w:right w:val="none" w:sz="0" w:space="0" w:color="auto"/>
                      </w:divBdr>
                    </w:div>
                  </w:divsChild>
                </w:div>
                <w:div w:id="508720191">
                  <w:marLeft w:val="0"/>
                  <w:marRight w:val="0"/>
                  <w:marTop w:val="0"/>
                  <w:marBottom w:val="0"/>
                  <w:divBdr>
                    <w:top w:val="none" w:sz="0" w:space="0" w:color="auto"/>
                    <w:left w:val="none" w:sz="0" w:space="0" w:color="auto"/>
                    <w:bottom w:val="none" w:sz="0" w:space="0" w:color="auto"/>
                    <w:right w:val="none" w:sz="0" w:space="0" w:color="auto"/>
                  </w:divBdr>
                  <w:divsChild>
                    <w:div w:id="1584946100">
                      <w:marLeft w:val="0"/>
                      <w:marRight w:val="0"/>
                      <w:marTop w:val="0"/>
                      <w:marBottom w:val="0"/>
                      <w:divBdr>
                        <w:top w:val="none" w:sz="0" w:space="0" w:color="auto"/>
                        <w:left w:val="none" w:sz="0" w:space="0" w:color="auto"/>
                        <w:bottom w:val="none" w:sz="0" w:space="0" w:color="auto"/>
                        <w:right w:val="none" w:sz="0" w:space="0" w:color="auto"/>
                      </w:divBdr>
                    </w:div>
                  </w:divsChild>
                </w:div>
                <w:div w:id="432752489">
                  <w:marLeft w:val="0"/>
                  <w:marRight w:val="0"/>
                  <w:marTop w:val="0"/>
                  <w:marBottom w:val="0"/>
                  <w:divBdr>
                    <w:top w:val="none" w:sz="0" w:space="0" w:color="auto"/>
                    <w:left w:val="none" w:sz="0" w:space="0" w:color="auto"/>
                    <w:bottom w:val="none" w:sz="0" w:space="0" w:color="auto"/>
                    <w:right w:val="none" w:sz="0" w:space="0" w:color="auto"/>
                  </w:divBdr>
                  <w:divsChild>
                    <w:div w:id="984314315">
                      <w:marLeft w:val="0"/>
                      <w:marRight w:val="0"/>
                      <w:marTop w:val="0"/>
                      <w:marBottom w:val="0"/>
                      <w:divBdr>
                        <w:top w:val="none" w:sz="0" w:space="0" w:color="auto"/>
                        <w:left w:val="none" w:sz="0" w:space="0" w:color="auto"/>
                        <w:bottom w:val="none" w:sz="0" w:space="0" w:color="auto"/>
                        <w:right w:val="none" w:sz="0" w:space="0" w:color="auto"/>
                      </w:divBdr>
                    </w:div>
                  </w:divsChild>
                </w:div>
                <w:div w:id="695694519">
                  <w:marLeft w:val="0"/>
                  <w:marRight w:val="0"/>
                  <w:marTop w:val="0"/>
                  <w:marBottom w:val="0"/>
                  <w:divBdr>
                    <w:top w:val="none" w:sz="0" w:space="0" w:color="auto"/>
                    <w:left w:val="none" w:sz="0" w:space="0" w:color="auto"/>
                    <w:bottom w:val="none" w:sz="0" w:space="0" w:color="auto"/>
                    <w:right w:val="none" w:sz="0" w:space="0" w:color="auto"/>
                  </w:divBdr>
                  <w:divsChild>
                    <w:div w:id="492258413">
                      <w:marLeft w:val="0"/>
                      <w:marRight w:val="0"/>
                      <w:marTop w:val="0"/>
                      <w:marBottom w:val="0"/>
                      <w:divBdr>
                        <w:top w:val="none" w:sz="0" w:space="0" w:color="auto"/>
                        <w:left w:val="none" w:sz="0" w:space="0" w:color="auto"/>
                        <w:bottom w:val="none" w:sz="0" w:space="0" w:color="auto"/>
                        <w:right w:val="none" w:sz="0" w:space="0" w:color="auto"/>
                      </w:divBdr>
                    </w:div>
                  </w:divsChild>
                </w:div>
                <w:div w:id="322776585">
                  <w:marLeft w:val="0"/>
                  <w:marRight w:val="0"/>
                  <w:marTop w:val="0"/>
                  <w:marBottom w:val="0"/>
                  <w:divBdr>
                    <w:top w:val="none" w:sz="0" w:space="0" w:color="auto"/>
                    <w:left w:val="none" w:sz="0" w:space="0" w:color="auto"/>
                    <w:bottom w:val="none" w:sz="0" w:space="0" w:color="auto"/>
                    <w:right w:val="none" w:sz="0" w:space="0" w:color="auto"/>
                  </w:divBdr>
                  <w:divsChild>
                    <w:div w:id="679740540">
                      <w:marLeft w:val="0"/>
                      <w:marRight w:val="0"/>
                      <w:marTop w:val="0"/>
                      <w:marBottom w:val="0"/>
                      <w:divBdr>
                        <w:top w:val="none" w:sz="0" w:space="0" w:color="auto"/>
                        <w:left w:val="none" w:sz="0" w:space="0" w:color="auto"/>
                        <w:bottom w:val="none" w:sz="0" w:space="0" w:color="auto"/>
                        <w:right w:val="none" w:sz="0" w:space="0" w:color="auto"/>
                      </w:divBdr>
                    </w:div>
                  </w:divsChild>
                </w:div>
                <w:div w:id="1132136631">
                  <w:marLeft w:val="0"/>
                  <w:marRight w:val="0"/>
                  <w:marTop w:val="0"/>
                  <w:marBottom w:val="0"/>
                  <w:divBdr>
                    <w:top w:val="none" w:sz="0" w:space="0" w:color="auto"/>
                    <w:left w:val="none" w:sz="0" w:space="0" w:color="auto"/>
                    <w:bottom w:val="none" w:sz="0" w:space="0" w:color="auto"/>
                    <w:right w:val="none" w:sz="0" w:space="0" w:color="auto"/>
                  </w:divBdr>
                  <w:divsChild>
                    <w:div w:id="569466545">
                      <w:marLeft w:val="0"/>
                      <w:marRight w:val="0"/>
                      <w:marTop w:val="0"/>
                      <w:marBottom w:val="0"/>
                      <w:divBdr>
                        <w:top w:val="none" w:sz="0" w:space="0" w:color="auto"/>
                        <w:left w:val="none" w:sz="0" w:space="0" w:color="auto"/>
                        <w:bottom w:val="none" w:sz="0" w:space="0" w:color="auto"/>
                        <w:right w:val="none" w:sz="0" w:space="0" w:color="auto"/>
                      </w:divBdr>
                    </w:div>
                  </w:divsChild>
                </w:div>
                <w:div w:id="555894220">
                  <w:marLeft w:val="0"/>
                  <w:marRight w:val="0"/>
                  <w:marTop w:val="0"/>
                  <w:marBottom w:val="0"/>
                  <w:divBdr>
                    <w:top w:val="none" w:sz="0" w:space="0" w:color="auto"/>
                    <w:left w:val="none" w:sz="0" w:space="0" w:color="auto"/>
                    <w:bottom w:val="none" w:sz="0" w:space="0" w:color="auto"/>
                    <w:right w:val="none" w:sz="0" w:space="0" w:color="auto"/>
                  </w:divBdr>
                  <w:divsChild>
                    <w:div w:id="1807115642">
                      <w:marLeft w:val="0"/>
                      <w:marRight w:val="0"/>
                      <w:marTop w:val="0"/>
                      <w:marBottom w:val="0"/>
                      <w:divBdr>
                        <w:top w:val="none" w:sz="0" w:space="0" w:color="auto"/>
                        <w:left w:val="none" w:sz="0" w:space="0" w:color="auto"/>
                        <w:bottom w:val="none" w:sz="0" w:space="0" w:color="auto"/>
                        <w:right w:val="none" w:sz="0" w:space="0" w:color="auto"/>
                      </w:divBdr>
                    </w:div>
                  </w:divsChild>
                </w:div>
                <w:div w:id="1059937520">
                  <w:marLeft w:val="0"/>
                  <w:marRight w:val="0"/>
                  <w:marTop w:val="0"/>
                  <w:marBottom w:val="0"/>
                  <w:divBdr>
                    <w:top w:val="none" w:sz="0" w:space="0" w:color="auto"/>
                    <w:left w:val="none" w:sz="0" w:space="0" w:color="auto"/>
                    <w:bottom w:val="none" w:sz="0" w:space="0" w:color="auto"/>
                    <w:right w:val="none" w:sz="0" w:space="0" w:color="auto"/>
                  </w:divBdr>
                  <w:divsChild>
                    <w:div w:id="929317617">
                      <w:marLeft w:val="0"/>
                      <w:marRight w:val="0"/>
                      <w:marTop w:val="0"/>
                      <w:marBottom w:val="0"/>
                      <w:divBdr>
                        <w:top w:val="none" w:sz="0" w:space="0" w:color="auto"/>
                        <w:left w:val="none" w:sz="0" w:space="0" w:color="auto"/>
                        <w:bottom w:val="none" w:sz="0" w:space="0" w:color="auto"/>
                        <w:right w:val="none" w:sz="0" w:space="0" w:color="auto"/>
                      </w:divBdr>
                    </w:div>
                  </w:divsChild>
                </w:div>
                <w:div w:id="892040254">
                  <w:marLeft w:val="0"/>
                  <w:marRight w:val="0"/>
                  <w:marTop w:val="0"/>
                  <w:marBottom w:val="0"/>
                  <w:divBdr>
                    <w:top w:val="none" w:sz="0" w:space="0" w:color="auto"/>
                    <w:left w:val="none" w:sz="0" w:space="0" w:color="auto"/>
                    <w:bottom w:val="none" w:sz="0" w:space="0" w:color="auto"/>
                    <w:right w:val="none" w:sz="0" w:space="0" w:color="auto"/>
                  </w:divBdr>
                  <w:divsChild>
                    <w:div w:id="401567436">
                      <w:marLeft w:val="0"/>
                      <w:marRight w:val="0"/>
                      <w:marTop w:val="0"/>
                      <w:marBottom w:val="0"/>
                      <w:divBdr>
                        <w:top w:val="none" w:sz="0" w:space="0" w:color="auto"/>
                        <w:left w:val="none" w:sz="0" w:space="0" w:color="auto"/>
                        <w:bottom w:val="none" w:sz="0" w:space="0" w:color="auto"/>
                        <w:right w:val="none" w:sz="0" w:space="0" w:color="auto"/>
                      </w:divBdr>
                    </w:div>
                  </w:divsChild>
                </w:div>
                <w:div w:id="1417166034">
                  <w:marLeft w:val="0"/>
                  <w:marRight w:val="0"/>
                  <w:marTop w:val="0"/>
                  <w:marBottom w:val="0"/>
                  <w:divBdr>
                    <w:top w:val="none" w:sz="0" w:space="0" w:color="auto"/>
                    <w:left w:val="none" w:sz="0" w:space="0" w:color="auto"/>
                    <w:bottom w:val="none" w:sz="0" w:space="0" w:color="auto"/>
                    <w:right w:val="none" w:sz="0" w:space="0" w:color="auto"/>
                  </w:divBdr>
                  <w:divsChild>
                    <w:div w:id="186022859">
                      <w:marLeft w:val="0"/>
                      <w:marRight w:val="0"/>
                      <w:marTop w:val="0"/>
                      <w:marBottom w:val="0"/>
                      <w:divBdr>
                        <w:top w:val="none" w:sz="0" w:space="0" w:color="auto"/>
                        <w:left w:val="none" w:sz="0" w:space="0" w:color="auto"/>
                        <w:bottom w:val="none" w:sz="0" w:space="0" w:color="auto"/>
                        <w:right w:val="none" w:sz="0" w:space="0" w:color="auto"/>
                      </w:divBdr>
                    </w:div>
                  </w:divsChild>
                </w:div>
                <w:div w:id="1999265751">
                  <w:marLeft w:val="0"/>
                  <w:marRight w:val="0"/>
                  <w:marTop w:val="0"/>
                  <w:marBottom w:val="0"/>
                  <w:divBdr>
                    <w:top w:val="none" w:sz="0" w:space="0" w:color="auto"/>
                    <w:left w:val="none" w:sz="0" w:space="0" w:color="auto"/>
                    <w:bottom w:val="none" w:sz="0" w:space="0" w:color="auto"/>
                    <w:right w:val="none" w:sz="0" w:space="0" w:color="auto"/>
                  </w:divBdr>
                  <w:divsChild>
                    <w:div w:id="1718966835">
                      <w:marLeft w:val="0"/>
                      <w:marRight w:val="0"/>
                      <w:marTop w:val="0"/>
                      <w:marBottom w:val="0"/>
                      <w:divBdr>
                        <w:top w:val="none" w:sz="0" w:space="0" w:color="auto"/>
                        <w:left w:val="none" w:sz="0" w:space="0" w:color="auto"/>
                        <w:bottom w:val="none" w:sz="0" w:space="0" w:color="auto"/>
                        <w:right w:val="none" w:sz="0" w:space="0" w:color="auto"/>
                      </w:divBdr>
                    </w:div>
                  </w:divsChild>
                </w:div>
                <w:div w:id="1053386519">
                  <w:marLeft w:val="0"/>
                  <w:marRight w:val="0"/>
                  <w:marTop w:val="0"/>
                  <w:marBottom w:val="0"/>
                  <w:divBdr>
                    <w:top w:val="none" w:sz="0" w:space="0" w:color="auto"/>
                    <w:left w:val="none" w:sz="0" w:space="0" w:color="auto"/>
                    <w:bottom w:val="none" w:sz="0" w:space="0" w:color="auto"/>
                    <w:right w:val="none" w:sz="0" w:space="0" w:color="auto"/>
                  </w:divBdr>
                  <w:divsChild>
                    <w:div w:id="1767993403">
                      <w:marLeft w:val="0"/>
                      <w:marRight w:val="0"/>
                      <w:marTop w:val="0"/>
                      <w:marBottom w:val="0"/>
                      <w:divBdr>
                        <w:top w:val="none" w:sz="0" w:space="0" w:color="auto"/>
                        <w:left w:val="none" w:sz="0" w:space="0" w:color="auto"/>
                        <w:bottom w:val="none" w:sz="0" w:space="0" w:color="auto"/>
                        <w:right w:val="none" w:sz="0" w:space="0" w:color="auto"/>
                      </w:divBdr>
                    </w:div>
                  </w:divsChild>
                </w:div>
                <w:div w:id="661396903">
                  <w:marLeft w:val="0"/>
                  <w:marRight w:val="0"/>
                  <w:marTop w:val="0"/>
                  <w:marBottom w:val="0"/>
                  <w:divBdr>
                    <w:top w:val="none" w:sz="0" w:space="0" w:color="auto"/>
                    <w:left w:val="none" w:sz="0" w:space="0" w:color="auto"/>
                    <w:bottom w:val="none" w:sz="0" w:space="0" w:color="auto"/>
                    <w:right w:val="none" w:sz="0" w:space="0" w:color="auto"/>
                  </w:divBdr>
                  <w:divsChild>
                    <w:div w:id="47345895">
                      <w:marLeft w:val="0"/>
                      <w:marRight w:val="0"/>
                      <w:marTop w:val="0"/>
                      <w:marBottom w:val="0"/>
                      <w:divBdr>
                        <w:top w:val="none" w:sz="0" w:space="0" w:color="auto"/>
                        <w:left w:val="none" w:sz="0" w:space="0" w:color="auto"/>
                        <w:bottom w:val="none" w:sz="0" w:space="0" w:color="auto"/>
                        <w:right w:val="none" w:sz="0" w:space="0" w:color="auto"/>
                      </w:divBdr>
                    </w:div>
                    <w:div w:id="1686663451">
                      <w:marLeft w:val="0"/>
                      <w:marRight w:val="0"/>
                      <w:marTop w:val="0"/>
                      <w:marBottom w:val="0"/>
                      <w:divBdr>
                        <w:top w:val="none" w:sz="0" w:space="0" w:color="auto"/>
                        <w:left w:val="none" w:sz="0" w:space="0" w:color="auto"/>
                        <w:bottom w:val="none" w:sz="0" w:space="0" w:color="auto"/>
                        <w:right w:val="none" w:sz="0" w:space="0" w:color="auto"/>
                      </w:divBdr>
                    </w:div>
                    <w:div w:id="927814500">
                      <w:marLeft w:val="0"/>
                      <w:marRight w:val="0"/>
                      <w:marTop w:val="0"/>
                      <w:marBottom w:val="0"/>
                      <w:divBdr>
                        <w:top w:val="none" w:sz="0" w:space="0" w:color="auto"/>
                        <w:left w:val="none" w:sz="0" w:space="0" w:color="auto"/>
                        <w:bottom w:val="none" w:sz="0" w:space="0" w:color="auto"/>
                        <w:right w:val="none" w:sz="0" w:space="0" w:color="auto"/>
                      </w:divBdr>
                    </w:div>
                    <w:div w:id="1094744891">
                      <w:marLeft w:val="0"/>
                      <w:marRight w:val="0"/>
                      <w:marTop w:val="0"/>
                      <w:marBottom w:val="0"/>
                      <w:divBdr>
                        <w:top w:val="none" w:sz="0" w:space="0" w:color="auto"/>
                        <w:left w:val="none" w:sz="0" w:space="0" w:color="auto"/>
                        <w:bottom w:val="none" w:sz="0" w:space="0" w:color="auto"/>
                        <w:right w:val="none" w:sz="0" w:space="0" w:color="auto"/>
                      </w:divBdr>
                    </w:div>
                  </w:divsChild>
                </w:div>
                <w:div w:id="921720859">
                  <w:marLeft w:val="0"/>
                  <w:marRight w:val="0"/>
                  <w:marTop w:val="0"/>
                  <w:marBottom w:val="0"/>
                  <w:divBdr>
                    <w:top w:val="none" w:sz="0" w:space="0" w:color="auto"/>
                    <w:left w:val="none" w:sz="0" w:space="0" w:color="auto"/>
                    <w:bottom w:val="none" w:sz="0" w:space="0" w:color="auto"/>
                    <w:right w:val="none" w:sz="0" w:space="0" w:color="auto"/>
                  </w:divBdr>
                  <w:divsChild>
                    <w:div w:id="818885350">
                      <w:marLeft w:val="0"/>
                      <w:marRight w:val="0"/>
                      <w:marTop w:val="0"/>
                      <w:marBottom w:val="0"/>
                      <w:divBdr>
                        <w:top w:val="none" w:sz="0" w:space="0" w:color="auto"/>
                        <w:left w:val="none" w:sz="0" w:space="0" w:color="auto"/>
                        <w:bottom w:val="none" w:sz="0" w:space="0" w:color="auto"/>
                        <w:right w:val="none" w:sz="0" w:space="0" w:color="auto"/>
                      </w:divBdr>
                    </w:div>
                  </w:divsChild>
                </w:div>
                <w:div w:id="1519927231">
                  <w:marLeft w:val="0"/>
                  <w:marRight w:val="0"/>
                  <w:marTop w:val="0"/>
                  <w:marBottom w:val="0"/>
                  <w:divBdr>
                    <w:top w:val="none" w:sz="0" w:space="0" w:color="auto"/>
                    <w:left w:val="none" w:sz="0" w:space="0" w:color="auto"/>
                    <w:bottom w:val="none" w:sz="0" w:space="0" w:color="auto"/>
                    <w:right w:val="none" w:sz="0" w:space="0" w:color="auto"/>
                  </w:divBdr>
                  <w:divsChild>
                    <w:div w:id="912466935">
                      <w:marLeft w:val="0"/>
                      <w:marRight w:val="0"/>
                      <w:marTop w:val="0"/>
                      <w:marBottom w:val="0"/>
                      <w:divBdr>
                        <w:top w:val="none" w:sz="0" w:space="0" w:color="auto"/>
                        <w:left w:val="none" w:sz="0" w:space="0" w:color="auto"/>
                        <w:bottom w:val="none" w:sz="0" w:space="0" w:color="auto"/>
                        <w:right w:val="none" w:sz="0" w:space="0" w:color="auto"/>
                      </w:divBdr>
                    </w:div>
                  </w:divsChild>
                </w:div>
                <w:div w:id="759520673">
                  <w:marLeft w:val="0"/>
                  <w:marRight w:val="0"/>
                  <w:marTop w:val="0"/>
                  <w:marBottom w:val="0"/>
                  <w:divBdr>
                    <w:top w:val="none" w:sz="0" w:space="0" w:color="auto"/>
                    <w:left w:val="none" w:sz="0" w:space="0" w:color="auto"/>
                    <w:bottom w:val="none" w:sz="0" w:space="0" w:color="auto"/>
                    <w:right w:val="none" w:sz="0" w:space="0" w:color="auto"/>
                  </w:divBdr>
                  <w:divsChild>
                    <w:div w:id="561796967">
                      <w:marLeft w:val="0"/>
                      <w:marRight w:val="0"/>
                      <w:marTop w:val="0"/>
                      <w:marBottom w:val="0"/>
                      <w:divBdr>
                        <w:top w:val="none" w:sz="0" w:space="0" w:color="auto"/>
                        <w:left w:val="none" w:sz="0" w:space="0" w:color="auto"/>
                        <w:bottom w:val="none" w:sz="0" w:space="0" w:color="auto"/>
                        <w:right w:val="none" w:sz="0" w:space="0" w:color="auto"/>
                      </w:divBdr>
                    </w:div>
                  </w:divsChild>
                </w:div>
                <w:div w:id="913927071">
                  <w:marLeft w:val="0"/>
                  <w:marRight w:val="0"/>
                  <w:marTop w:val="0"/>
                  <w:marBottom w:val="0"/>
                  <w:divBdr>
                    <w:top w:val="none" w:sz="0" w:space="0" w:color="auto"/>
                    <w:left w:val="none" w:sz="0" w:space="0" w:color="auto"/>
                    <w:bottom w:val="none" w:sz="0" w:space="0" w:color="auto"/>
                    <w:right w:val="none" w:sz="0" w:space="0" w:color="auto"/>
                  </w:divBdr>
                  <w:divsChild>
                    <w:div w:id="296423346">
                      <w:marLeft w:val="0"/>
                      <w:marRight w:val="0"/>
                      <w:marTop w:val="0"/>
                      <w:marBottom w:val="0"/>
                      <w:divBdr>
                        <w:top w:val="none" w:sz="0" w:space="0" w:color="auto"/>
                        <w:left w:val="none" w:sz="0" w:space="0" w:color="auto"/>
                        <w:bottom w:val="none" w:sz="0" w:space="0" w:color="auto"/>
                        <w:right w:val="none" w:sz="0" w:space="0" w:color="auto"/>
                      </w:divBdr>
                    </w:div>
                  </w:divsChild>
                </w:div>
                <w:div w:id="2086106405">
                  <w:marLeft w:val="0"/>
                  <w:marRight w:val="0"/>
                  <w:marTop w:val="0"/>
                  <w:marBottom w:val="0"/>
                  <w:divBdr>
                    <w:top w:val="none" w:sz="0" w:space="0" w:color="auto"/>
                    <w:left w:val="none" w:sz="0" w:space="0" w:color="auto"/>
                    <w:bottom w:val="none" w:sz="0" w:space="0" w:color="auto"/>
                    <w:right w:val="none" w:sz="0" w:space="0" w:color="auto"/>
                  </w:divBdr>
                  <w:divsChild>
                    <w:div w:id="1415669744">
                      <w:marLeft w:val="0"/>
                      <w:marRight w:val="0"/>
                      <w:marTop w:val="0"/>
                      <w:marBottom w:val="0"/>
                      <w:divBdr>
                        <w:top w:val="none" w:sz="0" w:space="0" w:color="auto"/>
                        <w:left w:val="none" w:sz="0" w:space="0" w:color="auto"/>
                        <w:bottom w:val="none" w:sz="0" w:space="0" w:color="auto"/>
                        <w:right w:val="none" w:sz="0" w:space="0" w:color="auto"/>
                      </w:divBdr>
                    </w:div>
                  </w:divsChild>
                </w:div>
                <w:div w:id="50278858">
                  <w:marLeft w:val="0"/>
                  <w:marRight w:val="0"/>
                  <w:marTop w:val="0"/>
                  <w:marBottom w:val="0"/>
                  <w:divBdr>
                    <w:top w:val="none" w:sz="0" w:space="0" w:color="auto"/>
                    <w:left w:val="none" w:sz="0" w:space="0" w:color="auto"/>
                    <w:bottom w:val="none" w:sz="0" w:space="0" w:color="auto"/>
                    <w:right w:val="none" w:sz="0" w:space="0" w:color="auto"/>
                  </w:divBdr>
                  <w:divsChild>
                    <w:div w:id="1071464065">
                      <w:marLeft w:val="0"/>
                      <w:marRight w:val="0"/>
                      <w:marTop w:val="0"/>
                      <w:marBottom w:val="0"/>
                      <w:divBdr>
                        <w:top w:val="none" w:sz="0" w:space="0" w:color="auto"/>
                        <w:left w:val="none" w:sz="0" w:space="0" w:color="auto"/>
                        <w:bottom w:val="none" w:sz="0" w:space="0" w:color="auto"/>
                        <w:right w:val="none" w:sz="0" w:space="0" w:color="auto"/>
                      </w:divBdr>
                    </w:div>
                  </w:divsChild>
                </w:div>
                <w:div w:id="877543457">
                  <w:marLeft w:val="0"/>
                  <w:marRight w:val="0"/>
                  <w:marTop w:val="0"/>
                  <w:marBottom w:val="0"/>
                  <w:divBdr>
                    <w:top w:val="none" w:sz="0" w:space="0" w:color="auto"/>
                    <w:left w:val="none" w:sz="0" w:space="0" w:color="auto"/>
                    <w:bottom w:val="none" w:sz="0" w:space="0" w:color="auto"/>
                    <w:right w:val="none" w:sz="0" w:space="0" w:color="auto"/>
                  </w:divBdr>
                  <w:divsChild>
                    <w:div w:id="386026723">
                      <w:marLeft w:val="0"/>
                      <w:marRight w:val="0"/>
                      <w:marTop w:val="0"/>
                      <w:marBottom w:val="0"/>
                      <w:divBdr>
                        <w:top w:val="none" w:sz="0" w:space="0" w:color="auto"/>
                        <w:left w:val="none" w:sz="0" w:space="0" w:color="auto"/>
                        <w:bottom w:val="none" w:sz="0" w:space="0" w:color="auto"/>
                        <w:right w:val="none" w:sz="0" w:space="0" w:color="auto"/>
                      </w:divBdr>
                    </w:div>
                  </w:divsChild>
                </w:div>
                <w:div w:id="2104034989">
                  <w:marLeft w:val="0"/>
                  <w:marRight w:val="0"/>
                  <w:marTop w:val="0"/>
                  <w:marBottom w:val="0"/>
                  <w:divBdr>
                    <w:top w:val="none" w:sz="0" w:space="0" w:color="auto"/>
                    <w:left w:val="none" w:sz="0" w:space="0" w:color="auto"/>
                    <w:bottom w:val="none" w:sz="0" w:space="0" w:color="auto"/>
                    <w:right w:val="none" w:sz="0" w:space="0" w:color="auto"/>
                  </w:divBdr>
                  <w:divsChild>
                    <w:div w:id="1000931358">
                      <w:marLeft w:val="0"/>
                      <w:marRight w:val="0"/>
                      <w:marTop w:val="0"/>
                      <w:marBottom w:val="0"/>
                      <w:divBdr>
                        <w:top w:val="none" w:sz="0" w:space="0" w:color="auto"/>
                        <w:left w:val="none" w:sz="0" w:space="0" w:color="auto"/>
                        <w:bottom w:val="none" w:sz="0" w:space="0" w:color="auto"/>
                        <w:right w:val="none" w:sz="0" w:space="0" w:color="auto"/>
                      </w:divBdr>
                    </w:div>
                  </w:divsChild>
                </w:div>
                <w:div w:id="1172643948">
                  <w:marLeft w:val="0"/>
                  <w:marRight w:val="0"/>
                  <w:marTop w:val="0"/>
                  <w:marBottom w:val="0"/>
                  <w:divBdr>
                    <w:top w:val="none" w:sz="0" w:space="0" w:color="auto"/>
                    <w:left w:val="none" w:sz="0" w:space="0" w:color="auto"/>
                    <w:bottom w:val="none" w:sz="0" w:space="0" w:color="auto"/>
                    <w:right w:val="none" w:sz="0" w:space="0" w:color="auto"/>
                  </w:divBdr>
                  <w:divsChild>
                    <w:div w:id="623465470">
                      <w:marLeft w:val="0"/>
                      <w:marRight w:val="0"/>
                      <w:marTop w:val="0"/>
                      <w:marBottom w:val="0"/>
                      <w:divBdr>
                        <w:top w:val="none" w:sz="0" w:space="0" w:color="auto"/>
                        <w:left w:val="none" w:sz="0" w:space="0" w:color="auto"/>
                        <w:bottom w:val="none" w:sz="0" w:space="0" w:color="auto"/>
                        <w:right w:val="none" w:sz="0" w:space="0" w:color="auto"/>
                      </w:divBdr>
                    </w:div>
                  </w:divsChild>
                </w:div>
                <w:div w:id="123697445">
                  <w:marLeft w:val="0"/>
                  <w:marRight w:val="0"/>
                  <w:marTop w:val="0"/>
                  <w:marBottom w:val="0"/>
                  <w:divBdr>
                    <w:top w:val="none" w:sz="0" w:space="0" w:color="auto"/>
                    <w:left w:val="none" w:sz="0" w:space="0" w:color="auto"/>
                    <w:bottom w:val="none" w:sz="0" w:space="0" w:color="auto"/>
                    <w:right w:val="none" w:sz="0" w:space="0" w:color="auto"/>
                  </w:divBdr>
                  <w:divsChild>
                    <w:div w:id="15561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233194">
          <w:marLeft w:val="0"/>
          <w:marRight w:val="0"/>
          <w:marTop w:val="0"/>
          <w:marBottom w:val="0"/>
          <w:divBdr>
            <w:top w:val="none" w:sz="0" w:space="0" w:color="auto"/>
            <w:left w:val="none" w:sz="0" w:space="0" w:color="auto"/>
            <w:bottom w:val="none" w:sz="0" w:space="0" w:color="auto"/>
            <w:right w:val="none" w:sz="0" w:space="0" w:color="auto"/>
          </w:divBdr>
        </w:div>
        <w:div w:id="1354652744">
          <w:marLeft w:val="0"/>
          <w:marRight w:val="0"/>
          <w:marTop w:val="0"/>
          <w:marBottom w:val="0"/>
          <w:divBdr>
            <w:top w:val="none" w:sz="0" w:space="0" w:color="auto"/>
            <w:left w:val="none" w:sz="0" w:space="0" w:color="auto"/>
            <w:bottom w:val="none" w:sz="0" w:space="0" w:color="auto"/>
            <w:right w:val="none" w:sz="0" w:space="0" w:color="auto"/>
          </w:divBdr>
          <w:divsChild>
            <w:div w:id="644696678">
              <w:marLeft w:val="0"/>
              <w:marRight w:val="0"/>
              <w:marTop w:val="30"/>
              <w:marBottom w:val="30"/>
              <w:divBdr>
                <w:top w:val="none" w:sz="0" w:space="0" w:color="auto"/>
                <w:left w:val="none" w:sz="0" w:space="0" w:color="auto"/>
                <w:bottom w:val="none" w:sz="0" w:space="0" w:color="auto"/>
                <w:right w:val="none" w:sz="0" w:space="0" w:color="auto"/>
              </w:divBdr>
              <w:divsChild>
                <w:div w:id="964774525">
                  <w:marLeft w:val="0"/>
                  <w:marRight w:val="0"/>
                  <w:marTop w:val="0"/>
                  <w:marBottom w:val="0"/>
                  <w:divBdr>
                    <w:top w:val="none" w:sz="0" w:space="0" w:color="auto"/>
                    <w:left w:val="none" w:sz="0" w:space="0" w:color="auto"/>
                    <w:bottom w:val="none" w:sz="0" w:space="0" w:color="auto"/>
                    <w:right w:val="none" w:sz="0" w:space="0" w:color="auto"/>
                  </w:divBdr>
                  <w:divsChild>
                    <w:div w:id="1013268316">
                      <w:marLeft w:val="0"/>
                      <w:marRight w:val="0"/>
                      <w:marTop w:val="0"/>
                      <w:marBottom w:val="0"/>
                      <w:divBdr>
                        <w:top w:val="none" w:sz="0" w:space="0" w:color="auto"/>
                        <w:left w:val="none" w:sz="0" w:space="0" w:color="auto"/>
                        <w:bottom w:val="none" w:sz="0" w:space="0" w:color="auto"/>
                        <w:right w:val="none" w:sz="0" w:space="0" w:color="auto"/>
                      </w:divBdr>
                    </w:div>
                  </w:divsChild>
                </w:div>
                <w:div w:id="267465591">
                  <w:marLeft w:val="0"/>
                  <w:marRight w:val="0"/>
                  <w:marTop w:val="0"/>
                  <w:marBottom w:val="0"/>
                  <w:divBdr>
                    <w:top w:val="none" w:sz="0" w:space="0" w:color="auto"/>
                    <w:left w:val="none" w:sz="0" w:space="0" w:color="auto"/>
                    <w:bottom w:val="none" w:sz="0" w:space="0" w:color="auto"/>
                    <w:right w:val="none" w:sz="0" w:space="0" w:color="auto"/>
                  </w:divBdr>
                  <w:divsChild>
                    <w:div w:id="1241060851">
                      <w:marLeft w:val="0"/>
                      <w:marRight w:val="0"/>
                      <w:marTop w:val="0"/>
                      <w:marBottom w:val="0"/>
                      <w:divBdr>
                        <w:top w:val="none" w:sz="0" w:space="0" w:color="auto"/>
                        <w:left w:val="none" w:sz="0" w:space="0" w:color="auto"/>
                        <w:bottom w:val="none" w:sz="0" w:space="0" w:color="auto"/>
                        <w:right w:val="none" w:sz="0" w:space="0" w:color="auto"/>
                      </w:divBdr>
                    </w:div>
                  </w:divsChild>
                </w:div>
                <w:div w:id="226039104">
                  <w:marLeft w:val="0"/>
                  <w:marRight w:val="0"/>
                  <w:marTop w:val="0"/>
                  <w:marBottom w:val="0"/>
                  <w:divBdr>
                    <w:top w:val="none" w:sz="0" w:space="0" w:color="auto"/>
                    <w:left w:val="none" w:sz="0" w:space="0" w:color="auto"/>
                    <w:bottom w:val="none" w:sz="0" w:space="0" w:color="auto"/>
                    <w:right w:val="none" w:sz="0" w:space="0" w:color="auto"/>
                  </w:divBdr>
                  <w:divsChild>
                    <w:div w:id="1880972642">
                      <w:marLeft w:val="0"/>
                      <w:marRight w:val="0"/>
                      <w:marTop w:val="0"/>
                      <w:marBottom w:val="0"/>
                      <w:divBdr>
                        <w:top w:val="none" w:sz="0" w:space="0" w:color="auto"/>
                        <w:left w:val="none" w:sz="0" w:space="0" w:color="auto"/>
                        <w:bottom w:val="none" w:sz="0" w:space="0" w:color="auto"/>
                        <w:right w:val="none" w:sz="0" w:space="0" w:color="auto"/>
                      </w:divBdr>
                    </w:div>
                  </w:divsChild>
                </w:div>
                <w:div w:id="1571035002">
                  <w:marLeft w:val="0"/>
                  <w:marRight w:val="0"/>
                  <w:marTop w:val="0"/>
                  <w:marBottom w:val="0"/>
                  <w:divBdr>
                    <w:top w:val="none" w:sz="0" w:space="0" w:color="auto"/>
                    <w:left w:val="none" w:sz="0" w:space="0" w:color="auto"/>
                    <w:bottom w:val="none" w:sz="0" w:space="0" w:color="auto"/>
                    <w:right w:val="none" w:sz="0" w:space="0" w:color="auto"/>
                  </w:divBdr>
                  <w:divsChild>
                    <w:div w:id="1385832369">
                      <w:marLeft w:val="0"/>
                      <w:marRight w:val="0"/>
                      <w:marTop w:val="0"/>
                      <w:marBottom w:val="0"/>
                      <w:divBdr>
                        <w:top w:val="none" w:sz="0" w:space="0" w:color="auto"/>
                        <w:left w:val="none" w:sz="0" w:space="0" w:color="auto"/>
                        <w:bottom w:val="none" w:sz="0" w:space="0" w:color="auto"/>
                        <w:right w:val="none" w:sz="0" w:space="0" w:color="auto"/>
                      </w:divBdr>
                    </w:div>
                  </w:divsChild>
                </w:div>
                <w:div w:id="1551264566">
                  <w:marLeft w:val="0"/>
                  <w:marRight w:val="0"/>
                  <w:marTop w:val="0"/>
                  <w:marBottom w:val="0"/>
                  <w:divBdr>
                    <w:top w:val="none" w:sz="0" w:space="0" w:color="auto"/>
                    <w:left w:val="none" w:sz="0" w:space="0" w:color="auto"/>
                    <w:bottom w:val="none" w:sz="0" w:space="0" w:color="auto"/>
                    <w:right w:val="none" w:sz="0" w:space="0" w:color="auto"/>
                  </w:divBdr>
                  <w:divsChild>
                    <w:div w:id="525169995">
                      <w:marLeft w:val="0"/>
                      <w:marRight w:val="0"/>
                      <w:marTop w:val="0"/>
                      <w:marBottom w:val="0"/>
                      <w:divBdr>
                        <w:top w:val="none" w:sz="0" w:space="0" w:color="auto"/>
                        <w:left w:val="none" w:sz="0" w:space="0" w:color="auto"/>
                        <w:bottom w:val="none" w:sz="0" w:space="0" w:color="auto"/>
                        <w:right w:val="none" w:sz="0" w:space="0" w:color="auto"/>
                      </w:divBdr>
                    </w:div>
                  </w:divsChild>
                </w:div>
                <w:div w:id="1948996980">
                  <w:marLeft w:val="0"/>
                  <w:marRight w:val="0"/>
                  <w:marTop w:val="0"/>
                  <w:marBottom w:val="0"/>
                  <w:divBdr>
                    <w:top w:val="none" w:sz="0" w:space="0" w:color="auto"/>
                    <w:left w:val="none" w:sz="0" w:space="0" w:color="auto"/>
                    <w:bottom w:val="none" w:sz="0" w:space="0" w:color="auto"/>
                    <w:right w:val="none" w:sz="0" w:space="0" w:color="auto"/>
                  </w:divBdr>
                  <w:divsChild>
                    <w:div w:id="559753846">
                      <w:marLeft w:val="0"/>
                      <w:marRight w:val="0"/>
                      <w:marTop w:val="0"/>
                      <w:marBottom w:val="0"/>
                      <w:divBdr>
                        <w:top w:val="none" w:sz="0" w:space="0" w:color="auto"/>
                        <w:left w:val="none" w:sz="0" w:space="0" w:color="auto"/>
                        <w:bottom w:val="none" w:sz="0" w:space="0" w:color="auto"/>
                        <w:right w:val="none" w:sz="0" w:space="0" w:color="auto"/>
                      </w:divBdr>
                    </w:div>
                  </w:divsChild>
                </w:div>
                <w:div w:id="917907078">
                  <w:marLeft w:val="0"/>
                  <w:marRight w:val="0"/>
                  <w:marTop w:val="0"/>
                  <w:marBottom w:val="0"/>
                  <w:divBdr>
                    <w:top w:val="none" w:sz="0" w:space="0" w:color="auto"/>
                    <w:left w:val="none" w:sz="0" w:space="0" w:color="auto"/>
                    <w:bottom w:val="none" w:sz="0" w:space="0" w:color="auto"/>
                    <w:right w:val="none" w:sz="0" w:space="0" w:color="auto"/>
                  </w:divBdr>
                  <w:divsChild>
                    <w:div w:id="1666787335">
                      <w:marLeft w:val="0"/>
                      <w:marRight w:val="0"/>
                      <w:marTop w:val="0"/>
                      <w:marBottom w:val="0"/>
                      <w:divBdr>
                        <w:top w:val="none" w:sz="0" w:space="0" w:color="auto"/>
                        <w:left w:val="none" w:sz="0" w:space="0" w:color="auto"/>
                        <w:bottom w:val="none" w:sz="0" w:space="0" w:color="auto"/>
                        <w:right w:val="none" w:sz="0" w:space="0" w:color="auto"/>
                      </w:divBdr>
                    </w:div>
                  </w:divsChild>
                </w:div>
                <w:div w:id="456290933">
                  <w:marLeft w:val="0"/>
                  <w:marRight w:val="0"/>
                  <w:marTop w:val="0"/>
                  <w:marBottom w:val="0"/>
                  <w:divBdr>
                    <w:top w:val="none" w:sz="0" w:space="0" w:color="auto"/>
                    <w:left w:val="none" w:sz="0" w:space="0" w:color="auto"/>
                    <w:bottom w:val="none" w:sz="0" w:space="0" w:color="auto"/>
                    <w:right w:val="none" w:sz="0" w:space="0" w:color="auto"/>
                  </w:divBdr>
                  <w:divsChild>
                    <w:div w:id="1838300628">
                      <w:marLeft w:val="0"/>
                      <w:marRight w:val="0"/>
                      <w:marTop w:val="0"/>
                      <w:marBottom w:val="0"/>
                      <w:divBdr>
                        <w:top w:val="none" w:sz="0" w:space="0" w:color="auto"/>
                        <w:left w:val="none" w:sz="0" w:space="0" w:color="auto"/>
                        <w:bottom w:val="none" w:sz="0" w:space="0" w:color="auto"/>
                        <w:right w:val="none" w:sz="0" w:space="0" w:color="auto"/>
                      </w:divBdr>
                    </w:div>
                  </w:divsChild>
                </w:div>
                <w:div w:id="1532449921">
                  <w:marLeft w:val="0"/>
                  <w:marRight w:val="0"/>
                  <w:marTop w:val="0"/>
                  <w:marBottom w:val="0"/>
                  <w:divBdr>
                    <w:top w:val="none" w:sz="0" w:space="0" w:color="auto"/>
                    <w:left w:val="none" w:sz="0" w:space="0" w:color="auto"/>
                    <w:bottom w:val="none" w:sz="0" w:space="0" w:color="auto"/>
                    <w:right w:val="none" w:sz="0" w:space="0" w:color="auto"/>
                  </w:divBdr>
                  <w:divsChild>
                    <w:div w:id="747196437">
                      <w:marLeft w:val="0"/>
                      <w:marRight w:val="0"/>
                      <w:marTop w:val="0"/>
                      <w:marBottom w:val="0"/>
                      <w:divBdr>
                        <w:top w:val="none" w:sz="0" w:space="0" w:color="auto"/>
                        <w:left w:val="none" w:sz="0" w:space="0" w:color="auto"/>
                        <w:bottom w:val="none" w:sz="0" w:space="0" w:color="auto"/>
                        <w:right w:val="none" w:sz="0" w:space="0" w:color="auto"/>
                      </w:divBdr>
                    </w:div>
                  </w:divsChild>
                </w:div>
                <w:div w:id="1125000358">
                  <w:marLeft w:val="0"/>
                  <w:marRight w:val="0"/>
                  <w:marTop w:val="0"/>
                  <w:marBottom w:val="0"/>
                  <w:divBdr>
                    <w:top w:val="none" w:sz="0" w:space="0" w:color="auto"/>
                    <w:left w:val="none" w:sz="0" w:space="0" w:color="auto"/>
                    <w:bottom w:val="none" w:sz="0" w:space="0" w:color="auto"/>
                    <w:right w:val="none" w:sz="0" w:space="0" w:color="auto"/>
                  </w:divBdr>
                  <w:divsChild>
                    <w:div w:id="1795902184">
                      <w:marLeft w:val="0"/>
                      <w:marRight w:val="0"/>
                      <w:marTop w:val="0"/>
                      <w:marBottom w:val="0"/>
                      <w:divBdr>
                        <w:top w:val="none" w:sz="0" w:space="0" w:color="auto"/>
                        <w:left w:val="none" w:sz="0" w:space="0" w:color="auto"/>
                        <w:bottom w:val="none" w:sz="0" w:space="0" w:color="auto"/>
                        <w:right w:val="none" w:sz="0" w:space="0" w:color="auto"/>
                      </w:divBdr>
                    </w:div>
                  </w:divsChild>
                </w:div>
                <w:div w:id="201402193">
                  <w:marLeft w:val="0"/>
                  <w:marRight w:val="0"/>
                  <w:marTop w:val="0"/>
                  <w:marBottom w:val="0"/>
                  <w:divBdr>
                    <w:top w:val="none" w:sz="0" w:space="0" w:color="auto"/>
                    <w:left w:val="none" w:sz="0" w:space="0" w:color="auto"/>
                    <w:bottom w:val="none" w:sz="0" w:space="0" w:color="auto"/>
                    <w:right w:val="none" w:sz="0" w:space="0" w:color="auto"/>
                  </w:divBdr>
                  <w:divsChild>
                    <w:div w:id="2116173301">
                      <w:marLeft w:val="0"/>
                      <w:marRight w:val="0"/>
                      <w:marTop w:val="0"/>
                      <w:marBottom w:val="0"/>
                      <w:divBdr>
                        <w:top w:val="none" w:sz="0" w:space="0" w:color="auto"/>
                        <w:left w:val="none" w:sz="0" w:space="0" w:color="auto"/>
                        <w:bottom w:val="none" w:sz="0" w:space="0" w:color="auto"/>
                        <w:right w:val="none" w:sz="0" w:space="0" w:color="auto"/>
                      </w:divBdr>
                    </w:div>
                  </w:divsChild>
                </w:div>
                <w:div w:id="2021000880">
                  <w:marLeft w:val="0"/>
                  <w:marRight w:val="0"/>
                  <w:marTop w:val="0"/>
                  <w:marBottom w:val="0"/>
                  <w:divBdr>
                    <w:top w:val="none" w:sz="0" w:space="0" w:color="auto"/>
                    <w:left w:val="none" w:sz="0" w:space="0" w:color="auto"/>
                    <w:bottom w:val="none" w:sz="0" w:space="0" w:color="auto"/>
                    <w:right w:val="none" w:sz="0" w:space="0" w:color="auto"/>
                  </w:divBdr>
                  <w:divsChild>
                    <w:div w:id="1495219858">
                      <w:marLeft w:val="0"/>
                      <w:marRight w:val="0"/>
                      <w:marTop w:val="0"/>
                      <w:marBottom w:val="0"/>
                      <w:divBdr>
                        <w:top w:val="none" w:sz="0" w:space="0" w:color="auto"/>
                        <w:left w:val="none" w:sz="0" w:space="0" w:color="auto"/>
                        <w:bottom w:val="none" w:sz="0" w:space="0" w:color="auto"/>
                        <w:right w:val="none" w:sz="0" w:space="0" w:color="auto"/>
                      </w:divBdr>
                    </w:div>
                  </w:divsChild>
                </w:div>
                <w:div w:id="2051570428">
                  <w:marLeft w:val="0"/>
                  <w:marRight w:val="0"/>
                  <w:marTop w:val="0"/>
                  <w:marBottom w:val="0"/>
                  <w:divBdr>
                    <w:top w:val="none" w:sz="0" w:space="0" w:color="auto"/>
                    <w:left w:val="none" w:sz="0" w:space="0" w:color="auto"/>
                    <w:bottom w:val="none" w:sz="0" w:space="0" w:color="auto"/>
                    <w:right w:val="none" w:sz="0" w:space="0" w:color="auto"/>
                  </w:divBdr>
                  <w:divsChild>
                    <w:div w:id="389764819">
                      <w:marLeft w:val="0"/>
                      <w:marRight w:val="0"/>
                      <w:marTop w:val="0"/>
                      <w:marBottom w:val="0"/>
                      <w:divBdr>
                        <w:top w:val="none" w:sz="0" w:space="0" w:color="auto"/>
                        <w:left w:val="none" w:sz="0" w:space="0" w:color="auto"/>
                        <w:bottom w:val="none" w:sz="0" w:space="0" w:color="auto"/>
                        <w:right w:val="none" w:sz="0" w:space="0" w:color="auto"/>
                      </w:divBdr>
                    </w:div>
                  </w:divsChild>
                </w:div>
                <w:div w:id="499472013">
                  <w:marLeft w:val="0"/>
                  <w:marRight w:val="0"/>
                  <w:marTop w:val="0"/>
                  <w:marBottom w:val="0"/>
                  <w:divBdr>
                    <w:top w:val="none" w:sz="0" w:space="0" w:color="auto"/>
                    <w:left w:val="none" w:sz="0" w:space="0" w:color="auto"/>
                    <w:bottom w:val="none" w:sz="0" w:space="0" w:color="auto"/>
                    <w:right w:val="none" w:sz="0" w:space="0" w:color="auto"/>
                  </w:divBdr>
                  <w:divsChild>
                    <w:div w:id="1237856284">
                      <w:marLeft w:val="0"/>
                      <w:marRight w:val="0"/>
                      <w:marTop w:val="0"/>
                      <w:marBottom w:val="0"/>
                      <w:divBdr>
                        <w:top w:val="none" w:sz="0" w:space="0" w:color="auto"/>
                        <w:left w:val="none" w:sz="0" w:space="0" w:color="auto"/>
                        <w:bottom w:val="none" w:sz="0" w:space="0" w:color="auto"/>
                        <w:right w:val="none" w:sz="0" w:space="0" w:color="auto"/>
                      </w:divBdr>
                    </w:div>
                    <w:div w:id="1071192126">
                      <w:marLeft w:val="0"/>
                      <w:marRight w:val="0"/>
                      <w:marTop w:val="0"/>
                      <w:marBottom w:val="0"/>
                      <w:divBdr>
                        <w:top w:val="none" w:sz="0" w:space="0" w:color="auto"/>
                        <w:left w:val="none" w:sz="0" w:space="0" w:color="auto"/>
                        <w:bottom w:val="none" w:sz="0" w:space="0" w:color="auto"/>
                        <w:right w:val="none" w:sz="0" w:space="0" w:color="auto"/>
                      </w:divBdr>
                    </w:div>
                    <w:div w:id="437019678">
                      <w:marLeft w:val="0"/>
                      <w:marRight w:val="0"/>
                      <w:marTop w:val="0"/>
                      <w:marBottom w:val="0"/>
                      <w:divBdr>
                        <w:top w:val="none" w:sz="0" w:space="0" w:color="auto"/>
                        <w:left w:val="none" w:sz="0" w:space="0" w:color="auto"/>
                        <w:bottom w:val="none" w:sz="0" w:space="0" w:color="auto"/>
                        <w:right w:val="none" w:sz="0" w:space="0" w:color="auto"/>
                      </w:divBdr>
                    </w:div>
                    <w:div w:id="70320162">
                      <w:marLeft w:val="0"/>
                      <w:marRight w:val="0"/>
                      <w:marTop w:val="0"/>
                      <w:marBottom w:val="0"/>
                      <w:divBdr>
                        <w:top w:val="none" w:sz="0" w:space="0" w:color="auto"/>
                        <w:left w:val="none" w:sz="0" w:space="0" w:color="auto"/>
                        <w:bottom w:val="none" w:sz="0" w:space="0" w:color="auto"/>
                        <w:right w:val="none" w:sz="0" w:space="0" w:color="auto"/>
                      </w:divBdr>
                    </w:div>
                    <w:div w:id="401029307">
                      <w:marLeft w:val="0"/>
                      <w:marRight w:val="0"/>
                      <w:marTop w:val="0"/>
                      <w:marBottom w:val="0"/>
                      <w:divBdr>
                        <w:top w:val="none" w:sz="0" w:space="0" w:color="auto"/>
                        <w:left w:val="none" w:sz="0" w:space="0" w:color="auto"/>
                        <w:bottom w:val="none" w:sz="0" w:space="0" w:color="auto"/>
                        <w:right w:val="none" w:sz="0" w:space="0" w:color="auto"/>
                      </w:divBdr>
                    </w:div>
                    <w:div w:id="101726213">
                      <w:marLeft w:val="0"/>
                      <w:marRight w:val="0"/>
                      <w:marTop w:val="0"/>
                      <w:marBottom w:val="0"/>
                      <w:divBdr>
                        <w:top w:val="none" w:sz="0" w:space="0" w:color="auto"/>
                        <w:left w:val="none" w:sz="0" w:space="0" w:color="auto"/>
                        <w:bottom w:val="none" w:sz="0" w:space="0" w:color="auto"/>
                        <w:right w:val="none" w:sz="0" w:space="0" w:color="auto"/>
                      </w:divBdr>
                    </w:div>
                    <w:div w:id="837234222">
                      <w:marLeft w:val="0"/>
                      <w:marRight w:val="0"/>
                      <w:marTop w:val="0"/>
                      <w:marBottom w:val="0"/>
                      <w:divBdr>
                        <w:top w:val="none" w:sz="0" w:space="0" w:color="auto"/>
                        <w:left w:val="none" w:sz="0" w:space="0" w:color="auto"/>
                        <w:bottom w:val="none" w:sz="0" w:space="0" w:color="auto"/>
                        <w:right w:val="none" w:sz="0" w:space="0" w:color="auto"/>
                      </w:divBdr>
                    </w:div>
                  </w:divsChild>
                </w:div>
                <w:div w:id="111829331">
                  <w:marLeft w:val="0"/>
                  <w:marRight w:val="0"/>
                  <w:marTop w:val="0"/>
                  <w:marBottom w:val="0"/>
                  <w:divBdr>
                    <w:top w:val="none" w:sz="0" w:space="0" w:color="auto"/>
                    <w:left w:val="none" w:sz="0" w:space="0" w:color="auto"/>
                    <w:bottom w:val="none" w:sz="0" w:space="0" w:color="auto"/>
                    <w:right w:val="none" w:sz="0" w:space="0" w:color="auto"/>
                  </w:divBdr>
                  <w:divsChild>
                    <w:div w:id="325061296">
                      <w:marLeft w:val="0"/>
                      <w:marRight w:val="0"/>
                      <w:marTop w:val="0"/>
                      <w:marBottom w:val="0"/>
                      <w:divBdr>
                        <w:top w:val="none" w:sz="0" w:space="0" w:color="auto"/>
                        <w:left w:val="none" w:sz="0" w:space="0" w:color="auto"/>
                        <w:bottom w:val="none" w:sz="0" w:space="0" w:color="auto"/>
                        <w:right w:val="none" w:sz="0" w:space="0" w:color="auto"/>
                      </w:divBdr>
                    </w:div>
                  </w:divsChild>
                </w:div>
                <w:div w:id="194582067">
                  <w:marLeft w:val="0"/>
                  <w:marRight w:val="0"/>
                  <w:marTop w:val="0"/>
                  <w:marBottom w:val="0"/>
                  <w:divBdr>
                    <w:top w:val="none" w:sz="0" w:space="0" w:color="auto"/>
                    <w:left w:val="none" w:sz="0" w:space="0" w:color="auto"/>
                    <w:bottom w:val="none" w:sz="0" w:space="0" w:color="auto"/>
                    <w:right w:val="none" w:sz="0" w:space="0" w:color="auto"/>
                  </w:divBdr>
                  <w:divsChild>
                    <w:div w:id="1084717265">
                      <w:marLeft w:val="0"/>
                      <w:marRight w:val="0"/>
                      <w:marTop w:val="0"/>
                      <w:marBottom w:val="0"/>
                      <w:divBdr>
                        <w:top w:val="none" w:sz="0" w:space="0" w:color="auto"/>
                        <w:left w:val="none" w:sz="0" w:space="0" w:color="auto"/>
                        <w:bottom w:val="none" w:sz="0" w:space="0" w:color="auto"/>
                        <w:right w:val="none" w:sz="0" w:space="0" w:color="auto"/>
                      </w:divBdr>
                    </w:div>
                  </w:divsChild>
                </w:div>
                <w:div w:id="1942837916">
                  <w:marLeft w:val="0"/>
                  <w:marRight w:val="0"/>
                  <w:marTop w:val="0"/>
                  <w:marBottom w:val="0"/>
                  <w:divBdr>
                    <w:top w:val="none" w:sz="0" w:space="0" w:color="auto"/>
                    <w:left w:val="none" w:sz="0" w:space="0" w:color="auto"/>
                    <w:bottom w:val="none" w:sz="0" w:space="0" w:color="auto"/>
                    <w:right w:val="none" w:sz="0" w:space="0" w:color="auto"/>
                  </w:divBdr>
                  <w:divsChild>
                    <w:div w:id="644240733">
                      <w:marLeft w:val="0"/>
                      <w:marRight w:val="0"/>
                      <w:marTop w:val="0"/>
                      <w:marBottom w:val="0"/>
                      <w:divBdr>
                        <w:top w:val="none" w:sz="0" w:space="0" w:color="auto"/>
                        <w:left w:val="none" w:sz="0" w:space="0" w:color="auto"/>
                        <w:bottom w:val="none" w:sz="0" w:space="0" w:color="auto"/>
                        <w:right w:val="none" w:sz="0" w:space="0" w:color="auto"/>
                      </w:divBdr>
                    </w:div>
                  </w:divsChild>
                </w:div>
                <w:div w:id="1692760685">
                  <w:marLeft w:val="0"/>
                  <w:marRight w:val="0"/>
                  <w:marTop w:val="0"/>
                  <w:marBottom w:val="0"/>
                  <w:divBdr>
                    <w:top w:val="none" w:sz="0" w:space="0" w:color="auto"/>
                    <w:left w:val="none" w:sz="0" w:space="0" w:color="auto"/>
                    <w:bottom w:val="none" w:sz="0" w:space="0" w:color="auto"/>
                    <w:right w:val="none" w:sz="0" w:space="0" w:color="auto"/>
                  </w:divBdr>
                  <w:divsChild>
                    <w:div w:id="960191951">
                      <w:marLeft w:val="0"/>
                      <w:marRight w:val="0"/>
                      <w:marTop w:val="0"/>
                      <w:marBottom w:val="0"/>
                      <w:divBdr>
                        <w:top w:val="none" w:sz="0" w:space="0" w:color="auto"/>
                        <w:left w:val="none" w:sz="0" w:space="0" w:color="auto"/>
                        <w:bottom w:val="none" w:sz="0" w:space="0" w:color="auto"/>
                        <w:right w:val="none" w:sz="0" w:space="0" w:color="auto"/>
                      </w:divBdr>
                    </w:div>
                  </w:divsChild>
                </w:div>
                <w:div w:id="299699139">
                  <w:marLeft w:val="0"/>
                  <w:marRight w:val="0"/>
                  <w:marTop w:val="0"/>
                  <w:marBottom w:val="0"/>
                  <w:divBdr>
                    <w:top w:val="none" w:sz="0" w:space="0" w:color="auto"/>
                    <w:left w:val="none" w:sz="0" w:space="0" w:color="auto"/>
                    <w:bottom w:val="none" w:sz="0" w:space="0" w:color="auto"/>
                    <w:right w:val="none" w:sz="0" w:space="0" w:color="auto"/>
                  </w:divBdr>
                  <w:divsChild>
                    <w:div w:id="1587810112">
                      <w:marLeft w:val="0"/>
                      <w:marRight w:val="0"/>
                      <w:marTop w:val="0"/>
                      <w:marBottom w:val="0"/>
                      <w:divBdr>
                        <w:top w:val="none" w:sz="0" w:space="0" w:color="auto"/>
                        <w:left w:val="none" w:sz="0" w:space="0" w:color="auto"/>
                        <w:bottom w:val="none" w:sz="0" w:space="0" w:color="auto"/>
                        <w:right w:val="none" w:sz="0" w:space="0" w:color="auto"/>
                      </w:divBdr>
                    </w:div>
                  </w:divsChild>
                </w:div>
                <w:div w:id="758405551">
                  <w:marLeft w:val="0"/>
                  <w:marRight w:val="0"/>
                  <w:marTop w:val="0"/>
                  <w:marBottom w:val="0"/>
                  <w:divBdr>
                    <w:top w:val="none" w:sz="0" w:space="0" w:color="auto"/>
                    <w:left w:val="none" w:sz="0" w:space="0" w:color="auto"/>
                    <w:bottom w:val="none" w:sz="0" w:space="0" w:color="auto"/>
                    <w:right w:val="none" w:sz="0" w:space="0" w:color="auto"/>
                  </w:divBdr>
                  <w:divsChild>
                    <w:div w:id="1137602259">
                      <w:marLeft w:val="0"/>
                      <w:marRight w:val="0"/>
                      <w:marTop w:val="0"/>
                      <w:marBottom w:val="0"/>
                      <w:divBdr>
                        <w:top w:val="none" w:sz="0" w:space="0" w:color="auto"/>
                        <w:left w:val="none" w:sz="0" w:space="0" w:color="auto"/>
                        <w:bottom w:val="none" w:sz="0" w:space="0" w:color="auto"/>
                        <w:right w:val="none" w:sz="0" w:space="0" w:color="auto"/>
                      </w:divBdr>
                    </w:div>
                  </w:divsChild>
                </w:div>
                <w:div w:id="475033782">
                  <w:marLeft w:val="0"/>
                  <w:marRight w:val="0"/>
                  <w:marTop w:val="0"/>
                  <w:marBottom w:val="0"/>
                  <w:divBdr>
                    <w:top w:val="none" w:sz="0" w:space="0" w:color="auto"/>
                    <w:left w:val="none" w:sz="0" w:space="0" w:color="auto"/>
                    <w:bottom w:val="none" w:sz="0" w:space="0" w:color="auto"/>
                    <w:right w:val="none" w:sz="0" w:space="0" w:color="auto"/>
                  </w:divBdr>
                  <w:divsChild>
                    <w:div w:id="1130974324">
                      <w:marLeft w:val="0"/>
                      <w:marRight w:val="0"/>
                      <w:marTop w:val="0"/>
                      <w:marBottom w:val="0"/>
                      <w:divBdr>
                        <w:top w:val="none" w:sz="0" w:space="0" w:color="auto"/>
                        <w:left w:val="none" w:sz="0" w:space="0" w:color="auto"/>
                        <w:bottom w:val="none" w:sz="0" w:space="0" w:color="auto"/>
                        <w:right w:val="none" w:sz="0" w:space="0" w:color="auto"/>
                      </w:divBdr>
                    </w:div>
                  </w:divsChild>
                </w:div>
                <w:div w:id="505898997">
                  <w:marLeft w:val="0"/>
                  <w:marRight w:val="0"/>
                  <w:marTop w:val="0"/>
                  <w:marBottom w:val="0"/>
                  <w:divBdr>
                    <w:top w:val="none" w:sz="0" w:space="0" w:color="auto"/>
                    <w:left w:val="none" w:sz="0" w:space="0" w:color="auto"/>
                    <w:bottom w:val="none" w:sz="0" w:space="0" w:color="auto"/>
                    <w:right w:val="none" w:sz="0" w:space="0" w:color="auto"/>
                  </w:divBdr>
                  <w:divsChild>
                    <w:div w:id="552548987">
                      <w:marLeft w:val="0"/>
                      <w:marRight w:val="0"/>
                      <w:marTop w:val="0"/>
                      <w:marBottom w:val="0"/>
                      <w:divBdr>
                        <w:top w:val="none" w:sz="0" w:space="0" w:color="auto"/>
                        <w:left w:val="none" w:sz="0" w:space="0" w:color="auto"/>
                        <w:bottom w:val="none" w:sz="0" w:space="0" w:color="auto"/>
                        <w:right w:val="none" w:sz="0" w:space="0" w:color="auto"/>
                      </w:divBdr>
                    </w:div>
                    <w:div w:id="481049690">
                      <w:marLeft w:val="0"/>
                      <w:marRight w:val="0"/>
                      <w:marTop w:val="0"/>
                      <w:marBottom w:val="0"/>
                      <w:divBdr>
                        <w:top w:val="none" w:sz="0" w:space="0" w:color="auto"/>
                        <w:left w:val="none" w:sz="0" w:space="0" w:color="auto"/>
                        <w:bottom w:val="none" w:sz="0" w:space="0" w:color="auto"/>
                        <w:right w:val="none" w:sz="0" w:space="0" w:color="auto"/>
                      </w:divBdr>
                    </w:div>
                    <w:div w:id="19261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08794">
          <w:marLeft w:val="0"/>
          <w:marRight w:val="0"/>
          <w:marTop w:val="0"/>
          <w:marBottom w:val="0"/>
          <w:divBdr>
            <w:top w:val="none" w:sz="0" w:space="0" w:color="auto"/>
            <w:left w:val="none" w:sz="0" w:space="0" w:color="auto"/>
            <w:bottom w:val="none" w:sz="0" w:space="0" w:color="auto"/>
            <w:right w:val="none" w:sz="0" w:space="0" w:color="auto"/>
          </w:divBdr>
        </w:div>
        <w:div w:id="363024620">
          <w:marLeft w:val="0"/>
          <w:marRight w:val="0"/>
          <w:marTop w:val="0"/>
          <w:marBottom w:val="0"/>
          <w:divBdr>
            <w:top w:val="none" w:sz="0" w:space="0" w:color="auto"/>
            <w:left w:val="none" w:sz="0" w:space="0" w:color="auto"/>
            <w:bottom w:val="none" w:sz="0" w:space="0" w:color="auto"/>
            <w:right w:val="none" w:sz="0" w:space="0" w:color="auto"/>
          </w:divBdr>
        </w:div>
        <w:div w:id="580456330">
          <w:marLeft w:val="0"/>
          <w:marRight w:val="0"/>
          <w:marTop w:val="0"/>
          <w:marBottom w:val="0"/>
          <w:divBdr>
            <w:top w:val="none" w:sz="0" w:space="0" w:color="auto"/>
            <w:left w:val="none" w:sz="0" w:space="0" w:color="auto"/>
            <w:bottom w:val="none" w:sz="0" w:space="0" w:color="auto"/>
            <w:right w:val="none" w:sz="0" w:space="0" w:color="auto"/>
          </w:divBdr>
          <w:divsChild>
            <w:div w:id="376123590">
              <w:marLeft w:val="0"/>
              <w:marRight w:val="0"/>
              <w:marTop w:val="30"/>
              <w:marBottom w:val="30"/>
              <w:divBdr>
                <w:top w:val="none" w:sz="0" w:space="0" w:color="auto"/>
                <w:left w:val="none" w:sz="0" w:space="0" w:color="auto"/>
                <w:bottom w:val="none" w:sz="0" w:space="0" w:color="auto"/>
                <w:right w:val="none" w:sz="0" w:space="0" w:color="auto"/>
              </w:divBdr>
              <w:divsChild>
                <w:div w:id="1984918629">
                  <w:marLeft w:val="0"/>
                  <w:marRight w:val="0"/>
                  <w:marTop w:val="0"/>
                  <w:marBottom w:val="0"/>
                  <w:divBdr>
                    <w:top w:val="none" w:sz="0" w:space="0" w:color="auto"/>
                    <w:left w:val="none" w:sz="0" w:space="0" w:color="auto"/>
                    <w:bottom w:val="none" w:sz="0" w:space="0" w:color="auto"/>
                    <w:right w:val="none" w:sz="0" w:space="0" w:color="auto"/>
                  </w:divBdr>
                  <w:divsChild>
                    <w:div w:id="25646346">
                      <w:marLeft w:val="0"/>
                      <w:marRight w:val="0"/>
                      <w:marTop w:val="0"/>
                      <w:marBottom w:val="0"/>
                      <w:divBdr>
                        <w:top w:val="none" w:sz="0" w:space="0" w:color="auto"/>
                        <w:left w:val="none" w:sz="0" w:space="0" w:color="auto"/>
                        <w:bottom w:val="none" w:sz="0" w:space="0" w:color="auto"/>
                        <w:right w:val="none" w:sz="0" w:space="0" w:color="auto"/>
                      </w:divBdr>
                    </w:div>
                  </w:divsChild>
                </w:div>
                <w:div w:id="1845318873">
                  <w:marLeft w:val="0"/>
                  <w:marRight w:val="0"/>
                  <w:marTop w:val="0"/>
                  <w:marBottom w:val="0"/>
                  <w:divBdr>
                    <w:top w:val="none" w:sz="0" w:space="0" w:color="auto"/>
                    <w:left w:val="none" w:sz="0" w:space="0" w:color="auto"/>
                    <w:bottom w:val="none" w:sz="0" w:space="0" w:color="auto"/>
                    <w:right w:val="none" w:sz="0" w:space="0" w:color="auto"/>
                  </w:divBdr>
                  <w:divsChild>
                    <w:div w:id="2028172859">
                      <w:marLeft w:val="0"/>
                      <w:marRight w:val="0"/>
                      <w:marTop w:val="0"/>
                      <w:marBottom w:val="0"/>
                      <w:divBdr>
                        <w:top w:val="none" w:sz="0" w:space="0" w:color="auto"/>
                        <w:left w:val="none" w:sz="0" w:space="0" w:color="auto"/>
                        <w:bottom w:val="none" w:sz="0" w:space="0" w:color="auto"/>
                        <w:right w:val="none" w:sz="0" w:space="0" w:color="auto"/>
                      </w:divBdr>
                    </w:div>
                  </w:divsChild>
                </w:div>
                <w:div w:id="778187294">
                  <w:marLeft w:val="0"/>
                  <w:marRight w:val="0"/>
                  <w:marTop w:val="0"/>
                  <w:marBottom w:val="0"/>
                  <w:divBdr>
                    <w:top w:val="none" w:sz="0" w:space="0" w:color="auto"/>
                    <w:left w:val="none" w:sz="0" w:space="0" w:color="auto"/>
                    <w:bottom w:val="none" w:sz="0" w:space="0" w:color="auto"/>
                    <w:right w:val="none" w:sz="0" w:space="0" w:color="auto"/>
                  </w:divBdr>
                  <w:divsChild>
                    <w:div w:id="731394910">
                      <w:marLeft w:val="0"/>
                      <w:marRight w:val="0"/>
                      <w:marTop w:val="0"/>
                      <w:marBottom w:val="0"/>
                      <w:divBdr>
                        <w:top w:val="none" w:sz="0" w:space="0" w:color="auto"/>
                        <w:left w:val="none" w:sz="0" w:space="0" w:color="auto"/>
                        <w:bottom w:val="none" w:sz="0" w:space="0" w:color="auto"/>
                        <w:right w:val="none" w:sz="0" w:space="0" w:color="auto"/>
                      </w:divBdr>
                    </w:div>
                  </w:divsChild>
                </w:div>
                <w:div w:id="740256286">
                  <w:marLeft w:val="0"/>
                  <w:marRight w:val="0"/>
                  <w:marTop w:val="0"/>
                  <w:marBottom w:val="0"/>
                  <w:divBdr>
                    <w:top w:val="none" w:sz="0" w:space="0" w:color="auto"/>
                    <w:left w:val="none" w:sz="0" w:space="0" w:color="auto"/>
                    <w:bottom w:val="none" w:sz="0" w:space="0" w:color="auto"/>
                    <w:right w:val="none" w:sz="0" w:space="0" w:color="auto"/>
                  </w:divBdr>
                  <w:divsChild>
                    <w:div w:id="1180895537">
                      <w:marLeft w:val="0"/>
                      <w:marRight w:val="0"/>
                      <w:marTop w:val="0"/>
                      <w:marBottom w:val="0"/>
                      <w:divBdr>
                        <w:top w:val="none" w:sz="0" w:space="0" w:color="auto"/>
                        <w:left w:val="none" w:sz="0" w:space="0" w:color="auto"/>
                        <w:bottom w:val="none" w:sz="0" w:space="0" w:color="auto"/>
                        <w:right w:val="none" w:sz="0" w:space="0" w:color="auto"/>
                      </w:divBdr>
                    </w:div>
                  </w:divsChild>
                </w:div>
                <w:div w:id="1681657496">
                  <w:marLeft w:val="0"/>
                  <w:marRight w:val="0"/>
                  <w:marTop w:val="0"/>
                  <w:marBottom w:val="0"/>
                  <w:divBdr>
                    <w:top w:val="none" w:sz="0" w:space="0" w:color="auto"/>
                    <w:left w:val="none" w:sz="0" w:space="0" w:color="auto"/>
                    <w:bottom w:val="none" w:sz="0" w:space="0" w:color="auto"/>
                    <w:right w:val="none" w:sz="0" w:space="0" w:color="auto"/>
                  </w:divBdr>
                  <w:divsChild>
                    <w:div w:id="768743665">
                      <w:marLeft w:val="0"/>
                      <w:marRight w:val="0"/>
                      <w:marTop w:val="0"/>
                      <w:marBottom w:val="0"/>
                      <w:divBdr>
                        <w:top w:val="none" w:sz="0" w:space="0" w:color="auto"/>
                        <w:left w:val="none" w:sz="0" w:space="0" w:color="auto"/>
                        <w:bottom w:val="none" w:sz="0" w:space="0" w:color="auto"/>
                        <w:right w:val="none" w:sz="0" w:space="0" w:color="auto"/>
                      </w:divBdr>
                    </w:div>
                  </w:divsChild>
                </w:div>
                <w:div w:id="1708068496">
                  <w:marLeft w:val="0"/>
                  <w:marRight w:val="0"/>
                  <w:marTop w:val="0"/>
                  <w:marBottom w:val="0"/>
                  <w:divBdr>
                    <w:top w:val="none" w:sz="0" w:space="0" w:color="auto"/>
                    <w:left w:val="none" w:sz="0" w:space="0" w:color="auto"/>
                    <w:bottom w:val="none" w:sz="0" w:space="0" w:color="auto"/>
                    <w:right w:val="none" w:sz="0" w:space="0" w:color="auto"/>
                  </w:divBdr>
                  <w:divsChild>
                    <w:div w:id="1918444422">
                      <w:marLeft w:val="0"/>
                      <w:marRight w:val="0"/>
                      <w:marTop w:val="0"/>
                      <w:marBottom w:val="0"/>
                      <w:divBdr>
                        <w:top w:val="none" w:sz="0" w:space="0" w:color="auto"/>
                        <w:left w:val="none" w:sz="0" w:space="0" w:color="auto"/>
                        <w:bottom w:val="none" w:sz="0" w:space="0" w:color="auto"/>
                        <w:right w:val="none" w:sz="0" w:space="0" w:color="auto"/>
                      </w:divBdr>
                    </w:div>
                  </w:divsChild>
                </w:div>
                <w:div w:id="322706870">
                  <w:marLeft w:val="0"/>
                  <w:marRight w:val="0"/>
                  <w:marTop w:val="0"/>
                  <w:marBottom w:val="0"/>
                  <w:divBdr>
                    <w:top w:val="none" w:sz="0" w:space="0" w:color="auto"/>
                    <w:left w:val="none" w:sz="0" w:space="0" w:color="auto"/>
                    <w:bottom w:val="none" w:sz="0" w:space="0" w:color="auto"/>
                    <w:right w:val="none" w:sz="0" w:space="0" w:color="auto"/>
                  </w:divBdr>
                  <w:divsChild>
                    <w:div w:id="963733361">
                      <w:marLeft w:val="0"/>
                      <w:marRight w:val="0"/>
                      <w:marTop w:val="0"/>
                      <w:marBottom w:val="0"/>
                      <w:divBdr>
                        <w:top w:val="none" w:sz="0" w:space="0" w:color="auto"/>
                        <w:left w:val="none" w:sz="0" w:space="0" w:color="auto"/>
                        <w:bottom w:val="none" w:sz="0" w:space="0" w:color="auto"/>
                        <w:right w:val="none" w:sz="0" w:space="0" w:color="auto"/>
                      </w:divBdr>
                    </w:div>
                  </w:divsChild>
                </w:div>
                <w:div w:id="1453985628">
                  <w:marLeft w:val="0"/>
                  <w:marRight w:val="0"/>
                  <w:marTop w:val="0"/>
                  <w:marBottom w:val="0"/>
                  <w:divBdr>
                    <w:top w:val="none" w:sz="0" w:space="0" w:color="auto"/>
                    <w:left w:val="none" w:sz="0" w:space="0" w:color="auto"/>
                    <w:bottom w:val="none" w:sz="0" w:space="0" w:color="auto"/>
                    <w:right w:val="none" w:sz="0" w:space="0" w:color="auto"/>
                  </w:divBdr>
                  <w:divsChild>
                    <w:div w:id="1743480781">
                      <w:marLeft w:val="0"/>
                      <w:marRight w:val="0"/>
                      <w:marTop w:val="0"/>
                      <w:marBottom w:val="0"/>
                      <w:divBdr>
                        <w:top w:val="none" w:sz="0" w:space="0" w:color="auto"/>
                        <w:left w:val="none" w:sz="0" w:space="0" w:color="auto"/>
                        <w:bottom w:val="none" w:sz="0" w:space="0" w:color="auto"/>
                        <w:right w:val="none" w:sz="0" w:space="0" w:color="auto"/>
                      </w:divBdr>
                    </w:div>
                  </w:divsChild>
                </w:div>
                <w:div w:id="801384593">
                  <w:marLeft w:val="0"/>
                  <w:marRight w:val="0"/>
                  <w:marTop w:val="0"/>
                  <w:marBottom w:val="0"/>
                  <w:divBdr>
                    <w:top w:val="none" w:sz="0" w:space="0" w:color="auto"/>
                    <w:left w:val="none" w:sz="0" w:space="0" w:color="auto"/>
                    <w:bottom w:val="none" w:sz="0" w:space="0" w:color="auto"/>
                    <w:right w:val="none" w:sz="0" w:space="0" w:color="auto"/>
                  </w:divBdr>
                  <w:divsChild>
                    <w:div w:id="1298611826">
                      <w:marLeft w:val="0"/>
                      <w:marRight w:val="0"/>
                      <w:marTop w:val="0"/>
                      <w:marBottom w:val="0"/>
                      <w:divBdr>
                        <w:top w:val="none" w:sz="0" w:space="0" w:color="auto"/>
                        <w:left w:val="none" w:sz="0" w:space="0" w:color="auto"/>
                        <w:bottom w:val="none" w:sz="0" w:space="0" w:color="auto"/>
                        <w:right w:val="none" w:sz="0" w:space="0" w:color="auto"/>
                      </w:divBdr>
                    </w:div>
                  </w:divsChild>
                </w:div>
                <w:div w:id="2134788385">
                  <w:marLeft w:val="0"/>
                  <w:marRight w:val="0"/>
                  <w:marTop w:val="0"/>
                  <w:marBottom w:val="0"/>
                  <w:divBdr>
                    <w:top w:val="none" w:sz="0" w:space="0" w:color="auto"/>
                    <w:left w:val="none" w:sz="0" w:space="0" w:color="auto"/>
                    <w:bottom w:val="none" w:sz="0" w:space="0" w:color="auto"/>
                    <w:right w:val="none" w:sz="0" w:space="0" w:color="auto"/>
                  </w:divBdr>
                  <w:divsChild>
                    <w:div w:id="1228804337">
                      <w:marLeft w:val="0"/>
                      <w:marRight w:val="0"/>
                      <w:marTop w:val="0"/>
                      <w:marBottom w:val="0"/>
                      <w:divBdr>
                        <w:top w:val="none" w:sz="0" w:space="0" w:color="auto"/>
                        <w:left w:val="none" w:sz="0" w:space="0" w:color="auto"/>
                        <w:bottom w:val="none" w:sz="0" w:space="0" w:color="auto"/>
                        <w:right w:val="none" w:sz="0" w:space="0" w:color="auto"/>
                      </w:divBdr>
                    </w:div>
                  </w:divsChild>
                </w:div>
                <w:div w:id="1855343935">
                  <w:marLeft w:val="0"/>
                  <w:marRight w:val="0"/>
                  <w:marTop w:val="0"/>
                  <w:marBottom w:val="0"/>
                  <w:divBdr>
                    <w:top w:val="none" w:sz="0" w:space="0" w:color="auto"/>
                    <w:left w:val="none" w:sz="0" w:space="0" w:color="auto"/>
                    <w:bottom w:val="none" w:sz="0" w:space="0" w:color="auto"/>
                    <w:right w:val="none" w:sz="0" w:space="0" w:color="auto"/>
                  </w:divBdr>
                  <w:divsChild>
                    <w:div w:id="105273466">
                      <w:marLeft w:val="0"/>
                      <w:marRight w:val="0"/>
                      <w:marTop w:val="0"/>
                      <w:marBottom w:val="0"/>
                      <w:divBdr>
                        <w:top w:val="none" w:sz="0" w:space="0" w:color="auto"/>
                        <w:left w:val="none" w:sz="0" w:space="0" w:color="auto"/>
                        <w:bottom w:val="none" w:sz="0" w:space="0" w:color="auto"/>
                        <w:right w:val="none" w:sz="0" w:space="0" w:color="auto"/>
                      </w:divBdr>
                    </w:div>
                  </w:divsChild>
                </w:div>
                <w:div w:id="769014005">
                  <w:marLeft w:val="0"/>
                  <w:marRight w:val="0"/>
                  <w:marTop w:val="0"/>
                  <w:marBottom w:val="0"/>
                  <w:divBdr>
                    <w:top w:val="none" w:sz="0" w:space="0" w:color="auto"/>
                    <w:left w:val="none" w:sz="0" w:space="0" w:color="auto"/>
                    <w:bottom w:val="none" w:sz="0" w:space="0" w:color="auto"/>
                    <w:right w:val="none" w:sz="0" w:space="0" w:color="auto"/>
                  </w:divBdr>
                  <w:divsChild>
                    <w:div w:id="234628256">
                      <w:marLeft w:val="0"/>
                      <w:marRight w:val="0"/>
                      <w:marTop w:val="0"/>
                      <w:marBottom w:val="0"/>
                      <w:divBdr>
                        <w:top w:val="none" w:sz="0" w:space="0" w:color="auto"/>
                        <w:left w:val="none" w:sz="0" w:space="0" w:color="auto"/>
                        <w:bottom w:val="none" w:sz="0" w:space="0" w:color="auto"/>
                        <w:right w:val="none" w:sz="0" w:space="0" w:color="auto"/>
                      </w:divBdr>
                    </w:div>
                  </w:divsChild>
                </w:div>
                <w:div w:id="473304251">
                  <w:marLeft w:val="0"/>
                  <w:marRight w:val="0"/>
                  <w:marTop w:val="0"/>
                  <w:marBottom w:val="0"/>
                  <w:divBdr>
                    <w:top w:val="none" w:sz="0" w:space="0" w:color="auto"/>
                    <w:left w:val="none" w:sz="0" w:space="0" w:color="auto"/>
                    <w:bottom w:val="none" w:sz="0" w:space="0" w:color="auto"/>
                    <w:right w:val="none" w:sz="0" w:space="0" w:color="auto"/>
                  </w:divBdr>
                  <w:divsChild>
                    <w:div w:id="350685826">
                      <w:marLeft w:val="0"/>
                      <w:marRight w:val="0"/>
                      <w:marTop w:val="0"/>
                      <w:marBottom w:val="0"/>
                      <w:divBdr>
                        <w:top w:val="none" w:sz="0" w:space="0" w:color="auto"/>
                        <w:left w:val="none" w:sz="0" w:space="0" w:color="auto"/>
                        <w:bottom w:val="none" w:sz="0" w:space="0" w:color="auto"/>
                        <w:right w:val="none" w:sz="0" w:space="0" w:color="auto"/>
                      </w:divBdr>
                    </w:div>
                  </w:divsChild>
                </w:div>
                <w:div w:id="1112091146">
                  <w:marLeft w:val="0"/>
                  <w:marRight w:val="0"/>
                  <w:marTop w:val="0"/>
                  <w:marBottom w:val="0"/>
                  <w:divBdr>
                    <w:top w:val="none" w:sz="0" w:space="0" w:color="auto"/>
                    <w:left w:val="none" w:sz="0" w:space="0" w:color="auto"/>
                    <w:bottom w:val="none" w:sz="0" w:space="0" w:color="auto"/>
                    <w:right w:val="none" w:sz="0" w:space="0" w:color="auto"/>
                  </w:divBdr>
                  <w:divsChild>
                    <w:div w:id="1818037207">
                      <w:marLeft w:val="0"/>
                      <w:marRight w:val="0"/>
                      <w:marTop w:val="0"/>
                      <w:marBottom w:val="0"/>
                      <w:divBdr>
                        <w:top w:val="none" w:sz="0" w:space="0" w:color="auto"/>
                        <w:left w:val="none" w:sz="0" w:space="0" w:color="auto"/>
                        <w:bottom w:val="none" w:sz="0" w:space="0" w:color="auto"/>
                        <w:right w:val="none" w:sz="0" w:space="0" w:color="auto"/>
                      </w:divBdr>
                    </w:div>
                    <w:div w:id="811018715">
                      <w:marLeft w:val="0"/>
                      <w:marRight w:val="0"/>
                      <w:marTop w:val="0"/>
                      <w:marBottom w:val="0"/>
                      <w:divBdr>
                        <w:top w:val="none" w:sz="0" w:space="0" w:color="auto"/>
                        <w:left w:val="none" w:sz="0" w:space="0" w:color="auto"/>
                        <w:bottom w:val="none" w:sz="0" w:space="0" w:color="auto"/>
                        <w:right w:val="none" w:sz="0" w:space="0" w:color="auto"/>
                      </w:divBdr>
                    </w:div>
                  </w:divsChild>
                </w:div>
                <w:div w:id="608050280">
                  <w:marLeft w:val="0"/>
                  <w:marRight w:val="0"/>
                  <w:marTop w:val="0"/>
                  <w:marBottom w:val="0"/>
                  <w:divBdr>
                    <w:top w:val="none" w:sz="0" w:space="0" w:color="auto"/>
                    <w:left w:val="none" w:sz="0" w:space="0" w:color="auto"/>
                    <w:bottom w:val="none" w:sz="0" w:space="0" w:color="auto"/>
                    <w:right w:val="none" w:sz="0" w:space="0" w:color="auto"/>
                  </w:divBdr>
                  <w:divsChild>
                    <w:div w:id="1427311644">
                      <w:marLeft w:val="0"/>
                      <w:marRight w:val="0"/>
                      <w:marTop w:val="0"/>
                      <w:marBottom w:val="0"/>
                      <w:divBdr>
                        <w:top w:val="none" w:sz="0" w:space="0" w:color="auto"/>
                        <w:left w:val="none" w:sz="0" w:space="0" w:color="auto"/>
                        <w:bottom w:val="none" w:sz="0" w:space="0" w:color="auto"/>
                        <w:right w:val="none" w:sz="0" w:space="0" w:color="auto"/>
                      </w:divBdr>
                    </w:div>
                  </w:divsChild>
                </w:div>
                <w:div w:id="1071150539">
                  <w:marLeft w:val="0"/>
                  <w:marRight w:val="0"/>
                  <w:marTop w:val="0"/>
                  <w:marBottom w:val="0"/>
                  <w:divBdr>
                    <w:top w:val="none" w:sz="0" w:space="0" w:color="auto"/>
                    <w:left w:val="none" w:sz="0" w:space="0" w:color="auto"/>
                    <w:bottom w:val="none" w:sz="0" w:space="0" w:color="auto"/>
                    <w:right w:val="none" w:sz="0" w:space="0" w:color="auto"/>
                  </w:divBdr>
                  <w:divsChild>
                    <w:div w:id="1518689682">
                      <w:marLeft w:val="0"/>
                      <w:marRight w:val="0"/>
                      <w:marTop w:val="0"/>
                      <w:marBottom w:val="0"/>
                      <w:divBdr>
                        <w:top w:val="none" w:sz="0" w:space="0" w:color="auto"/>
                        <w:left w:val="none" w:sz="0" w:space="0" w:color="auto"/>
                        <w:bottom w:val="none" w:sz="0" w:space="0" w:color="auto"/>
                        <w:right w:val="none" w:sz="0" w:space="0" w:color="auto"/>
                      </w:divBdr>
                    </w:div>
                  </w:divsChild>
                </w:div>
                <w:div w:id="1649245921">
                  <w:marLeft w:val="0"/>
                  <w:marRight w:val="0"/>
                  <w:marTop w:val="0"/>
                  <w:marBottom w:val="0"/>
                  <w:divBdr>
                    <w:top w:val="none" w:sz="0" w:space="0" w:color="auto"/>
                    <w:left w:val="none" w:sz="0" w:space="0" w:color="auto"/>
                    <w:bottom w:val="none" w:sz="0" w:space="0" w:color="auto"/>
                    <w:right w:val="none" w:sz="0" w:space="0" w:color="auto"/>
                  </w:divBdr>
                  <w:divsChild>
                    <w:div w:id="283655738">
                      <w:marLeft w:val="0"/>
                      <w:marRight w:val="0"/>
                      <w:marTop w:val="0"/>
                      <w:marBottom w:val="0"/>
                      <w:divBdr>
                        <w:top w:val="none" w:sz="0" w:space="0" w:color="auto"/>
                        <w:left w:val="none" w:sz="0" w:space="0" w:color="auto"/>
                        <w:bottom w:val="none" w:sz="0" w:space="0" w:color="auto"/>
                        <w:right w:val="none" w:sz="0" w:space="0" w:color="auto"/>
                      </w:divBdr>
                    </w:div>
                  </w:divsChild>
                </w:div>
                <w:div w:id="1486706009">
                  <w:marLeft w:val="0"/>
                  <w:marRight w:val="0"/>
                  <w:marTop w:val="0"/>
                  <w:marBottom w:val="0"/>
                  <w:divBdr>
                    <w:top w:val="none" w:sz="0" w:space="0" w:color="auto"/>
                    <w:left w:val="none" w:sz="0" w:space="0" w:color="auto"/>
                    <w:bottom w:val="none" w:sz="0" w:space="0" w:color="auto"/>
                    <w:right w:val="none" w:sz="0" w:space="0" w:color="auto"/>
                  </w:divBdr>
                  <w:divsChild>
                    <w:div w:id="604001768">
                      <w:marLeft w:val="0"/>
                      <w:marRight w:val="0"/>
                      <w:marTop w:val="0"/>
                      <w:marBottom w:val="0"/>
                      <w:divBdr>
                        <w:top w:val="none" w:sz="0" w:space="0" w:color="auto"/>
                        <w:left w:val="none" w:sz="0" w:space="0" w:color="auto"/>
                        <w:bottom w:val="none" w:sz="0" w:space="0" w:color="auto"/>
                        <w:right w:val="none" w:sz="0" w:space="0" w:color="auto"/>
                      </w:divBdr>
                    </w:div>
                  </w:divsChild>
                </w:div>
                <w:div w:id="444035033">
                  <w:marLeft w:val="0"/>
                  <w:marRight w:val="0"/>
                  <w:marTop w:val="0"/>
                  <w:marBottom w:val="0"/>
                  <w:divBdr>
                    <w:top w:val="none" w:sz="0" w:space="0" w:color="auto"/>
                    <w:left w:val="none" w:sz="0" w:space="0" w:color="auto"/>
                    <w:bottom w:val="none" w:sz="0" w:space="0" w:color="auto"/>
                    <w:right w:val="none" w:sz="0" w:space="0" w:color="auto"/>
                  </w:divBdr>
                  <w:divsChild>
                    <w:div w:id="1565335491">
                      <w:marLeft w:val="0"/>
                      <w:marRight w:val="0"/>
                      <w:marTop w:val="0"/>
                      <w:marBottom w:val="0"/>
                      <w:divBdr>
                        <w:top w:val="none" w:sz="0" w:space="0" w:color="auto"/>
                        <w:left w:val="none" w:sz="0" w:space="0" w:color="auto"/>
                        <w:bottom w:val="none" w:sz="0" w:space="0" w:color="auto"/>
                        <w:right w:val="none" w:sz="0" w:space="0" w:color="auto"/>
                      </w:divBdr>
                    </w:div>
                  </w:divsChild>
                </w:div>
                <w:div w:id="1113792046">
                  <w:marLeft w:val="0"/>
                  <w:marRight w:val="0"/>
                  <w:marTop w:val="0"/>
                  <w:marBottom w:val="0"/>
                  <w:divBdr>
                    <w:top w:val="none" w:sz="0" w:space="0" w:color="auto"/>
                    <w:left w:val="none" w:sz="0" w:space="0" w:color="auto"/>
                    <w:bottom w:val="none" w:sz="0" w:space="0" w:color="auto"/>
                    <w:right w:val="none" w:sz="0" w:space="0" w:color="auto"/>
                  </w:divBdr>
                  <w:divsChild>
                    <w:div w:id="2147310934">
                      <w:marLeft w:val="0"/>
                      <w:marRight w:val="0"/>
                      <w:marTop w:val="0"/>
                      <w:marBottom w:val="0"/>
                      <w:divBdr>
                        <w:top w:val="none" w:sz="0" w:space="0" w:color="auto"/>
                        <w:left w:val="none" w:sz="0" w:space="0" w:color="auto"/>
                        <w:bottom w:val="none" w:sz="0" w:space="0" w:color="auto"/>
                        <w:right w:val="none" w:sz="0" w:space="0" w:color="auto"/>
                      </w:divBdr>
                    </w:div>
                  </w:divsChild>
                </w:div>
                <w:div w:id="2045060227">
                  <w:marLeft w:val="0"/>
                  <w:marRight w:val="0"/>
                  <w:marTop w:val="0"/>
                  <w:marBottom w:val="0"/>
                  <w:divBdr>
                    <w:top w:val="none" w:sz="0" w:space="0" w:color="auto"/>
                    <w:left w:val="none" w:sz="0" w:space="0" w:color="auto"/>
                    <w:bottom w:val="none" w:sz="0" w:space="0" w:color="auto"/>
                    <w:right w:val="none" w:sz="0" w:space="0" w:color="auto"/>
                  </w:divBdr>
                  <w:divsChild>
                    <w:div w:id="1810895549">
                      <w:marLeft w:val="0"/>
                      <w:marRight w:val="0"/>
                      <w:marTop w:val="0"/>
                      <w:marBottom w:val="0"/>
                      <w:divBdr>
                        <w:top w:val="none" w:sz="0" w:space="0" w:color="auto"/>
                        <w:left w:val="none" w:sz="0" w:space="0" w:color="auto"/>
                        <w:bottom w:val="none" w:sz="0" w:space="0" w:color="auto"/>
                        <w:right w:val="none" w:sz="0" w:space="0" w:color="auto"/>
                      </w:divBdr>
                    </w:div>
                  </w:divsChild>
                </w:div>
                <w:div w:id="665090073">
                  <w:marLeft w:val="0"/>
                  <w:marRight w:val="0"/>
                  <w:marTop w:val="0"/>
                  <w:marBottom w:val="0"/>
                  <w:divBdr>
                    <w:top w:val="none" w:sz="0" w:space="0" w:color="auto"/>
                    <w:left w:val="none" w:sz="0" w:space="0" w:color="auto"/>
                    <w:bottom w:val="none" w:sz="0" w:space="0" w:color="auto"/>
                    <w:right w:val="none" w:sz="0" w:space="0" w:color="auto"/>
                  </w:divBdr>
                  <w:divsChild>
                    <w:div w:id="1516992951">
                      <w:marLeft w:val="0"/>
                      <w:marRight w:val="0"/>
                      <w:marTop w:val="0"/>
                      <w:marBottom w:val="0"/>
                      <w:divBdr>
                        <w:top w:val="none" w:sz="0" w:space="0" w:color="auto"/>
                        <w:left w:val="none" w:sz="0" w:space="0" w:color="auto"/>
                        <w:bottom w:val="none" w:sz="0" w:space="0" w:color="auto"/>
                        <w:right w:val="none" w:sz="0" w:space="0" w:color="auto"/>
                      </w:divBdr>
                    </w:div>
                    <w:div w:id="4799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16474">
          <w:marLeft w:val="0"/>
          <w:marRight w:val="0"/>
          <w:marTop w:val="0"/>
          <w:marBottom w:val="0"/>
          <w:divBdr>
            <w:top w:val="none" w:sz="0" w:space="0" w:color="auto"/>
            <w:left w:val="none" w:sz="0" w:space="0" w:color="auto"/>
            <w:bottom w:val="none" w:sz="0" w:space="0" w:color="auto"/>
            <w:right w:val="none" w:sz="0" w:space="0" w:color="auto"/>
          </w:divBdr>
        </w:div>
        <w:div w:id="683166403">
          <w:marLeft w:val="0"/>
          <w:marRight w:val="0"/>
          <w:marTop w:val="0"/>
          <w:marBottom w:val="0"/>
          <w:divBdr>
            <w:top w:val="none" w:sz="0" w:space="0" w:color="auto"/>
            <w:left w:val="none" w:sz="0" w:space="0" w:color="auto"/>
            <w:bottom w:val="none" w:sz="0" w:space="0" w:color="auto"/>
            <w:right w:val="none" w:sz="0" w:space="0" w:color="auto"/>
          </w:divBdr>
          <w:divsChild>
            <w:div w:id="361056956">
              <w:marLeft w:val="0"/>
              <w:marRight w:val="0"/>
              <w:marTop w:val="30"/>
              <w:marBottom w:val="30"/>
              <w:divBdr>
                <w:top w:val="none" w:sz="0" w:space="0" w:color="auto"/>
                <w:left w:val="none" w:sz="0" w:space="0" w:color="auto"/>
                <w:bottom w:val="none" w:sz="0" w:space="0" w:color="auto"/>
                <w:right w:val="none" w:sz="0" w:space="0" w:color="auto"/>
              </w:divBdr>
              <w:divsChild>
                <w:div w:id="184945923">
                  <w:marLeft w:val="0"/>
                  <w:marRight w:val="0"/>
                  <w:marTop w:val="0"/>
                  <w:marBottom w:val="0"/>
                  <w:divBdr>
                    <w:top w:val="none" w:sz="0" w:space="0" w:color="auto"/>
                    <w:left w:val="none" w:sz="0" w:space="0" w:color="auto"/>
                    <w:bottom w:val="none" w:sz="0" w:space="0" w:color="auto"/>
                    <w:right w:val="none" w:sz="0" w:space="0" w:color="auto"/>
                  </w:divBdr>
                  <w:divsChild>
                    <w:div w:id="552430286">
                      <w:marLeft w:val="0"/>
                      <w:marRight w:val="0"/>
                      <w:marTop w:val="0"/>
                      <w:marBottom w:val="0"/>
                      <w:divBdr>
                        <w:top w:val="none" w:sz="0" w:space="0" w:color="auto"/>
                        <w:left w:val="none" w:sz="0" w:space="0" w:color="auto"/>
                        <w:bottom w:val="none" w:sz="0" w:space="0" w:color="auto"/>
                        <w:right w:val="none" w:sz="0" w:space="0" w:color="auto"/>
                      </w:divBdr>
                    </w:div>
                  </w:divsChild>
                </w:div>
                <w:div w:id="1107576460">
                  <w:marLeft w:val="0"/>
                  <w:marRight w:val="0"/>
                  <w:marTop w:val="0"/>
                  <w:marBottom w:val="0"/>
                  <w:divBdr>
                    <w:top w:val="none" w:sz="0" w:space="0" w:color="auto"/>
                    <w:left w:val="none" w:sz="0" w:space="0" w:color="auto"/>
                    <w:bottom w:val="none" w:sz="0" w:space="0" w:color="auto"/>
                    <w:right w:val="none" w:sz="0" w:space="0" w:color="auto"/>
                  </w:divBdr>
                  <w:divsChild>
                    <w:div w:id="1229726387">
                      <w:marLeft w:val="0"/>
                      <w:marRight w:val="0"/>
                      <w:marTop w:val="0"/>
                      <w:marBottom w:val="0"/>
                      <w:divBdr>
                        <w:top w:val="none" w:sz="0" w:space="0" w:color="auto"/>
                        <w:left w:val="none" w:sz="0" w:space="0" w:color="auto"/>
                        <w:bottom w:val="none" w:sz="0" w:space="0" w:color="auto"/>
                        <w:right w:val="none" w:sz="0" w:space="0" w:color="auto"/>
                      </w:divBdr>
                    </w:div>
                  </w:divsChild>
                </w:div>
                <w:div w:id="1190945797">
                  <w:marLeft w:val="0"/>
                  <w:marRight w:val="0"/>
                  <w:marTop w:val="0"/>
                  <w:marBottom w:val="0"/>
                  <w:divBdr>
                    <w:top w:val="none" w:sz="0" w:space="0" w:color="auto"/>
                    <w:left w:val="none" w:sz="0" w:space="0" w:color="auto"/>
                    <w:bottom w:val="none" w:sz="0" w:space="0" w:color="auto"/>
                    <w:right w:val="none" w:sz="0" w:space="0" w:color="auto"/>
                  </w:divBdr>
                  <w:divsChild>
                    <w:div w:id="323554373">
                      <w:marLeft w:val="0"/>
                      <w:marRight w:val="0"/>
                      <w:marTop w:val="0"/>
                      <w:marBottom w:val="0"/>
                      <w:divBdr>
                        <w:top w:val="none" w:sz="0" w:space="0" w:color="auto"/>
                        <w:left w:val="none" w:sz="0" w:space="0" w:color="auto"/>
                        <w:bottom w:val="none" w:sz="0" w:space="0" w:color="auto"/>
                        <w:right w:val="none" w:sz="0" w:space="0" w:color="auto"/>
                      </w:divBdr>
                    </w:div>
                  </w:divsChild>
                </w:div>
                <w:div w:id="1191648439">
                  <w:marLeft w:val="0"/>
                  <w:marRight w:val="0"/>
                  <w:marTop w:val="0"/>
                  <w:marBottom w:val="0"/>
                  <w:divBdr>
                    <w:top w:val="none" w:sz="0" w:space="0" w:color="auto"/>
                    <w:left w:val="none" w:sz="0" w:space="0" w:color="auto"/>
                    <w:bottom w:val="none" w:sz="0" w:space="0" w:color="auto"/>
                    <w:right w:val="none" w:sz="0" w:space="0" w:color="auto"/>
                  </w:divBdr>
                  <w:divsChild>
                    <w:div w:id="690761006">
                      <w:marLeft w:val="0"/>
                      <w:marRight w:val="0"/>
                      <w:marTop w:val="0"/>
                      <w:marBottom w:val="0"/>
                      <w:divBdr>
                        <w:top w:val="none" w:sz="0" w:space="0" w:color="auto"/>
                        <w:left w:val="none" w:sz="0" w:space="0" w:color="auto"/>
                        <w:bottom w:val="none" w:sz="0" w:space="0" w:color="auto"/>
                        <w:right w:val="none" w:sz="0" w:space="0" w:color="auto"/>
                      </w:divBdr>
                    </w:div>
                  </w:divsChild>
                </w:div>
                <w:div w:id="1346663764">
                  <w:marLeft w:val="0"/>
                  <w:marRight w:val="0"/>
                  <w:marTop w:val="0"/>
                  <w:marBottom w:val="0"/>
                  <w:divBdr>
                    <w:top w:val="none" w:sz="0" w:space="0" w:color="auto"/>
                    <w:left w:val="none" w:sz="0" w:space="0" w:color="auto"/>
                    <w:bottom w:val="none" w:sz="0" w:space="0" w:color="auto"/>
                    <w:right w:val="none" w:sz="0" w:space="0" w:color="auto"/>
                  </w:divBdr>
                  <w:divsChild>
                    <w:div w:id="775442440">
                      <w:marLeft w:val="0"/>
                      <w:marRight w:val="0"/>
                      <w:marTop w:val="0"/>
                      <w:marBottom w:val="0"/>
                      <w:divBdr>
                        <w:top w:val="none" w:sz="0" w:space="0" w:color="auto"/>
                        <w:left w:val="none" w:sz="0" w:space="0" w:color="auto"/>
                        <w:bottom w:val="none" w:sz="0" w:space="0" w:color="auto"/>
                        <w:right w:val="none" w:sz="0" w:space="0" w:color="auto"/>
                      </w:divBdr>
                    </w:div>
                  </w:divsChild>
                </w:div>
                <w:div w:id="1821842807">
                  <w:marLeft w:val="0"/>
                  <w:marRight w:val="0"/>
                  <w:marTop w:val="0"/>
                  <w:marBottom w:val="0"/>
                  <w:divBdr>
                    <w:top w:val="none" w:sz="0" w:space="0" w:color="auto"/>
                    <w:left w:val="none" w:sz="0" w:space="0" w:color="auto"/>
                    <w:bottom w:val="none" w:sz="0" w:space="0" w:color="auto"/>
                    <w:right w:val="none" w:sz="0" w:space="0" w:color="auto"/>
                  </w:divBdr>
                  <w:divsChild>
                    <w:div w:id="1299337781">
                      <w:marLeft w:val="0"/>
                      <w:marRight w:val="0"/>
                      <w:marTop w:val="0"/>
                      <w:marBottom w:val="0"/>
                      <w:divBdr>
                        <w:top w:val="none" w:sz="0" w:space="0" w:color="auto"/>
                        <w:left w:val="none" w:sz="0" w:space="0" w:color="auto"/>
                        <w:bottom w:val="none" w:sz="0" w:space="0" w:color="auto"/>
                        <w:right w:val="none" w:sz="0" w:space="0" w:color="auto"/>
                      </w:divBdr>
                    </w:div>
                  </w:divsChild>
                </w:div>
                <w:div w:id="658121437">
                  <w:marLeft w:val="0"/>
                  <w:marRight w:val="0"/>
                  <w:marTop w:val="0"/>
                  <w:marBottom w:val="0"/>
                  <w:divBdr>
                    <w:top w:val="none" w:sz="0" w:space="0" w:color="auto"/>
                    <w:left w:val="none" w:sz="0" w:space="0" w:color="auto"/>
                    <w:bottom w:val="none" w:sz="0" w:space="0" w:color="auto"/>
                    <w:right w:val="none" w:sz="0" w:space="0" w:color="auto"/>
                  </w:divBdr>
                  <w:divsChild>
                    <w:div w:id="1548754890">
                      <w:marLeft w:val="0"/>
                      <w:marRight w:val="0"/>
                      <w:marTop w:val="0"/>
                      <w:marBottom w:val="0"/>
                      <w:divBdr>
                        <w:top w:val="none" w:sz="0" w:space="0" w:color="auto"/>
                        <w:left w:val="none" w:sz="0" w:space="0" w:color="auto"/>
                        <w:bottom w:val="none" w:sz="0" w:space="0" w:color="auto"/>
                        <w:right w:val="none" w:sz="0" w:space="0" w:color="auto"/>
                      </w:divBdr>
                    </w:div>
                  </w:divsChild>
                </w:div>
                <w:div w:id="1561744531">
                  <w:marLeft w:val="0"/>
                  <w:marRight w:val="0"/>
                  <w:marTop w:val="0"/>
                  <w:marBottom w:val="0"/>
                  <w:divBdr>
                    <w:top w:val="none" w:sz="0" w:space="0" w:color="auto"/>
                    <w:left w:val="none" w:sz="0" w:space="0" w:color="auto"/>
                    <w:bottom w:val="none" w:sz="0" w:space="0" w:color="auto"/>
                    <w:right w:val="none" w:sz="0" w:space="0" w:color="auto"/>
                  </w:divBdr>
                  <w:divsChild>
                    <w:div w:id="455295817">
                      <w:marLeft w:val="0"/>
                      <w:marRight w:val="0"/>
                      <w:marTop w:val="0"/>
                      <w:marBottom w:val="0"/>
                      <w:divBdr>
                        <w:top w:val="none" w:sz="0" w:space="0" w:color="auto"/>
                        <w:left w:val="none" w:sz="0" w:space="0" w:color="auto"/>
                        <w:bottom w:val="none" w:sz="0" w:space="0" w:color="auto"/>
                        <w:right w:val="none" w:sz="0" w:space="0" w:color="auto"/>
                      </w:divBdr>
                    </w:div>
                  </w:divsChild>
                </w:div>
                <w:div w:id="1004239822">
                  <w:marLeft w:val="0"/>
                  <w:marRight w:val="0"/>
                  <w:marTop w:val="0"/>
                  <w:marBottom w:val="0"/>
                  <w:divBdr>
                    <w:top w:val="none" w:sz="0" w:space="0" w:color="auto"/>
                    <w:left w:val="none" w:sz="0" w:space="0" w:color="auto"/>
                    <w:bottom w:val="none" w:sz="0" w:space="0" w:color="auto"/>
                    <w:right w:val="none" w:sz="0" w:space="0" w:color="auto"/>
                  </w:divBdr>
                  <w:divsChild>
                    <w:div w:id="816729845">
                      <w:marLeft w:val="0"/>
                      <w:marRight w:val="0"/>
                      <w:marTop w:val="0"/>
                      <w:marBottom w:val="0"/>
                      <w:divBdr>
                        <w:top w:val="none" w:sz="0" w:space="0" w:color="auto"/>
                        <w:left w:val="none" w:sz="0" w:space="0" w:color="auto"/>
                        <w:bottom w:val="none" w:sz="0" w:space="0" w:color="auto"/>
                        <w:right w:val="none" w:sz="0" w:space="0" w:color="auto"/>
                      </w:divBdr>
                    </w:div>
                  </w:divsChild>
                </w:div>
                <w:div w:id="827867059">
                  <w:marLeft w:val="0"/>
                  <w:marRight w:val="0"/>
                  <w:marTop w:val="0"/>
                  <w:marBottom w:val="0"/>
                  <w:divBdr>
                    <w:top w:val="none" w:sz="0" w:space="0" w:color="auto"/>
                    <w:left w:val="none" w:sz="0" w:space="0" w:color="auto"/>
                    <w:bottom w:val="none" w:sz="0" w:space="0" w:color="auto"/>
                    <w:right w:val="none" w:sz="0" w:space="0" w:color="auto"/>
                  </w:divBdr>
                  <w:divsChild>
                    <w:div w:id="1068264747">
                      <w:marLeft w:val="0"/>
                      <w:marRight w:val="0"/>
                      <w:marTop w:val="0"/>
                      <w:marBottom w:val="0"/>
                      <w:divBdr>
                        <w:top w:val="none" w:sz="0" w:space="0" w:color="auto"/>
                        <w:left w:val="none" w:sz="0" w:space="0" w:color="auto"/>
                        <w:bottom w:val="none" w:sz="0" w:space="0" w:color="auto"/>
                        <w:right w:val="none" w:sz="0" w:space="0" w:color="auto"/>
                      </w:divBdr>
                    </w:div>
                  </w:divsChild>
                </w:div>
                <w:div w:id="821114727">
                  <w:marLeft w:val="0"/>
                  <w:marRight w:val="0"/>
                  <w:marTop w:val="0"/>
                  <w:marBottom w:val="0"/>
                  <w:divBdr>
                    <w:top w:val="none" w:sz="0" w:space="0" w:color="auto"/>
                    <w:left w:val="none" w:sz="0" w:space="0" w:color="auto"/>
                    <w:bottom w:val="none" w:sz="0" w:space="0" w:color="auto"/>
                    <w:right w:val="none" w:sz="0" w:space="0" w:color="auto"/>
                  </w:divBdr>
                  <w:divsChild>
                    <w:div w:id="1314263229">
                      <w:marLeft w:val="0"/>
                      <w:marRight w:val="0"/>
                      <w:marTop w:val="0"/>
                      <w:marBottom w:val="0"/>
                      <w:divBdr>
                        <w:top w:val="none" w:sz="0" w:space="0" w:color="auto"/>
                        <w:left w:val="none" w:sz="0" w:space="0" w:color="auto"/>
                        <w:bottom w:val="none" w:sz="0" w:space="0" w:color="auto"/>
                        <w:right w:val="none" w:sz="0" w:space="0" w:color="auto"/>
                      </w:divBdr>
                    </w:div>
                  </w:divsChild>
                </w:div>
                <w:div w:id="1602689578">
                  <w:marLeft w:val="0"/>
                  <w:marRight w:val="0"/>
                  <w:marTop w:val="0"/>
                  <w:marBottom w:val="0"/>
                  <w:divBdr>
                    <w:top w:val="none" w:sz="0" w:space="0" w:color="auto"/>
                    <w:left w:val="none" w:sz="0" w:space="0" w:color="auto"/>
                    <w:bottom w:val="none" w:sz="0" w:space="0" w:color="auto"/>
                    <w:right w:val="none" w:sz="0" w:space="0" w:color="auto"/>
                  </w:divBdr>
                  <w:divsChild>
                    <w:div w:id="156503867">
                      <w:marLeft w:val="0"/>
                      <w:marRight w:val="0"/>
                      <w:marTop w:val="0"/>
                      <w:marBottom w:val="0"/>
                      <w:divBdr>
                        <w:top w:val="none" w:sz="0" w:space="0" w:color="auto"/>
                        <w:left w:val="none" w:sz="0" w:space="0" w:color="auto"/>
                        <w:bottom w:val="none" w:sz="0" w:space="0" w:color="auto"/>
                        <w:right w:val="none" w:sz="0" w:space="0" w:color="auto"/>
                      </w:divBdr>
                    </w:div>
                  </w:divsChild>
                </w:div>
                <w:div w:id="852300330">
                  <w:marLeft w:val="0"/>
                  <w:marRight w:val="0"/>
                  <w:marTop w:val="0"/>
                  <w:marBottom w:val="0"/>
                  <w:divBdr>
                    <w:top w:val="none" w:sz="0" w:space="0" w:color="auto"/>
                    <w:left w:val="none" w:sz="0" w:space="0" w:color="auto"/>
                    <w:bottom w:val="none" w:sz="0" w:space="0" w:color="auto"/>
                    <w:right w:val="none" w:sz="0" w:space="0" w:color="auto"/>
                  </w:divBdr>
                  <w:divsChild>
                    <w:div w:id="1612277138">
                      <w:marLeft w:val="0"/>
                      <w:marRight w:val="0"/>
                      <w:marTop w:val="0"/>
                      <w:marBottom w:val="0"/>
                      <w:divBdr>
                        <w:top w:val="none" w:sz="0" w:space="0" w:color="auto"/>
                        <w:left w:val="none" w:sz="0" w:space="0" w:color="auto"/>
                        <w:bottom w:val="none" w:sz="0" w:space="0" w:color="auto"/>
                        <w:right w:val="none" w:sz="0" w:space="0" w:color="auto"/>
                      </w:divBdr>
                    </w:div>
                  </w:divsChild>
                </w:div>
                <w:div w:id="1481850004">
                  <w:marLeft w:val="0"/>
                  <w:marRight w:val="0"/>
                  <w:marTop w:val="0"/>
                  <w:marBottom w:val="0"/>
                  <w:divBdr>
                    <w:top w:val="none" w:sz="0" w:space="0" w:color="auto"/>
                    <w:left w:val="none" w:sz="0" w:space="0" w:color="auto"/>
                    <w:bottom w:val="none" w:sz="0" w:space="0" w:color="auto"/>
                    <w:right w:val="none" w:sz="0" w:space="0" w:color="auto"/>
                  </w:divBdr>
                  <w:divsChild>
                    <w:div w:id="1339844867">
                      <w:marLeft w:val="0"/>
                      <w:marRight w:val="0"/>
                      <w:marTop w:val="0"/>
                      <w:marBottom w:val="0"/>
                      <w:divBdr>
                        <w:top w:val="none" w:sz="0" w:space="0" w:color="auto"/>
                        <w:left w:val="none" w:sz="0" w:space="0" w:color="auto"/>
                        <w:bottom w:val="none" w:sz="0" w:space="0" w:color="auto"/>
                        <w:right w:val="none" w:sz="0" w:space="0" w:color="auto"/>
                      </w:divBdr>
                    </w:div>
                    <w:div w:id="1182627552">
                      <w:marLeft w:val="0"/>
                      <w:marRight w:val="0"/>
                      <w:marTop w:val="0"/>
                      <w:marBottom w:val="0"/>
                      <w:divBdr>
                        <w:top w:val="none" w:sz="0" w:space="0" w:color="auto"/>
                        <w:left w:val="none" w:sz="0" w:space="0" w:color="auto"/>
                        <w:bottom w:val="none" w:sz="0" w:space="0" w:color="auto"/>
                        <w:right w:val="none" w:sz="0" w:space="0" w:color="auto"/>
                      </w:divBdr>
                    </w:div>
                    <w:div w:id="731466524">
                      <w:marLeft w:val="0"/>
                      <w:marRight w:val="0"/>
                      <w:marTop w:val="0"/>
                      <w:marBottom w:val="0"/>
                      <w:divBdr>
                        <w:top w:val="none" w:sz="0" w:space="0" w:color="auto"/>
                        <w:left w:val="none" w:sz="0" w:space="0" w:color="auto"/>
                        <w:bottom w:val="none" w:sz="0" w:space="0" w:color="auto"/>
                        <w:right w:val="none" w:sz="0" w:space="0" w:color="auto"/>
                      </w:divBdr>
                    </w:div>
                    <w:div w:id="198737384">
                      <w:marLeft w:val="0"/>
                      <w:marRight w:val="0"/>
                      <w:marTop w:val="0"/>
                      <w:marBottom w:val="0"/>
                      <w:divBdr>
                        <w:top w:val="none" w:sz="0" w:space="0" w:color="auto"/>
                        <w:left w:val="none" w:sz="0" w:space="0" w:color="auto"/>
                        <w:bottom w:val="none" w:sz="0" w:space="0" w:color="auto"/>
                        <w:right w:val="none" w:sz="0" w:space="0" w:color="auto"/>
                      </w:divBdr>
                    </w:div>
                  </w:divsChild>
                </w:div>
                <w:div w:id="2031956191">
                  <w:marLeft w:val="0"/>
                  <w:marRight w:val="0"/>
                  <w:marTop w:val="0"/>
                  <w:marBottom w:val="0"/>
                  <w:divBdr>
                    <w:top w:val="none" w:sz="0" w:space="0" w:color="auto"/>
                    <w:left w:val="none" w:sz="0" w:space="0" w:color="auto"/>
                    <w:bottom w:val="none" w:sz="0" w:space="0" w:color="auto"/>
                    <w:right w:val="none" w:sz="0" w:space="0" w:color="auto"/>
                  </w:divBdr>
                  <w:divsChild>
                    <w:div w:id="466163623">
                      <w:marLeft w:val="0"/>
                      <w:marRight w:val="0"/>
                      <w:marTop w:val="0"/>
                      <w:marBottom w:val="0"/>
                      <w:divBdr>
                        <w:top w:val="none" w:sz="0" w:space="0" w:color="auto"/>
                        <w:left w:val="none" w:sz="0" w:space="0" w:color="auto"/>
                        <w:bottom w:val="none" w:sz="0" w:space="0" w:color="auto"/>
                        <w:right w:val="none" w:sz="0" w:space="0" w:color="auto"/>
                      </w:divBdr>
                    </w:div>
                  </w:divsChild>
                </w:div>
                <w:div w:id="1473866783">
                  <w:marLeft w:val="0"/>
                  <w:marRight w:val="0"/>
                  <w:marTop w:val="0"/>
                  <w:marBottom w:val="0"/>
                  <w:divBdr>
                    <w:top w:val="none" w:sz="0" w:space="0" w:color="auto"/>
                    <w:left w:val="none" w:sz="0" w:space="0" w:color="auto"/>
                    <w:bottom w:val="none" w:sz="0" w:space="0" w:color="auto"/>
                    <w:right w:val="none" w:sz="0" w:space="0" w:color="auto"/>
                  </w:divBdr>
                  <w:divsChild>
                    <w:div w:id="45225204">
                      <w:marLeft w:val="0"/>
                      <w:marRight w:val="0"/>
                      <w:marTop w:val="0"/>
                      <w:marBottom w:val="0"/>
                      <w:divBdr>
                        <w:top w:val="none" w:sz="0" w:space="0" w:color="auto"/>
                        <w:left w:val="none" w:sz="0" w:space="0" w:color="auto"/>
                        <w:bottom w:val="none" w:sz="0" w:space="0" w:color="auto"/>
                        <w:right w:val="none" w:sz="0" w:space="0" w:color="auto"/>
                      </w:divBdr>
                    </w:div>
                  </w:divsChild>
                </w:div>
                <w:div w:id="2980139">
                  <w:marLeft w:val="0"/>
                  <w:marRight w:val="0"/>
                  <w:marTop w:val="0"/>
                  <w:marBottom w:val="0"/>
                  <w:divBdr>
                    <w:top w:val="none" w:sz="0" w:space="0" w:color="auto"/>
                    <w:left w:val="none" w:sz="0" w:space="0" w:color="auto"/>
                    <w:bottom w:val="none" w:sz="0" w:space="0" w:color="auto"/>
                    <w:right w:val="none" w:sz="0" w:space="0" w:color="auto"/>
                  </w:divBdr>
                  <w:divsChild>
                    <w:div w:id="75132265">
                      <w:marLeft w:val="0"/>
                      <w:marRight w:val="0"/>
                      <w:marTop w:val="0"/>
                      <w:marBottom w:val="0"/>
                      <w:divBdr>
                        <w:top w:val="none" w:sz="0" w:space="0" w:color="auto"/>
                        <w:left w:val="none" w:sz="0" w:space="0" w:color="auto"/>
                        <w:bottom w:val="none" w:sz="0" w:space="0" w:color="auto"/>
                        <w:right w:val="none" w:sz="0" w:space="0" w:color="auto"/>
                      </w:divBdr>
                    </w:div>
                  </w:divsChild>
                </w:div>
                <w:div w:id="199166291">
                  <w:marLeft w:val="0"/>
                  <w:marRight w:val="0"/>
                  <w:marTop w:val="0"/>
                  <w:marBottom w:val="0"/>
                  <w:divBdr>
                    <w:top w:val="none" w:sz="0" w:space="0" w:color="auto"/>
                    <w:left w:val="none" w:sz="0" w:space="0" w:color="auto"/>
                    <w:bottom w:val="none" w:sz="0" w:space="0" w:color="auto"/>
                    <w:right w:val="none" w:sz="0" w:space="0" w:color="auto"/>
                  </w:divBdr>
                  <w:divsChild>
                    <w:div w:id="518616663">
                      <w:marLeft w:val="0"/>
                      <w:marRight w:val="0"/>
                      <w:marTop w:val="0"/>
                      <w:marBottom w:val="0"/>
                      <w:divBdr>
                        <w:top w:val="none" w:sz="0" w:space="0" w:color="auto"/>
                        <w:left w:val="none" w:sz="0" w:space="0" w:color="auto"/>
                        <w:bottom w:val="none" w:sz="0" w:space="0" w:color="auto"/>
                        <w:right w:val="none" w:sz="0" w:space="0" w:color="auto"/>
                      </w:divBdr>
                    </w:div>
                  </w:divsChild>
                </w:div>
                <w:div w:id="1668971495">
                  <w:marLeft w:val="0"/>
                  <w:marRight w:val="0"/>
                  <w:marTop w:val="0"/>
                  <w:marBottom w:val="0"/>
                  <w:divBdr>
                    <w:top w:val="none" w:sz="0" w:space="0" w:color="auto"/>
                    <w:left w:val="none" w:sz="0" w:space="0" w:color="auto"/>
                    <w:bottom w:val="none" w:sz="0" w:space="0" w:color="auto"/>
                    <w:right w:val="none" w:sz="0" w:space="0" w:color="auto"/>
                  </w:divBdr>
                  <w:divsChild>
                    <w:div w:id="1135220383">
                      <w:marLeft w:val="0"/>
                      <w:marRight w:val="0"/>
                      <w:marTop w:val="0"/>
                      <w:marBottom w:val="0"/>
                      <w:divBdr>
                        <w:top w:val="none" w:sz="0" w:space="0" w:color="auto"/>
                        <w:left w:val="none" w:sz="0" w:space="0" w:color="auto"/>
                        <w:bottom w:val="none" w:sz="0" w:space="0" w:color="auto"/>
                        <w:right w:val="none" w:sz="0" w:space="0" w:color="auto"/>
                      </w:divBdr>
                    </w:div>
                  </w:divsChild>
                </w:div>
                <w:div w:id="1510950502">
                  <w:marLeft w:val="0"/>
                  <w:marRight w:val="0"/>
                  <w:marTop w:val="0"/>
                  <w:marBottom w:val="0"/>
                  <w:divBdr>
                    <w:top w:val="none" w:sz="0" w:space="0" w:color="auto"/>
                    <w:left w:val="none" w:sz="0" w:space="0" w:color="auto"/>
                    <w:bottom w:val="none" w:sz="0" w:space="0" w:color="auto"/>
                    <w:right w:val="none" w:sz="0" w:space="0" w:color="auto"/>
                  </w:divBdr>
                  <w:divsChild>
                    <w:div w:id="2135588835">
                      <w:marLeft w:val="0"/>
                      <w:marRight w:val="0"/>
                      <w:marTop w:val="0"/>
                      <w:marBottom w:val="0"/>
                      <w:divBdr>
                        <w:top w:val="none" w:sz="0" w:space="0" w:color="auto"/>
                        <w:left w:val="none" w:sz="0" w:space="0" w:color="auto"/>
                        <w:bottom w:val="none" w:sz="0" w:space="0" w:color="auto"/>
                        <w:right w:val="none" w:sz="0" w:space="0" w:color="auto"/>
                      </w:divBdr>
                    </w:div>
                  </w:divsChild>
                </w:div>
                <w:div w:id="1690983982">
                  <w:marLeft w:val="0"/>
                  <w:marRight w:val="0"/>
                  <w:marTop w:val="0"/>
                  <w:marBottom w:val="0"/>
                  <w:divBdr>
                    <w:top w:val="none" w:sz="0" w:space="0" w:color="auto"/>
                    <w:left w:val="none" w:sz="0" w:space="0" w:color="auto"/>
                    <w:bottom w:val="none" w:sz="0" w:space="0" w:color="auto"/>
                    <w:right w:val="none" w:sz="0" w:space="0" w:color="auto"/>
                  </w:divBdr>
                  <w:divsChild>
                    <w:div w:id="1335301674">
                      <w:marLeft w:val="0"/>
                      <w:marRight w:val="0"/>
                      <w:marTop w:val="0"/>
                      <w:marBottom w:val="0"/>
                      <w:divBdr>
                        <w:top w:val="none" w:sz="0" w:space="0" w:color="auto"/>
                        <w:left w:val="none" w:sz="0" w:space="0" w:color="auto"/>
                        <w:bottom w:val="none" w:sz="0" w:space="0" w:color="auto"/>
                        <w:right w:val="none" w:sz="0" w:space="0" w:color="auto"/>
                      </w:divBdr>
                    </w:div>
                  </w:divsChild>
                </w:div>
                <w:div w:id="1254360878">
                  <w:marLeft w:val="0"/>
                  <w:marRight w:val="0"/>
                  <w:marTop w:val="0"/>
                  <w:marBottom w:val="0"/>
                  <w:divBdr>
                    <w:top w:val="none" w:sz="0" w:space="0" w:color="auto"/>
                    <w:left w:val="none" w:sz="0" w:space="0" w:color="auto"/>
                    <w:bottom w:val="none" w:sz="0" w:space="0" w:color="auto"/>
                    <w:right w:val="none" w:sz="0" w:space="0" w:color="auto"/>
                  </w:divBdr>
                  <w:divsChild>
                    <w:div w:id="5126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9802">
          <w:marLeft w:val="0"/>
          <w:marRight w:val="0"/>
          <w:marTop w:val="0"/>
          <w:marBottom w:val="0"/>
          <w:divBdr>
            <w:top w:val="none" w:sz="0" w:space="0" w:color="auto"/>
            <w:left w:val="none" w:sz="0" w:space="0" w:color="auto"/>
            <w:bottom w:val="none" w:sz="0" w:space="0" w:color="auto"/>
            <w:right w:val="none" w:sz="0" w:space="0" w:color="auto"/>
          </w:divBdr>
        </w:div>
        <w:div w:id="1717199451">
          <w:marLeft w:val="0"/>
          <w:marRight w:val="0"/>
          <w:marTop w:val="0"/>
          <w:marBottom w:val="0"/>
          <w:divBdr>
            <w:top w:val="none" w:sz="0" w:space="0" w:color="auto"/>
            <w:left w:val="none" w:sz="0" w:space="0" w:color="auto"/>
            <w:bottom w:val="none" w:sz="0" w:space="0" w:color="auto"/>
            <w:right w:val="none" w:sz="0" w:space="0" w:color="auto"/>
          </w:divBdr>
        </w:div>
        <w:div w:id="260648066">
          <w:marLeft w:val="0"/>
          <w:marRight w:val="0"/>
          <w:marTop w:val="0"/>
          <w:marBottom w:val="0"/>
          <w:divBdr>
            <w:top w:val="none" w:sz="0" w:space="0" w:color="auto"/>
            <w:left w:val="none" w:sz="0" w:space="0" w:color="auto"/>
            <w:bottom w:val="none" w:sz="0" w:space="0" w:color="auto"/>
            <w:right w:val="none" w:sz="0" w:space="0" w:color="auto"/>
          </w:divBdr>
          <w:divsChild>
            <w:div w:id="51317768">
              <w:marLeft w:val="0"/>
              <w:marRight w:val="0"/>
              <w:marTop w:val="30"/>
              <w:marBottom w:val="30"/>
              <w:divBdr>
                <w:top w:val="none" w:sz="0" w:space="0" w:color="auto"/>
                <w:left w:val="none" w:sz="0" w:space="0" w:color="auto"/>
                <w:bottom w:val="none" w:sz="0" w:space="0" w:color="auto"/>
                <w:right w:val="none" w:sz="0" w:space="0" w:color="auto"/>
              </w:divBdr>
              <w:divsChild>
                <w:div w:id="2048217398">
                  <w:marLeft w:val="0"/>
                  <w:marRight w:val="0"/>
                  <w:marTop w:val="0"/>
                  <w:marBottom w:val="0"/>
                  <w:divBdr>
                    <w:top w:val="none" w:sz="0" w:space="0" w:color="auto"/>
                    <w:left w:val="none" w:sz="0" w:space="0" w:color="auto"/>
                    <w:bottom w:val="none" w:sz="0" w:space="0" w:color="auto"/>
                    <w:right w:val="none" w:sz="0" w:space="0" w:color="auto"/>
                  </w:divBdr>
                  <w:divsChild>
                    <w:div w:id="1490906173">
                      <w:marLeft w:val="0"/>
                      <w:marRight w:val="0"/>
                      <w:marTop w:val="0"/>
                      <w:marBottom w:val="0"/>
                      <w:divBdr>
                        <w:top w:val="none" w:sz="0" w:space="0" w:color="auto"/>
                        <w:left w:val="none" w:sz="0" w:space="0" w:color="auto"/>
                        <w:bottom w:val="none" w:sz="0" w:space="0" w:color="auto"/>
                        <w:right w:val="none" w:sz="0" w:space="0" w:color="auto"/>
                      </w:divBdr>
                    </w:div>
                  </w:divsChild>
                </w:div>
                <w:div w:id="257257598">
                  <w:marLeft w:val="0"/>
                  <w:marRight w:val="0"/>
                  <w:marTop w:val="0"/>
                  <w:marBottom w:val="0"/>
                  <w:divBdr>
                    <w:top w:val="none" w:sz="0" w:space="0" w:color="auto"/>
                    <w:left w:val="none" w:sz="0" w:space="0" w:color="auto"/>
                    <w:bottom w:val="none" w:sz="0" w:space="0" w:color="auto"/>
                    <w:right w:val="none" w:sz="0" w:space="0" w:color="auto"/>
                  </w:divBdr>
                  <w:divsChild>
                    <w:div w:id="844786079">
                      <w:marLeft w:val="0"/>
                      <w:marRight w:val="0"/>
                      <w:marTop w:val="0"/>
                      <w:marBottom w:val="0"/>
                      <w:divBdr>
                        <w:top w:val="none" w:sz="0" w:space="0" w:color="auto"/>
                        <w:left w:val="none" w:sz="0" w:space="0" w:color="auto"/>
                        <w:bottom w:val="none" w:sz="0" w:space="0" w:color="auto"/>
                        <w:right w:val="none" w:sz="0" w:space="0" w:color="auto"/>
                      </w:divBdr>
                    </w:div>
                  </w:divsChild>
                </w:div>
                <w:div w:id="1813593109">
                  <w:marLeft w:val="0"/>
                  <w:marRight w:val="0"/>
                  <w:marTop w:val="0"/>
                  <w:marBottom w:val="0"/>
                  <w:divBdr>
                    <w:top w:val="none" w:sz="0" w:space="0" w:color="auto"/>
                    <w:left w:val="none" w:sz="0" w:space="0" w:color="auto"/>
                    <w:bottom w:val="none" w:sz="0" w:space="0" w:color="auto"/>
                    <w:right w:val="none" w:sz="0" w:space="0" w:color="auto"/>
                  </w:divBdr>
                  <w:divsChild>
                    <w:div w:id="680931588">
                      <w:marLeft w:val="0"/>
                      <w:marRight w:val="0"/>
                      <w:marTop w:val="0"/>
                      <w:marBottom w:val="0"/>
                      <w:divBdr>
                        <w:top w:val="none" w:sz="0" w:space="0" w:color="auto"/>
                        <w:left w:val="none" w:sz="0" w:space="0" w:color="auto"/>
                        <w:bottom w:val="none" w:sz="0" w:space="0" w:color="auto"/>
                        <w:right w:val="none" w:sz="0" w:space="0" w:color="auto"/>
                      </w:divBdr>
                    </w:div>
                  </w:divsChild>
                </w:div>
                <w:div w:id="1262226867">
                  <w:marLeft w:val="0"/>
                  <w:marRight w:val="0"/>
                  <w:marTop w:val="0"/>
                  <w:marBottom w:val="0"/>
                  <w:divBdr>
                    <w:top w:val="none" w:sz="0" w:space="0" w:color="auto"/>
                    <w:left w:val="none" w:sz="0" w:space="0" w:color="auto"/>
                    <w:bottom w:val="none" w:sz="0" w:space="0" w:color="auto"/>
                    <w:right w:val="none" w:sz="0" w:space="0" w:color="auto"/>
                  </w:divBdr>
                  <w:divsChild>
                    <w:div w:id="2028602770">
                      <w:marLeft w:val="0"/>
                      <w:marRight w:val="0"/>
                      <w:marTop w:val="0"/>
                      <w:marBottom w:val="0"/>
                      <w:divBdr>
                        <w:top w:val="none" w:sz="0" w:space="0" w:color="auto"/>
                        <w:left w:val="none" w:sz="0" w:space="0" w:color="auto"/>
                        <w:bottom w:val="none" w:sz="0" w:space="0" w:color="auto"/>
                        <w:right w:val="none" w:sz="0" w:space="0" w:color="auto"/>
                      </w:divBdr>
                    </w:div>
                  </w:divsChild>
                </w:div>
                <w:div w:id="414400176">
                  <w:marLeft w:val="0"/>
                  <w:marRight w:val="0"/>
                  <w:marTop w:val="0"/>
                  <w:marBottom w:val="0"/>
                  <w:divBdr>
                    <w:top w:val="none" w:sz="0" w:space="0" w:color="auto"/>
                    <w:left w:val="none" w:sz="0" w:space="0" w:color="auto"/>
                    <w:bottom w:val="none" w:sz="0" w:space="0" w:color="auto"/>
                    <w:right w:val="none" w:sz="0" w:space="0" w:color="auto"/>
                  </w:divBdr>
                  <w:divsChild>
                    <w:div w:id="358168414">
                      <w:marLeft w:val="0"/>
                      <w:marRight w:val="0"/>
                      <w:marTop w:val="0"/>
                      <w:marBottom w:val="0"/>
                      <w:divBdr>
                        <w:top w:val="none" w:sz="0" w:space="0" w:color="auto"/>
                        <w:left w:val="none" w:sz="0" w:space="0" w:color="auto"/>
                        <w:bottom w:val="none" w:sz="0" w:space="0" w:color="auto"/>
                        <w:right w:val="none" w:sz="0" w:space="0" w:color="auto"/>
                      </w:divBdr>
                    </w:div>
                  </w:divsChild>
                </w:div>
                <w:div w:id="1748260874">
                  <w:marLeft w:val="0"/>
                  <w:marRight w:val="0"/>
                  <w:marTop w:val="0"/>
                  <w:marBottom w:val="0"/>
                  <w:divBdr>
                    <w:top w:val="none" w:sz="0" w:space="0" w:color="auto"/>
                    <w:left w:val="none" w:sz="0" w:space="0" w:color="auto"/>
                    <w:bottom w:val="none" w:sz="0" w:space="0" w:color="auto"/>
                    <w:right w:val="none" w:sz="0" w:space="0" w:color="auto"/>
                  </w:divBdr>
                  <w:divsChild>
                    <w:div w:id="1954433105">
                      <w:marLeft w:val="0"/>
                      <w:marRight w:val="0"/>
                      <w:marTop w:val="0"/>
                      <w:marBottom w:val="0"/>
                      <w:divBdr>
                        <w:top w:val="none" w:sz="0" w:space="0" w:color="auto"/>
                        <w:left w:val="none" w:sz="0" w:space="0" w:color="auto"/>
                        <w:bottom w:val="none" w:sz="0" w:space="0" w:color="auto"/>
                        <w:right w:val="none" w:sz="0" w:space="0" w:color="auto"/>
                      </w:divBdr>
                    </w:div>
                  </w:divsChild>
                </w:div>
                <w:div w:id="2030717311">
                  <w:marLeft w:val="0"/>
                  <w:marRight w:val="0"/>
                  <w:marTop w:val="0"/>
                  <w:marBottom w:val="0"/>
                  <w:divBdr>
                    <w:top w:val="none" w:sz="0" w:space="0" w:color="auto"/>
                    <w:left w:val="none" w:sz="0" w:space="0" w:color="auto"/>
                    <w:bottom w:val="none" w:sz="0" w:space="0" w:color="auto"/>
                    <w:right w:val="none" w:sz="0" w:space="0" w:color="auto"/>
                  </w:divBdr>
                  <w:divsChild>
                    <w:div w:id="525102227">
                      <w:marLeft w:val="0"/>
                      <w:marRight w:val="0"/>
                      <w:marTop w:val="0"/>
                      <w:marBottom w:val="0"/>
                      <w:divBdr>
                        <w:top w:val="none" w:sz="0" w:space="0" w:color="auto"/>
                        <w:left w:val="none" w:sz="0" w:space="0" w:color="auto"/>
                        <w:bottom w:val="none" w:sz="0" w:space="0" w:color="auto"/>
                        <w:right w:val="none" w:sz="0" w:space="0" w:color="auto"/>
                      </w:divBdr>
                    </w:div>
                  </w:divsChild>
                </w:div>
                <w:div w:id="821894864">
                  <w:marLeft w:val="0"/>
                  <w:marRight w:val="0"/>
                  <w:marTop w:val="0"/>
                  <w:marBottom w:val="0"/>
                  <w:divBdr>
                    <w:top w:val="none" w:sz="0" w:space="0" w:color="auto"/>
                    <w:left w:val="none" w:sz="0" w:space="0" w:color="auto"/>
                    <w:bottom w:val="none" w:sz="0" w:space="0" w:color="auto"/>
                    <w:right w:val="none" w:sz="0" w:space="0" w:color="auto"/>
                  </w:divBdr>
                  <w:divsChild>
                    <w:div w:id="602149624">
                      <w:marLeft w:val="0"/>
                      <w:marRight w:val="0"/>
                      <w:marTop w:val="0"/>
                      <w:marBottom w:val="0"/>
                      <w:divBdr>
                        <w:top w:val="none" w:sz="0" w:space="0" w:color="auto"/>
                        <w:left w:val="none" w:sz="0" w:space="0" w:color="auto"/>
                        <w:bottom w:val="none" w:sz="0" w:space="0" w:color="auto"/>
                        <w:right w:val="none" w:sz="0" w:space="0" w:color="auto"/>
                      </w:divBdr>
                    </w:div>
                  </w:divsChild>
                </w:div>
                <w:div w:id="1903170846">
                  <w:marLeft w:val="0"/>
                  <w:marRight w:val="0"/>
                  <w:marTop w:val="0"/>
                  <w:marBottom w:val="0"/>
                  <w:divBdr>
                    <w:top w:val="none" w:sz="0" w:space="0" w:color="auto"/>
                    <w:left w:val="none" w:sz="0" w:space="0" w:color="auto"/>
                    <w:bottom w:val="none" w:sz="0" w:space="0" w:color="auto"/>
                    <w:right w:val="none" w:sz="0" w:space="0" w:color="auto"/>
                  </w:divBdr>
                  <w:divsChild>
                    <w:div w:id="853812546">
                      <w:marLeft w:val="0"/>
                      <w:marRight w:val="0"/>
                      <w:marTop w:val="0"/>
                      <w:marBottom w:val="0"/>
                      <w:divBdr>
                        <w:top w:val="none" w:sz="0" w:space="0" w:color="auto"/>
                        <w:left w:val="none" w:sz="0" w:space="0" w:color="auto"/>
                        <w:bottom w:val="none" w:sz="0" w:space="0" w:color="auto"/>
                        <w:right w:val="none" w:sz="0" w:space="0" w:color="auto"/>
                      </w:divBdr>
                    </w:div>
                  </w:divsChild>
                </w:div>
                <w:div w:id="1766219158">
                  <w:marLeft w:val="0"/>
                  <w:marRight w:val="0"/>
                  <w:marTop w:val="0"/>
                  <w:marBottom w:val="0"/>
                  <w:divBdr>
                    <w:top w:val="none" w:sz="0" w:space="0" w:color="auto"/>
                    <w:left w:val="none" w:sz="0" w:space="0" w:color="auto"/>
                    <w:bottom w:val="none" w:sz="0" w:space="0" w:color="auto"/>
                    <w:right w:val="none" w:sz="0" w:space="0" w:color="auto"/>
                  </w:divBdr>
                  <w:divsChild>
                    <w:div w:id="1080252735">
                      <w:marLeft w:val="0"/>
                      <w:marRight w:val="0"/>
                      <w:marTop w:val="0"/>
                      <w:marBottom w:val="0"/>
                      <w:divBdr>
                        <w:top w:val="none" w:sz="0" w:space="0" w:color="auto"/>
                        <w:left w:val="none" w:sz="0" w:space="0" w:color="auto"/>
                        <w:bottom w:val="none" w:sz="0" w:space="0" w:color="auto"/>
                        <w:right w:val="none" w:sz="0" w:space="0" w:color="auto"/>
                      </w:divBdr>
                    </w:div>
                  </w:divsChild>
                </w:div>
                <w:div w:id="650331540">
                  <w:marLeft w:val="0"/>
                  <w:marRight w:val="0"/>
                  <w:marTop w:val="0"/>
                  <w:marBottom w:val="0"/>
                  <w:divBdr>
                    <w:top w:val="none" w:sz="0" w:space="0" w:color="auto"/>
                    <w:left w:val="none" w:sz="0" w:space="0" w:color="auto"/>
                    <w:bottom w:val="none" w:sz="0" w:space="0" w:color="auto"/>
                    <w:right w:val="none" w:sz="0" w:space="0" w:color="auto"/>
                  </w:divBdr>
                  <w:divsChild>
                    <w:div w:id="2000772437">
                      <w:marLeft w:val="0"/>
                      <w:marRight w:val="0"/>
                      <w:marTop w:val="0"/>
                      <w:marBottom w:val="0"/>
                      <w:divBdr>
                        <w:top w:val="none" w:sz="0" w:space="0" w:color="auto"/>
                        <w:left w:val="none" w:sz="0" w:space="0" w:color="auto"/>
                        <w:bottom w:val="none" w:sz="0" w:space="0" w:color="auto"/>
                        <w:right w:val="none" w:sz="0" w:space="0" w:color="auto"/>
                      </w:divBdr>
                    </w:div>
                  </w:divsChild>
                </w:div>
                <w:div w:id="1591504085">
                  <w:marLeft w:val="0"/>
                  <w:marRight w:val="0"/>
                  <w:marTop w:val="0"/>
                  <w:marBottom w:val="0"/>
                  <w:divBdr>
                    <w:top w:val="none" w:sz="0" w:space="0" w:color="auto"/>
                    <w:left w:val="none" w:sz="0" w:space="0" w:color="auto"/>
                    <w:bottom w:val="none" w:sz="0" w:space="0" w:color="auto"/>
                    <w:right w:val="none" w:sz="0" w:space="0" w:color="auto"/>
                  </w:divBdr>
                  <w:divsChild>
                    <w:div w:id="1568763340">
                      <w:marLeft w:val="0"/>
                      <w:marRight w:val="0"/>
                      <w:marTop w:val="0"/>
                      <w:marBottom w:val="0"/>
                      <w:divBdr>
                        <w:top w:val="none" w:sz="0" w:space="0" w:color="auto"/>
                        <w:left w:val="none" w:sz="0" w:space="0" w:color="auto"/>
                        <w:bottom w:val="none" w:sz="0" w:space="0" w:color="auto"/>
                        <w:right w:val="none" w:sz="0" w:space="0" w:color="auto"/>
                      </w:divBdr>
                    </w:div>
                  </w:divsChild>
                </w:div>
                <w:div w:id="36977013">
                  <w:marLeft w:val="0"/>
                  <w:marRight w:val="0"/>
                  <w:marTop w:val="0"/>
                  <w:marBottom w:val="0"/>
                  <w:divBdr>
                    <w:top w:val="none" w:sz="0" w:space="0" w:color="auto"/>
                    <w:left w:val="none" w:sz="0" w:space="0" w:color="auto"/>
                    <w:bottom w:val="none" w:sz="0" w:space="0" w:color="auto"/>
                    <w:right w:val="none" w:sz="0" w:space="0" w:color="auto"/>
                  </w:divBdr>
                  <w:divsChild>
                    <w:div w:id="1314985855">
                      <w:marLeft w:val="0"/>
                      <w:marRight w:val="0"/>
                      <w:marTop w:val="0"/>
                      <w:marBottom w:val="0"/>
                      <w:divBdr>
                        <w:top w:val="none" w:sz="0" w:space="0" w:color="auto"/>
                        <w:left w:val="none" w:sz="0" w:space="0" w:color="auto"/>
                        <w:bottom w:val="none" w:sz="0" w:space="0" w:color="auto"/>
                        <w:right w:val="none" w:sz="0" w:space="0" w:color="auto"/>
                      </w:divBdr>
                    </w:div>
                  </w:divsChild>
                </w:div>
                <w:div w:id="151483660">
                  <w:marLeft w:val="0"/>
                  <w:marRight w:val="0"/>
                  <w:marTop w:val="0"/>
                  <w:marBottom w:val="0"/>
                  <w:divBdr>
                    <w:top w:val="none" w:sz="0" w:space="0" w:color="auto"/>
                    <w:left w:val="none" w:sz="0" w:space="0" w:color="auto"/>
                    <w:bottom w:val="none" w:sz="0" w:space="0" w:color="auto"/>
                    <w:right w:val="none" w:sz="0" w:space="0" w:color="auto"/>
                  </w:divBdr>
                  <w:divsChild>
                    <w:div w:id="1657297866">
                      <w:marLeft w:val="0"/>
                      <w:marRight w:val="0"/>
                      <w:marTop w:val="0"/>
                      <w:marBottom w:val="0"/>
                      <w:divBdr>
                        <w:top w:val="none" w:sz="0" w:space="0" w:color="auto"/>
                        <w:left w:val="none" w:sz="0" w:space="0" w:color="auto"/>
                        <w:bottom w:val="none" w:sz="0" w:space="0" w:color="auto"/>
                        <w:right w:val="none" w:sz="0" w:space="0" w:color="auto"/>
                      </w:divBdr>
                    </w:div>
                    <w:div w:id="1772160077">
                      <w:marLeft w:val="0"/>
                      <w:marRight w:val="0"/>
                      <w:marTop w:val="0"/>
                      <w:marBottom w:val="0"/>
                      <w:divBdr>
                        <w:top w:val="none" w:sz="0" w:space="0" w:color="auto"/>
                        <w:left w:val="none" w:sz="0" w:space="0" w:color="auto"/>
                        <w:bottom w:val="none" w:sz="0" w:space="0" w:color="auto"/>
                        <w:right w:val="none" w:sz="0" w:space="0" w:color="auto"/>
                      </w:divBdr>
                    </w:div>
                  </w:divsChild>
                </w:div>
                <w:div w:id="346518382">
                  <w:marLeft w:val="0"/>
                  <w:marRight w:val="0"/>
                  <w:marTop w:val="0"/>
                  <w:marBottom w:val="0"/>
                  <w:divBdr>
                    <w:top w:val="none" w:sz="0" w:space="0" w:color="auto"/>
                    <w:left w:val="none" w:sz="0" w:space="0" w:color="auto"/>
                    <w:bottom w:val="none" w:sz="0" w:space="0" w:color="auto"/>
                    <w:right w:val="none" w:sz="0" w:space="0" w:color="auto"/>
                  </w:divBdr>
                  <w:divsChild>
                    <w:div w:id="43990061">
                      <w:marLeft w:val="0"/>
                      <w:marRight w:val="0"/>
                      <w:marTop w:val="0"/>
                      <w:marBottom w:val="0"/>
                      <w:divBdr>
                        <w:top w:val="none" w:sz="0" w:space="0" w:color="auto"/>
                        <w:left w:val="none" w:sz="0" w:space="0" w:color="auto"/>
                        <w:bottom w:val="none" w:sz="0" w:space="0" w:color="auto"/>
                        <w:right w:val="none" w:sz="0" w:space="0" w:color="auto"/>
                      </w:divBdr>
                    </w:div>
                  </w:divsChild>
                </w:div>
                <w:div w:id="1005864608">
                  <w:marLeft w:val="0"/>
                  <w:marRight w:val="0"/>
                  <w:marTop w:val="0"/>
                  <w:marBottom w:val="0"/>
                  <w:divBdr>
                    <w:top w:val="none" w:sz="0" w:space="0" w:color="auto"/>
                    <w:left w:val="none" w:sz="0" w:space="0" w:color="auto"/>
                    <w:bottom w:val="none" w:sz="0" w:space="0" w:color="auto"/>
                    <w:right w:val="none" w:sz="0" w:space="0" w:color="auto"/>
                  </w:divBdr>
                  <w:divsChild>
                    <w:div w:id="2093812241">
                      <w:marLeft w:val="0"/>
                      <w:marRight w:val="0"/>
                      <w:marTop w:val="0"/>
                      <w:marBottom w:val="0"/>
                      <w:divBdr>
                        <w:top w:val="none" w:sz="0" w:space="0" w:color="auto"/>
                        <w:left w:val="none" w:sz="0" w:space="0" w:color="auto"/>
                        <w:bottom w:val="none" w:sz="0" w:space="0" w:color="auto"/>
                        <w:right w:val="none" w:sz="0" w:space="0" w:color="auto"/>
                      </w:divBdr>
                    </w:div>
                  </w:divsChild>
                </w:div>
                <w:div w:id="2123181539">
                  <w:marLeft w:val="0"/>
                  <w:marRight w:val="0"/>
                  <w:marTop w:val="0"/>
                  <w:marBottom w:val="0"/>
                  <w:divBdr>
                    <w:top w:val="none" w:sz="0" w:space="0" w:color="auto"/>
                    <w:left w:val="none" w:sz="0" w:space="0" w:color="auto"/>
                    <w:bottom w:val="none" w:sz="0" w:space="0" w:color="auto"/>
                    <w:right w:val="none" w:sz="0" w:space="0" w:color="auto"/>
                  </w:divBdr>
                  <w:divsChild>
                    <w:div w:id="2083794103">
                      <w:marLeft w:val="0"/>
                      <w:marRight w:val="0"/>
                      <w:marTop w:val="0"/>
                      <w:marBottom w:val="0"/>
                      <w:divBdr>
                        <w:top w:val="none" w:sz="0" w:space="0" w:color="auto"/>
                        <w:left w:val="none" w:sz="0" w:space="0" w:color="auto"/>
                        <w:bottom w:val="none" w:sz="0" w:space="0" w:color="auto"/>
                        <w:right w:val="none" w:sz="0" w:space="0" w:color="auto"/>
                      </w:divBdr>
                    </w:div>
                  </w:divsChild>
                </w:div>
                <w:div w:id="1597326317">
                  <w:marLeft w:val="0"/>
                  <w:marRight w:val="0"/>
                  <w:marTop w:val="0"/>
                  <w:marBottom w:val="0"/>
                  <w:divBdr>
                    <w:top w:val="none" w:sz="0" w:space="0" w:color="auto"/>
                    <w:left w:val="none" w:sz="0" w:space="0" w:color="auto"/>
                    <w:bottom w:val="none" w:sz="0" w:space="0" w:color="auto"/>
                    <w:right w:val="none" w:sz="0" w:space="0" w:color="auto"/>
                  </w:divBdr>
                  <w:divsChild>
                    <w:div w:id="1889758271">
                      <w:marLeft w:val="0"/>
                      <w:marRight w:val="0"/>
                      <w:marTop w:val="0"/>
                      <w:marBottom w:val="0"/>
                      <w:divBdr>
                        <w:top w:val="none" w:sz="0" w:space="0" w:color="auto"/>
                        <w:left w:val="none" w:sz="0" w:space="0" w:color="auto"/>
                        <w:bottom w:val="none" w:sz="0" w:space="0" w:color="auto"/>
                        <w:right w:val="none" w:sz="0" w:space="0" w:color="auto"/>
                      </w:divBdr>
                    </w:div>
                  </w:divsChild>
                </w:div>
                <w:div w:id="1215776808">
                  <w:marLeft w:val="0"/>
                  <w:marRight w:val="0"/>
                  <w:marTop w:val="0"/>
                  <w:marBottom w:val="0"/>
                  <w:divBdr>
                    <w:top w:val="none" w:sz="0" w:space="0" w:color="auto"/>
                    <w:left w:val="none" w:sz="0" w:space="0" w:color="auto"/>
                    <w:bottom w:val="none" w:sz="0" w:space="0" w:color="auto"/>
                    <w:right w:val="none" w:sz="0" w:space="0" w:color="auto"/>
                  </w:divBdr>
                  <w:divsChild>
                    <w:div w:id="1976719171">
                      <w:marLeft w:val="0"/>
                      <w:marRight w:val="0"/>
                      <w:marTop w:val="0"/>
                      <w:marBottom w:val="0"/>
                      <w:divBdr>
                        <w:top w:val="none" w:sz="0" w:space="0" w:color="auto"/>
                        <w:left w:val="none" w:sz="0" w:space="0" w:color="auto"/>
                        <w:bottom w:val="none" w:sz="0" w:space="0" w:color="auto"/>
                        <w:right w:val="none" w:sz="0" w:space="0" w:color="auto"/>
                      </w:divBdr>
                    </w:div>
                  </w:divsChild>
                </w:div>
                <w:div w:id="743453686">
                  <w:marLeft w:val="0"/>
                  <w:marRight w:val="0"/>
                  <w:marTop w:val="0"/>
                  <w:marBottom w:val="0"/>
                  <w:divBdr>
                    <w:top w:val="none" w:sz="0" w:space="0" w:color="auto"/>
                    <w:left w:val="none" w:sz="0" w:space="0" w:color="auto"/>
                    <w:bottom w:val="none" w:sz="0" w:space="0" w:color="auto"/>
                    <w:right w:val="none" w:sz="0" w:space="0" w:color="auto"/>
                  </w:divBdr>
                  <w:divsChild>
                    <w:div w:id="1149588157">
                      <w:marLeft w:val="0"/>
                      <w:marRight w:val="0"/>
                      <w:marTop w:val="0"/>
                      <w:marBottom w:val="0"/>
                      <w:divBdr>
                        <w:top w:val="none" w:sz="0" w:space="0" w:color="auto"/>
                        <w:left w:val="none" w:sz="0" w:space="0" w:color="auto"/>
                        <w:bottom w:val="none" w:sz="0" w:space="0" w:color="auto"/>
                        <w:right w:val="none" w:sz="0" w:space="0" w:color="auto"/>
                      </w:divBdr>
                    </w:div>
                  </w:divsChild>
                </w:div>
                <w:div w:id="1528837083">
                  <w:marLeft w:val="0"/>
                  <w:marRight w:val="0"/>
                  <w:marTop w:val="0"/>
                  <w:marBottom w:val="0"/>
                  <w:divBdr>
                    <w:top w:val="none" w:sz="0" w:space="0" w:color="auto"/>
                    <w:left w:val="none" w:sz="0" w:space="0" w:color="auto"/>
                    <w:bottom w:val="none" w:sz="0" w:space="0" w:color="auto"/>
                    <w:right w:val="none" w:sz="0" w:space="0" w:color="auto"/>
                  </w:divBdr>
                  <w:divsChild>
                    <w:div w:id="237592798">
                      <w:marLeft w:val="0"/>
                      <w:marRight w:val="0"/>
                      <w:marTop w:val="0"/>
                      <w:marBottom w:val="0"/>
                      <w:divBdr>
                        <w:top w:val="none" w:sz="0" w:space="0" w:color="auto"/>
                        <w:left w:val="none" w:sz="0" w:space="0" w:color="auto"/>
                        <w:bottom w:val="none" w:sz="0" w:space="0" w:color="auto"/>
                        <w:right w:val="none" w:sz="0" w:space="0" w:color="auto"/>
                      </w:divBdr>
                    </w:div>
                  </w:divsChild>
                </w:div>
                <w:div w:id="1423843684">
                  <w:marLeft w:val="0"/>
                  <w:marRight w:val="0"/>
                  <w:marTop w:val="0"/>
                  <w:marBottom w:val="0"/>
                  <w:divBdr>
                    <w:top w:val="none" w:sz="0" w:space="0" w:color="auto"/>
                    <w:left w:val="none" w:sz="0" w:space="0" w:color="auto"/>
                    <w:bottom w:val="none" w:sz="0" w:space="0" w:color="auto"/>
                    <w:right w:val="none" w:sz="0" w:space="0" w:color="auto"/>
                  </w:divBdr>
                  <w:divsChild>
                    <w:div w:id="184446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0616">
          <w:marLeft w:val="0"/>
          <w:marRight w:val="0"/>
          <w:marTop w:val="0"/>
          <w:marBottom w:val="0"/>
          <w:divBdr>
            <w:top w:val="none" w:sz="0" w:space="0" w:color="auto"/>
            <w:left w:val="none" w:sz="0" w:space="0" w:color="auto"/>
            <w:bottom w:val="none" w:sz="0" w:space="0" w:color="auto"/>
            <w:right w:val="none" w:sz="0" w:space="0" w:color="auto"/>
          </w:divBdr>
        </w:div>
        <w:div w:id="752318012">
          <w:marLeft w:val="0"/>
          <w:marRight w:val="0"/>
          <w:marTop w:val="0"/>
          <w:marBottom w:val="0"/>
          <w:divBdr>
            <w:top w:val="none" w:sz="0" w:space="0" w:color="auto"/>
            <w:left w:val="none" w:sz="0" w:space="0" w:color="auto"/>
            <w:bottom w:val="none" w:sz="0" w:space="0" w:color="auto"/>
            <w:right w:val="none" w:sz="0" w:space="0" w:color="auto"/>
          </w:divBdr>
          <w:divsChild>
            <w:div w:id="1592665826">
              <w:marLeft w:val="0"/>
              <w:marRight w:val="0"/>
              <w:marTop w:val="30"/>
              <w:marBottom w:val="30"/>
              <w:divBdr>
                <w:top w:val="none" w:sz="0" w:space="0" w:color="auto"/>
                <w:left w:val="none" w:sz="0" w:space="0" w:color="auto"/>
                <w:bottom w:val="none" w:sz="0" w:space="0" w:color="auto"/>
                <w:right w:val="none" w:sz="0" w:space="0" w:color="auto"/>
              </w:divBdr>
              <w:divsChild>
                <w:div w:id="1374697911">
                  <w:marLeft w:val="0"/>
                  <w:marRight w:val="0"/>
                  <w:marTop w:val="0"/>
                  <w:marBottom w:val="0"/>
                  <w:divBdr>
                    <w:top w:val="none" w:sz="0" w:space="0" w:color="auto"/>
                    <w:left w:val="none" w:sz="0" w:space="0" w:color="auto"/>
                    <w:bottom w:val="none" w:sz="0" w:space="0" w:color="auto"/>
                    <w:right w:val="none" w:sz="0" w:space="0" w:color="auto"/>
                  </w:divBdr>
                  <w:divsChild>
                    <w:div w:id="826284876">
                      <w:marLeft w:val="0"/>
                      <w:marRight w:val="0"/>
                      <w:marTop w:val="0"/>
                      <w:marBottom w:val="0"/>
                      <w:divBdr>
                        <w:top w:val="none" w:sz="0" w:space="0" w:color="auto"/>
                        <w:left w:val="none" w:sz="0" w:space="0" w:color="auto"/>
                        <w:bottom w:val="none" w:sz="0" w:space="0" w:color="auto"/>
                        <w:right w:val="none" w:sz="0" w:space="0" w:color="auto"/>
                      </w:divBdr>
                    </w:div>
                  </w:divsChild>
                </w:div>
                <w:div w:id="498423798">
                  <w:marLeft w:val="0"/>
                  <w:marRight w:val="0"/>
                  <w:marTop w:val="0"/>
                  <w:marBottom w:val="0"/>
                  <w:divBdr>
                    <w:top w:val="none" w:sz="0" w:space="0" w:color="auto"/>
                    <w:left w:val="none" w:sz="0" w:space="0" w:color="auto"/>
                    <w:bottom w:val="none" w:sz="0" w:space="0" w:color="auto"/>
                    <w:right w:val="none" w:sz="0" w:space="0" w:color="auto"/>
                  </w:divBdr>
                  <w:divsChild>
                    <w:div w:id="825434398">
                      <w:marLeft w:val="0"/>
                      <w:marRight w:val="0"/>
                      <w:marTop w:val="0"/>
                      <w:marBottom w:val="0"/>
                      <w:divBdr>
                        <w:top w:val="none" w:sz="0" w:space="0" w:color="auto"/>
                        <w:left w:val="none" w:sz="0" w:space="0" w:color="auto"/>
                        <w:bottom w:val="none" w:sz="0" w:space="0" w:color="auto"/>
                        <w:right w:val="none" w:sz="0" w:space="0" w:color="auto"/>
                      </w:divBdr>
                    </w:div>
                  </w:divsChild>
                </w:div>
                <w:div w:id="1506241041">
                  <w:marLeft w:val="0"/>
                  <w:marRight w:val="0"/>
                  <w:marTop w:val="0"/>
                  <w:marBottom w:val="0"/>
                  <w:divBdr>
                    <w:top w:val="none" w:sz="0" w:space="0" w:color="auto"/>
                    <w:left w:val="none" w:sz="0" w:space="0" w:color="auto"/>
                    <w:bottom w:val="none" w:sz="0" w:space="0" w:color="auto"/>
                    <w:right w:val="none" w:sz="0" w:space="0" w:color="auto"/>
                  </w:divBdr>
                  <w:divsChild>
                    <w:div w:id="235096412">
                      <w:marLeft w:val="0"/>
                      <w:marRight w:val="0"/>
                      <w:marTop w:val="0"/>
                      <w:marBottom w:val="0"/>
                      <w:divBdr>
                        <w:top w:val="none" w:sz="0" w:space="0" w:color="auto"/>
                        <w:left w:val="none" w:sz="0" w:space="0" w:color="auto"/>
                        <w:bottom w:val="none" w:sz="0" w:space="0" w:color="auto"/>
                        <w:right w:val="none" w:sz="0" w:space="0" w:color="auto"/>
                      </w:divBdr>
                    </w:div>
                  </w:divsChild>
                </w:div>
                <w:div w:id="798573781">
                  <w:marLeft w:val="0"/>
                  <w:marRight w:val="0"/>
                  <w:marTop w:val="0"/>
                  <w:marBottom w:val="0"/>
                  <w:divBdr>
                    <w:top w:val="none" w:sz="0" w:space="0" w:color="auto"/>
                    <w:left w:val="none" w:sz="0" w:space="0" w:color="auto"/>
                    <w:bottom w:val="none" w:sz="0" w:space="0" w:color="auto"/>
                    <w:right w:val="none" w:sz="0" w:space="0" w:color="auto"/>
                  </w:divBdr>
                  <w:divsChild>
                    <w:div w:id="1013338332">
                      <w:marLeft w:val="0"/>
                      <w:marRight w:val="0"/>
                      <w:marTop w:val="0"/>
                      <w:marBottom w:val="0"/>
                      <w:divBdr>
                        <w:top w:val="none" w:sz="0" w:space="0" w:color="auto"/>
                        <w:left w:val="none" w:sz="0" w:space="0" w:color="auto"/>
                        <w:bottom w:val="none" w:sz="0" w:space="0" w:color="auto"/>
                        <w:right w:val="none" w:sz="0" w:space="0" w:color="auto"/>
                      </w:divBdr>
                    </w:div>
                  </w:divsChild>
                </w:div>
                <w:div w:id="605624965">
                  <w:marLeft w:val="0"/>
                  <w:marRight w:val="0"/>
                  <w:marTop w:val="0"/>
                  <w:marBottom w:val="0"/>
                  <w:divBdr>
                    <w:top w:val="none" w:sz="0" w:space="0" w:color="auto"/>
                    <w:left w:val="none" w:sz="0" w:space="0" w:color="auto"/>
                    <w:bottom w:val="none" w:sz="0" w:space="0" w:color="auto"/>
                    <w:right w:val="none" w:sz="0" w:space="0" w:color="auto"/>
                  </w:divBdr>
                  <w:divsChild>
                    <w:div w:id="1281064920">
                      <w:marLeft w:val="0"/>
                      <w:marRight w:val="0"/>
                      <w:marTop w:val="0"/>
                      <w:marBottom w:val="0"/>
                      <w:divBdr>
                        <w:top w:val="none" w:sz="0" w:space="0" w:color="auto"/>
                        <w:left w:val="none" w:sz="0" w:space="0" w:color="auto"/>
                        <w:bottom w:val="none" w:sz="0" w:space="0" w:color="auto"/>
                        <w:right w:val="none" w:sz="0" w:space="0" w:color="auto"/>
                      </w:divBdr>
                    </w:div>
                  </w:divsChild>
                </w:div>
                <w:div w:id="17048410">
                  <w:marLeft w:val="0"/>
                  <w:marRight w:val="0"/>
                  <w:marTop w:val="0"/>
                  <w:marBottom w:val="0"/>
                  <w:divBdr>
                    <w:top w:val="none" w:sz="0" w:space="0" w:color="auto"/>
                    <w:left w:val="none" w:sz="0" w:space="0" w:color="auto"/>
                    <w:bottom w:val="none" w:sz="0" w:space="0" w:color="auto"/>
                    <w:right w:val="none" w:sz="0" w:space="0" w:color="auto"/>
                  </w:divBdr>
                  <w:divsChild>
                    <w:div w:id="1947804357">
                      <w:marLeft w:val="0"/>
                      <w:marRight w:val="0"/>
                      <w:marTop w:val="0"/>
                      <w:marBottom w:val="0"/>
                      <w:divBdr>
                        <w:top w:val="none" w:sz="0" w:space="0" w:color="auto"/>
                        <w:left w:val="none" w:sz="0" w:space="0" w:color="auto"/>
                        <w:bottom w:val="none" w:sz="0" w:space="0" w:color="auto"/>
                        <w:right w:val="none" w:sz="0" w:space="0" w:color="auto"/>
                      </w:divBdr>
                    </w:div>
                  </w:divsChild>
                </w:div>
                <w:div w:id="945237949">
                  <w:marLeft w:val="0"/>
                  <w:marRight w:val="0"/>
                  <w:marTop w:val="0"/>
                  <w:marBottom w:val="0"/>
                  <w:divBdr>
                    <w:top w:val="none" w:sz="0" w:space="0" w:color="auto"/>
                    <w:left w:val="none" w:sz="0" w:space="0" w:color="auto"/>
                    <w:bottom w:val="none" w:sz="0" w:space="0" w:color="auto"/>
                    <w:right w:val="none" w:sz="0" w:space="0" w:color="auto"/>
                  </w:divBdr>
                  <w:divsChild>
                    <w:div w:id="921838282">
                      <w:marLeft w:val="0"/>
                      <w:marRight w:val="0"/>
                      <w:marTop w:val="0"/>
                      <w:marBottom w:val="0"/>
                      <w:divBdr>
                        <w:top w:val="none" w:sz="0" w:space="0" w:color="auto"/>
                        <w:left w:val="none" w:sz="0" w:space="0" w:color="auto"/>
                        <w:bottom w:val="none" w:sz="0" w:space="0" w:color="auto"/>
                        <w:right w:val="none" w:sz="0" w:space="0" w:color="auto"/>
                      </w:divBdr>
                    </w:div>
                  </w:divsChild>
                </w:div>
                <w:div w:id="972368528">
                  <w:marLeft w:val="0"/>
                  <w:marRight w:val="0"/>
                  <w:marTop w:val="0"/>
                  <w:marBottom w:val="0"/>
                  <w:divBdr>
                    <w:top w:val="none" w:sz="0" w:space="0" w:color="auto"/>
                    <w:left w:val="none" w:sz="0" w:space="0" w:color="auto"/>
                    <w:bottom w:val="none" w:sz="0" w:space="0" w:color="auto"/>
                    <w:right w:val="none" w:sz="0" w:space="0" w:color="auto"/>
                  </w:divBdr>
                  <w:divsChild>
                    <w:div w:id="219899926">
                      <w:marLeft w:val="0"/>
                      <w:marRight w:val="0"/>
                      <w:marTop w:val="0"/>
                      <w:marBottom w:val="0"/>
                      <w:divBdr>
                        <w:top w:val="none" w:sz="0" w:space="0" w:color="auto"/>
                        <w:left w:val="none" w:sz="0" w:space="0" w:color="auto"/>
                        <w:bottom w:val="none" w:sz="0" w:space="0" w:color="auto"/>
                        <w:right w:val="none" w:sz="0" w:space="0" w:color="auto"/>
                      </w:divBdr>
                    </w:div>
                  </w:divsChild>
                </w:div>
                <w:div w:id="1578242750">
                  <w:marLeft w:val="0"/>
                  <w:marRight w:val="0"/>
                  <w:marTop w:val="0"/>
                  <w:marBottom w:val="0"/>
                  <w:divBdr>
                    <w:top w:val="none" w:sz="0" w:space="0" w:color="auto"/>
                    <w:left w:val="none" w:sz="0" w:space="0" w:color="auto"/>
                    <w:bottom w:val="none" w:sz="0" w:space="0" w:color="auto"/>
                    <w:right w:val="none" w:sz="0" w:space="0" w:color="auto"/>
                  </w:divBdr>
                  <w:divsChild>
                    <w:div w:id="1875799771">
                      <w:marLeft w:val="0"/>
                      <w:marRight w:val="0"/>
                      <w:marTop w:val="0"/>
                      <w:marBottom w:val="0"/>
                      <w:divBdr>
                        <w:top w:val="none" w:sz="0" w:space="0" w:color="auto"/>
                        <w:left w:val="none" w:sz="0" w:space="0" w:color="auto"/>
                        <w:bottom w:val="none" w:sz="0" w:space="0" w:color="auto"/>
                        <w:right w:val="none" w:sz="0" w:space="0" w:color="auto"/>
                      </w:divBdr>
                    </w:div>
                  </w:divsChild>
                </w:div>
                <w:div w:id="572742491">
                  <w:marLeft w:val="0"/>
                  <w:marRight w:val="0"/>
                  <w:marTop w:val="0"/>
                  <w:marBottom w:val="0"/>
                  <w:divBdr>
                    <w:top w:val="none" w:sz="0" w:space="0" w:color="auto"/>
                    <w:left w:val="none" w:sz="0" w:space="0" w:color="auto"/>
                    <w:bottom w:val="none" w:sz="0" w:space="0" w:color="auto"/>
                    <w:right w:val="none" w:sz="0" w:space="0" w:color="auto"/>
                  </w:divBdr>
                  <w:divsChild>
                    <w:div w:id="226651595">
                      <w:marLeft w:val="0"/>
                      <w:marRight w:val="0"/>
                      <w:marTop w:val="0"/>
                      <w:marBottom w:val="0"/>
                      <w:divBdr>
                        <w:top w:val="none" w:sz="0" w:space="0" w:color="auto"/>
                        <w:left w:val="none" w:sz="0" w:space="0" w:color="auto"/>
                        <w:bottom w:val="none" w:sz="0" w:space="0" w:color="auto"/>
                        <w:right w:val="none" w:sz="0" w:space="0" w:color="auto"/>
                      </w:divBdr>
                    </w:div>
                  </w:divsChild>
                </w:div>
                <w:div w:id="15994">
                  <w:marLeft w:val="0"/>
                  <w:marRight w:val="0"/>
                  <w:marTop w:val="0"/>
                  <w:marBottom w:val="0"/>
                  <w:divBdr>
                    <w:top w:val="none" w:sz="0" w:space="0" w:color="auto"/>
                    <w:left w:val="none" w:sz="0" w:space="0" w:color="auto"/>
                    <w:bottom w:val="none" w:sz="0" w:space="0" w:color="auto"/>
                    <w:right w:val="none" w:sz="0" w:space="0" w:color="auto"/>
                  </w:divBdr>
                  <w:divsChild>
                    <w:div w:id="1670789180">
                      <w:marLeft w:val="0"/>
                      <w:marRight w:val="0"/>
                      <w:marTop w:val="0"/>
                      <w:marBottom w:val="0"/>
                      <w:divBdr>
                        <w:top w:val="none" w:sz="0" w:space="0" w:color="auto"/>
                        <w:left w:val="none" w:sz="0" w:space="0" w:color="auto"/>
                        <w:bottom w:val="none" w:sz="0" w:space="0" w:color="auto"/>
                        <w:right w:val="none" w:sz="0" w:space="0" w:color="auto"/>
                      </w:divBdr>
                    </w:div>
                  </w:divsChild>
                </w:div>
                <w:div w:id="1191723770">
                  <w:marLeft w:val="0"/>
                  <w:marRight w:val="0"/>
                  <w:marTop w:val="0"/>
                  <w:marBottom w:val="0"/>
                  <w:divBdr>
                    <w:top w:val="none" w:sz="0" w:space="0" w:color="auto"/>
                    <w:left w:val="none" w:sz="0" w:space="0" w:color="auto"/>
                    <w:bottom w:val="none" w:sz="0" w:space="0" w:color="auto"/>
                    <w:right w:val="none" w:sz="0" w:space="0" w:color="auto"/>
                  </w:divBdr>
                  <w:divsChild>
                    <w:div w:id="1612200272">
                      <w:marLeft w:val="0"/>
                      <w:marRight w:val="0"/>
                      <w:marTop w:val="0"/>
                      <w:marBottom w:val="0"/>
                      <w:divBdr>
                        <w:top w:val="none" w:sz="0" w:space="0" w:color="auto"/>
                        <w:left w:val="none" w:sz="0" w:space="0" w:color="auto"/>
                        <w:bottom w:val="none" w:sz="0" w:space="0" w:color="auto"/>
                        <w:right w:val="none" w:sz="0" w:space="0" w:color="auto"/>
                      </w:divBdr>
                    </w:div>
                  </w:divsChild>
                </w:div>
                <w:div w:id="657731824">
                  <w:marLeft w:val="0"/>
                  <w:marRight w:val="0"/>
                  <w:marTop w:val="0"/>
                  <w:marBottom w:val="0"/>
                  <w:divBdr>
                    <w:top w:val="none" w:sz="0" w:space="0" w:color="auto"/>
                    <w:left w:val="none" w:sz="0" w:space="0" w:color="auto"/>
                    <w:bottom w:val="none" w:sz="0" w:space="0" w:color="auto"/>
                    <w:right w:val="none" w:sz="0" w:space="0" w:color="auto"/>
                  </w:divBdr>
                  <w:divsChild>
                    <w:div w:id="502937671">
                      <w:marLeft w:val="0"/>
                      <w:marRight w:val="0"/>
                      <w:marTop w:val="0"/>
                      <w:marBottom w:val="0"/>
                      <w:divBdr>
                        <w:top w:val="none" w:sz="0" w:space="0" w:color="auto"/>
                        <w:left w:val="none" w:sz="0" w:space="0" w:color="auto"/>
                        <w:bottom w:val="none" w:sz="0" w:space="0" w:color="auto"/>
                        <w:right w:val="none" w:sz="0" w:space="0" w:color="auto"/>
                      </w:divBdr>
                    </w:div>
                  </w:divsChild>
                </w:div>
                <w:div w:id="14575425">
                  <w:marLeft w:val="0"/>
                  <w:marRight w:val="0"/>
                  <w:marTop w:val="0"/>
                  <w:marBottom w:val="0"/>
                  <w:divBdr>
                    <w:top w:val="none" w:sz="0" w:space="0" w:color="auto"/>
                    <w:left w:val="none" w:sz="0" w:space="0" w:color="auto"/>
                    <w:bottom w:val="none" w:sz="0" w:space="0" w:color="auto"/>
                    <w:right w:val="none" w:sz="0" w:space="0" w:color="auto"/>
                  </w:divBdr>
                  <w:divsChild>
                    <w:div w:id="1914661866">
                      <w:marLeft w:val="0"/>
                      <w:marRight w:val="0"/>
                      <w:marTop w:val="0"/>
                      <w:marBottom w:val="0"/>
                      <w:divBdr>
                        <w:top w:val="none" w:sz="0" w:space="0" w:color="auto"/>
                        <w:left w:val="none" w:sz="0" w:space="0" w:color="auto"/>
                        <w:bottom w:val="none" w:sz="0" w:space="0" w:color="auto"/>
                        <w:right w:val="none" w:sz="0" w:space="0" w:color="auto"/>
                      </w:divBdr>
                    </w:div>
                    <w:div w:id="663703411">
                      <w:marLeft w:val="0"/>
                      <w:marRight w:val="0"/>
                      <w:marTop w:val="0"/>
                      <w:marBottom w:val="0"/>
                      <w:divBdr>
                        <w:top w:val="none" w:sz="0" w:space="0" w:color="auto"/>
                        <w:left w:val="none" w:sz="0" w:space="0" w:color="auto"/>
                        <w:bottom w:val="none" w:sz="0" w:space="0" w:color="auto"/>
                        <w:right w:val="none" w:sz="0" w:space="0" w:color="auto"/>
                      </w:divBdr>
                    </w:div>
                  </w:divsChild>
                </w:div>
                <w:div w:id="340545085">
                  <w:marLeft w:val="0"/>
                  <w:marRight w:val="0"/>
                  <w:marTop w:val="0"/>
                  <w:marBottom w:val="0"/>
                  <w:divBdr>
                    <w:top w:val="none" w:sz="0" w:space="0" w:color="auto"/>
                    <w:left w:val="none" w:sz="0" w:space="0" w:color="auto"/>
                    <w:bottom w:val="none" w:sz="0" w:space="0" w:color="auto"/>
                    <w:right w:val="none" w:sz="0" w:space="0" w:color="auto"/>
                  </w:divBdr>
                  <w:divsChild>
                    <w:div w:id="1187478984">
                      <w:marLeft w:val="0"/>
                      <w:marRight w:val="0"/>
                      <w:marTop w:val="0"/>
                      <w:marBottom w:val="0"/>
                      <w:divBdr>
                        <w:top w:val="none" w:sz="0" w:space="0" w:color="auto"/>
                        <w:left w:val="none" w:sz="0" w:space="0" w:color="auto"/>
                        <w:bottom w:val="none" w:sz="0" w:space="0" w:color="auto"/>
                        <w:right w:val="none" w:sz="0" w:space="0" w:color="auto"/>
                      </w:divBdr>
                    </w:div>
                  </w:divsChild>
                </w:div>
                <w:div w:id="1496847148">
                  <w:marLeft w:val="0"/>
                  <w:marRight w:val="0"/>
                  <w:marTop w:val="0"/>
                  <w:marBottom w:val="0"/>
                  <w:divBdr>
                    <w:top w:val="none" w:sz="0" w:space="0" w:color="auto"/>
                    <w:left w:val="none" w:sz="0" w:space="0" w:color="auto"/>
                    <w:bottom w:val="none" w:sz="0" w:space="0" w:color="auto"/>
                    <w:right w:val="none" w:sz="0" w:space="0" w:color="auto"/>
                  </w:divBdr>
                  <w:divsChild>
                    <w:div w:id="392236856">
                      <w:marLeft w:val="0"/>
                      <w:marRight w:val="0"/>
                      <w:marTop w:val="0"/>
                      <w:marBottom w:val="0"/>
                      <w:divBdr>
                        <w:top w:val="none" w:sz="0" w:space="0" w:color="auto"/>
                        <w:left w:val="none" w:sz="0" w:space="0" w:color="auto"/>
                        <w:bottom w:val="none" w:sz="0" w:space="0" w:color="auto"/>
                        <w:right w:val="none" w:sz="0" w:space="0" w:color="auto"/>
                      </w:divBdr>
                    </w:div>
                  </w:divsChild>
                </w:div>
                <w:div w:id="1886982838">
                  <w:marLeft w:val="0"/>
                  <w:marRight w:val="0"/>
                  <w:marTop w:val="0"/>
                  <w:marBottom w:val="0"/>
                  <w:divBdr>
                    <w:top w:val="none" w:sz="0" w:space="0" w:color="auto"/>
                    <w:left w:val="none" w:sz="0" w:space="0" w:color="auto"/>
                    <w:bottom w:val="none" w:sz="0" w:space="0" w:color="auto"/>
                    <w:right w:val="none" w:sz="0" w:space="0" w:color="auto"/>
                  </w:divBdr>
                  <w:divsChild>
                    <w:div w:id="406728630">
                      <w:marLeft w:val="0"/>
                      <w:marRight w:val="0"/>
                      <w:marTop w:val="0"/>
                      <w:marBottom w:val="0"/>
                      <w:divBdr>
                        <w:top w:val="none" w:sz="0" w:space="0" w:color="auto"/>
                        <w:left w:val="none" w:sz="0" w:space="0" w:color="auto"/>
                        <w:bottom w:val="none" w:sz="0" w:space="0" w:color="auto"/>
                        <w:right w:val="none" w:sz="0" w:space="0" w:color="auto"/>
                      </w:divBdr>
                    </w:div>
                  </w:divsChild>
                </w:div>
                <w:div w:id="1117722884">
                  <w:marLeft w:val="0"/>
                  <w:marRight w:val="0"/>
                  <w:marTop w:val="0"/>
                  <w:marBottom w:val="0"/>
                  <w:divBdr>
                    <w:top w:val="none" w:sz="0" w:space="0" w:color="auto"/>
                    <w:left w:val="none" w:sz="0" w:space="0" w:color="auto"/>
                    <w:bottom w:val="none" w:sz="0" w:space="0" w:color="auto"/>
                    <w:right w:val="none" w:sz="0" w:space="0" w:color="auto"/>
                  </w:divBdr>
                  <w:divsChild>
                    <w:div w:id="1368797402">
                      <w:marLeft w:val="0"/>
                      <w:marRight w:val="0"/>
                      <w:marTop w:val="0"/>
                      <w:marBottom w:val="0"/>
                      <w:divBdr>
                        <w:top w:val="none" w:sz="0" w:space="0" w:color="auto"/>
                        <w:left w:val="none" w:sz="0" w:space="0" w:color="auto"/>
                        <w:bottom w:val="none" w:sz="0" w:space="0" w:color="auto"/>
                        <w:right w:val="none" w:sz="0" w:space="0" w:color="auto"/>
                      </w:divBdr>
                    </w:div>
                  </w:divsChild>
                </w:div>
                <w:div w:id="559294672">
                  <w:marLeft w:val="0"/>
                  <w:marRight w:val="0"/>
                  <w:marTop w:val="0"/>
                  <w:marBottom w:val="0"/>
                  <w:divBdr>
                    <w:top w:val="none" w:sz="0" w:space="0" w:color="auto"/>
                    <w:left w:val="none" w:sz="0" w:space="0" w:color="auto"/>
                    <w:bottom w:val="none" w:sz="0" w:space="0" w:color="auto"/>
                    <w:right w:val="none" w:sz="0" w:space="0" w:color="auto"/>
                  </w:divBdr>
                  <w:divsChild>
                    <w:div w:id="905577997">
                      <w:marLeft w:val="0"/>
                      <w:marRight w:val="0"/>
                      <w:marTop w:val="0"/>
                      <w:marBottom w:val="0"/>
                      <w:divBdr>
                        <w:top w:val="none" w:sz="0" w:space="0" w:color="auto"/>
                        <w:left w:val="none" w:sz="0" w:space="0" w:color="auto"/>
                        <w:bottom w:val="none" w:sz="0" w:space="0" w:color="auto"/>
                        <w:right w:val="none" w:sz="0" w:space="0" w:color="auto"/>
                      </w:divBdr>
                    </w:div>
                  </w:divsChild>
                </w:div>
                <w:div w:id="1864516715">
                  <w:marLeft w:val="0"/>
                  <w:marRight w:val="0"/>
                  <w:marTop w:val="0"/>
                  <w:marBottom w:val="0"/>
                  <w:divBdr>
                    <w:top w:val="none" w:sz="0" w:space="0" w:color="auto"/>
                    <w:left w:val="none" w:sz="0" w:space="0" w:color="auto"/>
                    <w:bottom w:val="none" w:sz="0" w:space="0" w:color="auto"/>
                    <w:right w:val="none" w:sz="0" w:space="0" w:color="auto"/>
                  </w:divBdr>
                  <w:divsChild>
                    <w:div w:id="1062220012">
                      <w:marLeft w:val="0"/>
                      <w:marRight w:val="0"/>
                      <w:marTop w:val="0"/>
                      <w:marBottom w:val="0"/>
                      <w:divBdr>
                        <w:top w:val="none" w:sz="0" w:space="0" w:color="auto"/>
                        <w:left w:val="none" w:sz="0" w:space="0" w:color="auto"/>
                        <w:bottom w:val="none" w:sz="0" w:space="0" w:color="auto"/>
                        <w:right w:val="none" w:sz="0" w:space="0" w:color="auto"/>
                      </w:divBdr>
                    </w:div>
                  </w:divsChild>
                </w:div>
                <w:div w:id="721251853">
                  <w:marLeft w:val="0"/>
                  <w:marRight w:val="0"/>
                  <w:marTop w:val="0"/>
                  <w:marBottom w:val="0"/>
                  <w:divBdr>
                    <w:top w:val="none" w:sz="0" w:space="0" w:color="auto"/>
                    <w:left w:val="none" w:sz="0" w:space="0" w:color="auto"/>
                    <w:bottom w:val="none" w:sz="0" w:space="0" w:color="auto"/>
                    <w:right w:val="none" w:sz="0" w:space="0" w:color="auto"/>
                  </w:divBdr>
                  <w:divsChild>
                    <w:div w:id="1526749188">
                      <w:marLeft w:val="0"/>
                      <w:marRight w:val="0"/>
                      <w:marTop w:val="0"/>
                      <w:marBottom w:val="0"/>
                      <w:divBdr>
                        <w:top w:val="none" w:sz="0" w:space="0" w:color="auto"/>
                        <w:left w:val="none" w:sz="0" w:space="0" w:color="auto"/>
                        <w:bottom w:val="none" w:sz="0" w:space="0" w:color="auto"/>
                        <w:right w:val="none" w:sz="0" w:space="0" w:color="auto"/>
                      </w:divBdr>
                    </w:div>
                  </w:divsChild>
                </w:div>
                <w:div w:id="979385262">
                  <w:marLeft w:val="0"/>
                  <w:marRight w:val="0"/>
                  <w:marTop w:val="0"/>
                  <w:marBottom w:val="0"/>
                  <w:divBdr>
                    <w:top w:val="none" w:sz="0" w:space="0" w:color="auto"/>
                    <w:left w:val="none" w:sz="0" w:space="0" w:color="auto"/>
                    <w:bottom w:val="none" w:sz="0" w:space="0" w:color="auto"/>
                    <w:right w:val="none" w:sz="0" w:space="0" w:color="auto"/>
                  </w:divBdr>
                  <w:divsChild>
                    <w:div w:id="571894480">
                      <w:marLeft w:val="0"/>
                      <w:marRight w:val="0"/>
                      <w:marTop w:val="0"/>
                      <w:marBottom w:val="0"/>
                      <w:divBdr>
                        <w:top w:val="none" w:sz="0" w:space="0" w:color="auto"/>
                        <w:left w:val="none" w:sz="0" w:space="0" w:color="auto"/>
                        <w:bottom w:val="none" w:sz="0" w:space="0" w:color="auto"/>
                        <w:right w:val="none" w:sz="0" w:space="0" w:color="auto"/>
                      </w:divBdr>
                    </w:div>
                    <w:div w:id="12248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11666">
          <w:marLeft w:val="0"/>
          <w:marRight w:val="0"/>
          <w:marTop w:val="0"/>
          <w:marBottom w:val="0"/>
          <w:divBdr>
            <w:top w:val="none" w:sz="0" w:space="0" w:color="auto"/>
            <w:left w:val="none" w:sz="0" w:space="0" w:color="auto"/>
            <w:bottom w:val="none" w:sz="0" w:space="0" w:color="auto"/>
            <w:right w:val="none" w:sz="0" w:space="0" w:color="auto"/>
          </w:divBdr>
        </w:div>
        <w:div w:id="1869370745">
          <w:marLeft w:val="0"/>
          <w:marRight w:val="0"/>
          <w:marTop w:val="0"/>
          <w:marBottom w:val="0"/>
          <w:divBdr>
            <w:top w:val="none" w:sz="0" w:space="0" w:color="auto"/>
            <w:left w:val="none" w:sz="0" w:space="0" w:color="auto"/>
            <w:bottom w:val="none" w:sz="0" w:space="0" w:color="auto"/>
            <w:right w:val="none" w:sz="0" w:space="0" w:color="auto"/>
          </w:divBdr>
          <w:divsChild>
            <w:div w:id="925185150">
              <w:marLeft w:val="0"/>
              <w:marRight w:val="0"/>
              <w:marTop w:val="30"/>
              <w:marBottom w:val="30"/>
              <w:divBdr>
                <w:top w:val="none" w:sz="0" w:space="0" w:color="auto"/>
                <w:left w:val="none" w:sz="0" w:space="0" w:color="auto"/>
                <w:bottom w:val="none" w:sz="0" w:space="0" w:color="auto"/>
                <w:right w:val="none" w:sz="0" w:space="0" w:color="auto"/>
              </w:divBdr>
              <w:divsChild>
                <w:div w:id="207647254">
                  <w:marLeft w:val="0"/>
                  <w:marRight w:val="0"/>
                  <w:marTop w:val="0"/>
                  <w:marBottom w:val="0"/>
                  <w:divBdr>
                    <w:top w:val="none" w:sz="0" w:space="0" w:color="auto"/>
                    <w:left w:val="none" w:sz="0" w:space="0" w:color="auto"/>
                    <w:bottom w:val="none" w:sz="0" w:space="0" w:color="auto"/>
                    <w:right w:val="none" w:sz="0" w:space="0" w:color="auto"/>
                  </w:divBdr>
                  <w:divsChild>
                    <w:div w:id="796875723">
                      <w:marLeft w:val="0"/>
                      <w:marRight w:val="0"/>
                      <w:marTop w:val="0"/>
                      <w:marBottom w:val="0"/>
                      <w:divBdr>
                        <w:top w:val="none" w:sz="0" w:space="0" w:color="auto"/>
                        <w:left w:val="none" w:sz="0" w:space="0" w:color="auto"/>
                        <w:bottom w:val="none" w:sz="0" w:space="0" w:color="auto"/>
                        <w:right w:val="none" w:sz="0" w:space="0" w:color="auto"/>
                      </w:divBdr>
                    </w:div>
                  </w:divsChild>
                </w:div>
                <w:div w:id="1846096088">
                  <w:marLeft w:val="0"/>
                  <w:marRight w:val="0"/>
                  <w:marTop w:val="0"/>
                  <w:marBottom w:val="0"/>
                  <w:divBdr>
                    <w:top w:val="none" w:sz="0" w:space="0" w:color="auto"/>
                    <w:left w:val="none" w:sz="0" w:space="0" w:color="auto"/>
                    <w:bottom w:val="none" w:sz="0" w:space="0" w:color="auto"/>
                    <w:right w:val="none" w:sz="0" w:space="0" w:color="auto"/>
                  </w:divBdr>
                  <w:divsChild>
                    <w:div w:id="1360661838">
                      <w:marLeft w:val="0"/>
                      <w:marRight w:val="0"/>
                      <w:marTop w:val="0"/>
                      <w:marBottom w:val="0"/>
                      <w:divBdr>
                        <w:top w:val="none" w:sz="0" w:space="0" w:color="auto"/>
                        <w:left w:val="none" w:sz="0" w:space="0" w:color="auto"/>
                        <w:bottom w:val="none" w:sz="0" w:space="0" w:color="auto"/>
                        <w:right w:val="none" w:sz="0" w:space="0" w:color="auto"/>
                      </w:divBdr>
                    </w:div>
                  </w:divsChild>
                </w:div>
                <w:div w:id="1956786368">
                  <w:marLeft w:val="0"/>
                  <w:marRight w:val="0"/>
                  <w:marTop w:val="0"/>
                  <w:marBottom w:val="0"/>
                  <w:divBdr>
                    <w:top w:val="none" w:sz="0" w:space="0" w:color="auto"/>
                    <w:left w:val="none" w:sz="0" w:space="0" w:color="auto"/>
                    <w:bottom w:val="none" w:sz="0" w:space="0" w:color="auto"/>
                    <w:right w:val="none" w:sz="0" w:space="0" w:color="auto"/>
                  </w:divBdr>
                  <w:divsChild>
                    <w:div w:id="1905489821">
                      <w:marLeft w:val="0"/>
                      <w:marRight w:val="0"/>
                      <w:marTop w:val="0"/>
                      <w:marBottom w:val="0"/>
                      <w:divBdr>
                        <w:top w:val="none" w:sz="0" w:space="0" w:color="auto"/>
                        <w:left w:val="none" w:sz="0" w:space="0" w:color="auto"/>
                        <w:bottom w:val="none" w:sz="0" w:space="0" w:color="auto"/>
                        <w:right w:val="none" w:sz="0" w:space="0" w:color="auto"/>
                      </w:divBdr>
                    </w:div>
                  </w:divsChild>
                </w:div>
                <w:div w:id="43339755">
                  <w:marLeft w:val="0"/>
                  <w:marRight w:val="0"/>
                  <w:marTop w:val="0"/>
                  <w:marBottom w:val="0"/>
                  <w:divBdr>
                    <w:top w:val="none" w:sz="0" w:space="0" w:color="auto"/>
                    <w:left w:val="none" w:sz="0" w:space="0" w:color="auto"/>
                    <w:bottom w:val="none" w:sz="0" w:space="0" w:color="auto"/>
                    <w:right w:val="none" w:sz="0" w:space="0" w:color="auto"/>
                  </w:divBdr>
                  <w:divsChild>
                    <w:div w:id="960260577">
                      <w:marLeft w:val="0"/>
                      <w:marRight w:val="0"/>
                      <w:marTop w:val="0"/>
                      <w:marBottom w:val="0"/>
                      <w:divBdr>
                        <w:top w:val="none" w:sz="0" w:space="0" w:color="auto"/>
                        <w:left w:val="none" w:sz="0" w:space="0" w:color="auto"/>
                        <w:bottom w:val="none" w:sz="0" w:space="0" w:color="auto"/>
                        <w:right w:val="none" w:sz="0" w:space="0" w:color="auto"/>
                      </w:divBdr>
                    </w:div>
                  </w:divsChild>
                </w:div>
                <w:div w:id="1081410666">
                  <w:marLeft w:val="0"/>
                  <w:marRight w:val="0"/>
                  <w:marTop w:val="0"/>
                  <w:marBottom w:val="0"/>
                  <w:divBdr>
                    <w:top w:val="none" w:sz="0" w:space="0" w:color="auto"/>
                    <w:left w:val="none" w:sz="0" w:space="0" w:color="auto"/>
                    <w:bottom w:val="none" w:sz="0" w:space="0" w:color="auto"/>
                    <w:right w:val="none" w:sz="0" w:space="0" w:color="auto"/>
                  </w:divBdr>
                  <w:divsChild>
                    <w:div w:id="2042053198">
                      <w:marLeft w:val="0"/>
                      <w:marRight w:val="0"/>
                      <w:marTop w:val="0"/>
                      <w:marBottom w:val="0"/>
                      <w:divBdr>
                        <w:top w:val="none" w:sz="0" w:space="0" w:color="auto"/>
                        <w:left w:val="none" w:sz="0" w:space="0" w:color="auto"/>
                        <w:bottom w:val="none" w:sz="0" w:space="0" w:color="auto"/>
                        <w:right w:val="none" w:sz="0" w:space="0" w:color="auto"/>
                      </w:divBdr>
                    </w:div>
                  </w:divsChild>
                </w:div>
                <w:div w:id="394553527">
                  <w:marLeft w:val="0"/>
                  <w:marRight w:val="0"/>
                  <w:marTop w:val="0"/>
                  <w:marBottom w:val="0"/>
                  <w:divBdr>
                    <w:top w:val="none" w:sz="0" w:space="0" w:color="auto"/>
                    <w:left w:val="none" w:sz="0" w:space="0" w:color="auto"/>
                    <w:bottom w:val="none" w:sz="0" w:space="0" w:color="auto"/>
                    <w:right w:val="none" w:sz="0" w:space="0" w:color="auto"/>
                  </w:divBdr>
                  <w:divsChild>
                    <w:div w:id="1641688648">
                      <w:marLeft w:val="0"/>
                      <w:marRight w:val="0"/>
                      <w:marTop w:val="0"/>
                      <w:marBottom w:val="0"/>
                      <w:divBdr>
                        <w:top w:val="none" w:sz="0" w:space="0" w:color="auto"/>
                        <w:left w:val="none" w:sz="0" w:space="0" w:color="auto"/>
                        <w:bottom w:val="none" w:sz="0" w:space="0" w:color="auto"/>
                        <w:right w:val="none" w:sz="0" w:space="0" w:color="auto"/>
                      </w:divBdr>
                    </w:div>
                  </w:divsChild>
                </w:div>
                <w:div w:id="1049956629">
                  <w:marLeft w:val="0"/>
                  <w:marRight w:val="0"/>
                  <w:marTop w:val="0"/>
                  <w:marBottom w:val="0"/>
                  <w:divBdr>
                    <w:top w:val="none" w:sz="0" w:space="0" w:color="auto"/>
                    <w:left w:val="none" w:sz="0" w:space="0" w:color="auto"/>
                    <w:bottom w:val="none" w:sz="0" w:space="0" w:color="auto"/>
                    <w:right w:val="none" w:sz="0" w:space="0" w:color="auto"/>
                  </w:divBdr>
                  <w:divsChild>
                    <w:div w:id="1660422296">
                      <w:marLeft w:val="0"/>
                      <w:marRight w:val="0"/>
                      <w:marTop w:val="0"/>
                      <w:marBottom w:val="0"/>
                      <w:divBdr>
                        <w:top w:val="none" w:sz="0" w:space="0" w:color="auto"/>
                        <w:left w:val="none" w:sz="0" w:space="0" w:color="auto"/>
                        <w:bottom w:val="none" w:sz="0" w:space="0" w:color="auto"/>
                        <w:right w:val="none" w:sz="0" w:space="0" w:color="auto"/>
                      </w:divBdr>
                    </w:div>
                  </w:divsChild>
                </w:div>
                <w:div w:id="1163622236">
                  <w:marLeft w:val="0"/>
                  <w:marRight w:val="0"/>
                  <w:marTop w:val="0"/>
                  <w:marBottom w:val="0"/>
                  <w:divBdr>
                    <w:top w:val="none" w:sz="0" w:space="0" w:color="auto"/>
                    <w:left w:val="none" w:sz="0" w:space="0" w:color="auto"/>
                    <w:bottom w:val="none" w:sz="0" w:space="0" w:color="auto"/>
                    <w:right w:val="none" w:sz="0" w:space="0" w:color="auto"/>
                  </w:divBdr>
                  <w:divsChild>
                    <w:div w:id="1702048003">
                      <w:marLeft w:val="0"/>
                      <w:marRight w:val="0"/>
                      <w:marTop w:val="0"/>
                      <w:marBottom w:val="0"/>
                      <w:divBdr>
                        <w:top w:val="none" w:sz="0" w:space="0" w:color="auto"/>
                        <w:left w:val="none" w:sz="0" w:space="0" w:color="auto"/>
                        <w:bottom w:val="none" w:sz="0" w:space="0" w:color="auto"/>
                        <w:right w:val="none" w:sz="0" w:space="0" w:color="auto"/>
                      </w:divBdr>
                    </w:div>
                  </w:divsChild>
                </w:div>
                <w:div w:id="645820916">
                  <w:marLeft w:val="0"/>
                  <w:marRight w:val="0"/>
                  <w:marTop w:val="0"/>
                  <w:marBottom w:val="0"/>
                  <w:divBdr>
                    <w:top w:val="none" w:sz="0" w:space="0" w:color="auto"/>
                    <w:left w:val="none" w:sz="0" w:space="0" w:color="auto"/>
                    <w:bottom w:val="none" w:sz="0" w:space="0" w:color="auto"/>
                    <w:right w:val="none" w:sz="0" w:space="0" w:color="auto"/>
                  </w:divBdr>
                  <w:divsChild>
                    <w:div w:id="803349230">
                      <w:marLeft w:val="0"/>
                      <w:marRight w:val="0"/>
                      <w:marTop w:val="0"/>
                      <w:marBottom w:val="0"/>
                      <w:divBdr>
                        <w:top w:val="none" w:sz="0" w:space="0" w:color="auto"/>
                        <w:left w:val="none" w:sz="0" w:space="0" w:color="auto"/>
                        <w:bottom w:val="none" w:sz="0" w:space="0" w:color="auto"/>
                        <w:right w:val="none" w:sz="0" w:space="0" w:color="auto"/>
                      </w:divBdr>
                    </w:div>
                  </w:divsChild>
                </w:div>
                <w:div w:id="1499609957">
                  <w:marLeft w:val="0"/>
                  <w:marRight w:val="0"/>
                  <w:marTop w:val="0"/>
                  <w:marBottom w:val="0"/>
                  <w:divBdr>
                    <w:top w:val="none" w:sz="0" w:space="0" w:color="auto"/>
                    <w:left w:val="none" w:sz="0" w:space="0" w:color="auto"/>
                    <w:bottom w:val="none" w:sz="0" w:space="0" w:color="auto"/>
                    <w:right w:val="none" w:sz="0" w:space="0" w:color="auto"/>
                  </w:divBdr>
                  <w:divsChild>
                    <w:div w:id="1030761858">
                      <w:marLeft w:val="0"/>
                      <w:marRight w:val="0"/>
                      <w:marTop w:val="0"/>
                      <w:marBottom w:val="0"/>
                      <w:divBdr>
                        <w:top w:val="none" w:sz="0" w:space="0" w:color="auto"/>
                        <w:left w:val="none" w:sz="0" w:space="0" w:color="auto"/>
                        <w:bottom w:val="none" w:sz="0" w:space="0" w:color="auto"/>
                        <w:right w:val="none" w:sz="0" w:space="0" w:color="auto"/>
                      </w:divBdr>
                    </w:div>
                  </w:divsChild>
                </w:div>
                <w:div w:id="1696809189">
                  <w:marLeft w:val="0"/>
                  <w:marRight w:val="0"/>
                  <w:marTop w:val="0"/>
                  <w:marBottom w:val="0"/>
                  <w:divBdr>
                    <w:top w:val="none" w:sz="0" w:space="0" w:color="auto"/>
                    <w:left w:val="none" w:sz="0" w:space="0" w:color="auto"/>
                    <w:bottom w:val="none" w:sz="0" w:space="0" w:color="auto"/>
                    <w:right w:val="none" w:sz="0" w:space="0" w:color="auto"/>
                  </w:divBdr>
                  <w:divsChild>
                    <w:div w:id="553389289">
                      <w:marLeft w:val="0"/>
                      <w:marRight w:val="0"/>
                      <w:marTop w:val="0"/>
                      <w:marBottom w:val="0"/>
                      <w:divBdr>
                        <w:top w:val="none" w:sz="0" w:space="0" w:color="auto"/>
                        <w:left w:val="none" w:sz="0" w:space="0" w:color="auto"/>
                        <w:bottom w:val="none" w:sz="0" w:space="0" w:color="auto"/>
                        <w:right w:val="none" w:sz="0" w:space="0" w:color="auto"/>
                      </w:divBdr>
                    </w:div>
                  </w:divsChild>
                </w:div>
                <w:div w:id="196167433">
                  <w:marLeft w:val="0"/>
                  <w:marRight w:val="0"/>
                  <w:marTop w:val="0"/>
                  <w:marBottom w:val="0"/>
                  <w:divBdr>
                    <w:top w:val="none" w:sz="0" w:space="0" w:color="auto"/>
                    <w:left w:val="none" w:sz="0" w:space="0" w:color="auto"/>
                    <w:bottom w:val="none" w:sz="0" w:space="0" w:color="auto"/>
                    <w:right w:val="none" w:sz="0" w:space="0" w:color="auto"/>
                  </w:divBdr>
                  <w:divsChild>
                    <w:div w:id="871381950">
                      <w:marLeft w:val="0"/>
                      <w:marRight w:val="0"/>
                      <w:marTop w:val="0"/>
                      <w:marBottom w:val="0"/>
                      <w:divBdr>
                        <w:top w:val="none" w:sz="0" w:space="0" w:color="auto"/>
                        <w:left w:val="none" w:sz="0" w:space="0" w:color="auto"/>
                        <w:bottom w:val="none" w:sz="0" w:space="0" w:color="auto"/>
                        <w:right w:val="none" w:sz="0" w:space="0" w:color="auto"/>
                      </w:divBdr>
                    </w:div>
                  </w:divsChild>
                </w:div>
                <w:div w:id="63651536">
                  <w:marLeft w:val="0"/>
                  <w:marRight w:val="0"/>
                  <w:marTop w:val="0"/>
                  <w:marBottom w:val="0"/>
                  <w:divBdr>
                    <w:top w:val="none" w:sz="0" w:space="0" w:color="auto"/>
                    <w:left w:val="none" w:sz="0" w:space="0" w:color="auto"/>
                    <w:bottom w:val="none" w:sz="0" w:space="0" w:color="auto"/>
                    <w:right w:val="none" w:sz="0" w:space="0" w:color="auto"/>
                  </w:divBdr>
                  <w:divsChild>
                    <w:div w:id="1352999044">
                      <w:marLeft w:val="0"/>
                      <w:marRight w:val="0"/>
                      <w:marTop w:val="0"/>
                      <w:marBottom w:val="0"/>
                      <w:divBdr>
                        <w:top w:val="none" w:sz="0" w:space="0" w:color="auto"/>
                        <w:left w:val="none" w:sz="0" w:space="0" w:color="auto"/>
                        <w:bottom w:val="none" w:sz="0" w:space="0" w:color="auto"/>
                        <w:right w:val="none" w:sz="0" w:space="0" w:color="auto"/>
                      </w:divBdr>
                    </w:div>
                  </w:divsChild>
                </w:div>
                <w:div w:id="1363676623">
                  <w:marLeft w:val="0"/>
                  <w:marRight w:val="0"/>
                  <w:marTop w:val="0"/>
                  <w:marBottom w:val="0"/>
                  <w:divBdr>
                    <w:top w:val="none" w:sz="0" w:space="0" w:color="auto"/>
                    <w:left w:val="none" w:sz="0" w:space="0" w:color="auto"/>
                    <w:bottom w:val="none" w:sz="0" w:space="0" w:color="auto"/>
                    <w:right w:val="none" w:sz="0" w:space="0" w:color="auto"/>
                  </w:divBdr>
                  <w:divsChild>
                    <w:div w:id="1350566607">
                      <w:marLeft w:val="0"/>
                      <w:marRight w:val="0"/>
                      <w:marTop w:val="0"/>
                      <w:marBottom w:val="0"/>
                      <w:divBdr>
                        <w:top w:val="none" w:sz="0" w:space="0" w:color="auto"/>
                        <w:left w:val="none" w:sz="0" w:space="0" w:color="auto"/>
                        <w:bottom w:val="none" w:sz="0" w:space="0" w:color="auto"/>
                        <w:right w:val="none" w:sz="0" w:space="0" w:color="auto"/>
                      </w:divBdr>
                    </w:div>
                  </w:divsChild>
                </w:div>
                <w:div w:id="70779046">
                  <w:marLeft w:val="0"/>
                  <w:marRight w:val="0"/>
                  <w:marTop w:val="0"/>
                  <w:marBottom w:val="0"/>
                  <w:divBdr>
                    <w:top w:val="none" w:sz="0" w:space="0" w:color="auto"/>
                    <w:left w:val="none" w:sz="0" w:space="0" w:color="auto"/>
                    <w:bottom w:val="none" w:sz="0" w:space="0" w:color="auto"/>
                    <w:right w:val="none" w:sz="0" w:space="0" w:color="auto"/>
                  </w:divBdr>
                  <w:divsChild>
                    <w:div w:id="1459757599">
                      <w:marLeft w:val="0"/>
                      <w:marRight w:val="0"/>
                      <w:marTop w:val="0"/>
                      <w:marBottom w:val="0"/>
                      <w:divBdr>
                        <w:top w:val="none" w:sz="0" w:space="0" w:color="auto"/>
                        <w:left w:val="none" w:sz="0" w:space="0" w:color="auto"/>
                        <w:bottom w:val="none" w:sz="0" w:space="0" w:color="auto"/>
                        <w:right w:val="none" w:sz="0" w:space="0" w:color="auto"/>
                      </w:divBdr>
                    </w:div>
                  </w:divsChild>
                </w:div>
                <w:div w:id="822085175">
                  <w:marLeft w:val="0"/>
                  <w:marRight w:val="0"/>
                  <w:marTop w:val="0"/>
                  <w:marBottom w:val="0"/>
                  <w:divBdr>
                    <w:top w:val="none" w:sz="0" w:space="0" w:color="auto"/>
                    <w:left w:val="none" w:sz="0" w:space="0" w:color="auto"/>
                    <w:bottom w:val="none" w:sz="0" w:space="0" w:color="auto"/>
                    <w:right w:val="none" w:sz="0" w:space="0" w:color="auto"/>
                  </w:divBdr>
                  <w:divsChild>
                    <w:div w:id="1745252791">
                      <w:marLeft w:val="0"/>
                      <w:marRight w:val="0"/>
                      <w:marTop w:val="0"/>
                      <w:marBottom w:val="0"/>
                      <w:divBdr>
                        <w:top w:val="none" w:sz="0" w:space="0" w:color="auto"/>
                        <w:left w:val="none" w:sz="0" w:space="0" w:color="auto"/>
                        <w:bottom w:val="none" w:sz="0" w:space="0" w:color="auto"/>
                        <w:right w:val="none" w:sz="0" w:space="0" w:color="auto"/>
                      </w:divBdr>
                    </w:div>
                  </w:divsChild>
                </w:div>
                <w:div w:id="1173686197">
                  <w:marLeft w:val="0"/>
                  <w:marRight w:val="0"/>
                  <w:marTop w:val="0"/>
                  <w:marBottom w:val="0"/>
                  <w:divBdr>
                    <w:top w:val="none" w:sz="0" w:space="0" w:color="auto"/>
                    <w:left w:val="none" w:sz="0" w:space="0" w:color="auto"/>
                    <w:bottom w:val="none" w:sz="0" w:space="0" w:color="auto"/>
                    <w:right w:val="none" w:sz="0" w:space="0" w:color="auto"/>
                  </w:divBdr>
                  <w:divsChild>
                    <w:div w:id="6948890">
                      <w:marLeft w:val="0"/>
                      <w:marRight w:val="0"/>
                      <w:marTop w:val="0"/>
                      <w:marBottom w:val="0"/>
                      <w:divBdr>
                        <w:top w:val="none" w:sz="0" w:space="0" w:color="auto"/>
                        <w:left w:val="none" w:sz="0" w:space="0" w:color="auto"/>
                        <w:bottom w:val="none" w:sz="0" w:space="0" w:color="auto"/>
                        <w:right w:val="none" w:sz="0" w:space="0" w:color="auto"/>
                      </w:divBdr>
                    </w:div>
                  </w:divsChild>
                </w:div>
                <w:div w:id="964510034">
                  <w:marLeft w:val="0"/>
                  <w:marRight w:val="0"/>
                  <w:marTop w:val="0"/>
                  <w:marBottom w:val="0"/>
                  <w:divBdr>
                    <w:top w:val="none" w:sz="0" w:space="0" w:color="auto"/>
                    <w:left w:val="none" w:sz="0" w:space="0" w:color="auto"/>
                    <w:bottom w:val="none" w:sz="0" w:space="0" w:color="auto"/>
                    <w:right w:val="none" w:sz="0" w:space="0" w:color="auto"/>
                  </w:divBdr>
                  <w:divsChild>
                    <w:div w:id="614093451">
                      <w:marLeft w:val="0"/>
                      <w:marRight w:val="0"/>
                      <w:marTop w:val="0"/>
                      <w:marBottom w:val="0"/>
                      <w:divBdr>
                        <w:top w:val="none" w:sz="0" w:space="0" w:color="auto"/>
                        <w:left w:val="none" w:sz="0" w:space="0" w:color="auto"/>
                        <w:bottom w:val="none" w:sz="0" w:space="0" w:color="auto"/>
                        <w:right w:val="none" w:sz="0" w:space="0" w:color="auto"/>
                      </w:divBdr>
                    </w:div>
                  </w:divsChild>
                </w:div>
                <w:div w:id="590042783">
                  <w:marLeft w:val="0"/>
                  <w:marRight w:val="0"/>
                  <w:marTop w:val="0"/>
                  <w:marBottom w:val="0"/>
                  <w:divBdr>
                    <w:top w:val="none" w:sz="0" w:space="0" w:color="auto"/>
                    <w:left w:val="none" w:sz="0" w:space="0" w:color="auto"/>
                    <w:bottom w:val="none" w:sz="0" w:space="0" w:color="auto"/>
                    <w:right w:val="none" w:sz="0" w:space="0" w:color="auto"/>
                  </w:divBdr>
                  <w:divsChild>
                    <w:div w:id="1668031">
                      <w:marLeft w:val="0"/>
                      <w:marRight w:val="0"/>
                      <w:marTop w:val="0"/>
                      <w:marBottom w:val="0"/>
                      <w:divBdr>
                        <w:top w:val="none" w:sz="0" w:space="0" w:color="auto"/>
                        <w:left w:val="none" w:sz="0" w:space="0" w:color="auto"/>
                        <w:bottom w:val="none" w:sz="0" w:space="0" w:color="auto"/>
                        <w:right w:val="none" w:sz="0" w:space="0" w:color="auto"/>
                      </w:divBdr>
                    </w:div>
                  </w:divsChild>
                </w:div>
                <w:div w:id="2055689650">
                  <w:marLeft w:val="0"/>
                  <w:marRight w:val="0"/>
                  <w:marTop w:val="0"/>
                  <w:marBottom w:val="0"/>
                  <w:divBdr>
                    <w:top w:val="none" w:sz="0" w:space="0" w:color="auto"/>
                    <w:left w:val="none" w:sz="0" w:space="0" w:color="auto"/>
                    <w:bottom w:val="none" w:sz="0" w:space="0" w:color="auto"/>
                    <w:right w:val="none" w:sz="0" w:space="0" w:color="auto"/>
                  </w:divBdr>
                  <w:divsChild>
                    <w:div w:id="893156747">
                      <w:marLeft w:val="0"/>
                      <w:marRight w:val="0"/>
                      <w:marTop w:val="0"/>
                      <w:marBottom w:val="0"/>
                      <w:divBdr>
                        <w:top w:val="none" w:sz="0" w:space="0" w:color="auto"/>
                        <w:left w:val="none" w:sz="0" w:space="0" w:color="auto"/>
                        <w:bottom w:val="none" w:sz="0" w:space="0" w:color="auto"/>
                        <w:right w:val="none" w:sz="0" w:space="0" w:color="auto"/>
                      </w:divBdr>
                    </w:div>
                  </w:divsChild>
                </w:div>
                <w:div w:id="1840386304">
                  <w:marLeft w:val="0"/>
                  <w:marRight w:val="0"/>
                  <w:marTop w:val="0"/>
                  <w:marBottom w:val="0"/>
                  <w:divBdr>
                    <w:top w:val="none" w:sz="0" w:space="0" w:color="auto"/>
                    <w:left w:val="none" w:sz="0" w:space="0" w:color="auto"/>
                    <w:bottom w:val="none" w:sz="0" w:space="0" w:color="auto"/>
                    <w:right w:val="none" w:sz="0" w:space="0" w:color="auto"/>
                  </w:divBdr>
                  <w:divsChild>
                    <w:div w:id="685012239">
                      <w:marLeft w:val="0"/>
                      <w:marRight w:val="0"/>
                      <w:marTop w:val="0"/>
                      <w:marBottom w:val="0"/>
                      <w:divBdr>
                        <w:top w:val="none" w:sz="0" w:space="0" w:color="auto"/>
                        <w:left w:val="none" w:sz="0" w:space="0" w:color="auto"/>
                        <w:bottom w:val="none" w:sz="0" w:space="0" w:color="auto"/>
                        <w:right w:val="none" w:sz="0" w:space="0" w:color="auto"/>
                      </w:divBdr>
                    </w:div>
                  </w:divsChild>
                </w:div>
                <w:div w:id="1397170080">
                  <w:marLeft w:val="0"/>
                  <w:marRight w:val="0"/>
                  <w:marTop w:val="0"/>
                  <w:marBottom w:val="0"/>
                  <w:divBdr>
                    <w:top w:val="none" w:sz="0" w:space="0" w:color="auto"/>
                    <w:left w:val="none" w:sz="0" w:space="0" w:color="auto"/>
                    <w:bottom w:val="none" w:sz="0" w:space="0" w:color="auto"/>
                    <w:right w:val="none" w:sz="0" w:space="0" w:color="auto"/>
                  </w:divBdr>
                  <w:divsChild>
                    <w:div w:id="12116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80076">
          <w:marLeft w:val="0"/>
          <w:marRight w:val="0"/>
          <w:marTop w:val="0"/>
          <w:marBottom w:val="0"/>
          <w:divBdr>
            <w:top w:val="none" w:sz="0" w:space="0" w:color="auto"/>
            <w:left w:val="none" w:sz="0" w:space="0" w:color="auto"/>
            <w:bottom w:val="none" w:sz="0" w:space="0" w:color="auto"/>
            <w:right w:val="none" w:sz="0" w:space="0" w:color="auto"/>
          </w:divBdr>
        </w:div>
        <w:div w:id="1115908062">
          <w:marLeft w:val="0"/>
          <w:marRight w:val="0"/>
          <w:marTop w:val="0"/>
          <w:marBottom w:val="0"/>
          <w:divBdr>
            <w:top w:val="none" w:sz="0" w:space="0" w:color="auto"/>
            <w:left w:val="none" w:sz="0" w:space="0" w:color="auto"/>
            <w:bottom w:val="none" w:sz="0" w:space="0" w:color="auto"/>
            <w:right w:val="none" w:sz="0" w:space="0" w:color="auto"/>
          </w:divBdr>
          <w:divsChild>
            <w:div w:id="803545295">
              <w:marLeft w:val="0"/>
              <w:marRight w:val="0"/>
              <w:marTop w:val="30"/>
              <w:marBottom w:val="30"/>
              <w:divBdr>
                <w:top w:val="none" w:sz="0" w:space="0" w:color="auto"/>
                <w:left w:val="none" w:sz="0" w:space="0" w:color="auto"/>
                <w:bottom w:val="none" w:sz="0" w:space="0" w:color="auto"/>
                <w:right w:val="none" w:sz="0" w:space="0" w:color="auto"/>
              </w:divBdr>
              <w:divsChild>
                <w:div w:id="1772508287">
                  <w:marLeft w:val="0"/>
                  <w:marRight w:val="0"/>
                  <w:marTop w:val="0"/>
                  <w:marBottom w:val="0"/>
                  <w:divBdr>
                    <w:top w:val="none" w:sz="0" w:space="0" w:color="auto"/>
                    <w:left w:val="none" w:sz="0" w:space="0" w:color="auto"/>
                    <w:bottom w:val="none" w:sz="0" w:space="0" w:color="auto"/>
                    <w:right w:val="none" w:sz="0" w:space="0" w:color="auto"/>
                  </w:divBdr>
                  <w:divsChild>
                    <w:div w:id="76562603">
                      <w:marLeft w:val="0"/>
                      <w:marRight w:val="0"/>
                      <w:marTop w:val="0"/>
                      <w:marBottom w:val="0"/>
                      <w:divBdr>
                        <w:top w:val="none" w:sz="0" w:space="0" w:color="auto"/>
                        <w:left w:val="none" w:sz="0" w:space="0" w:color="auto"/>
                        <w:bottom w:val="none" w:sz="0" w:space="0" w:color="auto"/>
                        <w:right w:val="none" w:sz="0" w:space="0" w:color="auto"/>
                      </w:divBdr>
                    </w:div>
                  </w:divsChild>
                </w:div>
                <w:div w:id="844782524">
                  <w:marLeft w:val="0"/>
                  <w:marRight w:val="0"/>
                  <w:marTop w:val="0"/>
                  <w:marBottom w:val="0"/>
                  <w:divBdr>
                    <w:top w:val="none" w:sz="0" w:space="0" w:color="auto"/>
                    <w:left w:val="none" w:sz="0" w:space="0" w:color="auto"/>
                    <w:bottom w:val="none" w:sz="0" w:space="0" w:color="auto"/>
                    <w:right w:val="none" w:sz="0" w:space="0" w:color="auto"/>
                  </w:divBdr>
                  <w:divsChild>
                    <w:div w:id="1031957329">
                      <w:marLeft w:val="0"/>
                      <w:marRight w:val="0"/>
                      <w:marTop w:val="0"/>
                      <w:marBottom w:val="0"/>
                      <w:divBdr>
                        <w:top w:val="none" w:sz="0" w:space="0" w:color="auto"/>
                        <w:left w:val="none" w:sz="0" w:space="0" w:color="auto"/>
                        <w:bottom w:val="none" w:sz="0" w:space="0" w:color="auto"/>
                        <w:right w:val="none" w:sz="0" w:space="0" w:color="auto"/>
                      </w:divBdr>
                    </w:div>
                  </w:divsChild>
                </w:div>
                <w:div w:id="774255943">
                  <w:marLeft w:val="0"/>
                  <w:marRight w:val="0"/>
                  <w:marTop w:val="0"/>
                  <w:marBottom w:val="0"/>
                  <w:divBdr>
                    <w:top w:val="none" w:sz="0" w:space="0" w:color="auto"/>
                    <w:left w:val="none" w:sz="0" w:space="0" w:color="auto"/>
                    <w:bottom w:val="none" w:sz="0" w:space="0" w:color="auto"/>
                    <w:right w:val="none" w:sz="0" w:space="0" w:color="auto"/>
                  </w:divBdr>
                  <w:divsChild>
                    <w:div w:id="1271595239">
                      <w:marLeft w:val="0"/>
                      <w:marRight w:val="0"/>
                      <w:marTop w:val="0"/>
                      <w:marBottom w:val="0"/>
                      <w:divBdr>
                        <w:top w:val="none" w:sz="0" w:space="0" w:color="auto"/>
                        <w:left w:val="none" w:sz="0" w:space="0" w:color="auto"/>
                        <w:bottom w:val="none" w:sz="0" w:space="0" w:color="auto"/>
                        <w:right w:val="none" w:sz="0" w:space="0" w:color="auto"/>
                      </w:divBdr>
                    </w:div>
                  </w:divsChild>
                </w:div>
                <w:div w:id="969171420">
                  <w:marLeft w:val="0"/>
                  <w:marRight w:val="0"/>
                  <w:marTop w:val="0"/>
                  <w:marBottom w:val="0"/>
                  <w:divBdr>
                    <w:top w:val="none" w:sz="0" w:space="0" w:color="auto"/>
                    <w:left w:val="none" w:sz="0" w:space="0" w:color="auto"/>
                    <w:bottom w:val="none" w:sz="0" w:space="0" w:color="auto"/>
                    <w:right w:val="none" w:sz="0" w:space="0" w:color="auto"/>
                  </w:divBdr>
                  <w:divsChild>
                    <w:div w:id="143082158">
                      <w:marLeft w:val="0"/>
                      <w:marRight w:val="0"/>
                      <w:marTop w:val="0"/>
                      <w:marBottom w:val="0"/>
                      <w:divBdr>
                        <w:top w:val="none" w:sz="0" w:space="0" w:color="auto"/>
                        <w:left w:val="none" w:sz="0" w:space="0" w:color="auto"/>
                        <w:bottom w:val="none" w:sz="0" w:space="0" w:color="auto"/>
                        <w:right w:val="none" w:sz="0" w:space="0" w:color="auto"/>
                      </w:divBdr>
                    </w:div>
                  </w:divsChild>
                </w:div>
                <w:div w:id="1617563064">
                  <w:marLeft w:val="0"/>
                  <w:marRight w:val="0"/>
                  <w:marTop w:val="0"/>
                  <w:marBottom w:val="0"/>
                  <w:divBdr>
                    <w:top w:val="none" w:sz="0" w:space="0" w:color="auto"/>
                    <w:left w:val="none" w:sz="0" w:space="0" w:color="auto"/>
                    <w:bottom w:val="none" w:sz="0" w:space="0" w:color="auto"/>
                    <w:right w:val="none" w:sz="0" w:space="0" w:color="auto"/>
                  </w:divBdr>
                  <w:divsChild>
                    <w:div w:id="1559438961">
                      <w:marLeft w:val="0"/>
                      <w:marRight w:val="0"/>
                      <w:marTop w:val="0"/>
                      <w:marBottom w:val="0"/>
                      <w:divBdr>
                        <w:top w:val="none" w:sz="0" w:space="0" w:color="auto"/>
                        <w:left w:val="none" w:sz="0" w:space="0" w:color="auto"/>
                        <w:bottom w:val="none" w:sz="0" w:space="0" w:color="auto"/>
                        <w:right w:val="none" w:sz="0" w:space="0" w:color="auto"/>
                      </w:divBdr>
                    </w:div>
                  </w:divsChild>
                </w:div>
                <w:div w:id="346176964">
                  <w:marLeft w:val="0"/>
                  <w:marRight w:val="0"/>
                  <w:marTop w:val="0"/>
                  <w:marBottom w:val="0"/>
                  <w:divBdr>
                    <w:top w:val="none" w:sz="0" w:space="0" w:color="auto"/>
                    <w:left w:val="none" w:sz="0" w:space="0" w:color="auto"/>
                    <w:bottom w:val="none" w:sz="0" w:space="0" w:color="auto"/>
                    <w:right w:val="none" w:sz="0" w:space="0" w:color="auto"/>
                  </w:divBdr>
                  <w:divsChild>
                    <w:div w:id="1744327273">
                      <w:marLeft w:val="0"/>
                      <w:marRight w:val="0"/>
                      <w:marTop w:val="0"/>
                      <w:marBottom w:val="0"/>
                      <w:divBdr>
                        <w:top w:val="none" w:sz="0" w:space="0" w:color="auto"/>
                        <w:left w:val="none" w:sz="0" w:space="0" w:color="auto"/>
                        <w:bottom w:val="none" w:sz="0" w:space="0" w:color="auto"/>
                        <w:right w:val="none" w:sz="0" w:space="0" w:color="auto"/>
                      </w:divBdr>
                    </w:div>
                  </w:divsChild>
                </w:div>
                <w:div w:id="1524517953">
                  <w:marLeft w:val="0"/>
                  <w:marRight w:val="0"/>
                  <w:marTop w:val="0"/>
                  <w:marBottom w:val="0"/>
                  <w:divBdr>
                    <w:top w:val="none" w:sz="0" w:space="0" w:color="auto"/>
                    <w:left w:val="none" w:sz="0" w:space="0" w:color="auto"/>
                    <w:bottom w:val="none" w:sz="0" w:space="0" w:color="auto"/>
                    <w:right w:val="none" w:sz="0" w:space="0" w:color="auto"/>
                  </w:divBdr>
                  <w:divsChild>
                    <w:div w:id="810363379">
                      <w:marLeft w:val="0"/>
                      <w:marRight w:val="0"/>
                      <w:marTop w:val="0"/>
                      <w:marBottom w:val="0"/>
                      <w:divBdr>
                        <w:top w:val="none" w:sz="0" w:space="0" w:color="auto"/>
                        <w:left w:val="none" w:sz="0" w:space="0" w:color="auto"/>
                        <w:bottom w:val="none" w:sz="0" w:space="0" w:color="auto"/>
                        <w:right w:val="none" w:sz="0" w:space="0" w:color="auto"/>
                      </w:divBdr>
                    </w:div>
                  </w:divsChild>
                </w:div>
                <w:div w:id="523446489">
                  <w:marLeft w:val="0"/>
                  <w:marRight w:val="0"/>
                  <w:marTop w:val="0"/>
                  <w:marBottom w:val="0"/>
                  <w:divBdr>
                    <w:top w:val="none" w:sz="0" w:space="0" w:color="auto"/>
                    <w:left w:val="none" w:sz="0" w:space="0" w:color="auto"/>
                    <w:bottom w:val="none" w:sz="0" w:space="0" w:color="auto"/>
                    <w:right w:val="none" w:sz="0" w:space="0" w:color="auto"/>
                  </w:divBdr>
                  <w:divsChild>
                    <w:div w:id="1936591133">
                      <w:marLeft w:val="0"/>
                      <w:marRight w:val="0"/>
                      <w:marTop w:val="0"/>
                      <w:marBottom w:val="0"/>
                      <w:divBdr>
                        <w:top w:val="none" w:sz="0" w:space="0" w:color="auto"/>
                        <w:left w:val="none" w:sz="0" w:space="0" w:color="auto"/>
                        <w:bottom w:val="none" w:sz="0" w:space="0" w:color="auto"/>
                        <w:right w:val="none" w:sz="0" w:space="0" w:color="auto"/>
                      </w:divBdr>
                    </w:div>
                  </w:divsChild>
                </w:div>
                <w:div w:id="60835731">
                  <w:marLeft w:val="0"/>
                  <w:marRight w:val="0"/>
                  <w:marTop w:val="0"/>
                  <w:marBottom w:val="0"/>
                  <w:divBdr>
                    <w:top w:val="none" w:sz="0" w:space="0" w:color="auto"/>
                    <w:left w:val="none" w:sz="0" w:space="0" w:color="auto"/>
                    <w:bottom w:val="none" w:sz="0" w:space="0" w:color="auto"/>
                    <w:right w:val="none" w:sz="0" w:space="0" w:color="auto"/>
                  </w:divBdr>
                  <w:divsChild>
                    <w:div w:id="755781858">
                      <w:marLeft w:val="0"/>
                      <w:marRight w:val="0"/>
                      <w:marTop w:val="0"/>
                      <w:marBottom w:val="0"/>
                      <w:divBdr>
                        <w:top w:val="none" w:sz="0" w:space="0" w:color="auto"/>
                        <w:left w:val="none" w:sz="0" w:space="0" w:color="auto"/>
                        <w:bottom w:val="none" w:sz="0" w:space="0" w:color="auto"/>
                        <w:right w:val="none" w:sz="0" w:space="0" w:color="auto"/>
                      </w:divBdr>
                    </w:div>
                  </w:divsChild>
                </w:div>
                <w:div w:id="181556773">
                  <w:marLeft w:val="0"/>
                  <w:marRight w:val="0"/>
                  <w:marTop w:val="0"/>
                  <w:marBottom w:val="0"/>
                  <w:divBdr>
                    <w:top w:val="none" w:sz="0" w:space="0" w:color="auto"/>
                    <w:left w:val="none" w:sz="0" w:space="0" w:color="auto"/>
                    <w:bottom w:val="none" w:sz="0" w:space="0" w:color="auto"/>
                    <w:right w:val="none" w:sz="0" w:space="0" w:color="auto"/>
                  </w:divBdr>
                  <w:divsChild>
                    <w:div w:id="1941523985">
                      <w:marLeft w:val="0"/>
                      <w:marRight w:val="0"/>
                      <w:marTop w:val="0"/>
                      <w:marBottom w:val="0"/>
                      <w:divBdr>
                        <w:top w:val="none" w:sz="0" w:space="0" w:color="auto"/>
                        <w:left w:val="none" w:sz="0" w:space="0" w:color="auto"/>
                        <w:bottom w:val="none" w:sz="0" w:space="0" w:color="auto"/>
                        <w:right w:val="none" w:sz="0" w:space="0" w:color="auto"/>
                      </w:divBdr>
                    </w:div>
                  </w:divsChild>
                </w:div>
                <w:div w:id="534275533">
                  <w:marLeft w:val="0"/>
                  <w:marRight w:val="0"/>
                  <w:marTop w:val="0"/>
                  <w:marBottom w:val="0"/>
                  <w:divBdr>
                    <w:top w:val="none" w:sz="0" w:space="0" w:color="auto"/>
                    <w:left w:val="none" w:sz="0" w:space="0" w:color="auto"/>
                    <w:bottom w:val="none" w:sz="0" w:space="0" w:color="auto"/>
                    <w:right w:val="none" w:sz="0" w:space="0" w:color="auto"/>
                  </w:divBdr>
                  <w:divsChild>
                    <w:div w:id="1475678033">
                      <w:marLeft w:val="0"/>
                      <w:marRight w:val="0"/>
                      <w:marTop w:val="0"/>
                      <w:marBottom w:val="0"/>
                      <w:divBdr>
                        <w:top w:val="none" w:sz="0" w:space="0" w:color="auto"/>
                        <w:left w:val="none" w:sz="0" w:space="0" w:color="auto"/>
                        <w:bottom w:val="none" w:sz="0" w:space="0" w:color="auto"/>
                        <w:right w:val="none" w:sz="0" w:space="0" w:color="auto"/>
                      </w:divBdr>
                    </w:div>
                  </w:divsChild>
                </w:div>
                <w:div w:id="1903714682">
                  <w:marLeft w:val="0"/>
                  <w:marRight w:val="0"/>
                  <w:marTop w:val="0"/>
                  <w:marBottom w:val="0"/>
                  <w:divBdr>
                    <w:top w:val="none" w:sz="0" w:space="0" w:color="auto"/>
                    <w:left w:val="none" w:sz="0" w:space="0" w:color="auto"/>
                    <w:bottom w:val="none" w:sz="0" w:space="0" w:color="auto"/>
                    <w:right w:val="none" w:sz="0" w:space="0" w:color="auto"/>
                  </w:divBdr>
                  <w:divsChild>
                    <w:div w:id="332299509">
                      <w:marLeft w:val="0"/>
                      <w:marRight w:val="0"/>
                      <w:marTop w:val="0"/>
                      <w:marBottom w:val="0"/>
                      <w:divBdr>
                        <w:top w:val="none" w:sz="0" w:space="0" w:color="auto"/>
                        <w:left w:val="none" w:sz="0" w:space="0" w:color="auto"/>
                        <w:bottom w:val="none" w:sz="0" w:space="0" w:color="auto"/>
                        <w:right w:val="none" w:sz="0" w:space="0" w:color="auto"/>
                      </w:divBdr>
                    </w:div>
                  </w:divsChild>
                </w:div>
                <w:div w:id="1501891971">
                  <w:marLeft w:val="0"/>
                  <w:marRight w:val="0"/>
                  <w:marTop w:val="0"/>
                  <w:marBottom w:val="0"/>
                  <w:divBdr>
                    <w:top w:val="none" w:sz="0" w:space="0" w:color="auto"/>
                    <w:left w:val="none" w:sz="0" w:space="0" w:color="auto"/>
                    <w:bottom w:val="none" w:sz="0" w:space="0" w:color="auto"/>
                    <w:right w:val="none" w:sz="0" w:space="0" w:color="auto"/>
                  </w:divBdr>
                  <w:divsChild>
                    <w:div w:id="951403087">
                      <w:marLeft w:val="0"/>
                      <w:marRight w:val="0"/>
                      <w:marTop w:val="0"/>
                      <w:marBottom w:val="0"/>
                      <w:divBdr>
                        <w:top w:val="none" w:sz="0" w:space="0" w:color="auto"/>
                        <w:left w:val="none" w:sz="0" w:space="0" w:color="auto"/>
                        <w:bottom w:val="none" w:sz="0" w:space="0" w:color="auto"/>
                        <w:right w:val="none" w:sz="0" w:space="0" w:color="auto"/>
                      </w:divBdr>
                    </w:div>
                  </w:divsChild>
                </w:div>
                <w:div w:id="35204456">
                  <w:marLeft w:val="0"/>
                  <w:marRight w:val="0"/>
                  <w:marTop w:val="0"/>
                  <w:marBottom w:val="0"/>
                  <w:divBdr>
                    <w:top w:val="none" w:sz="0" w:space="0" w:color="auto"/>
                    <w:left w:val="none" w:sz="0" w:space="0" w:color="auto"/>
                    <w:bottom w:val="none" w:sz="0" w:space="0" w:color="auto"/>
                    <w:right w:val="none" w:sz="0" w:space="0" w:color="auto"/>
                  </w:divBdr>
                  <w:divsChild>
                    <w:div w:id="1627421124">
                      <w:marLeft w:val="0"/>
                      <w:marRight w:val="0"/>
                      <w:marTop w:val="0"/>
                      <w:marBottom w:val="0"/>
                      <w:divBdr>
                        <w:top w:val="none" w:sz="0" w:space="0" w:color="auto"/>
                        <w:left w:val="none" w:sz="0" w:space="0" w:color="auto"/>
                        <w:bottom w:val="none" w:sz="0" w:space="0" w:color="auto"/>
                        <w:right w:val="none" w:sz="0" w:space="0" w:color="auto"/>
                      </w:divBdr>
                    </w:div>
                    <w:div w:id="205066218">
                      <w:marLeft w:val="0"/>
                      <w:marRight w:val="0"/>
                      <w:marTop w:val="0"/>
                      <w:marBottom w:val="0"/>
                      <w:divBdr>
                        <w:top w:val="none" w:sz="0" w:space="0" w:color="auto"/>
                        <w:left w:val="none" w:sz="0" w:space="0" w:color="auto"/>
                        <w:bottom w:val="none" w:sz="0" w:space="0" w:color="auto"/>
                        <w:right w:val="none" w:sz="0" w:space="0" w:color="auto"/>
                      </w:divBdr>
                    </w:div>
                  </w:divsChild>
                </w:div>
                <w:div w:id="1739328249">
                  <w:marLeft w:val="0"/>
                  <w:marRight w:val="0"/>
                  <w:marTop w:val="0"/>
                  <w:marBottom w:val="0"/>
                  <w:divBdr>
                    <w:top w:val="none" w:sz="0" w:space="0" w:color="auto"/>
                    <w:left w:val="none" w:sz="0" w:space="0" w:color="auto"/>
                    <w:bottom w:val="none" w:sz="0" w:space="0" w:color="auto"/>
                    <w:right w:val="none" w:sz="0" w:space="0" w:color="auto"/>
                  </w:divBdr>
                  <w:divsChild>
                    <w:div w:id="1913462238">
                      <w:marLeft w:val="0"/>
                      <w:marRight w:val="0"/>
                      <w:marTop w:val="0"/>
                      <w:marBottom w:val="0"/>
                      <w:divBdr>
                        <w:top w:val="none" w:sz="0" w:space="0" w:color="auto"/>
                        <w:left w:val="none" w:sz="0" w:space="0" w:color="auto"/>
                        <w:bottom w:val="none" w:sz="0" w:space="0" w:color="auto"/>
                        <w:right w:val="none" w:sz="0" w:space="0" w:color="auto"/>
                      </w:divBdr>
                    </w:div>
                  </w:divsChild>
                </w:div>
                <w:div w:id="392242947">
                  <w:marLeft w:val="0"/>
                  <w:marRight w:val="0"/>
                  <w:marTop w:val="0"/>
                  <w:marBottom w:val="0"/>
                  <w:divBdr>
                    <w:top w:val="none" w:sz="0" w:space="0" w:color="auto"/>
                    <w:left w:val="none" w:sz="0" w:space="0" w:color="auto"/>
                    <w:bottom w:val="none" w:sz="0" w:space="0" w:color="auto"/>
                    <w:right w:val="none" w:sz="0" w:space="0" w:color="auto"/>
                  </w:divBdr>
                  <w:divsChild>
                    <w:div w:id="59639829">
                      <w:marLeft w:val="0"/>
                      <w:marRight w:val="0"/>
                      <w:marTop w:val="0"/>
                      <w:marBottom w:val="0"/>
                      <w:divBdr>
                        <w:top w:val="none" w:sz="0" w:space="0" w:color="auto"/>
                        <w:left w:val="none" w:sz="0" w:space="0" w:color="auto"/>
                        <w:bottom w:val="none" w:sz="0" w:space="0" w:color="auto"/>
                        <w:right w:val="none" w:sz="0" w:space="0" w:color="auto"/>
                      </w:divBdr>
                    </w:div>
                  </w:divsChild>
                </w:div>
                <w:div w:id="1423334454">
                  <w:marLeft w:val="0"/>
                  <w:marRight w:val="0"/>
                  <w:marTop w:val="0"/>
                  <w:marBottom w:val="0"/>
                  <w:divBdr>
                    <w:top w:val="none" w:sz="0" w:space="0" w:color="auto"/>
                    <w:left w:val="none" w:sz="0" w:space="0" w:color="auto"/>
                    <w:bottom w:val="none" w:sz="0" w:space="0" w:color="auto"/>
                    <w:right w:val="none" w:sz="0" w:space="0" w:color="auto"/>
                  </w:divBdr>
                  <w:divsChild>
                    <w:div w:id="803541686">
                      <w:marLeft w:val="0"/>
                      <w:marRight w:val="0"/>
                      <w:marTop w:val="0"/>
                      <w:marBottom w:val="0"/>
                      <w:divBdr>
                        <w:top w:val="none" w:sz="0" w:space="0" w:color="auto"/>
                        <w:left w:val="none" w:sz="0" w:space="0" w:color="auto"/>
                        <w:bottom w:val="none" w:sz="0" w:space="0" w:color="auto"/>
                        <w:right w:val="none" w:sz="0" w:space="0" w:color="auto"/>
                      </w:divBdr>
                    </w:div>
                  </w:divsChild>
                </w:div>
                <w:div w:id="905527363">
                  <w:marLeft w:val="0"/>
                  <w:marRight w:val="0"/>
                  <w:marTop w:val="0"/>
                  <w:marBottom w:val="0"/>
                  <w:divBdr>
                    <w:top w:val="none" w:sz="0" w:space="0" w:color="auto"/>
                    <w:left w:val="none" w:sz="0" w:space="0" w:color="auto"/>
                    <w:bottom w:val="none" w:sz="0" w:space="0" w:color="auto"/>
                    <w:right w:val="none" w:sz="0" w:space="0" w:color="auto"/>
                  </w:divBdr>
                  <w:divsChild>
                    <w:div w:id="626931027">
                      <w:marLeft w:val="0"/>
                      <w:marRight w:val="0"/>
                      <w:marTop w:val="0"/>
                      <w:marBottom w:val="0"/>
                      <w:divBdr>
                        <w:top w:val="none" w:sz="0" w:space="0" w:color="auto"/>
                        <w:left w:val="none" w:sz="0" w:space="0" w:color="auto"/>
                        <w:bottom w:val="none" w:sz="0" w:space="0" w:color="auto"/>
                        <w:right w:val="none" w:sz="0" w:space="0" w:color="auto"/>
                      </w:divBdr>
                    </w:div>
                  </w:divsChild>
                </w:div>
                <w:div w:id="2094081082">
                  <w:marLeft w:val="0"/>
                  <w:marRight w:val="0"/>
                  <w:marTop w:val="0"/>
                  <w:marBottom w:val="0"/>
                  <w:divBdr>
                    <w:top w:val="none" w:sz="0" w:space="0" w:color="auto"/>
                    <w:left w:val="none" w:sz="0" w:space="0" w:color="auto"/>
                    <w:bottom w:val="none" w:sz="0" w:space="0" w:color="auto"/>
                    <w:right w:val="none" w:sz="0" w:space="0" w:color="auto"/>
                  </w:divBdr>
                  <w:divsChild>
                    <w:div w:id="1613130449">
                      <w:marLeft w:val="0"/>
                      <w:marRight w:val="0"/>
                      <w:marTop w:val="0"/>
                      <w:marBottom w:val="0"/>
                      <w:divBdr>
                        <w:top w:val="none" w:sz="0" w:space="0" w:color="auto"/>
                        <w:left w:val="none" w:sz="0" w:space="0" w:color="auto"/>
                        <w:bottom w:val="none" w:sz="0" w:space="0" w:color="auto"/>
                        <w:right w:val="none" w:sz="0" w:space="0" w:color="auto"/>
                      </w:divBdr>
                    </w:div>
                  </w:divsChild>
                </w:div>
                <w:div w:id="1536430029">
                  <w:marLeft w:val="0"/>
                  <w:marRight w:val="0"/>
                  <w:marTop w:val="0"/>
                  <w:marBottom w:val="0"/>
                  <w:divBdr>
                    <w:top w:val="none" w:sz="0" w:space="0" w:color="auto"/>
                    <w:left w:val="none" w:sz="0" w:space="0" w:color="auto"/>
                    <w:bottom w:val="none" w:sz="0" w:space="0" w:color="auto"/>
                    <w:right w:val="none" w:sz="0" w:space="0" w:color="auto"/>
                  </w:divBdr>
                  <w:divsChild>
                    <w:div w:id="1268924456">
                      <w:marLeft w:val="0"/>
                      <w:marRight w:val="0"/>
                      <w:marTop w:val="0"/>
                      <w:marBottom w:val="0"/>
                      <w:divBdr>
                        <w:top w:val="none" w:sz="0" w:space="0" w:color="auto"/>
                        <w:left w:val="none" w:sz="0" w:space="0" w:color="auto"/>
                        <w:bottom w:val="none" w:sz="0" w:space="0" w:color="auto"/>
                        <w:right w:val="none" w:sz="0" w:space="0" w:color="auto"/>
                      </w:divBdr>
                    </w:div>
                  </w:divsChild>
                </w:div>
                <w:div w:id="798959090">
                  <w:marLeft w:val="0"/>
                  <w:marRight w:val="0"/>
                  <w:marTop w:val="0"/>
                  <w:marBottom w:val="0"/>
                  <w:divBdr>
                    <w:top w:val="none" w:sz="0" w:space="0" w:color="auto"/>
                    <w:left w:val="none" w:sz="0" w:space="0" w:color="auto"/>
                    <w:bottom w:val="none" w:sz="0" w:space="0" w:color="auto"/>
                    <w:right w:val="none" w:sz="0" w:space="0" w:color="auto"/>
                  </w:divBdr>
                  <w:divsChild>
                    <w:div w:id="1093360167">
                      <w:marLeft w:val="0"/>
                      <w:marRight w:val="0"/>
                      <w:marTop w:val="0"/>
                      <w:marBottom w:val="0"/>
                      <w:divBdr>
                        <w:top w:val="none" w:sz="0" w:space="0" w:color="auto"/>
                        <w:left w:val="none" w:sz="0" w:space="0" w:color="auto"/>
                        <w:bottom w:val="none" w:sz="0" w:space="0" w:color="auto"/>
                        <w:right w:val="none" w:sz="0" w:space="0" w:color="auto"/>
                      </w:divBdr>
                    </w:div>
                  </w:divsChild>
                </w:div>
                <w:div w:id="1740833066">
                  <w:marLeft w:val="0"/>
                  <w:marRight w:val="0"/>
                  <w:marTop w:val="0"/>
                  <w:marBottom w:val="0"/>
                  <w:divBdr>
                    <w:top w:val="none" w:sz="0" w:space="0" w:color="auto"/>
                    <w:left w:val="none" w:sz="0" w:space="0" w:color="auto"/>
                    <w:bottom w:val="none" w:sz="0" w:space="0" w:color="auto"/>
                    <w:right w:val="none" w:sz="0" w:space="0" w:color="auto"/>
                  </w:divBdr>
                  <w:divsChild>
                    <w:div w:id="128472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935304">
          <w:marLeft w:val="0"/>
          <w:marRight w:val="0"/>
          <w:marTop w:val="0"/>
          <w:marBottom w:val="0"/>
          <w:divBdr>
            <w:top w:val="none" w:sz="0" w:space="0" w:color="auto"/>
            <w:left w:val="none" w:sz="0" w:space="0" w:color="auto"/>
            <w:bottom w:val="none" w:sz="0" w:space="0" w:color="auto"/>
            <w:right w:val="none" w:sz="0" w:space="0" w:color="auto"/>
          </w:divBdr>
        </w:div>
        <w:div w:id="1036085121">
          <w:marLeft w:val="0"/>
          <w:marRight w:val="0"/>
          <w:marTop w:val="0"/>
          <w:marBottom w:val="0"/>
          <w:divBdr>
            <w:top w:val="none" w:sz="0" w:space="0" w:color="auto"/>
            <w:left w:val="none" w:sz="0" w:space="0" w:color="auto"/>
            <w:bottom w:val="none" w:sz="0" w:space="0" w:color="auto"/>
            <w:right w:val="none" w:sz="0" w:space="0" w:color="auto"/>
          </w:divBdr>
          <w:divsChild>
            <w:div w:id="789131879">
              <w:marLeft w:val="0"/>
              <w:marRight w:val="0"/>
              <w:marTop w:val="30"/>
              <w:marBottom w:val="30"/>
              <w:divBdr>
                <w:top w:val="none" w:sz="0" w:space="0" w:color="auto"/>
                <w:left w:val="none" w:sz="0" w:space="0" w:color="auto"/>
                <w:bottom w:val="none" w:sz="0" w:space="0" w:color="auto"/>
                <w:right w:val="none" w:sz="0" w:space="0" w:color="auto"/>
              </w:divBdr>
              <w:divsChild>
                <w:div w:id="929124115">
                  <w:marLeft w:val="0"/>
                  <w:marRight w:val="0"/>
                  <w:marTop w:val="0"/>
                  <w:marBottom w:val="0"/>
                  <w:divBdr>
                    <w:top w:val="none" w:sz="0" w:space="0" w:color="auto"/>
                    <w:left w:val="none" w:sz="0" w:space="0" w:color="auto"/>
                    <w:bottom w:val="none" w:sz="0" w:space="0" w:color="auto"/>
                    <w:right w:val="none" w:sz="0" w:space="0" w:color="auto"/>
                  </w:divBdr>
                  <w:divsChild>
                    <w:div w:id="522130318">
                      <w:marLeft w:val="0"/>
                      <w:marRight w:val="0"/>
                      <w:marTop w:val="0"/>
                      <w:marBottom w:val="0"/>
                      <w:divBdr>
                        <w:top w:val="none" w:sz="0" w:space="0" w:color="auto"/>
                        <w:left w:val="none" w:sz="0" w:space="0" w:color="auto"/>
                        <w:bottom w:val="none" w:sz="0" w:space="0" w:color="auto"/>
                        <w:right w:val="none" w:sz="0" w:space="0" w:color="auto"/>
                      </w:divBdr>
                    </w:div>
                  </w:divsChild>
                </w:div>
                <w:div w:id="1195580515">
                  <w:marLeft w:val="0"/>
                  <w:marRight w:val="0"/>
                  <w:marTop w:val="0"/>
                  <w:marBottom w:val="0"/>
                  <w:divBdr>
                    <w:top w:val="none" w:sz="0" w:space="0" w:color="auto"/>
                    <w:left w:val="none" w:sz="0" w:space="0" w:color="auto"/>
                    <w:bottom w:val="none" w:sz="0" w:space="0" w:color="auto"/>
                    <w:right w:val="none" w:sz="0" w:space="0" w:color="auto"/>
                  </w:divBdr>
                  <w:divsChild>
                    <w:div w:id="582763997">
                      <w:marLeft w:val="0"/>
                      <w:marRight w:val="0"/>
                      <w:marTop w:val="0"/>
                      <w:marBottom w:val="0"/>
                      <w:divBdr>
                        <w:top w:val="none" w:sz="0" w:space="0" w:color="auto"/>
                        <w:left w:val="none" w:sz="0" w:space="0" w:color="auto"/>
                        <w:bottom w:val="none" w:sz="0" w:space="0" w:color="auto"/>
                        <w:right w:val="none" w:sz="0" w:space="0" w:color="auto"/>
                      </w:divBdr>
                    </w:div>
                  </w:divsChild>
                </w:div>
                <w:div w:id="1753626882">
                  <w:marLeft w:val="0"/>
                  <w:marRight w:val="0"/>
                  <w:marTop w:val="0"/>
                  <w:marBottom w:val="0"/>
                  <w:divBdr>
                    <w:top w:val="none" w:sz="0" w:space="0" w:color="auto"/>
                    <w:left w:val="none" w:sz="0" w:space="0" w:color="auto"/>
                    <w:bottom w:val="none" w:sz="0" w:space="0" w:color="auto"/>
                    <w:right w:val="none" w:sz="0" w:space="0" w:color="auto"/>
                  </w:divBdr>
                  <w:divsChild>
                    <w:div w:id="240212430">
                      <w:marLeft w:val="0"/>
                      <w:marRight w:val="0"/>
                      <w:marTop w:val="0"/>
                      <w:marBottom w:val="0"/>
                      <w:divBdr>
                        <w:top w:val="none" w:sz="0" w:space="0" w:color="auto"/>
                        <w:left w:val="none" w:sz="0" w:space="0" w:color="auto"/>
                        <w:bottom w:val="none" w:sz="0" w:space="0" w:color="auto"/>
                        <w:right w:val="none" w:sz="0" w:space="0" w:color="auto"/>
                      </w:divBdr>
                    </w:div>
                  </w:divsChild>
                </w:div>
                <w:div w:id="909735253">
                  <w:marLeft w:val="0"/>
                  <w:marRight w:val="0"/>
                  <w:marTop w:val="0"/>
                  <w:marBottom w:val="0"/>
                  <w:divBdr>
                    <w:top w:val="none" w:sz="0" w:space="0" w:color="auto"/>
                    <w:left w:val="none" w:sz="0" w:space="0" w:color="auto"/>
                    <w:bottom w:val="none" w:sz="0" w:space="0" w:color="auto"/>
                    <w:right w:val="none" w:sz="0" w:space="0" w:color="auto"/>
                  </w:divBdr>
                  <w:divsChild>
                    <w:div w:id="543100500">
                      <w:marLeft w:val="0"/>
                      <w:marRight w:val="0"/>
                      <w:marTop w:val="0"/>
                      <w:marBottom w:val="0"/>
                      <w:divBdr>
                        <w:top w:val="none" w:sz="0" w:space="0" w:color="auto"/>
                        <w:left w:val="none" w:sz="0" w:space="0" w:color="auto"/>
                        <w:bottom w:val="none" w:sz="0" w:space="0" w:color="auto"/>
                        <w:right w:val="none" w:sz="0" w:space="0" w:color="auto"/>
                      </w:divBdr>
                    </w:div>
                  </w:divsChild>
                </w:div>
                <w:div w:id="99228222">
                  <w:marLeft w:val="0"/>
                  <w:marRight w:val="0"/>
                  <w:marTop w:val="0"/>
                  <w:marBottom w:val="0"/>
                  <w:divBdr>
                    <w:top w:val="none" w:sz="0" w:space="0" w:color="auto"/>
                    <w:left w:val="none" w:sz="0" w:space="0" w:color="auto"/>
                    <w:bottom w:val="none" w:sz="0" w:space="0" w:color="auto"/>
                    <w:right w:val="none" w:sz="0" w:space="0" w:color="auto"/>
                  </w:divBdr>
                  <w:divsChild>
                    <w:div w:id="1766532205">
                      <w:marLeft w:val="0"/>
                      <w:marRight w:val="0"/>
                      <w:marTop w:val="0"/>
                      <w:marBottom w:val="0"/>
                      <w:divBdr>
                        <w:top w:val="none" w:sz="0" w:space="0" w:color="auto"/>
                        <w:left w:val="none" w:sz="0" w:space="0" w:color="auto"/>
                        <w:bottom w:val="none" w:sz="0" w:space="0" w:color="auto"/>
                        <w:right w:val="none" w:sz="0" w:space="0" w:color="auto"/>
                      </w:divBdr>
                    </w:div>
                  </w:divsChild>
                </w:div>
                <w:div w:id="187449241">
                  <w:marLeft w:val="0"/>
                  <w:marRight w:val="0"/>
                  <w:marTop w:val="0"/>
                  <w:marBottom w:val="0"/>
                  <w:divBdr>
                    <w:top w:val="none" w:sz="0" w:space="0" w:color="auto"/>
                    <w:left w:val="none" w:sz="0" w:space="0" w:color="auto"/>
                    <w:bottom w:val="none" w:sz="0" w:space="0" w:color="auto"/>
                    <w:right w:val="none" w:sz="0" w:space="0" w:color="auto"/>
                  </w:divBdr>
                  <w:divsChild>
                    <w:div w:id="1599412329">
                      <w:marLeft w:val="0"/>
                      <w:marRight w:val="0"/>
                      <w:marTop w:val="0"/>
                      <w:marBottom w:val="0"/>
                      <w:divBdr>
                        <w:top w:val="none" w:sz="0" w:space="0" w:color="auto"/>
                        <w:left w:val="none" w:sz="0" w:space="0" w:color="auto"/>
                        <w:bottom w:val="none" w:sz="0" w:space="0" w:color="auto"/>
                        <w:right w:val="none" w:sz="0" w:space="0" w:color="auto"/>
                      </w:divBdr>
                    </w:div>
                  </w:divsChild>
                </w:div>
                <w:div w:id="1155224116">
                  <w:marLeft w:val="0"/>
                  <w:marRight w:val="0"/>
                  <w:marTop w:val="0"/>
                  <w:marBottom w:val="0"/>
                  <w:divBdr>
                    <w:top w:val="none" w:sz="0" w:space="0" w:color="auto"/>
                    <w:left w:val="none" w:sz="0" w:space="0" w:color="auto"/>
                    <w:bottom w:val="none" w:sz="0" w:space="0" w:color="auto"/>
                    <w:right w:val="none" w:sz="0" w:space="0" w:color="auto"/>
                  </w:divBdr>
                  <w:divsChild>
                    <w:div w:id="2064979584">
                      <w:marLeft w:val="0"/>
                      <w:marRight w:val="0"/>
                      <w:marTop w:val="0"/>
                      <w:marBottom w:val="0"/>
                      <w:divBdr>
                        <w:top w:val="none" w:sz="0" w:space="0" w:color="auto"/>
                        <w:left w:val="none" w:sz="0" w:space="0" w:color="auto"/>
                        <w:bottom w:val="none" w:sz="0" w:space="0" w:color="auto"/>
                        <w:right w:val="none" w:sz="0" w:space="0" w:color="auto"/>
                      </w:divBdr>
                    </w:div>
                  </w:divsChild>
                </w:div>
                <w:div w:id="2001426628">
                  <w:marLeft w:val="0"/>
                  <w:marRight w:val="0"/>
                  <w:marTop w:val="0"/>
                  <w:marBottom w:val="0"/>
                  <w:divBdr>
                    <w:top w:val="none" w:sz="0" w:space="0" w:color="auto"/>
                    <w:left w:val="none" w:sz="0" w:space="0" w:color="auto"/>
                    <w:bottom w:val="none" w:sz="0" w:space="0" w:color="auto"/>
                    <w:right w:val="none" w:sz="0" w:space="0" w:color="auto"/>
                  </w:divBdr>
                  <w:divsChild>
                    <w:div w:id="1009143950">
                      <w:marLeft w:val="0"/>
                      <w:marRight w:val="0"/>
                      <w:marTop w:val="0"/>
                      <w:marBottom w:val="0"/>
                      <w:divBdr>
                        <w:top w:val="none" w:sz="0" w:space="0" w:color="auto"/>
                        <w:left w:val="none" w:sz="0" w:space="0" w:color="auto"/>
                        <w:bottom w:val="none" w:sz="0" w:space="0" w:color="auto"/>
                        <w:right w:val="none" w:sz="0" w:space="0" w:color="auto"/>
                      </w:divBdr>
                    </w:div>
                  </w:divsChild>
                </w:div>
                <w:div w:id="771433507">
                  <w:marLeft w:val="0"/>
                  <w:marRight w:val="0"/>
                  <w:marTop w:val="0"/>
                  <w:marBottom w:val="0"/>
                  <w:divBdr>
                    <w:top w:val="none" w:sz="0" w:space="0" w:color="auto"/>
                    <w:left w:val="none" w:sz="0" w:space="0" w:color="auto"/>
                    <w:bottom w:val="none" w:sz="0" w:space="0" w:color="auto"/>
                    <w:right w:val="none" w:sz="0" w:space="0" w:color="auto"/>
                  </w:divBdr>
                  <w:divsChild>
                    <w:div w:id="156116846">
                      <w:marLeft w:val="0"/>
                      <w:marRight w:val="0"/>
                      <w:marTop w:val="0"/>
                      <w:marBottom w:val="0"/>
                      <w:divBdr>
                        <w:top w:val="none" w:sz="0" w:space="0" w:color="auto"/>
                        <w:left w:val="none" w:sz="0" w:space="0" w:color="auto"/>
                        <w:bottom w:val="none" w:sz="0" w:space="0" w:color="auto"/>
                        <w:right w:val="none" w:sz="0" w:space="0" w:color="auto"/>
                      </w:divBdr>
                    </w:div>
                  </w:divsChild>
                </w:div>
                <w:div w:id="1905918754">
                  <w:marLeft w:val="0"/>
                  <w:marRight w:val="0"/>
                  <w:marTop w:val="0"/>
                  <w:marBottom w:val="0"/>
                  <w:divBdr>
                    <w:top w:val="none" w:sz="0" w:space="0" w:color="auto"/>
                    <w:left w:val="none" w:sz="0" w:space="0" w:color="auto"/>
                    <w:bottom w:val="none" w:sz="0" w:space="0" w:color="auto"/>
                    <w:right w:val="none" w:sz="0" w:space="0" w:color="auto"/>
                  </w:divBdr>
                  <w:divsChild>
                    <w:div w:id="1465999860">
                      <w:marLeft w:val="0"/>
                      <w:marRight w:val="0"/>
                      <w:marTop w:val="0"/>
                      <w:marBottom w:val="0"/>
                      <w:divBdr>
                        <w:top w:val="none" w:sz="0" w:space="0" w:color="auto"/>
                        <w:left w:val="none" w:sz="0" w:space="0" w:color="auto"/>
                        <w:bottom w:val="none" w:sz="0" w:space="0" w:color="auto"/>
                        <w:right w:val="none" w:sz="0" w:space="0" w:color="auto"/>
                      </w:divBdr>
                    </w:div>
                  </w:divsChild>
                </w:div>
                <w:div w:id="12611376">
                  <w:marLeft w:val="0"/>
                  <w:marRight w:val="0"/>
                  <w:marTop w:val="0"/>
                  <w:marBottom w:val="0"/>
                  <w:divBdr>
                    <w:top w:val="none" w:sz="0" w:space="0" w:color="auto"/>
                    <w:left w:val="none" w:sz="0" w:space="0" w:color="auto"/>
                    <w:bottom w:val="none" w:sz="0" w:space="0" w:color="auto"/>
                    <w:right w:val="none" w:sz="0" w:space="0" w:color="auto"/>
                  </w:divBdr>
                  <w:divsChild>
                    <w:div w:id="1033963887">
                      <w:marLeft w:val="0"/>
                      <w:marRight w:val="0"/>
                      <w:marTop w:val="0"/>
                      <w:marBottom w:val="0"/>
                      <w:divBdr>
                        <w:top w:val="none" w:sz="0" w:space="0" w:color="auto"/>
                        <w:left w:val="none" w:sz="0" w:space="0" w:color="auto"/>
                        <w:bottom w:val="none" w:sz="0" w:space="0" w:color="auto"/>
                        <w:right w:val="none" w:sz="0" w:space="0" w:color="auto"/>
                      </w:divBdr>
                    </w:div>
                  </w:divsChild>
                </w:div>
                <w:div w:id="965499995">
                  <w:marLeft w:val="0"/>
                  <w:marRight w:val="0"/>
                  <w:marTop w:val="0"/>
                  <w:marBottom w:val="0"/>
                  <w:divBdr>
                    <w:top w:val="none" w:sz="0" w:space="0" w:color="auto"/>
                    <w:left w:val="none" w:sz="0" w:space="0" w:color="auto"/>
                    <w:bottom w:val="none" w:sz="0" w:space="0" w:color="auto"/>
                    <w:right w:val="none" w:sz="0" w:space="0" w:color="auto"/>
                  </w:divBdr>
                  <w:divsChild>
                    <w:div w:id="756514746">
                      <w:marLeft w:val="0"/>
                      <w:marRight w:val="0"/>
                      <w:marTop w:val="0"/>
                      <w:marBottom w:val="0"/>
                      <w:divBdr>
                        <w:top w:val="none" w:sz="0" w:space="0" w:color="auto"/>
                        <w:left w:val="none" w:sz="0" w:space="0" w:color="auto"/>
                        <w:bottom w:val="none" w:sz="0" w:space="0" w:color="auto"/>
                        <w:right w:val="none" w:sz="0" w:space="0" w:color="auto"/>
                      </w:divBdr>
                    </w:div>
                  </w:divsChild>
                </w:div>
                <w:div w:id="1901479888">
                  <w:marLeft w:val="0"/>
                  <w:marRight w:val="0"/>
                  <w:marTop w:val="0"/>
                  <w:marBottom w:val="0"/>
                  <w:divBdr>
                    <w:top w:val="none" w:sz="0" w:space="0" w:color="auto"/>
                    <w:left w:val="none" w:sz="0" w:space="0" w:color="auto"/>
                    <w:bottom w:val="none" w:sz="0" w:space="0" w:color="auto"/>
                    <w:right w:val="none" w:sz="0" w:space="0" w:color="auto"/>
                  </w:divBdr>
                  <w:divsChild>
                    <w:div w:id="907887257">
                      <w:marLeft w:val="0"/>
                      <w:marRight w:val="0"/>
                      <w:marTop w:val="0"/>
                      <w:marBottom w:val="0"/>
                      <w:divBdr>
                        <w:top w:val="none" w:sz="0" w:space="0" w:color="auto"/>
                        <w:left w:val="none" w:sz="0" w:space="0" w:color="auto"/>
                        <w:bottom w:val="none" w:sz="0" w:space="0" w:color="auto"/>
                        <w:right w:val="none" w:sz="0" w:space="0" w:color="auto"/>
                      </w:divBdr>
                    </w:div>
                  </w:divsChild>
                </w:div>
                <w:div w:id="1994986591">
                  <w:marLeft w:val="0"/>
                  <w:marRight w:val="0"/>
                  <w:marTop w:val="0"/>
                  <w:marBottom w:val="0"/>
                  <w:divBdr>
                    <w:top w:val="none" w:sz="0" w:space="0" w:color="auto"/>
                    <w:left w:val="none" w:sz="0" w:space="0" w:color="auto"/>
                    <w:bottom w:val="none" w:sz="0" w:space="0" w:color="auto"/>
                    <w:right w:val="none" w:sz="0" w:space="0" w:color="auto"/>
                  </w:divBdr>
                  <w:divsChild>
                    <w:div w:id="599414315">
                      <w:marLeft w:val="0"/>
                      <w:marRight w:val="0"/>
                      <w:marTop w:val="0"/>
                      <w:marBottom w:val="0"/>
                      <w:divBdr>
                        <w:top w:val="none" w:sz="0" w:space="0" w:color="auto"/>
                        <w:left w:val="none" w:sz="0" w:space="0" w:color="auto"/>
                        <w:bottom w:val="none" w:sz="0" w:space="0" w:color="auto"/>
                        <w:right w:val="none" w:sz="0" w:space="0" w:color="auto"/>
                      </w:divBdr>
                    </w:div>
                    <w:div w:id="1270970149">
                      <w:marLeft w:val="0"/>
                      <w:marRight w:val="0"/>
                      <w:marTop w:val="0"/>
                      <w:marBottom w:val="0"/>
                      <w:divBdr>
                        <w:top w:val="none" w:sz="0" w:space="0" w:color="auto"/>
                        <w:left w:val="none" w:sz="0" w:space="0" w:color="auto"/>
                        <w:bottom w:val="none" w:sz="0" w:space="0" w:color="auto"/>
                        <w:right w:val="none" w:sz="0" w:space="0" w:color="auto"/>
                      </w:divBdr>
                    </w:div>
                  </w:divsChild>
                </w:div>
                <w:div w:id="1057050926">
                  <w:marLeft w:val="0"/>
                  <w:marRight w:val="0"/>
                  <w:marTop w:val="0"/>
                  <w:marBottom w:val="0"/>
                  <w:divBdr>
                    <w:top w:val="none" w:sz="0" w:space="0" w:color="auto"/>
                    <w:left w:val="none" w:sz="0" w:space="0" w:color="auto"/>
                    <w:bottom w:val="none" w:sz="0" w:space="0" w:color="auto"/>
                    <w:right w:val="none" w:sz="0" w:space="0" w:color="auto"/>
                  </w:divBdr>
                  <w:divsChild>
                    <w:div w:id="327831719">
                      <w:marLeft w:val="0"/>
                      <w:marRight w:val="0"/>
                      <w:marTop w:val="0"/>
                      <w:marBottom w:val="0"/>
                      <w:divBdr>
                        <w:top w:val="none" w:sz="0" w:space="0" w:color="auto"/>
                        <w:left w:val="none" w:sz="0" w:space="0" w:color="auto"/>
                        <w:bottom w:val="none" w:sz="0" w:space="0" w:color="auto"/>
                        <w:right w:val="none" w:sz="0" w:space="0" w:color="auto"/>
                      </w:divBdr>
                    </w:div>
                  </w:divsChild>
                </w:div>
                <w:div w:id="1215698350">
                  <w:marLeft w:val="0"/>
                  <w:marRight w:val="0"/>
                  <w:marTop w:val="0"/>
                  <w:marBottom w:val="0"/>
                  <w:divBdr>
                    <w:top w:val="none" w:sz="0" w:space="0" w:color="auto"/>
                    <w:left w:val="none" w:sz="0" w:space="0" w:color="auto"/>
                    <w:bottom w:val="none" w:sz="0" w:space="0" w:color="auto"/>
                    <w:right w:val="none" w:sz="0" w:space="0" w:color="auto"/>
                  </w:divBdr>
                  <w:divsChild>
                    <w:div w:id="1978297627">
                      <w:marLeft w:val="0"/>
                      <w:marRight w:val="0"/>
                      <w:marTop w:val="0"/>
                      <w:marBottom w:val="0"/>
                      <w:divBdr>
                        <w:top w:val="none" w:sz="0" w:space="0" w:color="auto"/>
                        <w:left w:val="none" w:sz="0" w:space="0" w:color="auto"/>
                        <w:bottom w:val="none" w:sz="0" w:space="0" w:color="auto"/>
                        <w:right w:val="none" w:sz="0" w:space="0" w:color="auto"/>
                      </w:divBdr>
                    </w:div>
                  </w:divsChild>
                </w:div>
                <w:div w:id="1846244420">
                  <w:marLeft w:val="0"/>
                  <w:marRight w:val="0"/>
                  <w:marTop w:val="0"/>
                  <w:marBottom w:val="0"/>
                  <w:divBdr>
                    <w:top w:val="none" w:sz="0" w:space="0" w:color="auto"/>
                    <w:left w:val="none" w:sz="0" w:space="0" w:color="auto"/>
                    <w:bottom w:val="none" w:sz="0" w:space="0" w:color="auto"/>
                    <w:right w:val="none" w:sz="0" w:space="0" w:color="auto"/>
                  </w:divBdr>
                  <w:divsChild>
                    <w:div w:id="919558680">
                      <w:marLeft w:val="0"/>
                      <w:marRight w:val="0"/>
                      <w:marTop w:val="0"/>
                      <w:marBottom w:val="0"/>
                      <w:divBdr>
                        <w:top w:val="none" w:sz="0" w:space="0" w:color="auto"/>
                        <w:left w:val="none" w:sz="0" w:space="0" w:color="auto"/>
                        <w:bottom w:val="none" w:sz="0" w:space="0" w:color="auto"/>
                        <w:right w:val="none" w:sz="0" w:space="0" w:color="auto"/>
                      </w:divBdr>
                    </w:div>
                  </w:divsChild>
                </w:div>
                <w:div w:id="1999721301">
                  <w:marLeft w:val="0"/>
                  <w:marRight w:val="0"/>
                  <w:marTop w:val="0"/>
                  <w:marBottom w:val="0"/>
                  <w:divBdr>
                    <w:top w:val="none" w:sz="0" w:space="0" w:color="auto"/>
                    <w:left w:val="none" w:sz="0" w:space="0" w:color="auto"/>
                    <w:bottom w:val="none" w:sz="0" w:space="0" w:color="auto"/>
                    <w:right w:val="none" w:sz="0" w:space="0" w:color="auto"/>
                  </w:divBdr>
                  <w:divsChild>
                    <w:div w:id="1923448730">
                      <w:marLeft w:val="0"/>
                      <w:marRight w:val="0"/>
                      <w:marTop w:val="0"/>
                      <w:marBottom w:val="0"/>
                      <w:divBdr>
                        <w:top w:val="none" w:sz="0" w:space="0" w:color="auto"/>
                        <w:left w:val="none" w:sz="0" w:space="0" w:color="auto"/>
                        <w:bottom w:val="none" w:sz="0" w:space="0" w:color="auto"/>
                        <w:right w:val="none" w:sz="0" w:space="0" w:color="auto"/>
                      </w:divBdr>
                    </w:div>
                  </w:divsChild>
                </w:div>
                <w:div w:id="652953654">
                  <w:marLeft w:val="0"/>
                  <w:marRight w:val="0"/>
                  <w:marTop w:val="0"/>
                  <w:marBottom w:val="0"/>
                  <w:divBdr>
                    <w:top w:val="none" w:sz="0" w:space="0" w:color="auto"/>
                    <w:left w:val="none" w:sz="0" w:space="0" w:color="auto"/>
                    <w:bottom w:val="none" w:sz="0" w:space="0" w:color="auto"/>
                    <w:right w:val="none" w:sz="0" w:space="0" w:color="auto"/>
                  </w:divBdr>
                  <w:divsChild>
                    <w:div w:id="303435965">
                      <w:marLeft w:val="0"/>
                      <w:marRight w:val="0"/>
                      <w:marTop w:val="0"/>
                      <w:marBottom w:val="0"/>
                      <w:divBdr>
                        <w:top w:val="none" w:sz="0" w:space="0" w:color="auto"/>
                        <w:left w:val="none" w:sz="0" w:space="0" w:color="auto"/>
                        <w:bottom w:val="none" w:sz="0" w:space="0" w:color="auto"/>
                        <w:right w:val="none" w:sz="0" w:space="0" w:color="auto"/>
                      </w:divBdr>
                    </w:div>
                  </w:divsChild>
                </w:div>
                <w:div w:id="742414506">
                  <w:marLeft w:val="0"/>
                  <w:marRight w:val="0"/>
                  <w:marTop w:val="0"/>
                  <w:marBottom w:val="0"/>
                  <w:divBdr>
                    <w:top w:val="none" w:sz="0" w:space="0" w:color="auto"/>
                    <w:left w:val="none" w:sz="0" w:space="0" w:color="auto"/>
                    <w:bottom w:val="none" w:sz="0" w:space="0" w:color="auto"/>
                    <w:right w:val="none" w:sz="0" w:space="0" w:color="auto"/>
                  </w:divBdr>
                  <w:divsChild>
                    <w:div w:id="1685472906">
                      <w:marLeft w:val="0"/>
                      <w:marRight w:val="0"/>
                      <w:marTop w:val="0"/>
                      <w:marBottom w:val="0"/>
                      <w:divBdr>
                        <w:top w:val="none" w:sz="0" w:space="0" w:color="auto"/>
                        <w:left w:val="none" w:sz="0" w:space="0" w:color="auto"/>
                        <w:bottom w:val="none" w:sz="0" w:space="0" w:color="auto"/>
                        <w:right w:val="none" w:sz="0" w:space="0" w:color="auto"/>
                      </w:divBdr>
                    </w:div>
                  </w:divsChild>
                </w:div>
                <w:div w:id="1310405369">
                  <w:marLeft w:val="0"/>
                  <w:marRight w:val="0"/>
                  <w:marTop w:val="0"/>
                  <w:marBottom w:val="0"/>
                  <w:divBdr>
                    <w:top w:val="none" w:sz="0" w:space="0" w:color="auto"/>
                    <w:left w:val="none" w:sz="0" w:space="0" w:color="auto"/>
                    <w:bottom w:val="none" w:sz="0" w:space="0" w:color="auto"/>
                    <w:right w:val="none" w:sz="0" w:space="0" w:color="auto"/>
                  </w:divBdr>
                  <w:divsChild>
                    <w:div w:id="548107538">
                      <w:marLeft w:val="0"/>
                      <w:marRight w:val="0"/>
                      <w:marTop w:val="0"/>
                      <w:marBottom w:val="0"/>
                      <w:divBdr>
                        <w:top w:val="none" w:sz="0" w:space="0" w:color="auto"/>
                        <w:left w:val="none" w:sz="0" w:space="0" w:color="auto"/>
                        <w:bottom w:val="none" w:sz="0" w:space="0" w:color="auto"/>
                        <w:right w:val="none" w:sz="0" w:space="0" w:color="auto"/>
                      </w:divBdr>
                    </w:div>
                  </w:divsChild>
                </w:div>
                <w:div w:id="30344017">
                  <w:marLeft w:val="0"/>
                  <w:marRight w:val="0"/>
                  <w:marTop w:val="0"/>
                  <w:marBottom w:val="0"/>
                  <w:divBdr>
                    <w:top w:val="none" w:sz="0" w:space="0" w:color="auto"/>
                    <w:left w:val="none" w:sz="0" w:space="0" w:color="auto"/>
                    <w:bottom w:val="none" w:sz="0" w:space="0" w:color="auto"/>
                    <w:right w:val="none" w:sz="0" w:space="0" w:color="auto"/>
                  </w:divBdr>
                  <w:divsChild>
                    <w:div w:id="821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72291">
          <w:marLeft w:val="0"/>
          <w:marRight w:val="0"/>
          <w:marTop w:val="0"/>
          <w:marBottom w:val="0"/>
          <w:divBdr>
            <w:top w:val="none" w:sz="0" w:space="0" w:color="auto"/>
            <w:left w:val="none" w:sz="0" w:space="0" w:color="auto"/>
            <w:bottom w:val="none" w:sz="0" w:space="0" w:color="auto"/>
            <w:right w:val="none" w:sz="0" w:space="0" w:color="auto"/>
          </w:divBdr>
        </w:div>
        <w:div w:id="1783725424">
          <w:marLeft w:val="0"/>
          <w:marRight w:val="0"/>
          <w:marTop w:val="0"/>
          <w:marBottom w:val="0"/>
          <w:divBdr>
            <w:top w:val="none" w:sz="0" w:space="0" w:color="auto"/>
            <w:left w:val="none" w:sz="0" w:space="0" w:color="auto"/>
            <w:bottom w:val="none" w:sz="0" w:space="0" w:color="auto"/>
            <w:right w:val="none" w:sz="0" w:space="0" w:color="auto"/>
          </w:divBdr>
          <w:divsChild>
            <w:div w:id="605498561">
              <w:marLeft w:val="0"/>
              <w:marRight w:val="0"/>
              <w:marTop w:val="30"/>
              <w:marBottom w:val="30"/>
              <w:divBdr>
                <w:top w:val="none" w:sz="0" w:space="0" w:color="auto"/>
                <w:left w:val="none" w:sz="0" w:space="0" w:color="auto"/>
                <w:bottom w:val="none" w:sz="0" w:space="0" w:color="auto"/>
                <w:right w:val="none" w:sz="0" w:space="0" w:color="auto"/>
              </w:divBdr>
              <w:divsChild>
                <w:div w:id="1178735162">
                  <w:marLeft w:val="0"/>
                  <w:marRight w:val="0"/>
                  <w:marTop w:val="0"/>
                  <w:marBottom w:val="0"/>
                  <w:divBdr>
                    <w:top w:val="none" w:sz="0" w:space="0" w:color="auto"/>
                    <w:left w:val="none" w:sz="0" w:space="0" w:color="auto"/>
                    <w:bottom w:val="none" w:sz="0" w:space="0" w:color="auto"/>
                    <w:right w:val="none" w:sz="0" w:space="0" w:color="auto"/>
                  </w:divBdr>
                  <w:divsChild>
                    <w:div w:id="1465346277">
                      <w:marLeft w:val="0"/>
                      <w:marRight w:val="0"/>
                      <w:marTop w:val="0"/>
                      <w:marBottom w:val="0"/>
                      <w:divBdr>
                        <w:top w:val="none" w:sz="0" w:space="0" w:color="auto"/>
                        <w:left w:val="none" w:sz="0" w:space="0" w:color="auto"/>
                        <w:bottom w:val="none" w:sz="0" w:space="0" w:color="auto"/>
                        <w:right w:val="none" w:sz="0" w:space="0" w:color="auto"/>
                      </w:divBdr>
                    </w:div>
                  </w:divsChild>
                </w:div>
                <w:div w:id="2025326298">
                  <w:marLeft w:val="0"/>
                  <w:marRight w:val="0"/>
                  <w:marTop w:val="0"/>
                  <w:marBottom w:val="0"/>
                  <w:divBdr>
                    <w:top w:val="none" w:sz="0" w:space="0" w:color="auto"/>
                    <w:left w:val="none" w:sz="0" w:space="0" w:color="auto"/>
                    <w:bottom w:val="none" w:sz="0" w:space="0" w:color="auto"/>
                    <w:right w:val="none" w:sz="0" w:space="0" w:color="auto"/>
                  </w:divBdr>
                  <w:divsChild>
                    <w:div w:id="1299267705">
                      <w:marLeft w:val="0"/>
                      <w:marRight w:val="0"/>
                      <w:marTop w:val="0"/>
                      <w:marBottom w:val="0"/>
                      <w:divBdr>
                        <w:top w:val="none" w:sz="0" w:space="0" w:color="auto"/>
                        <w:left w:val="none" w:sz="0" w:space="0" w:color="auto"/>
                        <w:bottom w:val="none" w:sz="0" w:space="0" w:color="auto"/>
                        <w:right w:val="none" w:sz="0" w:space="0" w:color="auto"/>
                      </w:divBdr>
                    </w:div>
                  </w:divsChild>
                </w:div>
                <w:div w:id="612244890">
                  <w:marLeft w:val="0"/>
                  <w:marRight w:val="0"/>
                  <w:marTop w:val="0"/>
                  <w:marBottom w:val="0"/>
                  <w:divBdr>
                    <w:top w:val="none" w:sz="0" w:space="0" w:color="auto"/>
                    <w:left w:val="none" w:sz="0" w:space="0" w:color="auto"/>
                    <w:bottom w:val="none" w:sz="0" w:space="0" w:color="auto"/>
                    <w:right w:val="none" w:sz="0" w:space="0" w:color="auto"/>
                  </w:divBdr>
                  <w:divsChild>
                    <w:div w:id="1601572602">
                      <w:marLeft w:val="0"/>
                      <w:marRight w:val="0"/>
                      <w:marTop w:val="0"/>
                      <w:marBottom w:val="0"/>
                      <w:divBdr>
                        <w:top w:val="none" w:sz="0" w:space="0" w:color="auto"/>
                        <w:left w:val="none" w:sz="0" w:space="0" w:color="auto"/>
                        <w:bottom w:val="none" w:sz="0" w:space="0" w:color="auto"/>
                        <w:right w:val="none" w:sz="0" w:space="0" w:color="auto"/>
                      </w:divBdr>
                    </w:div>
                  </w:divsChild>
                </w:div>
                <w:div w:id="1687562413">
                  <w:marLeft w:val="0"/>
                  <w:marRight w:val="0"/>
                  <w:marTop w:val="0"/>
                  <w:marBottom w:val="0"/>
                  <w:divBdr>
                    <w:top w:val="none" w:sz="0" w:space="0" w:color="auto"/>
                    <w:left w:val="none" w:sz="0" w:space="0" w:color="auto"/>
                    <w:bottom w:val="none" w:sz="0" w:space="0" w:color="auto"/>
                    <w:right w:val="none" w:sz="0" w:space="0" w:color="auto"/>
                  </w:divBdr>
                  <w:divsChild>
                    <w:div w:id="954865134">
                      <w:marLeft w:val="0"/>
                      <w:marRight w:val="0"/>
                      <w:marTop w:val="0"/>
                      <w:marBottom w:val="0"/>
                      <w:divBdr>
                        <w:top w:val="none" w:sz="0" w:space="0" w:color="auto"/>
                        <w:left w:val="none" w:sz="0" w:space="0" w:color="auto"/>
                        <w:bottom w:val="none" w:sz="0" w:space="0" w:color="auto"/>
                        <w:right w:val="none" w:sz="0" w:space="0" w:color="auto"/>
                      </w:divBdr>
                    </w:div>
                  </w:divsChild>
                </w:div>
                <w:div w:id="1719430075">
                  <w:marLeft w:val="0"/>
                  <w:marRight w:val="0"/>
                  <w:marTop w:val="0"/>
                  <w:marBottom w:val="0"/>
                  <w:divBdr>
                    <w:top w:val="none" w:sz="0" w:space="0" w:color="auto"/>
                    <w:left w:val="none" w:sz="0" w:space="0" w:color="auto"/>
                    <w:bottom w:val="none" w:sz="0" w:space="0" w:color="auto"/>
                    <w:right w:val="none" w:sz="0" w:space="0" w:color="auto"/>
                  </w:divBdr>
                  <w:divsChild>
                    <w:div w:id="387805241">
                      <w:marLeft w:val="0"/>
                      <w:marRight w:val="0"/>
                      <w:marTop w:val="0"/>
                      <w:marBottom w:val="0"/>
                      <w:divBdr>
                        <w:top w:val="none" w:sz="0" w:space="0" w:color="auto"/>
                        <w:left w:val="none" w:sz="0" w:space="0" w:color="auto"/>
                        <w:bottom w:val="none" w:sz="0" w:space="0" w:color="auto"/>
                        <w:right w:val="none" w:sz="0" w:space="0" w:color="auto"/>
                      </w:divBdr>
                    </w:div>
                  </w:divsChild>
                </w:div>
                <w:div w:id="129321130">
                  <w:marLeft w:val="0"/>
                  <w:marRight w:val="0"/>
                  <w:marTop w:val="0"/>
                  <w:marBottom w:val="0"/>
                  <w:divBdr>
                    <w:top w:val="none" w:sz="0" w:space="0" w:color="auto"/>
                    <w:left w:val="none" w:sz="0" w:space="0" w:color="auto"/>
                    <w:bottom w:val="none" w:sz="0" w:space="0" w:color="auto"/>
                    <w:right w:val="none" w:sz="0" w:space="0" w:color="auto"/>
                  </w:divBdr>
                  <w:divsChild>
                    <w:div w:id="2049449309">
                      <w:marLeft w:val="0"/>
                      <w:marRight w:val="0"/>
                      <w:marTop w:val="0"/>
                      <w:marBottom w:val="0"/>
                      <w:divBdr>
                        <w:top w:val="none" w:sz="0" w:space="0" w:color="auto"/>
                        <w:left w:val="none" w:sz="0" w:space="0" w:color="auto"/>
                        <w:bottom w:val="none" w:sz="0" w:space="0" w:color="auto"/>
                        <w:right w:val="none" w:sz="0" w:space="0" w:color="auto"/>
                      </w:divBdr>
                    </w:div>
                  </w:divsChild>
                </w:div>
                <w:div w:id="1080563329">
                  <w:marLeft w:val="0"/>
                  <w:marRight w:val="0"/>
                  <w:marTop w:val="0"/>
                  <w:marBottom w:val="0"/>
                  <w:divBdr>
                    <w:top w:val="none" w:sz="0" w:space="0" w:color="auto"/>
                    <w:left w:val="none" w:sz="0" w:space="0" w:color="auto"/>
                    <w:bottom w:val="none" w:sz="0" w:space="0" w:color="auto"/>
                    <w:right w:val="none" w:sz="0" w:space="0" w:color="auto"/>
                  </w:divBdr>
                  <w:divsChild>
                    <w:div w:id="1148668234">
                      <w:marLeft w:val="0"/>
                      <w:marRight w:val="0"/>
                      <w:marTop w:val="0"/>
                      <w:marBottom w:val="0"/>
                      <w:divBdr>
                        <w:top w:val="none" w:sz="0" w:space="0" w:color="auto"/>
                        <w:left w:val="none" w:sz="0" w:space="0" w:color="auto"/>
                        <w:bottom w:val="none" w:sz="0" w:space="0" w:color="auto"/>
                        <w:right w:val="none" w:sz="0" w:space="0" w:color="auto"/>
                      </w:divBdr>
                    </w:div>
                  </w:divsChild>
                </w:div>
                <w:div w:id="631406156">
                  <w:marLeft w:val="0"/>
                  <w:marRight w:val="0"/>
                  <w:marTop w:val="0"/>
                  <w:marBottom w:val="0"/>
                  <w:divBdr>
                    <w:top w:val="none" w:sz="0" w:space="0" w:color="auto"/>
                    <w:left w:val="none" w:sz="0" w:space="0" w:color="auto"/>
                    <w:bottom w:val="none" w:sz="0" w:space="0" w:color="auto"/>
                    <w:right w:val="none" w:sz="0" w:space="0" w:color="auto"/>
                  </w:divBdr>
                  <w:divsChild>
                    <w:div w:id="1444611056">
                      <w:marLeft w:val="0"/>
                      <w:marRight w:val="0"/>
                      <w:marTop w:val="0"/>
                      <w:marBottom w:val="0"/>
                      <w:divBdr>
                        <w:top w:val="none" w:sz="0" w:space="0" w:color="auto"/>
                        <w:left w:val="none" w:sz="0" w:space="0" w:color="auto"/>
                        <w:bottom w:val="none" w:sz="0" w:space="0" w:color="auto"/>
                        <w:right w:val="none" w:sz="0" w:space="0" w:color="auto"/>
                      </w:divBdr>
                    </w:div>
                  </w:divsChild>
                </w:div>
                <w:div w:id="647368300">
                  <w:marLeft w:val="0"/>
                  <w:marRight w:val="0"/>
                  <w:marTop w:val="0"/>
                  <w:marBottom w:val="0"/>
                  <w:divBdr>
                    <w:top w:val="none" w:sz="0" w:space="0" w:color="auto"/>
                    <w:left w:val="none" w:sz="0" w:space="0" w:color="auto"/>
                    <w:bottom w:val="none" w:sz="0" w:space="0" w:color="auto"/>
                    <w:right w:val="none" w:sz="0" w:space="0" w:color="auto"/>
                  </w:divBdr>
                  <w:divsChild>
                    <w:div w:id="1315452295">
                      <w:marLeft w:val="0"/>
                      <w:marRight w:val="0"/>
                      <w:marTop w:val="0"/>
                      <w:marBottom w:val="0"/>
                      <w:divBdr>
                        <w:top w:val="none" w:sz="0" w:space="0" w:color="auto"/>
                        <w:left w:val="none" w:sz="0" w:space="0" w:color="auto"/>
                        <w:bottom w:val="none" w:sz="0" w:space="0" w:color="auto"/>
                        <w:right w:val="none" w:sz="0" w:space="0" w:color="auto"/>
                      </w:divBdr>
                    </w:div>
                  </w:divsChild>
                </w:div>
                <w:div w:id="854075021">
                  <w:marLeft w:val="0"/>
                  <w:marRight w:val="0"/>
                  <w:marTop w:val="0"/>
                  <w:marBottom w:val="0"/>
                  <w:divBdr>
                    <w:top w:val="none" w:sz="0" w:space="0" w:color="auto"/>
                    <w:left w:val="none" w:sz="0" w:space="0" w:color="auto"/>
                    <w:bottom w:val="none" w:sz="0" w:space="0" w:color="auto"/>
                    <w:right w:val="none" w:sz="0" w:space="0" w:color="auto"/>
                  </w:divBdr>
                  <w:divsChild>
                    <w:div w:id="1461727887">
                      <w:marLeft w:val="0"/>
                      <w:marRight w:val="0"/>
                      <w:marTop w:val="0"/>
                      <w:marBottom w:val="0"/>
                      <w:divBdr>
                        <w:top w:val="none" w:sz="0" w:space="0" w:color="auto"/>
                        <w:left w:val="none" w:sz="0" w:space="0" w:color="auto"/>
                        <w:bottom w:val="none" w:sz="0" w:space="0" w:color="auto"/>
                        <w:right w:val="none" w:sz="0" w:space="0" w:color="auto"/>
                      </w:divBdr>
                    </w:div>
                  </w:divsChild>
                </w:div>
                <w:div w:id="2090536772">
                  <w:marLeft w:val="0"/>
                  <w:marRight w:val="0"/>
                  <w:marTop w:val="0"/>
                  <w:marBottom w:val="0"/>
                  <w:divBdr>
                    <w:top w:val="none" w:sz="0" w:space="0" w:color="auto"/>
                    <w:left w:val="none" w:sz="0" w:space="0" w:color="auto"/>
                    <w:bottom w:val="none" w:sz="0" w:space="0" w:color="auto"/>
                    <w:right w:val="none" w:sz="0" w:space="0" w:color="auto"/>
                  </w:divBdr>
                  <w:divsChild>
                    <w:div w:id="2060519027">
                      <w:marLeft w:val="0"/>
                      <w:marRight w:val="0"/>
                      <w:marTop w:val="0"/>
                      <w:marBottom w:val="0"/>
                      <w:divBdr>
                        <w:top w:val="none" w:sz="0" w:space="0" w:color="auto"/>
                        <w:left w:val="none" w:sz="0" w:space="0" w:color="auto"/>
                        <w:bottom w:val="none" w:sz="0" w:space="0" w:color="auto"/>
                        <w:right w:val="none" w:sz="0" w:space="0" w:color="auto"/>
                      </w:divBdr>
                    </w:div>
                  </w:divsChild>
                </w:div>
                <w:div w:id="830372552">
                  <w:marLeft w:val="0"/>
                  <w:marRight w:val="0"/>
                  <w:marTop w:val="0"/>
                  <w:marBottom w:val="0"/>
                  <w:divBdr>
                    <w:top w:val="none" w:sz="0" w:space="0" w:color="auto"/>
                    <w:left w:val="none" w:sz="0" w:space="0" w:color="auto"/>
                    <w:bottom w:val="none" w:sz="0" w:space="0" w:color="auto"/>
                    <w:right w:val="none" w:sz="0" w:space="0" w:color="auto"/>
                  </w:divBdr>
                  <w:divsChild>
                    <w:div w:id="1064177539">
                      <w:marLeft w:val="0"/>
                      <w:marRight w:val="0"/>
                      <w:marTop w:val="0"/>
                      <w:marBottom w:val="0"/>
                      <w:divBdr>
                        <w:top w:val="none" w:sz="0" w:space="0" w:color="auto"/>
                        <w:left w:val="none" w:sz="0" w:space="0" w:color="auto"/>
                        <w:bottom w:val="none" w:sz="0" w:space="0" w:color="auto"/>
                        <w:right w:val="none" w:sz="0" w:space="0" w:color="auto"/>
                      </w:divBdr>
                    </w:div>
                  </w:divsChild>
                </w:div>
                <w:div w:id="828639465">
                  <w:marLeft w:val="0"/>
                  <w:marRight w:val="0"/>
                  <w:marTop w:val="0"/>
                  <w:marBottom w:val="0"/>
                  <w:divBdr>
                    <w:top w:val="none" w:sz="0" w:space="0" w:color="auto"/>
                    <w:left w:val="none" w:sz="0" w:space="0" w:color="auto"/>
                    <w:bottom w:val="none" w:sz="0" w:space="0" w:color="auto"/>
                    <w:right w:val="none" w:sz="0" w:space="0" w:color="auto"/>
                  </w:divBdr>
                  <w:divsChild>
                    <w:div w:id="1731072506">
                      <w:marLeft w:val="0"/>
                      <w:marRight w:val="0"/>
                      <w:marTop w:val="0"/>
                      <w:marBottom w:val="0"/>
                      <w:divBdr>
                        <w:top w:val="none" w:sz="0" w:space="0" w:color="auto"/>
                        <w:left w:val="none" w:sz="0" w:space="0" w:color="auto"/>
                        <w:bottom w:val="none" w:sz="0" w:space="0" w:color="auto"/>
                        <w:right w:val="none" w:sz="0" w:space="0" w:color="auto"/>
                      </w:divBdr>
                    </w:div>
                  </w:divsChild>
                </w:div>
                <w:div w:id="1663309429">
                  <w:marLeft w:val="0"/>
                  <w:marRight w:val="0"/>
                  <w:marTop w:val="0"/>
                  <w:marBottom w:val="0"/>
                  <w:divBdr>
                    <w:top w:val="none" w:sz="0" w:space="0" w:color="auto"/>
                    <w:left w:val="none" w:sz="0" w:space="0" w:color="auto"/>
                    <w:bottom w:val="none" w:sz="0" w:space="0" w:color="auto"/>
                    <w:right w:val="none" w:sz="0" w:space="0" w:color="auto"/>
                  </w:divBdr>
                  <w:divsChild>
                    <w:div w:id="1842970562">
                      <w:marLeft w:val="0"/>
                      <w:marRight w:val="0"/>
                      <w:marTop w:val="0"/>
                      <w:marBottom w:val="0"/>
                      <w:divBdr>
                        <w:top w:val="none" w:sz="0" w:space="0" w:color="auto"/>
                        <w:left w:val="none" w:sz="0" w:space="0" w:color="auto"/>
                        <w:bottom w:val="none" w:sz="0" w:space="0" w:color="auto"/>
                        <w:right w:val="none" w:sz="0" w:space="0" w:color="auto"/>
                      </w:divBdr>
                    </w:div>
                  </w:divsChild>
                </w:div>
                <w:div w:id="241450248">
                  <w:marLeft w:val="0"/>
                  <w:marRight w:val="0"/>
                  <w:marTop w:val="0"/>
                  <w:marBottom w:val="0"/>
                  <w:divBdr>
                    <w:top w:val="none" w:sz="0" w:space="0" w:color="auto"/>
                    <w:left w:val="none" w:sz="0" w:space="0" w:color="auto"/>
                    <w:bottom w:val="none" w:sz="0" w:space="0" w:color="auto"/>
                    <w:right w:val="none" w:sz="0" w:space="0" w:color="auto"/>
                  </w:divBdr>
                  <w:divsChild>
                    <w:div w:id="457381743">
                      <w:marLeft w:val="0"/>
                      <w:marRight w:val="0"/>
                      <w:marTop w:val="0"/>
                      <w:marBottom w:val="0"/>
                      <w:divBdr>
                        <w:top w:val="none" w:sz="0" w:space="0" w:color="auto"/>
                        <w:left w:val="none" w:sz="0" w:space="0" w:color="auto"/>
                        <w:bottom w:val="none" w:sz="0" w:space="0" w:color="auto"/>
                        <w:right w:val="none" w:sz="0" w:space="0" w:color="auto"/>
                      </w:divBdr>
                    </w:div>
                  </w:divsChild>
                </w:div>
                <w:div w:id="2047485690">
                  <w:marLeft w:val="0"/>
                  <w:marRight w:val="0"/>
                  <w:marTop w:val="0"/>
                  <w:marBottom w:val="0"/>
                  <w:divBdr>
                    <w:top w:val="none" w:sz="0" w:space="0" w:color="auto"/>
                    <w:left w:val="none" w:sz="0" w:space="0" w:color="auto"/>
                    <w:bottom w:val="none" w:sz="0" w:space="0" w:color="auto"/>
                    <w:right w:val="none" w:sz="0" w:space="0" w:color="auto"/>
                  </w:divBdr>
                  <w:divsChild>
                    <w:div w:id="123473564">
                      <w:marLeft w:val="0"/>
                      <w:marRight w:val="0"/>
                      <w:marTop w:val="0"/>
                      <w:marBottom w:val="0"/>
                      <w:divBdr>
                        <w:top w:val="none" w:sz="0" w:space="0" w:color="auto"/>
                        <w:left w:val="none" w:sz="0" w:space="0" w:color="auto"/>
                        <w:bottom w:val="none" w:sz="0" w:space="0" w:color="auto"/>
                        <w:right w:val="none" w:sz="0" w:space="0" w:color="auto"/>
                      </w:divBdr>
                    </w:div>
                  </w:divsChild>
                </w:div>
                <w:div w:id="1238326512">
                  <w:marLeft w:val="0"/>
                  <w:marRight w:val="0"/>
                  <w:marTop w:val="0"/>
                  <w:marBottom w:val="0"/>
                  <w:divBdr>
                    <w:top w:val="none" w:sz="0" w:space="0" w:color="auto"/>
                    <w:left w:val="none" w:sz="0" w:space="0" w:color="auto"/>
                    <w:bottom w:val="none" w:sz="0" w:space="0" w:color="auto"/>
                    <w:right w:val="none" w:sz="0" w:space="0" w:color="auto"/>
                  </w:divBdr>
                  <w:divsChild>
                    <w:div w:id="1656564834">
                      <w:marLeft w:val="0"/>
                      <w:marRight w:val="0"/>
                      <w:marTop w:val="0"/>
                      <w:marBottom w:val="0"/>
                      <w:divBdr>
                        <w:top w:val="none" w:sz="0" w:space="0" w:color="auto"/>
                        <w:left w:val="none" w:sz="0" w:space="0" w:color="auto"/>
                        <w:bottom w:val="none" w:sz="0" w:space="0" w:color="auto"/>
                        <w:right w:val="none" w:sz="0" w:space="0" w:color="auto"/>
                      </w:divBdr>
                    </w:div>
                  </w:divsChild>
                </w:div>
                <w:div w:id="1843932072">
                  <w:marLeft w:val="0"/>
                  <w:marRight w:val="0"/>
                  <w:marTop w:val="0"/>
                  <w:marBottom w:val="0"/>
                  <w:divBdr>
                    <w:top w:val="none" w:sz="0" w:space="0" w:color="auto"/>
                    <w:left w:val="none" w:sz="0" w:space="0" w:color="auto"/>
                    <w:bottom w:val="none" w:sz="0" w:space="0" w:color="auto"/>
                    <w:right w:val="none" w:sz="0" w:space="0" w:color="auto"/>
                  </w:divBdr>
                  <w:divsChild>
                    <w:div w:id="133377420">
                      <w:marLeft w:val="0"/>
                      <w:marRight w:val="0"/>
                      <w:marTop w:val="0"/>
                      <w:marBottom w:val="0"/>
                      <w:divBdr>
                        <w:top w:val="none" w:sz="0" w:space="0" w:color="auto"/>
                        <w:left w:val="none" w:sz="0" w:space="0" w:color="auto"/>
                        <w:bottom w:val="none" w:sz="0" w:space="0" w:color="auto"/>
                        <w:right w:val="none" w:sz="0" w:space="0" w:color="auto"/>
                      </w:divBdr>
                    </w:div>
                  </w:divsChild>
                </w:div>
                <w:div w:id="156577910">
                  <w:marLeft w:val="0"/>
                  <w:marRight w:val="0"/>
                  <w:marTop w:val="0"/>
                  <w:marBottom w:val="0"/>
                  <w:divBdr>
                    <w:top w:val="none" w:sz="0" w:space="0" w:color="auto"/>
                    <w:left w:val="none" w:sz="0" w:space="0" w:color="auto"/>
                    <w:bottom w:val="none" w:sz="0" w:space="0" w:color="auto"/>
                    <w:right w:val="none" w:sz="0" w:space="0" w:color="auto"/>
                  </w:divBdr>
                  <w:divsChild>
                    <w:div w:id="1815949579">
                      <w:marLeft w:val="0"/>
                      <w:marRight w:val="0"/>
                      <w:marTop w:val="0"/>
                      <w:marBottom w:val="0"/>
                      <w:divBdr>
                        <w:top w:val="none" w:sz="0" w:space="0" w:color="auto"/>
                        <w:left w:val="none" w:sz="0" w:space="0" w:color="auto"/>
                        <w:bottom w:val="none" w:sz="0" w:space="0" w:color="auto"/>
                        <w:right w:val="none" w:sz="0" w:space="0" w:color="auto"/>
                      </w:divBdr>
                    </w:div>
                  </w:divsChild>
                </w:div>
                <w:div w:id="299849330">
                  <w:marLeft w:val="0"/>
                  <w:marRight w:val="0"/>
                  <w:marTop w:val="0"/>
                  <w:marBottom w:val="0"/>
                  <w:divBdr>
                    <w:top w:val="none" w:sz="0" w:space="0" w:color="auto"/>
                    <w:left w:val="none" w:sz="0" w:space="0" w:color="auto"/>
                    <w:bottom w:val="none" w:sz="0" w:space="0" w:color="auto"/>
                    <w:right w:val="none" w:sz="0" w:space="0" w:color="auto"/>
                  </w:divBdr>
                  <w:divsChild>
                    <w:div w:id="656687713">
                      <w:marLeft w:val="0"/>
                      <w:marRight w:val="0"/>
                      <w:marTop w:val="0"/>
                      <w:marBottom w:val="0"/>
                      <w:divBdr>
                        <w:top w:val="none" w:sz="0" w:space="0" w:color="auto"/>
                        <w:left w:val="none" w:sz="0" w:space="0" w:color="auto"/>
                        <w:bottom w:val="none" w:sz="0" w:space="0" w:color="auto"/>
                        <w:right w:val="none" w:sz="0" w:space="0" w:color="auto"/>
                      </w:divBdr>
                    </w:div>
                  </w:divsChild>
                </w:div>
                <w:div w:id="1212421748">
                  <w:marLeft w:val="0"/>
                  <w:marRight w:val="0"/>
                  <w:marTop w:val="0"/>
                  <w:marBottom w:val="0"/>
                  <w:divBdr>
                    <w:top w:val="none" w:sz="0" w:space="0" w:color="auto"/>
                    <w:left w:val="none" w:sz="0" w:space="0" w:color="auto"/>
                    <w:bottom w:val="none" w:sz="0" w:space="0" w:color="auto"/>
                    <w:right w:val="none" w:sz="0" w:space="0" w:color="auto"/>
                  </w:divBdr>
                  <w:divsChild>
                    <w:div w:id="1827549473">
                      <w:marLeft w:val="0"/>
                      <w:marRight w:val="0"/>
                      <w:marTop w:val="0"/>
                      <w:marBottom w:val="0"/>
                      <w:divBdr>
                        <w:top w:val="none" w:sz="0" w:space="0" w:color="auto"/>
                        <w:left w:val="none" w:sz="0" w:space="0" w:color="auto"/>
                        <w:bottom w:val="none" w:sz="0" w:space="0" w:color="auto"/>
                        <w:right w:val="none" w:sz="0" w:space="0" w:color="auto"/>
                      </w:divBdr>
                    </w:div>
                  </w:divsChild>
                </w:div>
                <w:div w:id="820467743">
                  <w:marLeft w:val="0"/>
                  <w:marRight w:val="0"/>
                  <w:marTop w:val="0"/>
                  <w:marBottom w:val="0"/>
                  <w:divBdr>
                    <w:top w:val="none" w:sz="0" w:space="0" w:color="auto"/>
                    <w:left w:val="none" w:sz="0" w:space="0" w:color="auto"/>
                    <w:bottom w:val="none" w:sz="0" w:space="0" w:color="auto"/>
                    <w:right w:val="none" w:sz="0" w:space="0" w:color="auto"/>
                  </w:divBdr>
                  <w:divsChild>
                    <w:div w:id="195763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520801">
          <w:marLeft w:val="0"/>
          <w:marRight w:val="0"/>
          <w:marTop w:val="0"/>
          <w:marBottom w:val="0"/>
          <w:divBdr>
            <w:top w:val="none" w:sz="0" w:space="0" w:color="auto"/>
            <w:left w:val="none" w:sz="0" w:space="0" w:color="auto"/>
            <w:bottom w:val="none" w:sz="0" w:space="0" w:color="auto"/>
            <w:right w:val="none" w:sz="0" w:space="0" w:color="auto"/>
          </w:divBdr>
        </w:div>
        <w:div w:id="237442484">
          <w:marLeft w:val="0"/>
          <w:marRight w:val="0"/>
          <w:marTop w:val="0"/>
          <w:marBottom w:val="0"/>
          <w:divBdr>
            <w:top w:val="none" w:sz="0" w:space="0" w:color="auto"/>
            <w:left w:val="none" w:sz="0" w:space="0" w:color="auto"/>
            <w:bottom w:val="none" w:sz="0" w:space="0" w:color="auto"/>
            <w:right w:val="none" w:sz="0" w:space="0" w:color="auto"/>
          </w:divBdr>
          <w:divsChild>
            <w:div w:id="853961325">
              <w:marLeft w:val="0"/>
              <w:marRight w:val="0"/>
              <w:marTop w:val="30"/>
              <w:marBottom w:val="30"/>
              <w:divBdr>
                <w:top w:val="none" w:sz="0" w:space="0" w:color="auto"/>
                <w:left w:val="none" w:sz="0" w:space="0" w:color="auto"/>
                <w:bottom w:val="none" w:sz="0" w:space="0" w:color="auto"/>
                <w:right w:val="none" w:sz="0" w:space="0" w:color="auto"/>
              </w:divBdr>
              <w:divsChild>
                <w:div w:id="322706531">
                  <w:marLeft w:val="0"/>
                  <w:marRight w:val="0"/>
                  <w:marTop w:val="0"/>
                  <w:marBottom w:val="0"/>
                  <w:divBdr>
                    <w:top w:val="none" w:sz="0" w:space="0" w:color="auto"/>
                    <w:left w:val="none" w:sz="0" w:space="0" w:color="auto"/>
                    <w:bottom w:val="none" w:sz="0" w:space="0" w:color="auto"/>
                    <w:right w:val="none" w:sz="0" w:space="0" w:color="auto"/>
                  </w:divBdr>
                  <w:divsChild>
                    <w:div w:id="2139950395">
                      <w:marLeft w:val="0"/>
                      <w:marRight w:val="0"/>
                      <w:marTop w:val="0"/>
                      <w:marBottom w:val="0"/>
                      <w:divBdr>
                        <w:top w:val="none" w:sz="0" w:space="0" w:color="auto"/>
                        <w:left w:val="none" w:sz="0" w:space="0" w:color="auto"/>
                        <w:bottom w:val="none" w:sz="0" w:space="0" w:color="auto"/>
                        <w:right w:val="none" w:sz="0" w:space="0" w:color="auto"/>
                      </w:divBdr>
                    </w:div>
                  </w:divsChild>
                </w:div>
                <w:div w:id="1214002716">
                  <w:marLeft w:val="0"/>
                  <w:marRight w:val="0"/>
                  <w:marTop w:val="0"/>
                  <w:marBottom w:val="0"/>
                  <w:divBdr>
                    <w:top w:val="none" w:sz="0" w:space="0" w:color="auto"/>
                    <w:left w:val="none" w:sz="0" w:space="0" w:color="auto"/>
                    <w:bottom w:val="none" w:sz="0" w:space="0" w:color="auto"/>
                    <w:right w:val="none" w:sz="0" w:space="0" w:color="auto"/>
                  </w:divBdr>
                  <w:divsChild>
                    <w:div w:id="363099133">
                      <w:marLeft w:val="0"/>
                      <w:marRight w:val="0"/>
                      <w:marTop w:val="0"/>
                      <w:marBottom w:val="0"/>
                      <w:divBdr>
                        <w:top w:val="none" w:sz="0" w:space="0" w:color="auto"/>
                        <w:left w:val="none" w:sz="0" w:space="0" w:color="auto"/>
                        <w:bottom w:val="none" w:sz="0" w:space="0" w:color="auto"/>
                        <w:right w:val="none" w:sz="0" w:space="0" w:color="auto"/>
                      </w:divBdr>
                    </w:div>
                  </w:divsChild>
                </w:div>
                <w:div w:id="1511988810">
                  <w:marLeft w:val="0"/>
                  <w:marRight w:val="0"/>
                  <w:marTop w:val="0"/>
                  <w:marBottom w:val="0"/>
                  <w:divBdr>
                    <w:top w:val="none" w:sz="0" w:space="0" w:color="auto"/>
                    <w:left w:val="none" w:sz="0" w:space="0" w:color="auto"/>
                    <w:bottom w:val="none" w:sz="0" w:space="0" w:color="auto"/>
                    <w:right w:val="none" w:sz="0" w:space="0" w:color="auto"/>
                  </w:divBdr>
                  <w:divsChild>
                    <w:div w:id="1868060984">
                      <w:marLeft w:val="0"/>
                      <w:marRight w:val="0"/>
                      <w:marTop w:val="0"/>
                      <w:marBottom w:val="0"/>
                      <w:divBdr>
                        <w:top w:val="none" w:sz="0" w:space="0" w:color="auto"/>
                        <w:left w:val="none" w:sz="0" w:space="0" w:color="auto"/>
                        <w:bottom w:val="none" w:sz="0" w:space="0" w:color="auto"/>
                        <w:right w:val="none" w:sz="0" w:space="0" w:color="auto"/>
                      </w:divBdr>
                    </w:div>
                  </w:divsChild>
                </w:div>
                <w:div w:id="1770617743">
                  <w:marLeft w:val="0"/>
                  <w:marRight w:val="0"/>
                  <w:marTop w:val="0"/>
                  <w:marBottom w:val="0"/>
                  <w:divBdr>
                    <w:top w:val="none" w:sz="0" w:space="0" w:color="auto"/>
                    <w:left w:val="none" w:sz="0" w:space="0" w:color="auto"/>
                    <w:bottom w:val="none" w:sz="0" w:space="0" w:color="auto"/>
                    <w:right w:val="none" w:sz="0" w:space="0" w:color="auto"/>
                  </w:divBdr>
                  <w:divsChild>
                    <w:div w:id="449934874">
                      <w:marLeft w:val="0"/>
                      <w:marRight w:val="0"/>
                      <w:marTop w:val="0"/>
                      <w:marBottom w:val="0"/>
                      <w:divBdr>
                        <w:top w:val="none" w:sz="0" w:space="0" w:color="auto"/>
                        <w:left w:val="none" w:sz="0" w:space="0" w:color="auto"/>
                        <w:bottom w:val="none" w:sz="0" w:space="0" w:color="auto"/>
                        <w:right w:val="none" w:sz="0" w:space="0" w:color="auto"/>
                      </w:divBdr>
                    </w:div>
                  </w:divsChild>
                </w:div>
                <w:div w:id="12458638">
                  <w:marLeft w:val="0"/>
                  <w:marRight w:val="0"/>
                  <w:marTop w:val="0"/>
                  <w:marBottom w:val="0"/>
                  <w:divBdr>
                    <w:top w:val="none" w:sz="0" w:space="0" w:color="auto"/>
                    <w:left w:val="none" w:sz="0" w:space="0" w:color="auto"/>
                    <w:bottom w:val="none" w:sz="0" w:space="0" w:color="auto"/>
                    <w:right w:val="none" w:sz="0" w:space="0" w:color="auto"/>
                  </w:divBdr>
                  <w:divsChild>
                    <w:div w:id="1501041635">
                      <w:marLeft w:val="0"/>
                      <w:marRight w:val="0"/>
                      <w:marTop w:val="0"/>
                      <w:marBottom w:val="0"/>
                      <w:divBdr>
                        <w:top w:val="none" w:sz="0" w:space="0" w:color="auto"/>
                        <w:left w:val="none" w:sz="0" w:space="0" w:color="auto"/>
                        <w:bottom w:val="none" w:sz="0" w:space="0" w:color="auto"/>
                        <w:right w:val="none" w:sz="0" w:space="0" w:color="auto"/>
                      </w:divBdr>
                    </w:div>
                  </w:divsChild>
                </w:div>
                <w:div w:id="2078089844">
                  <w:marLeft w:val="0"/>
                  <w:marRight w:val="0"/>
                  <w:marTop w:val="0"/>
                  <w:marBottom w:val="0"/>
                  <w:divBdr>
                    <w:top w:val="none" w:sz="0" w:space="0" w:color="auto"/>
                    <w:left w:val="none" w:sz="0" w:space="0" w:color="auto"/>
                    <w:bottom w:val="none" w:sz="0" w:space="0" w:color="auto"/>
                    <w:right w:val="none" w:sz="0" w:space="0" w:color="auto"/>
                  </w:divBdr>
                  <w:divsChild>
                    <w:div w:id="1077172724">
                      <w:marLeft w:val="0"/>
                      <w:marRight w:val="0"/>
                      <w:marTop w:val="0"/>
                      <w:marBottom w:val="0"/>
                      <w:divBdr>
                        <w:top w:val="none" w:sz="0" w:space="0" w:color="auto"/>
                        <w:left w:val="none" w:sz="0" w:space="0" w:color="auto"/>
                        <w:bottom w:val="none" w:sz="0" w:space="0" w:color="auto"/>
                        <w:right w:val="none" w:sz="0" w:space="0" w:color="auto"/>
                      </w:divBdr>
                    </w:div>
                  </w:divsChild>
                </w:div>
                <w:div w:id="292176460">
                  <w:marLeft w:val="0"/>
                  <w:marRight w:val="0"/>
                  <w:marTop w:val="0"/>
                  <w:marBottom w:val="0"/>
                  <w:divBdr>
                    <w:top w:val="none" w:sz="0" w:space="0" w:color="auto"/>
                    <w:left w:val="none" w:sz="0" w:space="0" w:color="auto"/>
                    <w:bottom w:val="none" w:sz="0" w:space="0" w:color="auto"/>
                    <w:right w:val="none" w:sz="0" w:space="0" w:color="auto"/>
                  </w:divBdr>
                  <w:divsChild>
                    <w:div w:id="1110978804">
                      <w:marLeft w:val="0"/>
                      <w:marRight w:val="0"/>
                      <w:marTop w:val="0"/>
                      <w:marBottom w:val="0"/>
                      <w:divBdr>
                        <w:top w:val="none" w:sz="0" w:space="0" w:color="auto"/>
                        <w:left w:val="none" w:sz="0" w:space="0" w:color="auto"/>
                        <w:bottom w:val="none" w:sz="0" w:space="0" w:color="auto"/>
                        <w:right w:val="none" w:sz="0" w:space="0" w:color="auto"/>
                      </w:divBdr>
                    </w:div>
                  </w:divsChild>
                </w:div>
                <w:div w:id="1230116187">
                  <w:marLeft w:val="0"/>
                  <w:marRight w:val="0"/>
                  <w:marTop w:val="0"/>
                  <w:marBottom w:val="0"/>
                  <w:divBdr>
                    <w:top w:val="none" w:sz="0" w:space="0" w:color="auto"/>
                    <w:left w:val="none" w:sz="0" w:space="0" w:color="auto"/>
                    <w:bottom w:val="none" w:sz="0" w:space="0" w:color="auto"/>
                    <w:right w:val="none" w:sz="0" w:space="0" w:color="auto"/>
                  </w:divBdr>
                  <w:divsChild>
                    <w:div w:id="2113432702">
                      <w:marLeft w:val="0"/>
                      <w:marRight w:val="0"/>
                      <w:marTop w:val="0"/>
                      <w:marBottom w:val="0"/>
                      <w:divBdr>
                        <w:top w:val="none" w:sz="0" w:space="0" w:color="auto"/>
                        <w:left w:val="none" w:sz="0" w:space="0" w:color="auto"/>
                        <w:bottom w:val="none" w:sz="0" w:space="0" w:color="auto"/>
                        <w:right w:val="none" w:sz="0" w:space="0" w:color="auto"/>
                      </w:divBdr>
                    </w:div>
                  </w:divsChild>
                </w:div>
                <w:div w:id="528419051">
                  <w:marLeft w:val="0"/>
                  <w:marRight w:val="0"/>
                  <w:marTop w:val="0"/>
                  <w:marBottom w:val="0"/>
                  <w:divBdr>
                    <w:top w:val="none" w:sz="0" w:space="0" w:color="auto"/>
                    <w:left w:val="none" w:sz="0" w:space="0" w:color="auto"/>
                    <w:bottom w:val="none" w:sz="0" w:space="0" w:color="auto"/>
                    <w:right w:val="none" w:sz="0" w:space="0" w:color="auto"/>
                  </w:divBdr>
                  <w:divsChild>
                    <w:div w:id="1452239333">
                      <w:marLeft w:val="0"/>
                      <w:marRight w:val="0"/>
                      <w:marTop w:val="0"/>
                      <w:marBottom w:val="0"/>
                      <w:divBdr>
                        <w:top w:val="none" w:sz="0" w:space="0" w:color="auto"/>
                        <w:left w:val="none" w:sz="0" w:space="0" w:color="auto"/>
                        <w:bottom w:val="none" w:sz="0" w:space="0" w:color="auto"/>
                        <w:right w:val="none" w:sz="0" w:space="0" w:color="auto"/>
                      </w:divBdr>
                    </w:div>
                  </w:divsChild>
                </w:div>
                <w:div w:id="214901631">
                  <w:marLeft w:val="0"/>
                  <w:marRight w:val="0"/>
                  <w:marTop w:val="0"/>
                  <w:marBottom w:val="0"/>
                  <w:divBdr>
                    <w:top w:val="none" w:sz="0" w:space="0" w:color="auto"/>
                    <w:left w:val="none" w:sz="0" w:space="0" w:color="auto"/>
                    <w:bottom w:val="none" w:sz="0" w:space="0" w:color="auto"/>
                    <w:right w:val="none" w:sz="0" w:space="0" w:color="auto"/>
                  </w:divBdr>
                  <w:divsChild>
                    <w:div w:id="831069543">
                      <w:marLeft w:val="0"/>
                      <w:marRight w:val="0"/>
                      <w:marTop w:val="0"/>
                      <w:marBottom w:val="0"/>
                      <w:divBdr>
                        <w:top w:val="none" w:sz="0" w:space="0" w:color="auto"/>
                        <w:left w:val="none" w:sz="0" w:space="0" w:color="auto"/>
                        <w:bottom w:val="none" w:sz="0" w:space="0" w:color="auto"/>
                        <w:right w:val="none" w:sz="0" w:space="0" w:color="auto"/>
                      </w:divBdr>
                    </w:div>
                  </w:divsChild>
                </w:div>
                <w:div w:id="2012561299">
                  <w:marLeft w:val="0"/>
                  <w:marRight w:val="0"/>
                  <w:marTop w:val="0"/>
                  <w:marBottom w:val="0"/>
                  <w:divBdr>
                    <w:top w:val="none" w:sz="0" w:space="0" w:color="auto"/>
                    <w:left w:val="none" w:sz="0" w:space="0" w:color="auto"/>
                    <w:bottom w:val="none" w:sz="0" w:space="0" w:color="auto"/>
                    <w:right w:val="none" w:sz="0" w:space="0" w:color="auto"/>
                  </w:divBdr>
                  <w:divsChild>
                    <w:div w:id="1541473967">
                      <w:marLeft w:val="0"/>
                      <w:marRight w:val="0"/>
                      <w:marTop w:val="0"/>
                      <w:marBottom w:val="0"/>
                      <w:divBdr>
                        <w:top w:val="none" w:sz="0" w:space="0" w:color="auto"/>
                        <w:left w:val="none" w:sz="0" w:space="0" w:color="auto"/>
                        <w:bottom w:val="none" w:sz="0" w:space="0" w:color="auto"/>
                        <w:right w:val="none" w:sz="0" w:space="0" w:color="auto"/>
                      </w:divBdr>
                    </w:div>
                  </w:divsChild>
                </w:div>
                <w:div w:id="2112121257">
                  <w:marLeft w:val="0"/>
                  <w:marRight w:val="0"/>
                  <w:marTop w:val="0"/>
                  <w:marBottom w:val="0"/>
                  <w:divBdr>
                    <w:top w:val="none" w:sz="0" w:space="0" w:color="auto"/>
                    <w:left w:val="none" w:sz="0" w:space="0" w:color="auto"/>
                    <w:bottom w:val="none" w:sz="0" w:space="0" w:color="auto"/>
                    <w:right w:val="none" w:sz="0" w:space="0" w:color="auto"/>
                  </w:divBdr>
                  <w:divsChild>
                    <w:div w:id="32388276">
                      <w:marLeft w:val="0"/>
                      <w:marRight w:val="0"/>
                      <w:marTop w:val="0"/>
                      <w:marBottom w:val="0"/>
                      <w:divBdr>
                        <w:top w:val="none" w:sz="0" w:space="0" w:color="auto"/>
                        <w:left w:val="none" w:sz="0" w:space="0" w:color="auto"/>
                        <w:bottom w:val="none" w:sz="0" w:space="0" w:color="auto"/>
                        <w:right w:val="none" w:sz="0" w:space="0" w:color="auto"/>
                      </w:divBdr>
                    </w:div>
                  </w:divsChild>
                </w:div>
                <w:div w:id="1774668676">
                  <w:marLeft w:val="0"/>
                  <w:marRight w:val="0"/>
                  <w:marTop w:val="0"/>
                  <w:marBottom w:val="0"/>
                  <w:divBdr>
                    <w:top w:val="none" w:sz="0" w:space="0" w:color="auto"/>
                    <w:left w:val="none" w:sz="0" w:space="0" w:color="auto"/>
                    <w:bottom w:val="none" w:sz="0" w:space="0" w:color="auto"/>
                    <w:right w:val="none" w:sz="0" w:space="0" w:color="auto"/>
                  </w:divBdr>
                  <w:divsChild>
                    <w:div w:id="676730234">
                      <w:marLeft w:val="0"/>
                      <w:marRight w:val="0"/>
                      <w:marTop w:val="0"/>
                      <w:marBottom w:val="0"/>
                      <w:divBdr>
                        <w:top w:val="none" w:sz="0" w:space="0" w:color="auto"/>
                        <w:left w:val="none" w:sz="0" w:space="0" w:color="auto"/>
                        <w:bottom w:val="none" w:sz="0" w:space="0" w:color="auto"/>
                        <w:right w:val="none" w:sz="0" w:space="0" w:color="auto"/>
                      </w:divBdr>
                    </w:div>
                  </w:divsChild>
                </w:div>
                <w:div w:id="723019037">
                  <w:marLeft w:val="0"/>
                  <w:marRight w:val="0"/>
                  <w:marTop w:val="0"/>
                  <w:marBottom w:val="0"/>
                  <w:divBdr>
                    <w:top w:val="none" w:sz="0" w:space="0" w:color="auto"/>
                    <w:left w:val="none" w:sz="0" w:space="0" w:color="auto"/>
                    <w:bottom w:val="none" w:sz="0" w:space="0" w:color="auto"/>
                    <w:right w:val="none" w:sz="0" w:space="0" w:color="auto"/>
                  </w:divBdr>
                  <w:divsChild>
                    <w:div w:id="806508534">
                      <w:marLeft w:val="0"/>
                      <w:marRight w:val="0"/>
                      <w:marTop w:val="0"/>
                      <w:marBottom w:val="0"/>
                      <w:divBdr>
                        <w:top w:val="none" w:sz="0" w:space="0" w:color="auto"/>
                        <w:left w:val="none" w:sz="0" w:space="0" w:color="auto"/>
                        <w:bottom w:val="none" w:sz="0" w:space="0" w:color="auto"/>
                        <w:right w:val="none" w:sz="0" w:space="0" w:color="auto"/>
                      </w:divBdr>
                    </w:div>
                  </w:divsChild>
                </w:div>
                <w:div w:id="1585526067">
                  <w:marLeft w:val="0"/>
                  <w:marRight w:val="0"/>
                  <w:marTop w:val="0"/>
                  <w:marBottom w:val="0"/>
                  <w:divBdr>
                    <w:top w:val="none" w:sz="0" w:space="0" w:color="auto"/>
                    <w:left w:val="none" w:sz="0" w:space="0" w:color="auto"/>
                    <w:bottom w:val="none" w:sz="0" w:space="0" w:color="auto"/>
                    <w:right w:val="none" w:sz="0" w:space="0" w:color="auto"/>
                  </w:divBdr>
                  <w:divsChild>
                    <w:div w:id="1115710680">
                      <w:marLeft w:val="0"/>
                      <w:marRight w:val="0"/>
                      <w:marTop w:val="0"/>
                      <w:marBottom w:val="0"/>
                      <w:divBdr>
                        <w:top w:val="none" w:sz="0" w:space="0" w:color="auto"/>
                        <w:left w:val="none" w:sz="0" w:space="0" w:color="auto"/>
                        <w:bottom w:val="none" w:sz="0" w:space="0" w:color="auto"/>
                        <w:right w:val="none" w:sz="0" w:space="0" w:color="auto"/>
                      </w:divBdr>
                    </w:div>
                  </w:divsChild>
                </w:div>
                <w:div w:id="615261893">
                  <w:marLeft w:val="0"/>
                  <w:marRight w:val="0"/>
                  <w:marTop w:val="0"/>
                  <w:marBottom w:val="0"/>
                  <w:divBdr>
                    <w:top w:val="none" w:sz="0" w:space="0" w:color="auto"/>
                    <w:left w:val="none" w:sz="0" w:space="0" w:color="auto"/>
                    <w:bottom w:val="none" w:sz="0" w:space="0" w:color="auto"/>
                    <w:right w:val="none" w:sz="0" w:space="0" w:color="auto"/>
                  </w:divBdr>
                  <w:divsChild>
                    <w:div w:id="220529411">
                      <w:marLeft w:val="0"/>
                      <w:marRight w:val="0"/>
                      <w:marTop w:val="0"/>
                      <w:marBottom w:val="0"/>
                      <w:divBdr>
                        <w:top w:val="none" w:sz="0" w:space="0" w:color="auto"/>
                        <w:left w:val="none" w:sz="0" w:space="0" w:color="auto"/>
                        <w:bottom w:val="none" w:sz="0" w:space="0" w:color="auto"/>
                        <w:right w:val="none" w:sz="0" w:space="0" w:color="auto"/>
                      </w:divBdr>
                    </w:div>
                  </w:divsChild>
                </w:div>
                <w:div w:id="982270815">
                  <w:marLeft w:val="0"/>
                  <w:marRight w:val="0"/>
                  <w:marTop w:val="0"/>
                  <w:marBottom w:val="0"/>
                  <w:divBdr>
                    <w:top w:val="none" w:sz="0" w:space="0" w:color="auto"/>
                    <w:left w:val="none" w:sz="0" w:space="0" w:color="auto"/>
                    <w:bottom w:val="none" w:sz="0" w:space="0" w:color="auto"/>
                    <w:right w:val="none" w:sz="0" w:space="0" w:color="auto"/>
                  </w:divBdr>
                  <w:divsChild>
                    <w:div w:id="1705984126">
                      <w:marLeft w:val="0"/>
                      <w:marRight w:val="0"/>
                      <w:marTop w:val="0"/>
                      <w:marBottom w:val="0"/>
                      <w:divBdr>
                        <w:top w:val="none" w:sz="0" w:space="0" w:color="auto"/>
                        <w:left w:val="none" w:sz="0" w:space="0" w:color="auto"/>
                        <w:bottom w:val="none" w:sz="0" w:space="0" w:color="auto"/>
                        <w:right w:val="none" w:sz="0" w:space="0" w:color="auto"/>
                      </w:divBdr>
                    </w:div>
                  </w:divsChild>
                </w:div>
                <w:div w:id="1031346086">
                  <w:marLeft w:val="0"/>
                  <w:marRight w:val="0"/>
                  <w:marTop w:val="0"/>
                  <w:marBottom w:val="0"/>
                  <w:divBdr>
                    <w:top w:val="none" w:sz="0" w:space="0" w:color="auto"/>
                    <w:left w:val="none" w:sz="0" w:space="0" w:color="auto"/>
                    <w:bottom w:val="none" w:sz="0" w:space="0" w:color="auto"/>
                    <w:right w:val="none" w:sz="0" w:space="0" w:color="auto"/>
                  </w:divBdr>
                  <w:divsChild>
                    <w:div w:id="786051107">
                      <w:marLeft w:val="0"/>
                      <w:marRight w:val="0"/>
                      <w:marTop w:val="0"/>
                      <w:marBottom w:val="0"/>
                      <w:divBdr>
                        <w:top w:val="none" w:sz="0" w:space="0" w:color="auto"/>
                        <w:left w:val="none" w:sz="0" w:space="0" w:color="auto"/>
                        <w:bottom w:val="none" w:sz="0" w:space="0" w:color="auto"/>
                        <w:right w:val="none" w:sz="0" w:space="0" w:color="auto"/>
                      </w:divBdr>
                    </w:div>
                  </w:divsChild>
                </w:div>
                <w:div w:id="66390758">
                  <w:marLeft w:val="0"/>
                  <w:marRight w:val="0"/>
                  <w:marTop w:val="0"/>
                  <w:marBottom w:val="0"/>
                  <w:divBdr>
                    <w:top w:val="none" w:sz="0" w:space="0" w:color="auto"/>
                    <w:left w:val="none" w:sz="0" w:space="0" w:color="auto"/>
                    <w:bottom w:val="none" w:sz="0" w:space="0" w:color="auto"/>
                    <w:right w:val="none" w:sz="0" w:space="0" w:color="auto"/>
                  </w:divBdr>
                  <w:divsChild>
                    <w:div w:id="1424179081">
                      <w:marLeft w:val="0"/>
                      <w:marRight w:val="0"/>
                      <w:marTop w:val="0"/>
                      <w:marBottom w:val="0"/>
                      <w:divBdr>
                        <w:top w:val="none" w:sz="0" w:space="0" w:color="auto"/>
                        <w:left w:val="none" w:sz="0" w:space="0" w:color="auto"/>
                        <w:bottom w:val="none" w:sz="0" w:space="0" w:color="auto"/>
                        <w:right w:val="none" w:sz="0" w:space="0" w:color="auto"/>
                      </w:divBdr>
                    </w:div>
                  </w:divsChild>
                </w:div>
                <w:div w:id="397291129">
                  <w:marLeft w:val="0"/>
                  <w:marRight w:val="0"/>
                  <w:marTop w:val="0"/>
                  <w:marBottom w:val="0"/>
                  <w:divBdr>
                    <w:top w:val="none" w:sz="0" w:space="0" w:color="auto"/>
                    <w:left w:val="none" w:sz="0" w:space="0" w:color="auto"/>
                    <w:bottom w:val="none" w:sz="0" w:space="0" w:color="auto"/>
                    <w:right w:val="none" w:sz="0" w:space="0" w:color="auto"/>
                  </w:divBdr>
                  <w:divsChild>
                    <w:div w:id="731344357">
                      <w:marLeft w:val="0"/>
                      <w:marRight w:val="0"/>
                      <w:marTop w:val="0"/>
                      <w:marBottom w:val="0"/>
                      <w:divBdr>
                        <w:top w:val="none" w:sz="0" w:space="0" w:color="auto"/>
                        <w:left w:val="none" w:sz="0" w:space="0" w:color="auto"/>
                        <w:bottom w:val="none" w:sz="0" w:space="0" w:color="auto"/>
                        <w:right w:val="none" w:sz="0" w:space="0" w:color="auto"/>
                      </w:divBdr>
                    </w:div>
                  </w:divsChild>
                </w:div>
                <w:div w:id="2140494238">
                  <w:marLeft w:val="0"/>
                  <w:marRight w:val="0"/>
                  <w:marTop w:val="0"/>
                  <w:marBottom w:val="0"/>
                  <w:divBdr>
                    <w:top w:val="none" w:sz="0" w:space="0" w:color="auto"/>
                    <w:left w:val="none" w:sz="0" w:space="0" w:color="auto"/>
                    <w:bottom w:val="none" w:sz="0" w:space="0" w:color="auto"/>
                    <w:right w:val="none" w:sz="0" w:space="0" w:color="auto"/>
                  </w:divBdr>
                  <w:divsChild>
                    <w:div w:id="2003970084">
                      <w:marLeft w:val="0"/>
                      <w:marRight w:val="0"/>
                      <w:marTop w:val="0"/>
                      <w:marBottom w:val="0"/>
                      <w:divBdr>
                        <w:top w:val="none" w:sz="0" w:space="0" w:color="auto"/>
                        <w:left w:val="none" w:sz="0" w:space="0" w:color="auto"/>
                        <w:bottom w:val="none" w:sz="0" w:space="0" w:color="auto"/>
                        <w:right w:val="none" w:sz="0" w:space="0" w:color="auto"/>
                      </w:divBdr>
                    </w:div>
                  </w:divsChild>
                </w:div>
                <w:div w:id="1793745873">
                  <w:marLeft w:val="0"/>
                  <w:marRight w:val="0"/>
                  <w:marTop w:val="0"/>
                  <w:marBottom w:val="0"/>
                  <w:divBdr>
                    <w:top w:val="none" w:sz="0" w:space="0" w:color="auto"/>
                    <w:left w:val="none" w:sz="0" w:space="0" w:color="auto"/>
                    <w:bottom w:val="none" w:sz="0" w:space="0" w:color="auto"/>
                    <w:right w:val="none" w:sz="0" w:space="0" w:color="auto"/>
                  </w:divBdr>
                  <w:divsChild>
                    <w:div w:id="57548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770510">
          <w:marLeft w:val="0"/>
          <w:marRight w:val="0"/>
          <w:marTop w:val="0"/>
          <w:marBottom w:val="0"/>
          <w:divBdr>
            <w:top w:val="none" w:sz="0" w:space="0" w:color="auto"/>
            <w:left w:val="none" w:sz="0" w:space="0" w:color="auto"/>
            <w:bottom w:val="none" w:sz="0" w:space="0" w:color="auto"/>
            <w:right w:val="none" w:sz="0" w:space="0" w:color="auto"/>
          </w:divBdr>
        </w:div>
        <w:div w:id="1937210246">
          <w:marLeft w:val="0"/>
          <w:marRight w:val="0"/>
          <w:marTop w:val="0"/>
          <w:marBottom w:val="0"/>
          <w:divBdr>
            <w:top w:val="none" w:sz="0" w:space="0" w:color="auto"/>
            <w:left w:val="none" w:sz="0" w:space="0" w:color="auto"/>
            <w:bottom w:val="none" w:sz="0" w:space="0" w:color="auto"/>
            <w:right w:val="none" w:sz="0" w:space="0" w:color="auto"/>
          </w:divBdr>
          <w:divsChild>
            <w:div w:id="166210769">
              <w:marLeft w:val="0"/>
              <w:marRight w:val="0"/>
              <w:marTop w:val="30"/>
              <w:marBottom w:val="30"/>
              <w:divBdr>
                <w:top w:val="none" w:sz="0" w:space="0" w:color="auto"/>
                <w:left w:val="none" w:sz="0" w:space="0" w:color="auto"/>
                <w:bottom w:val="none" w:sz="0" w:space="0" w:color="auto"/>
                <w:right w:val="none" w:sz="0" w:space="0" w:color="auto"/>
              </w:divBdr>
              <w:divsChild>
                <w:div w:id="508443698">
                  <w:marLeft w:val="0"/>
                  <w:marRight w:val="0"/>
                  <w:marTop w:val="0"/>
                  <w:marBottom w:val="0"/>
                  <w:divBdr>
                    <w:top w:val="none" w:sz="0" w:space="0" w:color="auto"/>
                    <w:left w:val="none" w:sz="0" w:space="0" w:color="auto"/>
                    <w:bottom w:val="none" w:sz="0" w:space="0" w:color="auto"/>
                    <w:right w:val="none" w:sz="0" w:space="0" w:color="auto"/>
                  </w:divBdr>
                  <w:divsChild>
                    <w:div w:id="1434781727">
                      <w:marLeft w:val="0"/>
                      <w:marRight w:val="0"/>
                      <w:marTop w:val="0"/>
                      <w:marBottom w:val="0"/>
                      <w:divBdr>
                        <w:top w:val="none" w:sz="0" w:space="0" w:color="auto"/>
                        <w:left w:val="none" w:sz="0" w:space="0" w:color="auto"/>
                        <w:bottom w:val="none" w:sz="0" w:space="0" w:color="auto"/>
                        <w:right w:val="none" w:sz="0" w:space="0" w:color="auto"/>
                      </w:divBdr>
                    </w:div>
                  </w:divsChild>
                </w:div>
                <w:div w:id="475146016">
                  <w:marLeft w:val="0"/>
                  <w:marRight w:val="0"/>
                  <w:marTop w:val="0"/>
                  <w:marBottom w:val="0"/>
                  <w:divBdr>
                    <w:top w:val="none" w:sz="0" w:space="0" w:color="auto"/>
                    <w:left w:val="none" w:sz="0" w:space="0" w:color="auto"/>
                    <w:bottom w:val="none" w:sz="0" w:space="0" w:color="auto"/>
                    <w:right w:val="none" w:sz="0" w:space="0" w:color="auto"/>
                  </w:divBdr>
                  <w:divsChild>
                    <w:div w:id="1940403658">
                      <w:marLeft w:val="0"/>
                      <w:marRight w:val="0"/>
                      <w:marTop w:val="0"/>
                      <w:marBottom w:val="0"/>
                      <w:divBdr>
                        <w:top w:val="none" w:sz="0" w:space="0" w:color="auto"/>
                        <w:left w:val="none" w:sz="0" w:space="0" w:color="auto"/>
                        <w:bottom w:val="none" w:sz="0" w:space="0" w:color="auto"/>
                        <w:right w:val="none" w:sz="0" w:space="0" w:color="auto"/>
                      </w:divBdr>
                    </w:div>
                  </w:divsChild>
                </w:div>
                <w:div w:id="2067945089">
                  <w:marLeft w:val="0"/>
                  <w:marRight w:val="0"/>
                  <w:marTop w:val="0"/>
                  <w:marBottom w:val="0"/>
                  <w:divBdr>
                    <w:top w:val="none" w:sz="0" w:space="0" w:color="auto"/>
                    <w:left w:val="none" w:sz="0" w:space="0" w:color="auto"/>
                    <w:bottom w:val="none" w:sz="0" w:space="0" w:color="auto"/>
                    <w:right w:val="none" w:sz="0" w:space="0" w:color="auto"/>
                  </w:divBdr>
                  <w:divsChild>
                    <w:div w:id="2082369280">
                      <w:marLeft w:val="0"/>
                      <w:marRight w:val="0"/>
                      <w:marTop w:val="0"/>
                      <w:marBottom w:val="0"/>
                      <w:divBdr>
                        <w:top w:val="none" w:sz="0" w:space="0" w:color="auto"/>
                        <w:left w:val="none" w:sz="0" w:space="0" w:color="auto"/>
                        <w:bottom w:val="none" w:sz="0" w:space="0" w:color="auto"/>
                        <w:right w:val="none" w:sz="0" w:space="0" w:color="auto"/>
                      </w:divBdr>
                    </w:div>
                  </w:divsChild>
                </w:div>
                <w:div w:id="241065443">
                  <w:marLeft w:val="0"/>
                  <w:marRight w:val="0"/>
                  <w:marTop w:val="0"/>
                  <w:marBottom w:val="0"/>
                  <w:divBdr>
                    <w:top w:val="none" w:sz="0" w:space="0" w:color="auto"/>
                    <w:left w:val="none" w:sz="0" w:space="0" w:color="auto"/>
                    <w:bottom w:val="none" w:sz="0" w:space="0" w:color="auto"/>
                    <w:right w:val="none" w:sz="0" w:space="0" w:color="auto"/>
                  </w:divBdr>
                  <w:divsChild>
                    <w:div w:id="900214654">
                      <w:marLeft w:val="0"/>
                      <w:marRight w:val="0"/>
                      <w:marTop w:val="0"/>
                      <w:marBottom w:val="0"/>
                      <w:divBdr>
                        <w:top w:val="none" w:sz="0" w:space="0" w:color="auto"/>
                        <w:left w:val="none" w:sz="0" w:space="0" w:color="auto"/>
                        <w:bottom w:val="none" w:sz="0" w:space="0" w:color="auto"/>
                        <w:right w:val="none" w:sz="0" w:space="0" w:color="auto"/>
                      </w:divBdr>
                    </w:div>
                  </w:divsChild>
                </w:div>
                <w:div w:id="1980644024">
                  <w:marLeft w:val="0"/>
                  <w:marRight w:val="0"/>
                  <w:marTop w:val="0"/>
                  <w:marBottom w:val="0"/>
                  <w:divBdr>
                    <w:top w:val="none" w:sz="0" w:space="0" w:color="auto"/>
                    <w:left w:val="none" w:sz="0" w:space="0" w:color="auto"/>
                    <w:bottom w:val="none" w:sz="0" w:space="0" w:color="auto"/>
                    <w:right w:val="none" w:sz="0" w:space="0" w:color="auto"/>
                  </w:divBdr>
                  <w:divsChild>
                    <w:div w:id="1842501928">
                      <w:marLeft w:val="0"/>
                      <w:marRight w:val="0"/>
                      <w:marTop w:val="0"/>
                      <w:marBottom w:val="0"/>
                      <w:divBdr>
                        <w:top w:val="none" w:sz="0" w:space="0" w:color="auto"/>
                        <w:left w:val="none" w:sz="0" w:space="0" w:color="auto"/>
                        <w:bottom w:val="none" w:sz="0" w:space="0" w:color="auto"/>
                        <w:right w:val="none" w:sz="0" w:space="0" w:color="auto"/>
                      </w:divBdr>
                    </w:div>
                  </w:divsChild>
                </w:div>
                <w:div w:id="149177557">
                  <w:marLeft w:val="0"/>
                  <w:marRight w:val="0"/>
                  <w:marTop w:val="0"/>
                  <w:marBottom w:val="0"/>
                  <w:divBdr>
                    <w:top w:val="none" w:sz="0" w:space="0" w:color="auto"/>
                    <w:left w:val="none" w:sz="0" w:space="0" w:color="auto"/>
                    <w:bottom w:val="none" w:sz="0" w:space="0" w:color="auto"/>
                    <w:right w:val="none" w:sz="0" w:space="0" w:color="auto"/>
                  </w:divBdr>
                  <w:divsChild>
                    <w:div w:id="1044909948">
                      <w:marLeft w:val="0"/>
                      <w:marRight w:val="0"/>
                      <w:marTop w:val="0"/>
                      <w:marBottom w:val="0"/>
                      <w:divBdr>
                        <w:top w:val="none" w:sz="0" w:space="0" w:color="auto"/>
                        <w:left w:val="none" w:sz="0" w:space="0" w:color="auto"/>
                        <w:bottom w:val="none" w:sz="0" w:space="0" w:color="auto"/>
                        <w:right w:val="none" w:sz="0" w:space="0" w:color="auto"/>
                      </w:divBdr>
                    </w:div>
                  </w:divsChild>
                </w:div>
                <w:div w:id="1711101996">
                  <w:marLeft w:val="0"/>
                  <w:marRight w:val="0"/>
                  <w:marTop w:val="0"/>
                  <w:marBottom w:val="0"/>
                  <w:divBdr>
                    <w:top w:val="none" w:sz="0" w:space="0" w:color="auto"/>
                    <w:left w:val="none" w:sz="0" w:space="0" w:color="auto"/>
                    <w:bottom w:val="none" w:sz="0" w:space="0" w:color="auto"/>
                    <w:right w:val="none" w:sz="0" w:space="0" w:color="auto"/>
                  </w:divBdr>
                  <w:divsChild>
                    <w:div w:id="1323116319">
                      <w:marLeft w:val="0"/>
                      <w:marRight w:val="0"/>
                      <w:marTop w:val="0"/>
                      <w:marBottom w:val="0"/>
                      <w:divBdr>
                        <w:top w:val="none" w:sz="0" w:space="0" w:color="auto"/>
                        <w:left w:val="none" w:sz="0" w:space="0" w:color="auto"/>
                        <w:bottom w:val="none" w:sz="0" w:space="0" w:color="auto"/>
                        <w:right w:val="none" w:sz="0" w:space="0" w:color="auto"/>
                      </w:divBdr>
                    </w:div>
                  </w:divsChild>
                </w:div>
                <w:div w:id="1709337997">
                  <w:marLeft w:val="0"/>
                  <w:marRight w:val="0"/>
                  <w:marTop w:val="0"/>
                  <w:marBottom w:val="0"/>
                  <w:divBdr>
                    <w:top w:val="none" w:sz="0" w:space="0" w:color="auto"/>
                    <w:left w:val="none" w:sz="0" w:space="0" w:color="auto"/>
                    <w:bottom w:val="none" w:sz="0" w:space="0" w:color="auto"/>
                    <w:right w:val="none" w:sz="0" w:space="0" w:color="auto"/>
                  </w:divBdr>
                  <w:divsChild>
                    <w:div w:id="950628593">
                      <w:marLeft w:val="0"/>
                      <w:marRight w:val="0"/>
                      <w:marTop w:val="0"/>
                      <w:marBottom w:val="0"/>
                      <w:divBdr>
                        <w:top w:val="none" w:sz="0" w:space="0" w:color="auto"/>
                        <w:left w:val="none" w:sz="0" w:space="0" w:color="auto"/>
                        <w:bottom w:val="none" w:sz="0" w:space="0" w:color="auto"/>
                        <w:right w:val="none" w:sz="0" w:space="0" w:color="auto"/>
                      </w:divBdr>
                    </w:div>
                  </w:divsChild>
                </w:div>
                <w:div w:id="2043506963">
                  <w:marLeft w:val="0"/>
                  <w:marRight w:val="0"/>
                  <w:marTop w:val="0"/>
                  <w:marBottom w:val="0"/>
                  <w:divBdr>
                    <w:top w:val="none" w:sz="0" w:space="0" w:color="auto"/>
                    <w:left w:val="none" w:sz="0" w:space="0" w:color="auto"/>
                    <w:bottom w:val="none" w:sz="0" w:space="0" w:color="auto"/>
                    <w:right w:val="none" w:sz="0" w:space="0" w:color="auto"/>
                  </w:divBdr>
                  <w:divsChild>
                    <w:div w:id="1510170584">
                      <w:marLeft w:val="0"/>
                      <w:marRight w:val="0"/>
                      <w:marTop w:val="0"/>
                      <w:marBottom w:val="0"/>
                      <w:divBdr>
                        <w:top w:val="none" w:sz="0" w:space="0" w:color="auto"/>
                        <w:left w:val="none" w:sz="0" w:space="0" w:color="auto"/>
                        <w:bottom w:val="none" w:sz="0" w:space="0" w:color="auto"/>
                        <w:right w:val="none" w:sz="0" w:space="0" w:color="auto"/>
                      </w:divBdr>
                    </w:div>
                  </w:divsChild>
                </w:div>
                <w:div w:id="1281961337">
                  <w:marLeft w:val="0"/>
                  <w:marRight w:val="0"/>
                  <w:marTop w:val="0"/>
                  <w:marBottom w:val="0"/>
                  <w:divBdr>
                    <w:top w:val="none" w:sz="0" w:space="0" w:color="auto"/>
                    <w:left w:val="none" w:sz="0" w:space="0" w:color="auto"/>
                    <w:bottom w:val="none" w:sz="0" w:space="0" w:color="auto"/>
                    <w:right w:val="none" w:sz="0" w:space="0" w:color="auto"/>
                  </w:divBdr>
                  <w:divsChild>
                    <w:div w:id="148643691">
                      <w:marLeft w:val="0"/>
                      <w:marRight w:val="0"/>
                      <w:marTop w:val="0"/>
                      <w:marBottom w:val="0"/>
                      <w:divBdr>
                        <w:top w:val="none" w:sz="0" w:space="0" w:color="auto"/>
                        <w:left w:val="none" w:sz="0" w:space="0" w:color="auto"/>
                        <w:bottom w:val="none" w:sz="0" w:space="0" w:color="auto"/>
                        <w:right w:val="none" w:sz="0" w:space="0" w:color="auto"/>
                      </w:divBdr>
                    </w:div>
                  </w:divsChild>
                </w:div>
                <w:div w:id="431047050">
                  <w:marLeft w:val="0"/>
                  <w:marRight w:val="0"/>
                  <w:marTop w:val="0"/>
                  <w:marBottom w:val="0"/>
                  <w:divBdr>
                    <w:top w:val="none" w:sz="0" w:space="0" w:color="auto"/>
                    <w:left w:val="none" w:sz="0" w:space="0" w:color="auto"/>
                    <w:bottom w:val="none" w:sz="0" w:space="0" w:color="auto"/>
                    <w:right w:val="none" w:sz="0" w:space="0" w:color="auto"/>
                  </w:divBdr>
                  <w:divsChild>
                    <w:div w:id="495389497">
                      <w:marLeft w:val="0"/>
                      <w:marRight w:val="0"/>
                      <w:marTop w:val="0"/>
                      <w:marBottom w:val="0"/>
                      <w:divBdr>
                        <w:top w:val="none" w:sz="0" w:space="0" w:color="auto"/>
                        <w:left w:val="none" w:sz="0" w:space="0" w:color="auto"/>
                        <w:bottom w:val="none" w:sz="0" w:space="0" w:color="auto"/>
                        <w:right w:val="none" w:sz="0" w:space="0" w:color="auto"/>
                      </w:divBdr>
                    </w:div>
                  </w:divsChild>
                </w:div>
                <w:div w:id="1361008663">
                  <w:marLeft w:val="0"/>
                  <w:marRight w:val="0"/>
                  <w:marTop w:val="0"/>
                  <w:marBottom w:val="0"/>
                  <w:divBdr>
                    <w:top w:val="none" w:sz="0" w:space="0" w:color="auto"/>
                    <w:left w:val="none" w:sz="0" w:space="0" w:color="auto"/>
                    <w:bottom w:val="none" w:sz="0" w:space="0" w:color="auto"/>
                    <w:right w:val="none" w:sz="0" w:space="0" w:color="auto"/>
                  </w:divBdr>
                  <w:divsChild>
                    <w:div w:id="1861818822">
                      <w:marLeft w:val="0"/>
                      <w:marRight w:val="0"/>
                      <w:marTop w:val="0"/>
                      <w:marBottom w:val="0"/>
                      <w:divBdr>
                        <w:top w:val="none" w:sz="0" w:space="0" w:color="auto"/>
                        <w:left w:val="none" w:sz="0" w:space="0" w:color="auto"/>
                        <w:bottom w:val="none" w:sz="0" w:space="0" w:color="auto"/>
                        <w:right w:val="none" w:sz="0" w:space="0" w:color="auto"/>
                      </w:divBdr>
                    </w:div>
                  </w:divsChild>
                </w:div>
                <w:div w:id="622538106">
                  <w:marLeft w:val="0"/>
                  <w:marRight w:val="0"/>
                  <w:marTop w:val="0"/>
                  <w:marBottom w:val="0"/>
                  <w:divBdr>
                    <w:top w:val="none" w:sz="0" w:space="0" w:color="auto"/>
                    <w:left w:val="none" w:sz="0" w:space="0" w:color="auto"/>
                    <w:bottom w:val="none" w:sz="0" w:space="0" w:color="auto"/>
                    <w:right w:val="none" w:sz="0" w:space="0" w:color="auto"/>
                  </w:divBdr>
                  <w:divsChild>
                    <w:div w:id="2048481067">
                      <w:marLeft w:val="0"/>
                      <w:marRight w:val="0"/>
                      <w:marTop w:val="0"/>
                      <w:marBottom w:val="0"/>
                      <w:divBdr>
                        <w:top w:val="none" w:sz="0" w:space="0" w:color="auto"/>
                        <w:left w:val="none" w:sz="0" w:space="0" w:color="auto"/>
                        <w:bottom w:val="none" w:sz="0" w:space="0" w:color="auto"/>
                        <w:right w:val="none" w:sz="0" w:space="0" w:color="auto"/>
                      </w:divBdr>
                    </w:div>
                  </w:divsChild>
                </w:div>
                <w:div w:id="358287919">
                  <w:marLeft w:val="0"/>
                  <w:marRight w:val="0"/>
                  <w:marTop w:val="0"/>
                  <w:marBottom w:val="0"/>
                  <w:divBdr>
                    <w:top w:val="none" w:sz="0" w:space="0" w:color="auto"/>
                    <w:left w:val="none" w:sz="0" w:space="0" w:color="auto"/>
                    <w:bottom w:val="none" w:sz="0" w:space="0" w:color="auto"/>
                    <w:right w:val="none" w:sz="0" w:space="0" w:color="auto"/>
                  </w:divBdr>
                  <w:divsChild>
                    <w:div w:id="767777879">
                      <w:marLeft w:val="0"/>
                      <w:marRight w:val="0"/>
                      <w:marTop w:val="0"/>
                      <w:marBottom w:val="0"/>
                      <w:divBdr>
                        <w:top w:val="none" w:sz="0" w:space="0" w:color="auto"/>
                        <w:left w:val="none" w:sz="0" w:space="0" w:color="auto"/>
                        <w:bottom w:val="none" w:sz="0" w:space="0" w:color="auto"/>
                        <w:right w:val="none" w:sz="0" w:space="0" w:color="auto"/>
                      </w:divBdr>
                    </w:div>
                    <w:div w:id="569386024">
                      <w:marLeft w:val="0"/>
                      <w:marRight w:val="0"/>
                      <w:marTop w:val="0"/>
                      <w:marBottom w:val="0"/>
                      <w:divBdr>
                        <w:top w:val="none" w:sz="0" w:space="0" w:color="auto"/>
                        <w:left w:val="none" w:sz="0" w:space="0" w:color="auto"/>
                        <w:bottom w:val="none" w:sz="0" w:space="0" w:color="auto"/>
                        <w:right w:val="none" w:sz="0" w:space="0" w:color="auto"/>
                      </w:divBdr>
                    </w:div>
                  </w:divsChild>
                </w:div>
                <w:div w:id="1453593869">
                  <w:marLeft w:val="0"/>
                  <w:marRight w:val="0"/>
                  <w:marTop w:val="0"/>
                  <w:marBottom w:val="0"/>
                  <w:divBdr>
                    <w:top w:val="none" w:sz="0" w:space="0" w:color="auto"/>
                    <w:left w:val="none" w:sz="0" w:space="0" w:color="auto"/>
                    <w:bottom w:val="none" w:sz="0" w:space="0" w:color="auto"/>
                    <w:right w:val="none" w:sz="0" w:space="0" w:color="auto"/>
                  </w:divBdr>
                  <w:divsChild>
                    <w:div w:id="919096638">
                      <w:marLeft w:val="0"/>
                      <w:marRight w:val="0"/>
                      <w:marTop w:val="0"/>
                      <w:marBottom w:val="0"/>
                      <w:divBdr>
                        <w:top w:val="none" w:sz="0" w:space="0" w:color="auto"/>
                        <w:left w:val="none" w:sz="0" w:space="0" w:color="auto"/>
                        <w:bottom w:val="none" w:sz="0" w:space="0" w:color="auto"/>
                        <w:right w:val="none" w:sz="0" w:space="0" w:color="auto"/>
                      </w:divBdr>
                    </w:div>
                  </w:divsChild>
                </w:div>
                <w:div w:id="1429156849">
                  <w:marLeft w:val="0"/>
                  <w:marRight w:val="0"/>
                  <w:marTop w:val="0"/>
                  <w:marBottom w:val="0"/>
                  <w:divBdr>
                    <w:top w:val="none" w:sz="0" w:space="0" w:color="auto"/>
                    <w:left w:val="none" w:sz="0" w:space="0" w:color="auto"/>
                    <w:bottom w:val="none" w:sz="0" w:space="0" w:color="auto"/>
                    <w:right w:val="none" w:sz="0" w:space="0" w:color="auto"/>
                  </w:divBdr>
                  <w:divsChild>
                    <w:div w:id="810908286">
                      <w:marLeft w:val="0"/>
                      <w:marRight w:val="0"/>
                      <w:marTop w:val="0"/>
                      <w:marBottom w:val="0"/>
                      <w:divBdr>
                        <w:top w:val="none" w:sz="0" w:space="0" w:color="auto"/>
                        <w:left w:val="none" w:sz="0" w:space="0" w:color="auto"/>
                        <w:bottom w:val="none" w:sz="0" w:space="0" w:color="auto"/>
                        <w:right w:val="none" w:sz="0" w:space="0" w:color="auto"/>
                      </w:divBdr>
                    </w:div>
                  </w:divsChild>
                </w:div>
                <w:div w:id="1598900178">
                  <w:marLeft w:val="0"/>
                  <w:marRight w:val="0"/>
                  <w:marTop w:val="0"/>
                  <w:marBottom w:val="0"/>
                  <w:divBdr>
                    <w:top w:val="none" w:sz="0" w:space="0" w:color="auto"/>
                    <w:left w:val="none" w:sz="0" w:space="0" w:color="auto"/>
                    <w:bottom w:val="none" w:sz="0" w:space="0" w:color="auto"/>
                    <w:right w:val="none" w:sz="0" w:space="0" w:color="auto"/>
                  </w:divBdr>
                  <w:divsChild>
                    <w:div w:id="1019700554">
                      <w:marLeft w:val="0"/>
                      <w:marRight w:val="0"/>
                      <w:marTop w:val="0"/>
                      <w:marBottom w:val="0"/>
                      <w:divBdr>
                        <w:top w:val="none" w:sz="0" w:space="0" w:color="auto"/>
                        <w:left w:val="none" w:sz="0" w:space="0" w:color="auto"/>
                        <w:bottom w:val="none" w:sz="0" w:space="0" w:color="auto"/>
                        <w:right w:val="none" w:sz="0" w:space="0" w:color="auto"/>
                      </w:divBdr>
                    </w:div>
                  </w:divsChild>
                </w:div>
                <w:div w:id="1707633627">
                  <w:marLeft w:val="0"/>
                  <w:marRight w:val="0"/>
                  <w:marTop w:val="0"/>
                  <w:marBottom w:val="0"/>
                  <w:divBdr>
                    <w:top w:val="none" w:sz="0" w:space="0" w:color="auto"/>
                    <w:left w:val="none" w:sz="0" w:space="0" w:color="auto"/>
                    <w:bottom w:val="none" w:sz="0" w:space="0" w:color="auto"/>
                    <w:right w:val="none" w:sz="0" w:space="0" w:color="auto"/>
                  </w:divBdr>
                  <w:divsChild>
                    <w:div w:id="1893497277">
                      <w:marLeft w:val="0"/>
                      <w:marRight w:val="0"/>
                      <w:marTop w:val="0"/>
                      <w:marBottom w:val="0"/>
                      <w:divBdr>
                        <w:top w:val="none" w:sz="0" w:space="0" w:color="auto"/>
                        <w:left w:val="none" w:sz="0" w:space="0" w:color="auto"/>
                        <w:bottom w:val="none" w:sz="0" w:space="0" w:color="auto"/>
                        <w:right w:val="none" w:sz="0" w:space="0" w:color="auto"/>
                      </w:divBdr>
                    </w:div>
                  </w:divsChild>
                </w:div>
                <w:div w:id="400492296">
                  <w:marLeft w:val="0"/>
                  <w:marRight w:val="0"/>
                  <w:marTop w:val="0"/>
                  <w:marBottom w:val="0"/>
                  <w:divBdr>
                    <w:top w:val="none" w:sz="0" w:space="0" w:color="auto"/>
                    <w:left w:val="none" w:sz="0" w:space="0" w:color="auto"/>
                    <w:bottom w:val="none" w:sz="0" w:space="0" w:color="auto"/>
                    <w:right w:val="none" w:sz="0" w:space="0" w:color="auto"/>
                  </w:divBdr>
                  <w:divsChild>
                    <w:div w:id="1731463276">
                      <w:marLeft w:val="0"/>
                      <w:marRight w:val="0"/>
                      <w:marTop w:val="0"/>
                      <w:marBottom w:val="0"/>
                      <w:divBdr>
                        <w:top w:val="none" w:sz="0" w:space="0" w:color="auto"/>
                        <w:left w:val="none" w:sz="0" w:space="0" w:color="auto"/>
                        <w:bottom w:val="none" w:sz="0" w:space="0" w:color="auto"/>
                        <w:right w:val="none" w:sz="0" w:space="0" w:color="auto"/>
                      </w:divBdr>
                    </w:div>
                  </w:divsChild>
                </w:div>
                <w:div w:id="1075738561">
                  <w:marLeft w:val="0"/>
                  <w:marRight w:val="0"/>
                  <w:marTop w:val="0"/>
                  <w:marBottom w:val="0"/>
                  <w:divBdr>
                    <w:top w:val="none" w:sz="0" w:space="0" w:color="auto"/>
                    <w:left w:val="none" w:sz="0" w:space="0" w:color="auto"/>
                    <w:bottom w:val="none" w:sz="0" w:space="0" w:color="auto"/>
                    <w:right w:val="none" w:sz="0" w:space="0" w:color="auto"/>
                  </w:divBdr>
                  <w:divsChild>
                    <w:div w:id="984041699">
                      <w:marLeft w:val="0"/>
                      <w:marRight w:val="0"/>
                      <w:marTop w:val="0"/>
                      <w:marBottom w:val="0"/>
                      <w:divBdr>
                        <w:top w:val="none" w:sz="0" w:space="0" w:color="auto"/>
                        <w:left w:val="none" w:sz="0" w:space="0" w:color="auto"/>
                        <w:bottom w:val="none" w:sz="0" w:space="0" w:color="auto"/>
                        <w:right w:val="none" w:sz="0" w:space="0" w:color="auto"/>
                      </w:divBdr>
                    </w:div>
                  </w:divsChild>
                </w:div>
                <w:div w:id="1101874602">
                  <w:marLeft w:val="0"/>
                  <w:marRight w:val="0"/>
                  <w:marTop w:val="0"/>
                  <w:marBottom w:val="0"/>
                  <w:divBdr>
                    <w:top w:val="none" w:sz="0" w:space="0" w:color="auto"/>
                    <w:left w:val="none" w:sz="0" w:space="0" w:color="auto"/>
                    <w:bottom w:val="none" w:sz="0" w:space="0" w:color="auto"/>
                    <w:right w:val="none" w:sz="0" w:space="0" w:color="auto"/>
                  </w:divBdr>
                  <w:divsChild>
                    <w:div w:id="1709796555">
                      <w:marLeft w:val="0"/>
                      <w:marRight w:val="0"/>
                      <w:marTop w:val="0"/>
                      <w:marBottom w:val="0"/>
                      <w:divBdr>
                        <w:top w:val="none" w:sz="0" w:space="0" w:color="auto"/>
                        <w:left w:val="none" w:sz="0" w:space="0" w:color="auto"/>
                        <w:bottom w:val="none" w:sz="0" w:space="0" w:color="auto"/>
                        <w:right w:val="none" w:sz="0" w:space="0" w:color="auto"/>
                      </w:divBdr>
                    </w:div>
                  </w:divsChild>
                </w:div>
                <w:div w:id="983244506">
                  <w:marLeft w:val="0"/>
                  <w:marRight w:val="0"/>
                  <w:marTop w:val="0"/>
                  <w:marBottom w:val="0"/>
                  <w:divBdr>
                    <w:top w:val="none" w:sz="0" w:space="0" w:color="auto"/>
                    <w:left w:val="none" w:sz="0" w:space="0" w:color="auto"/>
                    <w:bottom w:val="none" w:sz="0" w:space="0" w:color="auto"/>
                    <w:right w:val="none" w:sz="0" w:space="0" w:color="auto"/>
                  </w:divBdr>
                  <w:divsChild>
                    <w:div w:id="3929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72594">
          <w:marLeft w:val="0"/>
          <w:marRight w:val="0"/>
          <w:marTop w:val="0"/>
          <w:marBottom w:val="0"/>
          <w:divBdr>
            <w:top w:val="none" w:sz="0" w:space="0" w:color="auto"/>
            <w:left w:val="none" w:sz="0" w:space="0" w:color="auto"/>
            <w:bottom w:val="none" w:sz="0" w:space="0" w:color="auto"/>
            <w:right w:val="none" w:sz="0" w:space="0" w:color="auto"/>
          </w:divBdr>
        </w:div>
        <w:div w:id="1267150845">
          <w:marLeft w:val="0"/>
          <w:marRight w:val="0"/>
          <w:marTop w:val="0"/>
          <w:marBottom w:val="0"/>
          <w:divBdr>
            <w:top w:val="none" w:sz="0" w:space="0" w:color="auto"/>
            <w:left w:val="none" w:sz="0" w:space="0" w:color="auto"/>
            <w:bottom w:val="none" w:sz="0" w:space="0" w:color="auto"/>
            <w:right w:val="none" w:sz="0" w:space="0" w:color="auto"/>
          </w:divBdr>
          <w:divsChild>
            <w:div w:id="1075664053">
              <w:marLeft w:val="0"/>
              <w:marRight w:val="0"/>
              <w:marTop w:val="30"/>
              <w:marBottom w:val="30"/>
              <w:divBdr>
                <w:top w:val="none" w:sz="0" w:space="0" w:color="auto"/>
                <w:left w:val="none" w:sz="0" w:space="0" w:color="auto"/>
                <w:bottom w:val="none" w:sz="0" w:space="0" w:color="auto"/>
                <w:right w:val="none" w:sz="0" w:space="0" w:color="auto"/>
              </w:divBdr>
              <w:divsChild>
                <w:div w:id="531381547">
                  <w:marLeft w:val="0"/>
                  <w:marRight w:val="0"/>
                  <w:marTop w:val="0"/>
                  <w:marBottom w:val="0"/>
                  <w:divBdr>
                    <w:top w:val="none" w:sz="0" w:space="0" w:color="auto"/>
                    <w:left w:val="none" w:sz="0" w:space="0" w:color="auto"/>
                    <w:bottom w:val="none" w:sz="0" w:space="0" w:color="auto"/>
                    <w:right w:val="none" w:sz="0" w:space="0" w:color="auto"/>
                  </w:divBdr>
                  <w:divsChild>
                    <w:div w:id="1769499926">
                      <w:marLeft w:val="0"/>
                      <w:marRight w:val="0"/>
                      <w:marTop w:val="0"/>
                      <w:marBottom w:val="0"/>
                      <w:divBdr>
                        <w:top w:val="none" w:sz="0" w:space="0" w:color="auto"/>
                        <w:left w:val="none" w:sz="0" w:space="0" w:color="auto"/>
                        <w:bottom w:val="none" w:sz="0" w:space="0" w:color="auto"/>
                        <w:right w:val="none" w:sz="0" w:space="0" w:color="auto"/>
                      </w:divBdr>
                    </w:div>
                  </w:divsChild>
                </w:div>
                <w:div w:id="133641076">
                  <w:marLeft w:val="0"/>
                  <w:marRight w:val="0"/>
                  <w:marTop w:val="0"/>
                  <w:marBottom w:val="0"/>
                  <w:divBdr>
                    <w:top w:val="none" w:sz="0" w:space="0" w:color="auto"/>
                    <w:left w:val="none" w:sz="0" w:space="0" w:color="auto"/>
                    <w:bottom w:val="none" w:sz="0" w:space="0" w:color="auto"/>
                    <w:right w:val="none" w:sz="0" w:space="0" w:color="auto"/>
                  </w:divBdr>
                  <w:divsChild>
                    <w:div w:id="656424304">
                      <w:marLeft w:val="0"/>
                      <w:marRight w:val="0"/>
                      <w:marTop w:val="0"/>
                      <w:marBottom w:val="0"/>
                      <w:divBdr>
                        <w:top w:val="none" w:sz="0" w:space="0" w:color="auto"/>
                        <w:left w:val="none" w:sz="0" w:space="0" w:color="auto"/>
                        <w:bottom w:val="none" w:sz="0" w:space="0" w:color="auto"/>
                        <w:right w:val="none" w:sz="0" w:space="0" w:color="auto"/>
                      </w:divBdr>
                    </w:div>
                  </w:divsChild>
                </w:div>
                <w:div w:id="246615489">
                  <w:marLeft w:val="0"/>
                  <w:marRight w:val="0"/>
                  <w:marTop w:val="0"/>
                  <w:marBottom w:val="0"/>
                  <w:divBdr>
                    <w:top w:val="none" w:sz="0" w:space="0" w:color="auto"/>
                    <w:left w:val="none" w:sz="0" w:space="0" w:color="auto"/>
                    <w:bottom w:val="none" w:sz="0" w:space="0" w:color="auto"/>
                    <w:right w:val="none" w:sz="0" w:space="0" w:color="auto"/>
                  </w:divBdr>
                  <w:divsChild>
                    <w:div w:id="2036954070">
                      <w:marLeft w:val="0"/>
                      <w:marRight w:val="0"/>
                      <w:marTop w:val="0"/>
                      <w:marBottom w:val="0"/>
                      <w:divBdr>
                        <w:top w:val="none" w:sz="0" w:space="0" w:color="auto"/>
                        <w:left w:val="none" w:sz="0" w:space="0" w:color="auto"/>
                        <w:bottom w:val="none" w:sz="0" w:space="0" w:color="auto"/>
                        <w:right w:val="none" w:sz="0" w:space="0" w:color="auto"/>
                      </w:divBdr>
                    </w:div>
                  </w:divsChild>
                </w:div>
                <w:div w:id="194464063">
                  <w:marLeft w:val="0"/>
                  <w:marRight w:val="0"/>
                  <w:marTop w:val="0"/>
                  <w:marBottom w:val="0"/>
                  <w:divBdr>
                    <w:top w:val="none" w:sz="0" w:space="0" w:color="auto"/>
                    <w:left w:val="none" w:sz="0" w:space="0" w:color="auto"/>
                    <w:bottom w:val="none" w:sz="0" w:space="0" w:color="auto"/>
                    <w:right w:val="none" w:sz="0" w:space="0" w:color="auto"/>
                  </w:divBdr>
                  <w:divsChild>
                    <w:div w:id="608049501">
                      <w:marLeft w:val="0"/>
                      <w:marRight w:val="0"/>
                      <w:marTop w:val="0"/>
                      <w:marBottom w:val="0"/>
                      <w:divBdr>
                        <w:top w:val="none" w:sz="0" w:space="0" w:color="auto"/>
                        <w:left w:val="none" w:sz="0" w:space="0" w:color="auto"/>
                        <w:bottom w:val="none" w:sz="0" w:space="0" w:color="auto"/>
                        <w:right w:val="none" w:sz="0" w:space="0" w:color="auto"/>
                      </w:divBdr>
                    </w:div>
                  </w:divsChild>
                </w:div>
                <w:div w:id="127943133">
                  <w:marLeft w:val="0"/>
                  <w:marRight w:val="0"/>
                  <w:marTop w:val="0"/>
                  <w:marBottom w:val="0"/>
                  <w:divBdr>
                    <w:top w:val="none" w:sz="0" w:space="0" w:color="auto"/>
                    <w:left w:val="none" w:sz="0" w:space="0" w:color="auto"/>
                    <w:bottom w:val="none" w:sz="0" w:space="0" w:color="auto"/>
                    <w:right w:val="none" w:sz="0" w:space="0" w:color="auto"/>
                  </w:divBdr>
                  <w:divsChild>
                    <w:div w:id="558590056">
                      <w:marLeft w:val="0"/>
                      <w:marRight w:val="0"/>
                      <w:marTop w:val="0"/>
                      <w:marBottom w:val="0"/>
                      <w:divBdr>
                        <w:top w:val="none" w:sz="0" w:space="0" w:color="auto"/>
                        <w:left w:val="none" w:sz="0" w:space="0" w:color="auto"/>
                        <w:bottom w:val="none" w:sz="0" w:space="0" w:color="auto"/>
                        <w:right w:val="none" w:sz="0" w:space="0" w:color="auto"/>
                      </w:divBdr>
                    </w:div>
                  </w:divsChild>
                </w:div>
                <w:div w:id="821702192">
                  <w:marLeft w:val="0"/>
                  <w:marRight w:val="0"/>
                  <w:marTop w:val="0"/>
                  <w:marBottom w:val="0"/>
                  <w:divBdr>
                    <w:top w:val="none" w:sz="0" w:space="0" w:color="auto"/>
                    <w:left w:val="none" w:sz="0" w:space="0" w:color="auto"/>
                    <w:bottom w:val="none" w:sz="0" w:space="0" w:color="auto"/>
                    <w:right w:val="none" w:sz="0" w:space="0" w:color="auto"/>
                  </w:divBdr>
                  <w:divsChild>
                    <w:div w:id="1369913479">
                      <w:marLeft w:val="0"/>
                      <w:marRight w:val="0"/>
                      <w:marTop w:val="0"/>
                      <w:marBottom w:val="0"/>
                      <w:divBdr>
                        <w:top w:val="none" w:sz="0" w:space="0" w:color="auto"/>
                        <w:left w:val="none" w:sz="0" w:space="0" w:color="auto"/>
                        <w:bottom w:val="none" w:sz="0" w:space="0" w:color="auto"/>
                        <w:right w:val="none" w:sz="0" w:space="0" w:color="auto"/>
                      </w:divBdr>
                    </w:div>
                  </w:divsChild>
                </w:div>
                <w:div w:id="1266839387">
                  <w:marLeft w:val="0"/>
                  <w:marRight w:val="0"/>
                  <w:marTop w:val="0"/>
                  <w:marBottom w:val="0"/>
                  <w:divBdr>
                    <w:top w:val="none" w:sz="0" w:space="0" w:color="auto"/>
                    <w:left w:val="none" w:sz="0" w:space="0" w:color="auto"/>
                    <w:bottom w:val="none" w:sz="0" w:space="0" w:color="auto"/>
                    <w:right w:val="none" w:sz="0" w:space="0" w:color="auto"/>
                  </w:divBdr>
                  <w:divsChild>
                    <w:div w:id="1841381856">
                      <w:marLeft w:val="0"/>
                      <w:marRight w:val="0"/>
                      <w:marTop w:val="0"/>
                      <w:marBottom w:val="0"/>
                      <w:divBdr>
                        <w:top w:val="none" w:sz="0" w:space="0" w:color="auto"/>
                        <w:left w:val="none" w:sz="0" w:space="0" w:color="auto"/>
                        <w:bottom w:val="none" w:sz="0" w:space="0" w:color="auto"/>
                        <w:right w:val="none" w:sz="0" w:space="0" w:color="auto"/>
                      </w:divBdr>
                    </w:div>
                  </w:divsChild>
                </w:div>
                <w:div w:id="452792505">
                  <w:marLeft w:val="0"/>
                  <w:marRight w:val="0"/>
                  <w:marTop w:val="0"/>
                  <w:marBottom w:val="0"/>
                  <w:divBdr>
                    <w:top w:val="none" w:sz="0" w:space="0" w:color="auto"/>
                    <w:left w:val="none" w:sz="0" w:space="0" w:color="auto"/>
                    <w:bottom w:val="none" w:sz="0" w:space="0" w:color="auto"/>
                    <w:right w:val="none" w:sz="0" w:space="0" w:color="auto"/>
                  </w:divBdr>
                  <w:divsChild>
                    <w:div w:id="598562849">
                      <w:marLeft w:val="0"/>
                      <w:marRight w:val="0"/>
                      <w:marTop w:val="0"/>
                      <w:marBottom w:val="0"/>
                      <w:divBdr>
                        <w:top w:val="none" w:sz="0" w:space="0" w:color="auto"/>
                        <w:left w:val="none" w:sz="0" w:space="0" w:color="auto"/>
                        <w:bottom w:val="none" w:sz="0" w:space="0" w:color="auto"/>
                        <w:right w:val="none" w:sz="0" w:space="0" w:color="auto"/>
                      </w:divBdr>
                    </w:div>
                  </w:divsChild>
                </w:div>
                <w:div w:id="480535581">
                  <w:marLeft w:val="0"/>
                  <w:marRight w:val="0"/>
                  <w:marTop w:val="0"/>
                  <w:marBottom w:val="0"/>
                  <w:divBdr>
                    <w:top w:val="none" w:sz="0" w:space="0" w:color="auto"/>
                    <w:left w:val="none" w:sz="0" w:space="0" w:color="auto"/>
                    <w:bottom w:val="none" w:sz="0" w:space="0" w:color="auto"/>
                    <w:right w:val="none" w:sz="0" w:space="0" w:color="auto"/>
                  </w:divBdr>
                  <w:divsChild>
                    <w:div w:id="583299244">
                      <w:marLeft w:val="0"/>
                      <w:marRight w:val="0"/>
                      <w:marTop w:val="0"/>
                      <w:marBottom w:val="0"/>
                      <w:divBdr>
                        <w:top w:val="none" w:sz="0" w:space="0" w:color="auto"/>
                        <w:left w:val="none" w:sz="0" w:space="0" w:color="auto"/>
                        <w:bottom w:val="none" w:sz="0" w:space="0" w:color="auto"/>
                        <w:right w:val="none" w:sz="0" w:space="0" w:color="auto"/>
                      </w:divBdr>
                    </w:div>
                  </w:divsChild>
                </w:div>
                <w:div w:id="410855005">
                  <w:marLeft w:val="0"/>
                  <w:marRight w:val="0"/>
                  <w:marTop w:val="0"/>
                  <w:marBottom w:val="0"/>
                  <w:divBdr>
                    <w:top w:val="none" w:sz="0" w:space="0" w:color="auto"/>
                    <w:left w:val="none" w:sz="0" w:space="0" w:color="auto"/>
                    <w:bottom w:val="none" w:sz="0" w:space="0" w:color="auto"/>
                    <w:right w:val="none" w:sz="0" w:space="0" w:color="auto"/>
                  </w:divBdr>
                  <w:divsChild>
                    <w:div w:id="1559052860">
                      <w:marLeft w:val="0"/>
                      <w:marRight w:val="0"/>
                      <w:marTop w:val="0"/>
                      <w:marBottom w:val="0"/>
                      <w:divBdr>
                        <w:top w:val="none" w:sz="0" w:space="0" w:color="auto"/>
                        <w:left w:val="none" w:sz="0" w:space="0" w:color="auto"/>
                        <w:bottom w:val="none" w:sz="0" w:space="0" w:color="auto"/>
                        <w:right w:val="none" w:sz="0" w:space="0" w:color="auto"/>
                      </w:divBdr>
                    </w:div>
                  </w:divsChild>
                </w:div>
                <w:div w:id="532308334">
                  <w:marLeft w:val="0"/>
                  <w:marRight w:val="0"/>
                  <w:marTop w:val="0"/>
                  <w:marBottom w:val="0"/>
                  <w:divBdr>
                    <w:top w:val="none" w:sz="0" w:space="0" w:color="auto"/>
                    <w:left w:val="none" w:sz="0" w:space="0" w:color="auto"/>
                    <w:bottom w:val="none" w:sz="0" w:space="0" w:color="auto"/>
                    <w:right w:val="none" w:sz="0" w:space="0" w:color="auto"/>
                  </w:divBdr>
                  <w:divsChild>
                    <w:div w:id="1538811845">
                      <w:marLeft w:val="0"/>
                      <w:marRight w:val="0"/>
                      <w:marTop w:val="0"/>
                      <w:marBottom w:val="0"/>
                      <w:divBdr>
                        <w:top w:val="none" w:sz="0" w:space="0" w:color="auto"/>
                        <w:left w:val="none" w:sz="0" w:space="0" w:color="auto"/>
                        <w:bottom w:val="none" w:sz="0" w:space="0" w:color="auto"/>
                        <w:right w:val="none" w:sz="0" w:space="0" w:color="auto"/>
                      </w:divBdr>
                    </w:div>
                  </w:divsChild>
                </w:div>
                <w:div w:id="932475028">
                  <w:marLeft w:val="0"/>
                  <w:marRight w:val="0"/>
                  <w:marTop w:val="0"/>
                  <w:marBottom w:val="0"/>
                  <w:divBdr>
                    <w:top w:val="none" w:sz="0" w:space="0" w:color="auto"/>
                    <w:left w:val="none" w:sz="0" w:space="0" w:color="auto"/>
                    <w:bottom w:val="none" w:sz="0" w:space="0" w:color="auto"/>
                    <w:right w:val="none" w:sz="0" w:space="0" w:color="auto"/>
                  </w:divBdr>
                  <w:divsChild>
                    <w:div w:id="1379161629">
                      <w:marLeft w:val="0"/>
                      <w:marRight w:val="0"/>
                      <w:marTop w:val="0"/>
                      <w:marBottom w:val="0"/>
                      <w:divBdr>
                        <w:top w:val="none" w:sz="0" w:space="0" w:color="auto"/>
                        <w:left w:val="none" w:sz="0" w:space="0" w:color="auto"/>
                        <w:bottom w:val="none" w:sz="0" w:space="0" w:color="auto"/>
                        <w:right w:val="none" w:sz="0" w:space="0" w:color="auto"/>
                      </w:divBdr>
                    </w:div>
                  </w:divsChild>
                </w:div>
                <w:div w:id="1823110198">
                  <w:marLeft w:val="0"/>
                  <w:marRight w:val="0"/>
                  <w:marTop w:val="0"/>
                  <w:marBottom w:val="0"/>
                  <w:divBdr>
                    <w:top w:val="none" w:sz="0" w:space="0" w:color="auto"/>
                    <w:left w:val="none" w:sz="0" w:space="0" w:color="auto"/>
                    <w:bottom w:val="none" w:sz="0" w:space="0" w:color="auto"/>
                    <w:right w:val="none" w:sz="0" w:space="0" w:color="auto"/>
                  </w:divBdr>
                  <w:divsChild>
                    <w:div w:id="392436460">
                      <w:marLeft w:val="0"/>
                      <w:marRight w:val="0"/>
                      <w:marTop w:val="0"/>
                      <w:marBottom w:val="0"/>
                      <w:divBdr>
                        <w:top w:val="none" w:sz="0" w:space="0" w:color="auto"/>
                        <w:left w:val="none" w:sz="0" w:space="0" w:color="auto"/>
                        <w:bottom w:val="none" w:sz="0" w:space="0" w:color="auto"/>
                        <w:right w:val="none" w:sz="0" w:space="0" w:color="auto"/>
                      </w:divBdr>
                    </w:div>
                  </w:divsChild>
                </w:div>
                <w:div w:id="1926300345">
                  <w:marLeft w:val="0"/>
                  <w:marRight w:val="0"/>
                  <w:marTop w:val="0"/>
                  <w:marBottom w:val="0"/>
                  <w:divBdr>
                    <w:top w:val="none" w:sz="0" w:space="0" w:color="auto"/>
                    <w:left w:val="none" w:sz="0" w:space="0" w:color="auto"/>
                    <w:bottom w:val="none" w:sz="0" w:space="0" w:color="auto"/>
                    <w:right w:val="none" w:sz="0" w:space="0" w:color="auto"/>
                  </w:divBdr>
                  <w:divsChild>
                    <w:div w:id="1416245820">
                      <w:marLeft w:val="0"/>
                      <w:marRight w:val="0"/>
                      <w:marTop w:val="0"/>
                      <w:marBottom w:val="0"/>
                      <w:divBdr>
                        <w:top w:val="none" w:sz="0" w:space="0" w:color="auto"/>
                        <w:left w:val="none" w:sz="0" w:space="0" w:color="auto"/>
                        <w:bottom w:val="none" w:sz="0" w:space="0" w:color="auto"/>
                        <w:right w:val="none" w:sz="0" w:space="0" w:color="auto"/>
                      </w:divBdr>
                    </w:div>
                    <w:div w:id="1168134339">
                      <w:marLeft w:val="0"/>
                      <w:marRight w:val="0"/>
                      <w:marTop w:val="0"/>
                      <w:marBottom w:val="0"/>
                      <w:divBdr>
                        <w:top w:val="none" w:sz="0" w:space="0" w:color="auto"/>
                        <w:left w:val="none" w:sz="0" w:space="0" w:color="auto"/>
                        <w:bottom w:val="none" w:sz="0" w:space="0" w:color="auto"/>
                        <w:right w:val="none" w:sz="0" w:space="0" w:color="auto"/>
                      </w:divBdr>
                    </w:div>
                  </w:divsChild>
                </w:div>
                <w:div w:id="1924144750">
                  <w:marLeft w:val="0"/>
                  <w:marRight w:val="0"/>
                  <w:marTop w:val="0"/>
                  <w:marBottom w:val="0"/>
                  <w:divBdr>
                    <w:top w:val="none" w:sz="0" w:space="0" w:color="auto"/>
                    <w:left w:val="none" w:sz="0" w:space="0" w:color="auto"/>
                    <w:bottom w:val="none" w:sz="0" w:space="0" w:color="auto"/>
                    <w:right w:val="none" w:sz="0" w:space="0" w:color="auto"/>
                  </w:divBdr>
                  <w:divsChild>
                    <w:div w:id="1898586951">
                      <w:marLeft w:val="0"/>
                      <w:marRight w:val="0"/>
                      <w:marTop w:val="0"/>
                      <w:marBottom w:val="0"/>
                      <w:divBdr>
                        <w:top w:val="none" w:sz="0" w:space="0" w:color="auto"/>
                        <w:left w:val="none" w:sz="0" w:space="0" w:color="auto"/>
                        <w:bottom w:val="none" w:sz="0" w:space="0" w:color="auto"/>
                        <w:right w:val="none" w:sz="0" w:space="0" w:color="auto"/>
                      </w:divBdr>
                    </w:div>
                  </w:divsChild>
                </w:div>
                <w:div w:id="1744597188">
                  <w:marLeft w:val="0"/>
                  <w:marRight w:val="0"/>
                  <w:marTop w:val="0"/>
                  <w:marBottom w:val="0"/>
                  <w:divBdr>
                    <w:top w:val="none" w:sz="0" w:space="0" w:color="auto"/>
                    <w:left w:val="none" w:sz="0" w:space="0" w:color="auto"/>
                    <w:bottom w:val="none" w:sz="0" w:space="0" w:color="auto"/>
                    <w:right w:val="none" w:sz="0" w:space="0" w:color="auto"/>
                  </w:divBdr>
                  <w:divsChild>
                    <w:div w:id="35280691">
                      <w:marLeft w:val="0"/>
                      <w:marRight w:val="0"/>
                      <w:marTop w:val="0"/>
                      <w:marBottom w:val="0"/>
                      <w:divBdr>
                        <w:top w:val="none" w:sz="0" w:space="0" w:color="auto"/>
                        <w:left w:val="none" w:sz="0" w:space="0" w:color="auto"/>
                        <w:bottom w:val="none" w:sz="0" w:space="0" w:color="auto"/>
                        <w:right w:val="none" w:sz="0" w:space="0" w:color="auto"/>
                      </w:divBdr>
                    </w:div>
                  </w:divsChild>
                </w:div>
                <w:div w:id="67700242">
                  <w:marLeft w:val="0"/>
                  <w:marRight w:val="0"/>
                  <w:marTop w:val="0"/>
                  <w:marBottom w:val="0"/>
                  <w:divBdr>
                    <w:top w:val="none" w:sz="0" w:space="0" w:color="auto"/>
                    <w:left w:val="none" w:sz="0" w:space="0" w:color="auto"/>
                    <w:bottom w:val="none" w:sz="0" w:space="0" w:color="auto"/>
                    <w:right w:val="none" w:sz="0" w:space="0" w:color="auto"/>
                  </w:divBdr>
                  <w:divsChild>
                    <w:div w:id="756903994">
                      <w:marLeft w:val="0"/>
                      <w:marRight w:val="0"/>
                      <w:marTop w:val="0"/>
                      <w:marBottom w:val="0"/>
                      <w:divBdr>
                        <w:top w:val="none" w:sz="0" w:space="0" w:color="auto"/>
                        <w:left w:val="none" w:sz="0" w:space="0" w:color="auto"/>
                        <w:bottom w:val="none" w:sz="0" w:space="0" w:color="auto"/>
                        <w:right w:val="none" w:sz="0" w:space="0" w:color="auto"/>
                      </w:divBdr>
                    </w:div>
                  </w:divsChild>
                </w:div>
                <w:div w:id="2022510613">
                  <w:marLeft w:val="0"/>
                  <w:marRight w:val="0"/>
                  <w:marTop w:val="0"/>
                  <w:marBottom w:val="0"/>
                  <w:divBdr>
                    <w:top w:val="none" w:sz="0" w:space="0" w:color="auto"/>
                    <w:left w:val="none" w:sz="0" w:space="0" w:color="auto"/>
                    <w:bottom w:val="none" w:sz="0" w:space="0" w:color="auto"/>
                    <w:right w:val="none" w:sz="0" w:space="0" w:color="auto"/>
                  </w:divBdr>
                  <w:divsChild>
                    <w:div w:id="1773237716">
                      <w:marLeft w:val="0"/>
                      <w:marRight w:val="0"/>
                      <w:marTop w:val="0"/>
                      <w:marBottom w:val="0"/>
                      <w:divBdr>
                        <w:top w:val="none" w:sz="0" w:space="0" w:color="auto"/>
                        <w:left w:val="none" w:sz="0" w:space="0" w:color="auto"/>
                        <w:bottom w:val="none" w:sz="0" w:space="0" w:color="auto"/>
                        <w:right w:val="none" w:sz="0" w:space="0" w:color="auto"/>
                      </w:divBdr>
                    </w:div>
                  </w:divsChild>
                </w:div>
                <w:div w:id="1973748595">
                  <w:marLeft w:val="0"/>
                  <w:marRight w:val="0"/>
                  <w:marTop w:val="0"/>
                  <w:marBottom w:val="0"/>
                  <w:divBdr>
                    <w:top w:val="none" w:sz="0" w:space="0" w:color="auto"/>
                    <w:left w:val="none" w:sz="0" w:space="0" w:color="auto"/>
                    <w:bottom w:val="none" w:sz="0" w:space="0" w:color="auto"/>
                    <w:right w:val="none" w:sz="0" w:space="0" w:color="auto"/>
                  </w:divBdr>
                  <w:divsChild>
                    <w:div w:id="30955793">
                      <w:marLeft w:val="0"/>
                      <w:marRight w:val="0"/>
                      <w:marTop w:val="0"/>
                      <w:marBottom w:val="0"/>
                      <w:divBdr>
                        <w:top w:val="none" w:sz="0" w:space="0" w:color="auto"/>
                        <w:left w:val="none" w:sz="0" w:space="0" w:color="auto"/>
                        <w:bottom w:val="none" w:sz="0" w:space="0" w:color="auto"/>
                        <w:right w:val="none" w:sz="0" w:space="0" w:color="auto"/>
                      </w:divBdr>
                    </w:div>
                  </w:divsChild>
                </w:div>
                <w:div w:id="2090929677">
                  <w:marLeft w:val="0"/>
                  <w:marRight w:val="0"/>
                  <w:marTop w:val="0"/>
                  <w:marBottom w:val="0"/>
                  <w:divBdr>
                    <w:top w:val="none" w:sz="0" w:space="0" w:color="auto"/>
                    <w:left w:val="none" w:sz="0" w:space="0" w:color="auto"/>
                    <w:bottom w:val="none" w:sz="0" w:space="0" w:color="auto"/>
                    <w:right w:val="none" w:sz="0" w:space="0" w:color="auto"/>
                  </w:divBdr>
                  <w:divsChild>
                    <w:div w:id="1655723638">
                      <w:marLeft w:val="0"/>
                      <w:marRight w:val="0"/>
                      <w:marTop w:val="0"/>
                      <w:marBottom w:val="0"/>
                      <w:divBdr>
                        <w:top w:val="none" w:sz="0" w:space="0" w:color="auto"/>
                        <w:left w:val="none" w:sz="0" w:space="0" w:color="auto"/>
                        <w:bottom w:val="none" w:sz="0" w:space="0" w:color="auto"/>
                        <w:right w:val="none" w:sz="0" w:space="0" w:color="auto"/>
                      </w:divBdr>
                    </w:div>
                  </w:divsChild>
                </w:div>
                <w:div w:id="1033381490">
                  <w:marLeft w:val="0"/>
                  <w:marRight w:val="0"/>
                  <w:marTop w:val="0"/>
                  <w:marBottom w:val="0"/>
                  <w:divBdr>
                    <w:top w:val="none" w:sz="0" w:space="0" w:color="auto"/>
                    <w:left w:val="none" w:sz="0" w:space="0" w:color="auto"/>
                    <w:bottom w:val="none" w:sz="0" w:space="0" w:color="auto"/>
                    <w:right w:val="none" w:sz="0" w:space="0" w:color="auto"/>
                  </w:divBdr>
                  <w:divsChild>
                    <w:div w:id="482356706">
                      <w:marLeft w:val="0"/>
                      <w:marRight w:val="0"/>
                      <w:marTop w:val="0"/>
                      <w:marBottom w:val="0"/>
                      <w:divBdr>
                        <w:top w:val="none" w:sz="0" w:space="0" w:color="auto"/>
                        <w:left w:val="none" w:sz="0" w:space="0" w:color="auto"/>
                        <w:bottom w:val="none" w:sz="0" w:space="0" w:color="auto"/>
                        <w:right w:val="none" w:sz="0" w:space="0" w:color="auto"/>
                      </w:divBdr>
                    </w:div>
                  </w:divsChild>
                </w:div>
                <w:div w:id="1520899140">
                  <w:marLeft w:val="0"/>
                  <w:marRight w:val="0"/>
                  <w:marTop w:val="0"/>
                  <w:marBottom w:val="0"/>
                  <w:divBdr>
                    <w:top w:val="none" w:sz="0" w:space="0" w:color="auto"/>
                    <w:left w:val="none" w:sz="0" w:space="0" w:color="auto"/>
                    <w:bottom w:val="none" w:sz="0" w:space="0" w:color="auto"/>
                    <w:right w:val="none" w:sz="0" w:space="0" w:color="auto"/>
                  </w:divBdr>
                  <w:divsChild>
                    <w:div w:id="872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96405">
          <w:marLeft w:val="0"/>
          <w:marRight w:val="0"/>
          <w:marTop w:val="0"/>
          <w:marBottom w:val="0"/>
          <w:divBdr>
            <w:top w:val="none" w:sz="0" w:space="0" w:color="auto"/>
            <w:left w:val="none" w:sz="0" w:space="0" w:color="auto"/>
            <w:bottom w:val="none" w:sz="0" w:space="0" w:color="auto"/>
            <w:right w:val="none" w:sz="0" w:space="0" w:color="auto"/>
          </w:divBdr>
        </w:div>
        <w:div w:id="916748623">
          <w:marLeft w:val="0"/>
          <w:marRight w:val="0"/>
          <w:marTop w:val="0"/>
          <w:marBottom w:val="0"/>
          <w:divBdr>
            <w:top w:val="none" w:sz="0" w:space="0" w:color="auto"/>
            <w:left w:val="none" w:sz="0" w:space="0" w:color="auto"/>
            <w:bottom w:val="none" w:sz="0" w:space="0" w:color="auto"/>
            <w:right w:val="none" w:sz="0" w:space="0" w:color="auto"/>
          </w:divBdr>
          <w:divsChild>
            <w:div w:id="1584562109">
              <w:marLeft w:val="0"/>
              <w:marRight w:val="0"/>
              <w:marTop w:val="30"/>
              <w:marBottom w:val="30"/>
              <w:divBdr>
                <w:top w:val="none" w:sz="0" w:space="0" w:color="auto"/>
                <w:left w:val="none" w:sz="0" w:space="0" w:color="auto"/>
                <w:bottom w:val="none" w:sz="0" w:space="0" w:color="auto"/>
                <w:right w:val="none" w:sz="0" w:space="0" w:color="auto"/>
              </w:divBdr>
              <w:divsChild>
                <w:div w:id="2132477727">
                  <w:marLeft w:val="0"/>
                  <w:marRight w:val="0"/>
                  <w:marTop w:val="0"/>
                  <w:marBottom w:val="0"/>
                  <w:divBdr>
                    <w:top w:val="none" w:sz="0" w:space="0" w:color="auto"/>
                    <w:left w:val="none" w:sz="0" w:space="0" w:color="auto"/>
                    <w:bottom w:val="none" w:sz="0" w:space="0" w:color="auto"/>
                    <w:right w:val="none" w:sz="0" w:space="0" w:color="auto"/>
                  </w:divBdr>
                  <w:divsChild>
                    <w:div w:id="513883530">
                      <w:marLeft w:val="0"/>
                      <w:marRight w:val="0"/>
                      <w:marTop w:val="0"/>
                      <w:marBottom w:val="0"/>
                      <w:divBdr>
                        <w:top w:val="none" w:sz="0" w:space="0" w:color="auto"/>
                        <w:left w:val="none" w:sz="0" w:space="0" w:color="auto"/>
                        <w:bottom w:val="none" w:sz="0" w:space="0" w:color="auto"/>
                        <w:right w:val="none" w:sz="0" w:space="0" w:color="auto"/>
                      </w:divBdr>
                    </w:div>
                  </w:divsChild>
                </w:div>
                <w:div w:id="1336299625">
                  <w:marLeft w:val="0"/>
                  <w:marRight w:val="0"/>
                  <w:marTop w:val="0"/>
                  <w:marBottom w:val="0"/>
                  <w:divBdr>
                    <w:top w:val="none" w:sz="0" w:space="0" w:color="auto"/>
                    <w:left w:val="none" w:sz="0" w:space="0" w:color="auto"/>
                    <w:bottom w:val="none" w:sz="0" w:space="0" w:color="auto"/>
                    <w:right w:val="none" w:sz="0" w:space="0" w:color="auto"/>
                  </w:divBdr>
                  <w:divsChild>
                    <w:div w:id="870384959">
                      <w:marLeft w:val="0"/>
                      <w:marRight w:val="0"/>
                      <w:marTop w:val="0"/>
                      <w:marBottom w:val="0"/>
                      <w:divBdr>
                        <w:top w:val="none" w:sz="0" w:space="0" w:color="auto"/>
                        <w:left w:val="none" w:sz="0" w:space="0" w:color="auto"/>
                        <w:bottom w:val="none" w:sz="0" w:space="0" w:color="auto"/>
                        <w:right w:val="none" w:sz="0" w:space="0" w:color="auto"/>
                      </w:divBdr>
                    </w:div>
                  </w:divsChild>
                </w:div>
                <w:div w:id="823546581">
                  <w:marLeft w:val="0"/>
                  <w:marRight w:val="0"/>
                  <w:marTop w:val="0"/>
                  <w:marBottom w:val="0"/>
                  <w:divBdr>
                    <w:top w:val="none" w:sz="0" w:space="0" w:color="auto"/>
                    <w:left w:val="none" w:sz="0" w:space="0" w:color="auto"/>
                    <w:bottom w:val="none" w:sz="0" w:space="0" w:color="auto"/>
                    <w:right w:val="none" w:sz="0" w:space="0" w:color="auto"/>
                  </w:divBdr>
                  <w:divsChild>
                    <w:div w:id="1999460640">
                      <w:marLeft w:val="0"/>
                      <w:marRight w:val="0"/>
                      <w:marTop w:val="0"/>
                      <w:marBottom w:val="0"/>
                      <w:divBdr>
                        <w:top w:val="none" w:sz="0" w:space="0" w:color="auto"/>
                        <w:left w:val="none" w:sz="0" w:space="0" w:color="auto"/>
                        <w:bottom w:val="none" w:sz="0" w:space="0" w:color="auto"/>
                        <w:right w:val="none" w:sz="0" w:space="0" w:color="auto"/>
                      </w:divBdr>
                    </w:div>
                  </w:divsChild>
                </w:div>
                <w:div w:id="476339544">
                  <w:marLeft w:val="0"/>
                  <w:marRight w:val="0"/>
                  <w:marTop w:val="0"/>
                  <w:marBottom w:val="0"/>
                  <w:divBdr>
                    <w:top w:val="none" w:sz="0" w:space="0" w:color="auto"/>
                    <w:left w:val="none" w:sz="0" w:space="0" w:color="auto"/>
                    <w:bottom w:val="none" w:sz="0" w:space="0" w:color="auto"/>
                    <w:right w:val="none" w:sz="0" w:space="0" w:color="auto"/>
                  </w:divBdr>
                  <w:divsChild>
                    <w:div w:id="1607347424">
                      <w:marLeft w:val="0"/>
                      <w:marRight w:val="0"/>
                      <w:marTop w:val="0"/>
                      <w:marBottom w:val="0"/>
                      <w:divBdr>
                        <w:top w:val="none" w:sz="0" w:space="0" w:color="auto"/>
                        <w:left w:val="none" w:sz="0" w:space="0" w:color="auto"/>
                        <w:bottom w:val="none" w:sz="0" w:space="0" w:color="auto"/>
                        <w:right w:val="none" w:sz="0" w:space="0" w:color="auto"/>
                      </w:divBdr>
                    </w:div>
                  </w:divsChild>
                </w:div>
                <w:div w:id="736785195">
                  <w:marLeft w:val="0"/>
                  <w:marRight w:val="0"/>
                  <w:marTop w:val="0"/>
                  <w:marBottom w:val="0"/>
                  <w:divBdr>
                    <w:top w:val="none" w:sz="0" w:space="0" w:color="auto"/>
                    <w:left w:val="none" w:sz="0" w:space="0" w:color="auto"/>
                    <w:bottom w:val="none" w:sz="0" w:space="0" w:color="auto"/>
                    <w:right w:val="none" w:sz="0" w:space="0" w:color="auto"/>
                  </w:divBdr>
                  <w:divsChild>
                    <w:div w:id="166138172">
                      <w:marLeft w:val="0"/>
                      <w:marRight w:val="0"/>
                      <w:marTop w:val="0"/>
                      <w:marBottom w:val="0"/>
                      <w:divBdr>
                        <w:top w:val="none" w:sz="0" w:space="0" w:color="auto"/>
                        <w:left w:val="none" w:sz="0" w:space="0" w:color="auto"/>
                        <w:bottom w:val="none" w:sz="0" w:space="0" w:color="auto"/>
                        <w:right w:val="none" w:sz="0" w:space="0" w:color="auto"/>
                      </w:divBdr>
                    </w:div>
                  </w:divsChild>
                </w:div>
                <w:div w:id="1727534043">
                  <w:marLeft w:val="0"/>
                  <w:marRight w:val="0"/>
                  <w:marTop w:val="0"/>
                  <w:marBottom w:val="0"/>
                  <w:divBdr>
                    <w:top w:val="none" w:sz="0" w:space="0" w:color="auto"/>
                    <w:left w:val="none" w:sz="0" w:space="0" w:color="auto"/>
                    <w:bottom w:val="none" w:sz="0" w:space="0" w:color="auto"/>
                    <w:right w:val="none" w:sz="0" w:space="0" w:color="auto"/>
                  </w:divBdr>
                  <w:divsChild>
                    <w:div w:id="1848520773">
                      <w:marLeft w:val="0"/>
                      <w:marRight w:val="0"/>
                      <w:marTop w:val="0"/>
                      <w:marBottom w:val="0"/>
                      <w:divBdr>
                        <w:top w:val="none" w:sz="0" w:space="0" w:color="auto"/>
                        <w:left w:val="none" w:sz="0" w:space="0" w:color="auto"/>
                        <w:bottom w:val="none" w:sz="0" w:space="0" w:color="auto"/>
                        <w:right w:val="none" w:sz="0" w:space="0" w:color="auto"/>
                      </w:divBdr>
                    </w:div>
                  </w:divsChild>
                </w:div>
                <w:div w:id="1838693509">
                  <w:marLeft w:val="0"/>
                  <w:marRight w:val="0"/>
                  <w:marTop w:val="0"/>
                  <w:marBottom w:val="0"/>
                  <w:divBdr>
                    <w:top w:val="none" w:sz="0" w:space="0" w:color="auto"/>
                    <w:left w:val="none" w:sz="0" w:space="0" w:color="auto"/>
                    <w:bottom w:val="none" w:sz="0" w:space="0" w:color="auto"/>
                    <w:right w:val="none" w:sz="0" w:space="0" w:color="auto"/>
                  </w:divBdr>
                  <w:divsChild>
                    <w:div w:id="1251626145">
                      <w:marLeft w:val="0"/>
                      <w:marRight w:val="0"/>
                      <w:marTop w:val="0"/>
                      <w:marBottom w:val="0"/>
                      <w:divBdr>
                        <w:top w:val="none" w:sz="0" w:space="0" w:color="auto"/>
                        <w:left w:val="none" w:sz="0" w:space="0" w:color="auto"/>
                        <w:bottom w:val="none" w:sz="0" w:space="0" w:color="auto"/>
                        <w:right w:val="none" w:sz="0" w:space="0" w:color="auto"/>
                      </w:divBdr>
                    </w:div>
                  </w:divsChild>
                </w:div>
                <w:div w:id="2096634560">
                  <w:marLeft w:val="0"/>
                  <w:marRight w:val="0"/>
                  <w:marTop w:val="0"/>
                  <w:marBottom w:val="0"/>
                  <w:divBdr>
                    <w:top w:val="none" w:sz="0" w:space="0" w:color="auto"/>
                    <w:left w:val="none" w:sz="0" w:space="0" w:color="auto"/>
                    <w:bottom w:val="none" w:sz="0" w:space="0" w:color="auto"/>
                    <w:right w:val="none" w:sz="0" w:space="0" w:color="auto"/>
                  </w:divBdr>
                  <w:divsChild>
                    <w:div w:id="1404915611">
                      <w:marLeft w:val="0"/>
                      <w:marRight w:val="0"/>
                      <w:marTop w:val="0"/>
                      <w:marBottom w:val="0"/>
                      <w:divBdr>
                        <w:top w:val="none" w:sz="0" w:space="0" w:color="auto"/>
                        <w:left w:val="none" w:sz="0" w:space="0" w:color="auto"/>
                        <w:bottom w:val="none" w:sz="0" w:space="0" w:color="auto"/>
                        <w:right w:val="none" w:sz="0" w:space="0" w:color="auto"/>
                      </w:divBdr>
                    </w:div>
                  </w:divsChild>
                </w:div>
                <w:div w:id="844397726">
                  <w:marLeft w:val="0"/>
                  <w:marRight w:val="0"/>
                  <w:marTop w:val="0"/>
                  <w:marBottom w:val="0"/>
                  <w:divBdr>
                    <w:top w:val="none" w:sz="0" w:space="0" w:color="auto"/>
                    <w:left w:val="none" w:sz="0" w:space="0" w:color="auto"/>
                    <w:bottom w:val="none" w:sz="0" w:space="0" w:color="auto"/>
                    <w:right w:val="none" w:sz="0" w:space="0" w:color="auto"/>
                  </w:divBdr>
                  <w:divsChild>
                    <w:div w:id="1423644071">
                      <w:marLeft w:val="0"/>
                      <w:marRight w:val="0"/>
                      <w:marTop w:val="0"/>
                      <w:marBottom w:val="0"/>
                      <w:divBdr>
                        <w:top w:val="none" w:sz="0" w:space="0" w:color="auto"/>
                        <w:left w:val="none" w:sz="0" w:space="0" w:color="auto"/>
                        <w:bottom w:val="none" w:sz="0" w:space="0" w:color="auto"/>
                        <w:right w:val="none" w:sz="0" w:space="0" w:color="auto"/>
                      </w:divBdr>
                    </w:div>
                  </w:divsChild>
                </w:div>
                <w:div w:id="1382485130">
                  <w:marLeft w:val="0"/>
                  <w:marRight w:val="0"/>
                  <w:marTop w:val="0"/>
                  <w:marBottom w:val="0"/>
                  <w:divBdr>
                    <w:top w:val="none" w:sz="0" w:space="0" w:color="auto"/>
                    <w:left w:val="none" w:sz="0" w:space="0" w:color="auto"/>
                    <w:bottom w:val="none" w:sz="0" w:space="0" w:color="auto"/>
                    <w:right w:val="none" w:sz="0" w:space="0" w:color="auto"/>
                  </w:divBdr>
                  <w:divsChild>
                    <w:div w:id="1836459199">
                      <w:marLeft w:val="0"/>
                      <w:marRight w:val="0"/>
                      <w:marTop w:val="0"/>
                      <w:marBottom w:val="0"/>
                      <w:divBdr>
                        <w:top w:val="none" w:sz="0" w:space="0" w:color="auto"/>
                        <w:left w:val="none" w:sz="0" w:space="0" w:color="auto"/>
                        <w:bottom w:val="none" w:sz="0" w:space="0" w:color="auto"/>
                        <w:right w:val="none" w:sz="0" w:space="0" w:color="auto"/>
                      </w:divBdr>
                    </w:div>
                  </w:divsChild>
                </w:div>
                <w:div w:id="470370736">
                  <w:marLeft w:val="0"/>
                  <w:marRight w:val="0"/>
                  <w:marTop w:val="0"/>
                  <w:marBottom w:val="0"/>
                  <w:divBdr>
                    <w:top w:val="none" w:sz="0" w:space="0" w:color="auto"/>
                    <w:left w:val="none" w:sz="0" w:space="0" w:color="auto"/>
                    <w:bottom w:val="none" w:sz="0" w:space="0" w:color="auto"/>
                    <w:right w:val="none" w:sz="0" w:space="0" w:color="auto"/>
                  </w:divBdr>
                  <w:divsChild>
                    <w:div w:id="112214735">
                      <w:marLeft w:val="0"/>
                      <w:marRight w:val="0"/>
                      <w:marTop w:val="0"/>
                      <w:marBottom w:val="0"/>
                      <w:divBdr>
                        <w:top w:val="none" w:sz="0" w:space="0" w:color="auto"/>
                        <w:left w:val="none" w:sz="0" w:space="0" w:color="auto"/>
                        <w:bottom w:val="none" w:sz="0" w:space="0" w:color="auto"/>
                        <w:right w:val="none" w:sz="0" w:space="0" w:color="auto"/>
                      </w:divBdr>
                    </w:div>
                  </w:divsChild>
                </w:div>
                <w:div w:id="635796910">
                  <w:marLeft w:val="0"/>
                  <w:marRight w:val="0"/>
                  <w:marTop w:val="0"/>
                  <w:marBottom w:val="0"/>
                  <w:divBdr>
                    <w:top w:val="none" w:sz="0" w:space="0" w:color="auto"/>
                    <w:left w:val="none" w:sz="0" w:space="0" w:color="auto"/>
                    <w:bottom w:val="none" w:sz="0" w:space="0" w:color="auto"/>
                    <w:right w:val="none" w:sz="0" w:space="0" w:color="auto"/>
                  </w:divBdr>
                  <w:divsChild>
                    <w:div w:id="303434070">
                      <w:marLeft w:val="0"/>
                      <w:marRight w:val="0"/>
                      <w:marTop w:val="0"/>
                      <w:marBottom w:val="0"/>
                      <w:divBdr>
                        <w:top w:val="none" w:sz="0" w:space="0" w:color="auto"/>
                        <w:left w:val="none" w:sz="0" w:space="0" w:color="auto"/>
                        <w:bottom w:val="none" w:sz="0" w:space="0" w:color="auto"/>
                        <w:right w:val="none" w:sz="0" w:space="0" w:color="auto"/>
                      </w:divBdr>
                    </w:div>
                  </w:divsChild>
                </w:div>
                <w:div w:id="1823233242">
                  <w:marLeft w:val="0"/>
                  <w:marRight w:val="0"/>
                  <w:marTop w:val="0"/>
                  <w:marBottom w:val="0"/>
                  <w:divBdr>
                    <w:top w:val="none" w:sz="0" w:space="0" w:color="auto"/>
                    <w:left w:val="none" w:sz="0" w:space="0" w:color="auto"/>
                    <w:bottom w:val="none" w:sz="0" w:space="0" w:color="auto"/>
                    <w:right w:val="none" w:sz="0" w:space="0" w:color="auto"/>
                  </w:divBdr>
                  <w:divsChild>
                    <w:div w:id="386534410">
                      <w:marLeft w:val="0"/>
                      <w:marRight w:val="0"/>
                      <w:marTop w:val="0"/>
                      <w:marBottom w:val="0"/>
                      <w:divBdr>
                        <w:top w:val="none" w:sz="0" w:space="0" w:color="auto"/>
                        <w:left w:val="none" w:sz="0" w:space="0" w:color="auto"/>
                        <w:bottom w:val="none" w:sz="0" w:space="0" w:color="auto"/>
                        <w:right w:val="none" w:sz="0" w:space="0" w:color="auto"/>
                      </w:divBdr>
                    </w:div>
                  </w:divsChild>
                </w:div>
                <w:div w:id="1758670554">
                  <w:marLeft w:val="0"/>
                  <w:marRight w:val="0"/>
                  <w:marTop w:val="0"/>
                  <w:marBottom w:val="0"/>
                  <w:divBdr>
                    <w:top w:val="none" w:sz="0" w:space="0" w:color="auto"/>
                    <w:left w:val="none" w:sz="0" w:space="0" w:color="auto"/>
                    <w:bottom w:val="none" w:sz="0" w:space="0" w:color="auto"/>
                    <w:right w:val="none" w:sz="0" w:space="0" w:color="auto"/>
                  </w:divBdr>
                  <w:divsChild>
                    <w:div w:id="1068695992">
                      <w:marLeft w:val="0"/>
                      <w:marRight w:val="0"/>
                      <w:marTop w:val="0"/>
                      <w:marBottom w:val="0"/>
                      <w:divBdr>
                        <w:top w:val="none" w:sz="0" w:space="0" w:color="auto"/>
                        <w:left w:val="none" w:sz="0" w:space="0" w:color="auto"/>
                        <w:bottom w:val="none" w:sz="0" w:space="0" w:color="auto"/>
                        <w:right w:val="none" w:sz="0" w:space="0" w:color="auto"/>
                      </w:divBdr>
                    </w:div>
                  </w:divsChild>
                </w:div>
                <w:div w:id="667177044">
                  <w:marLeft w:val="0"/>
                  <w:marRight w:val="0"/>
                  <w:marTop w:val="0"/>
                  <w:marBottom w:val="0"/>
                  <w:divBdr>
                    <w:top w:val="none" w:sz="0" w:space="0" w:color="auto"/>
                    <w:left w:val="none" w:sz="0" w:space="0" w:color="auto"/>
                    <w:bottom w:val="none" w:sz="0" w:space="0" w:color="auto"/>
                    <w:right w:val="none" w:sz="0" w:space="0" w:color="auto"/>
                  </w:divBdr>
                  <w:divsChild>
                    <w:div w:id="2060473738">
                      <w:marLeft w:val="0"/>
                      <w:marRight w:val="0"/>
                      <w:marTop w:val="0"/>
                      <w:marBottom w:val="0"/>
                      <w:divBdr>
                        <w:top w:val="none" w:sz="0" w:space="0" w:color="auto"/>
                        <w:left w:val="none" w:sz="0" w:space="0" w:color="auto"/>
                        <w:bottom w:val="none" w:sz="0" w:space="0" w:color="auto"/>
                        <w:right w:val="none" w:sz="0" w:space="0" w:color="auto"/>
                      </w:divBdr>
                    </w:div>
                  </w:divsChild>
                </w:div>
                <w:div w:id="1804807394">
                  <w:marLeft w:val="0"/>
                  <w:marRight w:val="0"/>
                  <w:marTop w:val="0"/>
                  <w:marBottom w:val="0"/>
                  <w:divBdr>
                    <w:top w:val="none" w:sz="0" w:space="0" w:color="auto"/>
                    <w:left w:val="none" w:sz="0" w:space="0" w:color="auto"/>
                    <w:bottom w:val="none" w:sz="0" w:space="0" w:color="auto"/>
                    <w:right w:val="none" w:sz="0" w:space="0" w:color="auto"/>
                  </w:divBdr>
                  <w:divsChild>
                    <w:div w:id="1303315209">
                      <w:marLeft w:val="0"/>
                      <w:marRight w:val="0"/>
                      <w:marTop w:val="0"/>
                      <w:marBottom w:val="0"/>
                      <w:divBdr>
                        <w:top w:val="none" w:sz="0" w:space="0" w:color="auto"/>
                        <w:left w:val="none" w:sz="0" w:space="0" w:color="auto"/>
                        <w:bottom w:val="none" w:sz="0" w:space="0" w:color="auto"/>
                        <w:right w:val="none" w:sz="0" w:space="0" w:color="auto"/>
                      </w:divBdr>
                    </w:div>
                  </w:divsChild>
                </w:div>
                <w:div w:id="245119290">
                  <w:marLeft w:val="0"/>
                  <w:marRight w:val="0"/>
                  <w:marTop w:val="0"/>
                  <w:marBottom w:val="0"/>
                  <w:divBdr>
                    <w:top w:val="none" w:sz="0" w:space="0" w:color="auto"/>
                    <w:left w:val="none" w:sz="0" w:space="0" w:color="auto"/>
                    <w:bottom w:val="none" w:sz="0" w:space="0" w:color="auto"/>
                    <w:right w:val="none" w:sz="0" w:space="0" w:color="auto"/>
                  </w:divBdr>
                  <w:divsChild>
                    <w:div w:id="1690598466">
                      <w:marLeft w:val="0"/>
                      <w:marRight w:val="0"/>
                      <w:marTop w:val="0"/>
                      <w:marBottom w:val="0"/>
                      <w:divBdr>
                        <w:top w:val="none" w:sz="0" w:space="0" w:color="auto"/>
                        <w:left w:val="none" w:sz="0" w:space="0" w:color="auto"/>
                        <w:bottom w:val="none" w:sz="0" w:space="0" w:color="auto"/>
                        <w:right w:val="none" w:sz="0" w:space="0" w:color="auto"/>
                      </w:divBdr>
                    </w:div>
                  </w:divsChild>
                </w:div>
                <w:div w:id="1705908598">
                  <w:marLeft w:val="0"/>
                  <w:marRight w:val="0"/>
                  <w:marTop w:val="0"/>
                  <w:marBottom w:val="0"/>
                  <w:divBdr>
                    <w:top w:val="none" w:sz="0" w:space="0" w:color="auto"/>
                    <w:left w:val="none" w:sz="0" w:space="0" w:color="auto"/>
                    <w:bottom w:val="none" w:sz="0" w:space="0" w:color="auto"/>
                    <w:right w:val="none" w:sz="0" w:space="0" w:color="auto"/>
                  </w:divBdr>
                  <w:divsChild>
                    <w:div w:id="2068525776">
                      <w:marLeft w:val="0"/>
                      <w:marRight w:val="0"/>
                      <w:marTop w:val="0"/>
                      <w:marBottom w:val="0"/>
                      <w:divBdr>
                        <w:top w:val="none" w:sz="0" w:space="0" w:color="auto"/>
                        <w:left w:val="none" w:sz="0" w:space="0" w:color="auto"/>
                        <w:bottom w:val="none" w:sz="0" w:space="0" w:color="auto"/>
                        <w:right w:val="none" w:sz="0" w:space="0" w:color="auto"/>
                      </w:divBdr>
                    </w:div>
                  </w:divsChild>
                </w:div>
                <w:div w:id="1959487755">
                  <w:marLeft w:val="0"/>
                  <w:marRight w:val="0"/>
                  <w:marTop w:val="0"/>
                  <w:marBottom w:val="0"/>
                  <w:divBdr>
                    <w:top w:val="none" w:sz="0" w:space="0" w:color="auto"/>
                    <w:left w:val="none" w:sz="0" w:space="0" w:color="auto"/>
                    <w:bottom w:val="none" w:sz="0" w:space="0" w:color="auto"/>
                    <w:right w:val="none" w:sz="0" w:space="0" w:color="auto"/>
                  </w:divBdr>
                  <w:divsChild>
                    <w:div w:id="1306275466">
                      <w:marLeft w:val="0"/>
                      <w:marRight w:val="0"/>
                      <w:marTop w:val="0"/>
                      <w:marBottom w:val="0"/>
                      <w:divBdr>
                        <w:top w:val="none" w:sz="0" w:space="0" w:color="auto"/>
                        <w:left w:val="none" w:sz="0" w:space="0" w:color="auto"/>
                        <w:bottom w:val="none" w:sz="0" w:space="0" w:color="auto"/>
                        <w:right w:val="none" w:sz="0" w:space="0" w:color="auto"/>
                      </w:divBdr>
                    </w:div>
                  </w:divsChild>
                </w:div>
                <w:div w:id="2028363418">
                  <w:marLeft w:val="0"/>
                  <w:marRight w:val="0"/>
                  <w:marTop w:val="0"/>
                  <w:marBottom w:val="0"/>
                  <w:divBdr>
                    <w:top w:val="none" w:sz="0" w:space="0" w:color="auto"/>
                    <w:left w:val="none" w:sz="0" w:space="0" w:color="auto"/>
                    <w:bottom w:val="none" w:sz="0" w:space="0" w:color="auto"/>
                    <w:right w:val="none" w:sz="0" w:space="0" w:color="auto"/>
                  </w:divBdr>
                  <w:divsChild>
                    <w:div w:id="1686175804">
                      <w:marLeft w:val="0"/>
                      <w:marRight w:val="0"/>
                      <w:marTop w:val="0"/>
                      <w:marBottom w:val="0"/>
                      <w:divBdr>
                        <w:top w:val="none" w:sz="0" w:space="0" w:color="auto"/>
                        <w:left w:val="none" w:sz="0" w:space="0" w:color="auto"/>
                        <w:bottom w:val="none" w:sz="0" w:space="0" w:color="auto"/>
                        <w:right w:val="none" w:sz="0" w:space="0" w:color="auto"/>
                      </w:divBdr>
                    </w:div>
                  </w:divsChild>
                </w:div>
                <w:div w:id="856964207">
                  <w:marLeft w:val="0"/>
                  <w:marRight w:val="0"/>
                  <w:marTop w:val="0"/>
                  <w:marBottom w:val="0"/>
                  <w:divBdr>
                    <w:top w:val="none" w:sz="0" w:space="0" w:color="auto"/>
                    <w:left w:val="none" w:sz="0" w:space="0" w:color="auto"/>
                    <w:bottom w:val="none" w:sz="0" w:space="0" w:color="auto"/>
                    <w:right w:val="none" w:sz="0" w:space="0" w:color="auto"/>
                  </w:divBdr>
                  <w:divsChild>
                    <w:div w:id="1708600554">
                      <w:marLeft w:val="0"/>
                      <w:marRight w:val="0"/>
                      <w:marTop w:val="0"/>
                      <w:marBottom w:val="0"/>
                      <w:divBdr>
                        <w:top w:val="none" w:sz="0" w:space="0" w:color="auto"/>
                        <w:left w:val="none" w:sz="0" w:space="0" w:color="auto"/>
                        <w:bottom w:val="none" w:sz="0" w:space="0" w:color="auto"/>
                        <w:right w:val="none" w:sz="0" w:space="0" w:color="auto"/>
                      </w:divBdr>
                    </w:div>
                  </w:divsChild>
                </w:div>
                <w:div w:id="141195102">
                  <w:marLeft w:val="0"/>
                  <w:marRight w:val="0"/>
                  <w:marTop w:val="0"/>
                  <w:marBottom w:val="0"/>
                  <w:divBdr>
                    <w:top w:val="none" w:sz="0" w:space="0" w:color="auto"/>
                    <w:left w:val="none" w:sz="0" w:space="0" w:color="auto"/>
                    <w:bottom w:val="none" w:sz="0" w:space="0" w:color="auto"/>
                    <w:right w:val="none" w:sz="0" w:space="0" w:color="auto"/>
                  </w:divBdr>
                  <w:divsChild>
                    <w:div w:id="228081477">
                      <w:marLeft w:val="0"/>
                      <w:marRight w:val="0"/>
                      <w:marTop w:val="0"/>
                      <w:marBottom w:val="0"/>
                      <w:divBdr>
                        <w:top w:val="none" w:sz="0" w:space="0" w:color="auto"/>
                        <w:left w:val="none" w:sz="0" w:space="0" w:color="auto"/>
                        <w:bottom w:val="none" w:sz="0" w:space="0" w:color="auto"/>
                        <w:right w:val="none" w:sz="0" w:space="0" w:color="auto"/>
                      </w:divBdr>
                    </w:div>
                    <w:div w:id="16971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936768">
          <w:marLeft w:val="0"/>
          <w:marRight w:val="0"/>
          <w:marTop w:val="0"/>
          <w:marBottom w:val="0"/>
          <w:divBdr>
            <w:top w:val="none" w:sz="0" w:space="0" w:color="auto"/>
            <w:left w:val="none" w:sz="0" w:space="0" w:color="auto"/>
            <w:bottom w:val="none" w:sz="0" w:space="0" w:color="auto"/>
            <w:right w:val="none" w:sz="0" w:space="0" w:color="auto"/>
          </w:divBdr>
        </w:div>
        <w:div w:id="1866793856">
          <w:marLeft w:val="0"/>
          <w:marRight w:val="0"/>
          <w:marTop w:val="0"/>
          <w:marBottom w:val="0"/>
          <w:divBdr>
            <w:top w:val="none" w:sz="0" w:space="0" w:color="auto"/>
            <w:left w:val="none" w:sz="0" w:space="0" w:color="auto"/>
            <w:bottom w:val="none" w:sz="0" w:space="0" w:color="auto"/>
            <w:right w:val="none" w:sz="0" w:space="0" w:color="auto"/>
          </w:divBdr>
          <w:divsChild>
            <w:div w:id="1869566107">
              <w:marLeft w:val="0"/>
              <w:marRight w:val="0"/>
              <w:marTop w:val="30"/>
              <w:marBottom w:val="30"/>
              <w:divBdr>
                <w:top w:val="none" w:sz="0" w:space="0" w:color="auto"/>
                <w:left w:val="none" w:sz="0" w:space="0" w:color="auto"/>
                <w:bottom w:val="none" w:sz="0" w:space="0" w:color="auto"/>
                <w:right w:val="none" w:sz="0" w:space="0" w:color="auto"/>
              </w:divBdr>
              <w:divsChild>
                <w:div w:id="1452552075">
                  <w:marLeft w:val="0"/>
                  <w:marRight w:val="0"/>
                  <w:marTop w:val="0"/>
                  <w:marBottom w:val="0"/>
                  <w:divBdr>
                    <w:top w:val="none" w:sz="0" w:space="0" w:color="auto"/>
                    <w:left w:val="none" w:sz="0" w:space="0" w:color="auto"/>
                    <w:bottom w:val="none" w:sz="0" w:space="0" w:color="auto"/>
                    <w:right w:val="none" w:sz="0" w:space="0" w:color="auto"/>
                  </w:divBdr>
                  <w:divsChild>
                    <w:div w:id="1967000812">
                      <w:marLeft w:val="0"/>
                      <w:marRight w:val="0"/>
                      <w:marTop w:val="0"/>
                      <w:marBottom w:val="0"/>
                      <w:divBdr>
                        <w:top w:val="none" w:sz="0" w:space="0" w:color="auto"/>
                        <w:left w:val="none" w:sz="0" w:space="0" w:color="auto"/>
                        <w:bottom w:val="none" w:sz="0" w:space="0" w:color="auto"/>
                        <w:right w:val="none" w:sz="0" w:space="0" w:color="auto"/>
                      </w:divBdr>
                    </w:div>
                  </w:divsChild>
                </w:div>
                <w:div w:id="204094">
                  <w:marLeft w:val="0"/>
                  <w:marRight w:val="0"/>
                  <w:marTop w:val="0"/>
                  <w:marBottom w:val="0"/>
                  <w:divBdr>
                    <w:top w:val="none" w:sz="0" w:space="0" w:color="auto"/>
                    <w:left w:val="none" w:sz="0" w:space="0" w:color="auto"/>
                    <w:bottom w:val="none" w:sz="0" w:space="0" w:color="auto"/>
                    <w:right w:val="none" w:sz="0" w:space="0" w:color="auto"/>
                  </w:divBdr>
                  <w:divsChild>
                    <w:div w:id="74056174">
                      <w:marLeft w:val="0"/>
                      <w:marRight w:val="0"/>
                      <w:marTop w:val="0"/>
                      <w:marBottom w:val="0"/>
                      <w:divBdr>
                        <w:top w:val="none" w:sz="0" w:space="0" w:color="auto"/>
                        <w:left w:val="none" w:sz="0" w:space="0" w:color="auto"/>
                        <w:bottom w:val="none" w:sz="0" w:space="0" w:color="auto"/>
                        <w:right w:val="none" w:sz="0" w:space="0" w:color="auto"/>
                      </w:divBdr>
                    </w:div>
                  </w:divsChild>
                </w:div>
                <w:div w:id="1709334363">
                  <w:marLeft w:val="0"/>
                  <w:marRight w:val="0"/>
                  <w:marTop w:val="0"/>
                  <w:marBottom w:val="0"/>
                  <w:divBdr>
                    <w:top w:val="none" w:sz="0" w:space="0" w:color="auto"/>
                    <w:left w:val="none" w:sz="0" w:space="0" w:color="auto"/>
                    <w:bottom w:val="none" w:sz="0" w:space="0" w:color="auto"/>
                    <w:right w:val="none" w:sz="0" w:space="0" w:color="auto"/>
                  </w:divBdr>
                  <w:divsChild>
                    <w:div w:id="1806199458">
                      <w:marLeft w:val="0"/>
                      <w:marRight w:val="0"/>
                      <w:marTop w:val="0"/>
                      <w:marBottom w:val="0"/>
                      <w:divBdr>
                        <w:top w:val="none" w:sz="0" w:space="0" w:color="auto"/>
                        <w:left w:val="none" w:sz="0" w:space="0" w:color="auto"/>
                        <w:bottom w:val="none" w:sz="0" w:space="0" w:color="auto"/>
                        <w:right w:val="none" w:sz="0" w:space="0" w:color="auto"/>
                      </w:divBdr>
                    </w:div>
                  </w:divsChild>
                </w:div>
                <w:div w:id="1486317003">
                  <w:marLeft w:val="0"/>
                  <w:marRight w:val="0"/>
                  <w:marTop w:val="0"/>
                  <w:marBottom w:val="0"/>
                  <w:divBdr>
                    <w:top w:val="none" w:sz="0" w:space="0" w:color="auto"/>
                    <w:left w:val="none" w:sz="0" w:space="0" w:color="auto"/>
                    <w:bottom w:val="none" w:sz="0" w:space="0" w:color="auto"/>
                    <w:right w:val="none" w:sz="0" w:space="0" w:color="auto"/>
                  </w:divBdr>
                  <w:divsChild>
                    <w:div w:id="1182161922">
                      <w:marLeft w:val="0"/>
                      <w:marRight w:val="0"/>
                      <w:marTop w:val="0"/>
                      <w:marBottom w:val="0"/>
                      <w:divBdr>
                        <w:top w:val="none" w:sz="0" w:space="0" w:color="auto"/>
                        <w:left w:val="none" w:sz="0" w:space="0" w:color="auto"/>
                        <w:bottom w:val="none" w:sz="0" w:space="0" w:color="auto"/>
                        <w:right w:val="none" w:sz="0" w:space="0" w:color="auto"/>
                      </w:divBdr>
                    </w:div>
                  </w:divsChild>
                </w:div>
                <w:div w:id="1815364300">
                  <w:marLeft w:val="0"/>
                  <w:marRight w:val="0"/>
                  <w:marTop w:val="0"/>
                  <w:marBottom w:val="0"/>
                  <w:divBdr>
                    <w:top w:val="none" w:sz="0" w:space="0" w:color="auto"/>
                    <w:left w:val="none" w:sz="0" w:space="0" w:color="auto"/>
                    <w:bottom w:val="none" w:sz="0" w:space="0" w:color="auto"/>
                    <w:right w:val="none" w:sz="0" w:space="0" w:color="auto"/>
                  </w:divBdr>
                  <w:divsChild>
                    <w:div w:id="1220632729">
                      <w:marLeft w:val="0"/>
                      <w:marRight w:val="0"/>
                      <w:marTop w:val="0"/>
                      <w:marBottom w:val="0"/>
                      <w:divBdr>
                        <w:top w:val="none" w:sz="0" w:space="0" w:color="auto"/>
                        <w:left w:val="none" w:sz="0" w:space="0" w:color="auto"/>
                        <w:bottom w:val="none" w:sz="0" w:space="0" w:color="auto"/>
                        <w:right w:val="none" w:sz="0" w:space="0" w:color="auto"/>
                      </w:divBdr>
                    </w:div>
                  </w:divsChild>
                </w:div>
                <w:div w:id="1335450364">
                  <w:marLeft w:val="0"/>
                  <w:marRight w:val="0"/>
                  <w:marTop w:val="0"/>
                  <w:marBottom w:val="0"/>
                  <w:divBdr>
                    <w:top w:val="none" w:sz="0" w:space="0" w:color="auto"/>
                    <w:left w:val="none" w:sz="0" w:space="0" w:color="auto"/>
                    <w:bottom w:val="none" w:sz="0" w:space="0" w:color="auto"/>
                    <w:right w:val="none" w:sz="0" w:space="0" w:color="auto"/>
                  </w:divBdr>
                  <w:divsChild>
                    <w:div w:id="383451802">
                      <w:marLeft w:val="0"/>
                      <w:marRight w:val="0"/>
                      <w:marTop w:val="0"/>
                      <w:marBottom w:val="0"/>
                      <w:divBdr>
                        <w:top w:val="none" w:sz="0" w:space="0" w:color="auto"/>
                        <w:left w:val="none" w:sz="0" w:space="0" w:color="auto"/>
                        <w:bottom w:val="none" w:sz="0" w:space="0" w:color="auto"/>
                        <w:right w:val="none" w:sz="0" w:space="0" w:color="auto"/>
                      </w:divBdr>
                    </w:div>
                  </w:divsChild>
                </w:div>
                <w:div w:id="802432201">
                  <w:marLeft w:val="0"/>
                  <w:marRight w:val="0"/>
                  <w:marTop w:val="0"/>
                  <w:marBottom w:val="0"/>
                  <w:divBdr>
                    <w:top w:val="none" w:sz="0" w:space="0" w:color="auto"/>
                    <w:left w:val="none" w:sz="0" w:space="0" w:color="auto"/>
                    <w:bottom w:val="none" w:sz="0" w:space="0" w:color="auto"/>
                    <w:right w:val="none" w:sz="0" w:space="0" w:color="auto"/>
                  </w:divBdr>
                  <w:divsChild>
                    <w:div w:id="197284157">
                      <w:marLeft w:val="0"/>
                      <w:marRight w:val="0"/>
                      <w:marTop w:val="0"/>
                      <w:marBottom w:val="0"/>
                      <w:divBdr>
                        <w:top w:val="none" w:sz="0" w:space="0" w:color="auto"/>
                        <w:left w:val="none" w:sz="0" w:space="0" w:color="auto"/>
                        <w:bottom w:val="none" w:sz="0" w:space="0" w:color="auto"/>
                        <w:right w:val="none" w:sz="0" w:space="0" w:color="auto"/>
                      </w:divBdr>
                    </w:div>
                  </w:divsChild>
                </w:div>
                <w:div w:id="397168073">
                  <w:marLeft w:val="0"/>
                  <w:marRight w:val="0"/>
                  <w:marTop w:val="0"/>
                  <w:marBottom w:val="0"/>
                  <w:divBdr>
                    <w:top w:val="none" w:sz="0" w:space="0" w:color="auto"/>
                    <w:left w:val="none" w:sz="0" w:space="0" w:color="auto"/>
                    <w:bottom w:val="none" w:sz="0" w:space="0" w:color="auto"/>
                    <w:right w:val="none" w:sz="0" w:space="0" w:color="auto"/>
                  </w:divBdr>
                  <w:divsChild>
                    <w:div w:id="974717175">
                      <w:marLeft w:val="0"/>
                      <w:marRight w:val="0"/>
                      <w:marTop w:val="0"/>
                      <w:marBottom w:val="0"/>
                      <w:divBdr>
                        <w:top w:val="none" w:sz="0" w:space="0" w:color="auto"/>
                        <w:left w:val="none" w:sz="0" w:space="0" w:color="auto"/>
                        <w:bottom w:val="none" w:sz="0" w:space="0" w:color="auto"/>
                        <w:right w:val="none" w:sz="0" w:space="0" w:color="auto"/>
                      </w:divBdr>
                    </w:div>
                  </w:divsChild>
                </w:div>
                <w:div w:id="827864682">
                  <w:marLeft w:val="0"/>
                  <w:marRight w:val="0"/>
                  <w:marTop w:val="0"/>
                  <w:marBottom w:val="0"/>
                  <w:divBdr>
                    <w:top w:val="none" w:sz="0" w:space="0" w:color="auto"/>
                    <w:left w:val="none" w:sz="0" w:space="0" w:color="auto"/>
                    <w:bottom w:val="none" w:sz="0" w:space="0" w:color="auto"/>
                    <w:right w:val="none" w:sz="0" w:space="0" w:color="auto"/>
                  </w:divBdr>
                  <w:divsChild>
                    <w:div w:id="871765835">
                      <w:marLeft w:val="0"/>
                      <w:marRight w:val="0"/>
                      <w:marTop w:val="0"/>
                      <w:marBottom w:val="0"/>
                      <w:divBdr>
                        <w:top w:val="none" w:sz="0" w:space="0" w:color="auto"/>
                        <w:left w:val="none" w:sz="0" w:space="0" w:color="auto"/>
                        <w:bottom w:val="none" w:sz="0" w:space="0" w:color="auto"/>
                        <w:right w:val="none" w:sz="0" w:space="0" w:color="auto"/>
                      </w:divBdr>
                    </w:div>
                  </w:divsChild>
                </w:div>
                <w:div w:id="996687755">
                  <w:marLeft w:val="0"/>
                  <w:marRight w:val="0"/>
                  <w:marTop w:val="0"/>
                  <w:marBottom w:val="0"/>
                  <w:divBdr>
                    <w:top w:val="none" w:sz="0" w:space="0" w:color="auto"/>
                    <w:left w:val="none" w:sz="0" w:space="0" w:color="auto"/>
                    <w:bottom w:val="none" w:sz="0" w:space="0" w:color="auto"/>
                    <w:right w:val="none" w:sz="0" w:space="0" w:color="auto"/>
                  </w:divBdr>
                  <w:divsChild>
                    <w:div w:id="297027984">
                      <w:marLeft w:val="0"/>
                      <w:marRight w:val="0"/>
                      <w:marTop w:val="0"/>
                      <w:marBottom w:val="0"/>
                      <w:divBdr>
                        <w:top w:val="none" w:sz="0" w:space="0" w:color="auto"/>
                        <w:left w:val="none" w:sz="0" w:space="0" w:color="auto"/>
                        <w:bottom w:val="none" w:sz="0" w:space="0" w:color="auto"/>
                        <w:right w:val="none" w:sz="0" w:space="0" w:color="auto"/>
                      </w:divBdr>
                    </w:div>
                  </w:divsChild>
                </w:div>
                <w:div w:id="1576357367">
                  <w:marLeft w:val="0"/>
                  <w:marRight w:val="0"/>
                  <w:marTop w:val="0"/>
                  <w:marBottom w:val="0"/>
                  <w:divBdr>
                    <w:top w:val="none" w:sz="0" w:space="0" w:color="auto"/>
                    <w:left w:val="none" w:sz="0" w:space="0" w:color="auto"/>
                    <w:bottom w:val="none" w:sz="0" w:space="0" w:color="auto"/>
                    <w:right w:val="none" w:sz="0" w:space="0" w:color="auto"/>
                  </w:divBdr>
                  <w:divsChild>
                    <w:div w:id="1524246423">
                      <w:marLeft w:val="0"/>
                      <w:marRight w:val="0"/>
                      <w:marTop w:val="0"/>
                      <w:marBottom w:val="0"/>
                      <w:divBdr>
                        <w:top w:val="none" w:sz="0" w:space="0" w:color="auto"/>
                        <w:left w:val="none" w:sz="0" w:space="0" w:color="auto"/>
                        <w:bottom w:val="none" w:sz="0" w:space="0" w:color="auto"/>
                        <w:right w:val="none" w:sz="0" w:space="0" w:color="auto"/>
                      </w:divBdr>
                    </w:div>
                  </w:divsChild>
                </w:div>
                <w:div w:id="2007400045">
                  <w:marLeft w:val="0"/>
                  <w:marRight w:val="0"/>
                  <w:marTop w:val="0"/>
                  <w:marBottom w:val="0"/>
                  <w:divBdr>
                    <w:top w:val="none" w:sz="0" w:space="0" w:color="auto"/>
                    <w:left w:val="none" w:sz="0" w:space="0" w:color="auto"/>
                    <w:bottom w:val="none" w:sz="0" w:space="0" w:color="auto"/>
                    <w:right w:val="none" w:sz="0" w:space="0" w:color="auto"/>
                  </w:divBdr>
                  <w:divsChild>
                    <w:div w:id="448936613">
                      <w:marLeft w:val="0"/>
                      <w:marRight w:val="0"/>
                      <w:marTop w:val="0"/>
                      <w:marBottom w:val="0"/>
                      <w:divBdr>
                        <w:top w:val="none" w:sz="0" w:space="0" w:color="auto"/>
                        <w:left w:val="none" w:sz="0" w:space="0" w:color="auto"/>
                        <w:bottom w:val="none" w:sz="0" w:space="0" w:color="auto"/>
                        <w:right w:val="none" w:sz="0" w:space="0" w:color="auto"/>
                      </w:divBdr>
                    </w:div>
                  </w:divsChild>
                </w:div>
                <w:div w:id="1066489171">
                  <w:marLeft w:val="0"/>
                  <w:marRight w:val="0"/>
                  <w:marTop w:val="0"/>
                  <w:marBottom w:val="0"/>
                  <w:divBdr>
                    <w:top w:val="none" w:sz="0" w:space="0" w:color="auto"/>
                    <w:left w:val="none" w:sz="0" w:space="0" w:color="auto"/>
                    <w:bottom w:val="none" w:sz="0" w:space="0" w:color="auto"/>
                    <w:right w:val="none" w:sz="0" w:space="0" w:color="auto"/>
                  </w:divBdr>
                  <w:divsChild>
                    <w:div w:id="1384214150">
                      <w:marLeft w:val="0"/>
                      <w:marRight w:val="0"/>
                      <w:marTop w:val="0"/>
                      <w:marBottom w:val="0"/>
                      <w:divBdr>
                        <w:top w:val="none" w:sz="0" w:space="0" w:color="auto"/>
                        <w:left w:val="none" w:sz="0" w:space="0" w:color="auto"/>
                        <w:bottom w:val="none" w:sz="0" w:space="0" w:color="auto"/>
                        <w:right w:val="none" w:sz="0" w:space="0" w:color="auto"/>
                      </w:divBdr>
                    </w:div>
                  </w:divsChild>
                </w:div>
                <w:div w:id="59601912">
                  <w:marLeft w:val="0"/>
                  <w:marRight w:val="0"/>
                  <w:marTop w:val="0"/>
                  <w:marBottom w:val="0"/>
                  <w:divBdr>
                    <w:top w:val="none" w:sz="0" w:space="0" w:color="auto"/>
                    <w:left w:val="none" w:sz="0" w:space="0" w:color="auto"/>
                    <w:bottom w:val="none" w:sz="0" w:space="0" w:color="auto"/>
                    <w:right w:val="none" w:sz="0" w:space="0" w:color="auto"/>
                  </w:divBdr>
                  <w:divsChild>
                    <w:div w:id="1956061703">
                      <w:marLeft w:val="0"/>
                      <w:marRight w:val="0"/>
                      <w:marTop w:val="0"/>
                      <w:marBottom w:val="0"/>
                      <w:divBdr>
                        <w:top w:val="none" w:sz="0" w:space="0" w:color="auto"/>
                        <w:left w:val="none" w:sz="0" w:space="0" w:color="auto"/>
                        <w:bottom w:val="none" w:sz="0" w:space="0" w:color="auto"/>
                        <w:right w:val="none" w:sz="0" w:space="0" w:color="auto"/>
                      </w:divBdr>
                    </w:div>
                  </w:divsChild>
                </w:div>
                <w:div w:id="1040008864">
                  <w:marLeft w:val="0"/>
                  <w:marRight w:val="0"/>
                  <w:marTop w:val="0"/>
                  <w:marBottom w:val="0"/>
                  <w:divBdr>
                    <w:top w:val="none" w:sz="0" w:space="0" w:color="auto"/>
                    <w:left w:val="none" w:sz="0" w:space="0" w:color="auto"/>
                    <w:bottom w:val="none" w:sz="0" w:space="0" w:color="auto"/>
                    <w:right w:val="none" w:sz="0" w:space="0" w:color="auto"/>
                  </w:divBdr>
                  <w:divsChild>
                    <w:div w:id="311957277">
                      <w:marLeft w:val="0"/>
                      <w:marRight w:val="0"/>
                      <w:marTop w:val="0"/>
                      <w:marBottom w:val="0"/>
                      <w:divBdr>
                        <w:top w:val="none" w:sz="0" w:space="0" w:color="auto"/>
                        <w:left w:val="none" w:sz="0" w:space="0" w:color="auto"/>
                        <w:bottom w:val="none" w:sz="0" w:space="0" w:color="auto"/>
                        <w:right w:val="none" w:sz="0" w:space="0" w:color="auto"/>
                      </w:divBdr>
                    </w:div>
                  </w:divsChild>
                </w:div>
                <w:div w:id="54202998">
                  <w:marLeft w:val="0"/>
                  <w:marRight w:val="0"/>
                  <w:marTop w:val="0"/>
                  <w:marBottom w:val="0"/>
                  <w:divBdr>
                    <w:top w:val="none" w:sz="0" w:space="0" w:color="auto"/>
                    <w:left w:val="none" w:sz="0" w:space="0" w:color="auto"/>
                    <w:bottom w:val="none" w:sz="0" w:space="0" w:color="auto"/>
                    <w:right w:val="none" w:sz="0" w:space="0" w:color="auto"/>
                  </w:divBdr>
                  <w:divsChild>
                    <w:div w:id="2124958892">
                      <w:marLeft w:val="0"/>
                      <w:marRight w:val="0"/>
                      <w:marTop w:val="0"/>
                      <w:marBottom w:val="0"/>
                      <w:divBdr>
                        <w:top w:val="none" w:sz="0" w:space="0" w:color="auto"/>
                        <w:left w:val="none" w:sz="0" w:space="0" w:color="auto"/>
                        <w:bottom w:val="none" w:sz="0" w:space="0" w:color="auto"/>
                        <w:right w:val="none" w:sz="0" w:space="0" w:color="auto"/>
                      </w:divBdr>
                    </w:div>
                  </w:divsChild>
                </w:div>
                <w:div w:id="403647699">
                  <w:marLeft w:val="0"/>
                  <w:marRight w:val="0"/>
                  <w:marTop w:val="0"/>
                  <w:marBottom w:val="0"/>
                  <w:divBdr>
                    <w:top w:val="none" w:sz="0" w:space="0" w:color="auto"/>
                    <w:left w:val="none" w:sz="0" w:space="0" w:color="auto"/>
                    <w:bottom w:val="none" w:sz="0" w:space="0" w:color="auto"/>
                    <w:right w:val="none" w:sz="0" w:space="0" w:color="auto"/>
                  </w:divBdr>
                  <w:divsChild>
                    <w:div w:id="1219827891">
                      <w:marLeft w:val="0"/>
                      <w:marRight w:val="0"/>
                      <w:marTop w:val="0"/>
                      <w:marBottom w:val="0"/>
                      <w:divBdr>
                        <w:top w:val="none" w:sz="0" w:space="0" w:color="auto"/>
                        <w:left w:val="none" w:sz="0" w:space="0" w:color="auto"/>
                        <w:bottom w:val="none" w:sz="0" w:space="0" w:color="auto"/>
                        <w:right w:val="none" w:sz="0" w:space="0" w:color="auto"/>
                      </w:divBdr>
                    </w:div>
                  </w:divsChild>
                </w:div>
                <w:div w:id="905604699">
                  <w:marLeft w:val="0"/>
                  <w:marRight w:val="0"/>
                  <w:marTop w:val="0"/>
                  <w:marBottom w:val="0"/>
                  <w:divBdr>
                    <w:top w:val="none" w:sz="0" w:space="0" w:color="auto"/>
                    <w:left w:val="none" w:sz="0" w:space="0" w:color="auto"/>
                    <w:bottom w:val="none" w:sz="0" w:space="0" w:color="auto"/>
                    <w:right w:val="none" w:sz="0" w:space="0" w:color="auto"/>
                  </w:divBdr>
                  <w:divsChild>
                    <w:div w:id="676226540">
                      <w:marLeft w:val="0"/>
                      <w:marRight w:val="0"/>
                      <w:marTop w:val="0"/>
                      <w:marBottom w:val="0"/>
                      <w:divBdr>
                        <w:top w:val="none" w:sz="0" w:space="0" w:color="auto"/>
                        <w:left w:val="none" w:sz="0" w:space="0" w:color="auto"/>
                        <w:bottom w:val="none" w:sz="0" w:space="0" w:color="auto"/>
                        <w:right w:val="none" w:sz="0" w:space="0" w:color="auto"/>
                      </w:divBdr>
                    </w:div>
                  </w:divsChild>
                </w:div>
                <w:div w:id="60521865">
                  <w:marLeft w:val="0"/>
                  <w:marRight w:val="0"/>
                  <w:marTop w:val="0"/>
                  <w:marBottom w:val="0"/>
                  <w:divBdr>
                    <w:top w:val="none" w:sz="0" w:space="0" w:color="auto"/>
                    <w:left w:val="none" w:sz="0" w:space="0" w:color="auto"/>
                    <w:bottom w:val="none" w:sz="0" w:space="0" w:color="auto"/>
                    <w:right w:val="none" w:sz="0" w:space="0" w:color="auto"/>
                  </w:divBdr>
                  <w:divsChild>
                    <w:div w:id="1305283084">
                      <w:marLeft w:val="0"/>
                      <w:marRight w:val="0"/>
                      <w:marTop w:val="0"/>
                      <w:marBottom w:val="0"/>
                      <w:divBdr>
                        <w:top w:val="none" w:sz="0" w:space="0" w:color="auto"/>
                        <w:left w:val="none" w:sz="0" w:space="0" w:color="auto"/>
                        <w:bottom w:val="none" w:sz="0" w:space="0" w:color="auto"/>
                        <w:right w:val="none" w:sz="0" w:space="0" w:color="auto"/>
                      </w:divBdr>
                    </w:div>
                  </w:divsChild>
                </w:div>
                <w:div w:id="1944605572">
                  <w:marLeft w:val="0"/>
                  <w:marRight w:val="0"/>
                  <w:marTop w:val="0"/>
                  <w:marBottom w:val="0"/>
                  <w:divBdr>
                    <w:top w:val="none" w:sz="0" w:space="0" w:color="auto"/>
                    <w:left w:val="none" w:sz="0" w:space="0" w:color="auto"/>
                    <w:bottom w:val="none" w:sz="0" w:space="0" w:color="auto"/>
                    <w:right w:val="none" w:sz="0" w:space="0" w:color="auto"/>
                  </w:divBdr>
                  <w:divsChild>
                    <w:div w:id="387609748">
                      <w:marLeft w:val="0"/>
                      <w:marRight w:val="0"/>
                      <w:marTop w:val="0"/>
                      <w:marBottom w:val="0"/>
                      <w:divBdr>
                        <w:top w:val="none" w:sz="0" w:space="0" w:color="auto"/>
                        <w:left w:val="none" w:sz="0" w:space="0" w:color="auto"/>
                        <w:bottom w:val="none" w:sz="0" w:space="0" w:color="auto"/>
                        <w:right w:val="none" w:sz="0" w:space="0" w:color="auto"/>
                      </w:divBdr>
                    </w:div>
                  </w:divsChild>
                </w:div>
                <w:div w:id="815145640">
                  <w:marLeft w:val="0"/>
                  <w:marRight w:val="0"/>
                  <w:marTop w:val="0"/>
                  <w:marBottom w:val="0"/>
                  <w:divBdr>
                    <w:top w:val="none" w:sz="0" w:space="0" w:color="auto"/>
                    <w:left w:val="none" w:sz="0" w:space="0" w:color="auto"/>
                    <w:bottom w:val="none" w:sz="0" w:space="0" w:color="auto"/>
                    <w:right w:val="none" w:sz="0" w:space="0" w:color="auto"/>
                  </w:divBdr>
                  <w:divsChild>
                    <w:div w:id="183330531">
                      <w:marLeft w:val="0"/>
                      <w:marRight w:val="0"/>
                      <w:marTop w:val="0"/>
                      <w:marBottom w:val="0"/>
                      <w:divBdr>
                        <w:top w:val="none" w:sz="0" w:space="0" w:color="auto"/>
                        <w:left w:val="none" w:sz="0" w:space="0" w:color="auto"/>
                        <w:bottom w:val="none" w:sz="0" w:space="0" w:color="auto"/>
                        <w:right w:val="none" w:sz="0" w:space="0" w:color="auto"/>
                      </w:divBdr>
                    </w:div>
                  </w:divsChild>
                </w:div>
                <w:div w:id="1661687666">
                  <w:marLeft w:val="0"/>
                  <w:marRight w:val="0"/>
                  <w:marTop w:val="0"/>
                  <w:marBottom w:val="0"/>
                  <w:divBdr>
                    <w:top w:val="none" w:sz="0" w:space="0" w:color="auto"/>
                    <w:left w:val="none" w:sz="0" w:space="0" w:color="auto"/>
                    <w:bottom w:val="none" w:sz="0" w:space="0" w:color="auto"/>
                    <w:right w:val="none" w:sz="0" w:space="0" w:color="auto"/>
                  </w:divBdr>
                  <w:divsChild>
                    <w:div w:id="5207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80068">
          <w:marLeft w:val="0"/>
          <w:marRight w:val="0"/>
          <w:marTop w:val="0"/>
          <w:marBottom w:val="0"/>
          <w:divBdr>
            <w:top w:val="none" w:sz="0" w:space="0" w:color="auto"/>
            <w:left w:val="none" w:sz="0" w:space="0" w:color="auto"/>
            <w:bottom w:val="none" w:sz="0" w:space="0" w:color="auto"/>
            <w:right w:val="none" w:sz="0" w:space="0" w:color="auto"/>
          </w:divBdr>
        </w:div>
        <w:div w:id="1946771458">
          <w:marLeft w:val="0"/>
          <w:marRight w:val="0"/>
          <w:marTop w:val="0"/>
          <w:marBottom w:val="0"/>
          <w:divBdr>
            <w:top w:val="none" w:sz="0" w:space="0" w:color="auto"/>
            <w:left w:val="none" w:sz="0" w:space="0" w:color="auto"/>
            <w:bottom w:val="none" w:sz="0" w:space="0" w:color="auto"/>
            <w:right w:val="none" w:sz="0" w:space="0" w:color="auto"/>
          </w:divBdr>
          <w:divsChild>
            <w:div w:id="1509373165">
              <w:marLeft w:val="0"/>
              <w:marRight w:val="0"/>
              <w:marTop w:val="30"/>
              <w:marBottom w:val="30"/>
              <w:divBdr>
                <w:top w:val="none" w:sz="0" w:space="0" w:color="auto"/>
                <w:left w:val="none" w:sz="0" w:space="0" w:color="auto"/>
                <w:bottom w:val="none" w:sz="0" w:space="0" w:color="auto"/>
                <w:right w:val="none" w:sz="0" w:space="0" w:color="auto"/>
              </w:divBdr>
              <w:divsChild>
                <w:div w:id="65878567">
                  <w:marLeft w:val="0"/>
                  <w:marRight w:val="0"/>
                  <w:marTop w:val="0"/>
                  <w:marBottom w:val="0"/>
                  <w:divBdr>
                    <w:top w:val="none" w:sz="0" w:space="0" w:color="auto"/>
                    <w:left w:val="none" w:sz="0" w:space="0" w:color="auto"/>
                    <w:bottom w:val="none" w:sz="0" w:space="0" w:color="auto"/>
                    <w:right w:val="none" w:sz="0" w:space="0" w:color="auto"/>
                  </w:divBdr>
                  <w:divsChild>
                    <w:div w:id="1986884446">
                      <w:marLeft w:val="0"/>
                      <w:marRight w:val="0"/>
                      <w:marTop w:val="0"/>
                      <w:marBottom w:val="0"/>
                      <w:divBdr>
                        <w:top w:val="none" w:sz="0" w:space="0" w:color="auto"/>
                        <w:left w:val="none" w:sz="0" w:space="0" w:color="auto"/>
                        <w:bottom w:val="none" w:sz="0" w:space="0" w:color="auto"/>
                        <w:right w:val="none" w:sz="0" w:space="0" w:color="auto"/>
                      </w:divBdr>
                    </w:div>
                  </w:divsChild>
                </w:div>
                <w:div w:id="395587287">
                  <w:marLeft w:val="0"/>
                  <w:marRight w:val="0"/>
                  <w:marTop w:val="0"/>
                  <w:marBottom w:val="0"/>
                  <w:divBdr>
                    <w:top w:val="none" w:sz="0" w:space="0" w:color="auto"/>
                    <w:left w:val="none" w:sz="0" w:space="0" w:color="auto"/>
                    <w:bottom w:val="none" w:sz="0" w:space="0" w:color="auto"/>
                    <w:right w:val="none" w:sz="0" w:space="0" w:color="auto"/>
                  </w:divBdr>
                  <w:divsChild>
                    <w:div w:id="1910071360">
                      <w:marLeft w:val="0"/>
                      <w:marRight w:val="0"/>
                      <w:marTop w:val="0"/>
                      <w:marBottom w:val="0"/>
                      <w:divBdr>
                        <w:top w:val="none" w:sz="0" w:space="0" w:color="auto"/>
                        <w:left w:val="none" w:sz="0" w:space="0" w:color="auto"/>
                        <w:bottom w:val="none" w:sz="0" w:space="0" w:color="auto"/>
                        <w:right w:val="none" w:sz="0" w:space="0" w:color="auto"/>
                      </w:divBdr>
                    </w:div>
                  </w:divsChild>
                </w:div>
                <w:div w:id="882401318">
                  <w:marLeft w:val="0"/>
                  <w:marRight w:val="0"/>
                  <w:marTop w:val="0"/>
                  <w:marBottom w:val="0"/>
                  <w:divBdr>
                    <w:top w:val="none" w:sz="0" w:space="0" w:color="auto"/>
                    <w:left w:val="none" w:sz="0" w:space="0" w:color="auto"/>
                    <w:bottom w:val="none" w:sz="0" w:space="0" w:color="auto"/>
                    <w:right w:val="none" w:sz="0" w:space="0" w:color="auto"/>
                  </w:divBdr>
                  <w:divsChild>
                    <w:div w:id="2009673476">
                      <w:marLeft w:val="0"/>
                      <w:marRight w:val="0"/>
                      <w:marTop w:val="0"/>
                      <w:marBottom w:val="0"/>
                      <w:divBdr>
                        <w:top w:val="none" w:sz="0" w:space="0" w:color="auto"/>
                        <w:left w:val="none" w:sz="0" w:space="0" w:color="auto"/>
                        <w:bottom w:val="none" w:sz="0" w:space="0" w:color="auto"/>
                        <w:right w:val="none" w:sz="0" w:space="0" w:color="auto"/>
                      </w:divBdr>
                    </w:div>
                  </w:divsChild>
                </w:div>
                <w:div w:id="1026176968">
                  <w:marLeft w:val="0"/>
                  <w:marRight w:val="0"/>
                  <w:marTop w:val="0"/>
                  <w:marBottom w:val="0"/>
                  <w:divBdr>
                    <w:top w:val="none" w:sz="0" w:space="0" w:color="auto"/>
                    <w:left w:val="none" w:sz="0" w:space="0" w:color="auto"/>
                    <w:bottom w:val="none" w:sz="0" w:space="0" w:color="auto"/>
                    <w:right w:val="none" w:sz="0" w:space="0" w:color="auto"/>
                  </w:divBdr>
                  <w:divsChild>
                    <w:div w:id="1069039048">
                      <w:marLeft w:val="0"/>
                      <w:marRight w:val="0"/>
                      <w:marTop w:val="0"/>
                      <w:marBottom w:val="0"/>
                      <w:divBdr>
                        <w:top w:val="none" w:sz="0" w:space="0" w:color="auto"/>
                        <w:left w:val="none" w:sz="0" w:space="0" w:color="auto"/>
                        <w:bottom w:val="none" w:sz="0" w:space="0" w:color="auto"/>
                        <w:right w:val="none" w:sz="0" w:space="0" w:color="auto"/>
                      </w:divBdr>
                    </w:div>
                  </w:divsChild>
                </w:div>
                <w:div w:id="1261253523">
                  <w:marLeft w:val="0"/>
                  <w:marRight w:val="0"/>
                  <w:marTop w:val="0"/>
                  <w:marBottom w:val="0"/>
                  <w:divBdr>
                    <w:top w:val="none" w:sz="0" w:space="0" w:color="auto"/>
                    <w:left w:val="none" w:sz="0" w:space="0" w:color="auto"/>
                    <w:bottom w:val="none" w:sz="0" w:space="0" w:color="auto"/>
                    <w:right w:val="none" w:sz="0" w:space="0" w:color="auto"/>
                  </w:divBdr>
                  <w:divsChild>
                    <w:div w:id="150562071">
                      <w:marLeft w:val="0"/>
                      <w:marRight w:val="0"/>
                      <w:marTop w:val="0"/>
                      <w:marBottom w:val="0"/>
                      <w:divBdr>
                        <w:top w:val="none" w:sz="0" w:space="0" w:color="auto"/>
                        <w:left w:val="none" w:sz="0" w:space="0" w:color="auto"/>
                        <w:bottom w:val="none" w:sz="0" w:space="0" w:color="auto"/>
                        <w:right w:val="none" w:sz="0" w:space="0" w:color="auto"/>
                      </w:divBdr>
                    </w:div>
                  </w:divsChild>
                </w:div>
                <w:div w:id="1881897598">
                  <w:marLeft w:val="0"/>
                  <w:marRight w:val="0"/>
                  <w:marTop w:val="0"/>
                  <w:marBottom w:val="0"/>
                  <w:divBdr>
                    <w:top w:val="none" w:sz="0" w:space="0" w:color="auto"/>
                    <w:left w:val="none" w:sz="0" w:space="0" w:color="auto"/>
                    <w:bottom w:val="none" w:sz="0" w:space="0" w:color="auto"/>
                    <w:right w:val="none" w:sz="0" w:space="0" w:color="auto"/>
                  </w:divBdr>
                  <w:divsChild>
                    <w:div w:id="445466508">
                      <w:marLeft w:val="0"/>
                      <w:marRight w:val="0"/>
                      <w:marTop w:val="0"/>
                      <w:marBottom w:val="0"/>
                      <w:divBdr>
                        <w:top w:val="none" w:sz="0" w:space="0" w:color="auto"/>
                        <w:left w:val="none" w:sz="0" w:space="0" w:color="auto"/>
                        <w:bottom w:val="none" w:sz="0" w:space="0" w:color="auto"/>
                        <w:right w:val="none" w:sz="0" w:space="0" w:color="auto"/>
                      </w:divBdr>
                    </w:div>
                  </w:divsChild>
                </w:div>
                <w:div w:id="1675036780">
                  <w:marLeft w:val="0"/>
                  <w:marRight w:val="0"/>
                  <w:marTop w:val="0"/>
                  <w:marBottom w:val="0"/>
                  <w:divBdr>
                    <w:top w:val="none" w:sz="0" w:space="0" w:color="auto"/>
                    <w:left w:val="none" w:sz="0" w:space="0" w:color="auto"/>
                    <w:bottom w:val="none" w:sz="0" w:space="0" w:color="auto"/>
                    <w:right w:val="none" w:sz="0" w:space="0" w:color="auto"/>
                  </w:divBdr>
                  <w:divsChild>
                    <w:div w:id="1382753919">
                      <w:marLeft w:val="0"/>
                      <w:marRight w:val="0"/>
                      <w:marTop w:val="0"/>
                      <w:marBottom w:val="0"/>
                      <w:divBdr>
                        <w:top w:val="none" w:sz="0" w:space="0" w:color="auto"/>
                        <w:left w:val="none" w:sz="0" w:space="0" w:color="auto"/>
                        <w:bottom w:val="none" w:sz="0" w:space="0" w:color="auto"/>
                        <w:right w:val="none" w:sz="0" w:space="0" w:color="auto"/>
                      </w:divBdr>
                    </w:div>
                  </w:divsChild>
                </w:div>
                <w:div w:id="378289582">
                  <w:marLeft w:val="0"/>
                  <w:marRight w:val="0"/>
                  <w:marTop w:val="0"/>
                  <w:marBottom w:val="0"/>
                  <w:divBdr>
                    <w:top w:val="none" w:sz="0" w:space="0" w:color="auto"/>
                    <w:left w:val="none" w:sz="0" w:space="0" w:color="auto"/>
                    <w:bottom w:val="none" w:sz="0" w:space="0" w:color="auto"/>
                    <w:right w:val="none" w:sz="0" w:space="0" w:color="auto"/>
                  </w:divBdr>
                  <w:divsChild>
                    <w:div w:id="304700143">
                      <w:marLeft w:val="0"/>
                      <w:marRight w:val="0"/>
                      <w:marTop w:val="0"/>
                      <w:marBottom w:val="0"/>
                      <w:divBdr>
                        <w:top w:val="none" w:sz="0" w:space="0" w:color="auto"/>
                        <w:left w:val="none" w:sz="0" w:space="0" w:color="auto"/>
                        <w:bottom w:val="none" w:sz="0" w:space="0" w:color="auto"/>
                        <w:right w:val="none" w:sz="0" w:space="0" w:color="auto"/>
                      </w:divBdr>
                    </w:div>
                  </w:divsChild>
                </w:div>
                <w:div w:id="719521933">
                  <w:marLeft w:val="0"/>
                  <w:marRight w:val="0"/>
                  <w:marTop w:val="0"/>
                  <w:marBottom w:val="0"/>
                  <w:divBdr>
                    <w:top w:val="none" w:sz="0" w:space="0" w:color="auto"/>
                    <w:left w:val="none" w:sz="0" w:space="0" w:color="auto"/>
                    <w:bottom w:val="none" w:sz="0" w:space="0" w:color="auto"/>
                    <w:right w:val="none" w:sz="0" w:space="0" w:color="auto"/>
                  </w:divBdr>
                  <w:divsChild>
                    <w:div w:id="1351877336">
                      <w:marLeft w:val="0"/>
                      <w:marRight w:val="0"/>
                      <w:marTop w:val="0"/>
                      <w:marBottom w:val="0"/>
                      <w:divBdr>
                        <w:top w:val="none" w:sz="0" w:space="0" w:color="auto"/>
                        <w:left w:val="none" w:sz="0" w:space="0" w:color="auto"/>
                        <w:bottom w:val="none" w:sz="0" w:space="0" w:color="auto"/>
                        <w:right w:val="none" w:sz="0" w:space="0" w:color="auto"/>
                      </w:divBdr>
                    </w:div>
                  </w:divsChild>
                </w:div>
                <w:div w:id="1906332104">
                  <w:marLeft w:val="0"/>
                  <w:marRight w:val="0"/>
                  <w:marTop w:val="0"/>
                  <w:marBottom w:val="0"/>
                  <w:divBdr>
                    <w:top w:val="none" w:sz="0" w:space="0" w:color="auto"/>
                    <w:left w:val="none" w:sz="0" w:space="0" w:color="auto"/>
                    <w:bottom w:val="none" w:sz="0" w:space="0" w:color="auto"/>
                    <w:right w:val="none" w:sz="0" w:space="0" w:color="auto"/>
                  </w:divBdr>
                  <w:divsChild>
                    <w:div w:id="564338720">
                      <w:marLeft w:val="0"/>
                      <w:marRight w:val="0"/>
                      <w:marTop w:val="0"/>
                      <w:marBottom w:val="0"/>
                      <w:divBdr>
                        <w:top w:val="none" w:sz="0" w:space="0" w:color="auto"/>
                        <w:left w:val="none" w:sz="0" w:space="0" w:color="auto"/>
                        <w:bottom w:val="none" w:sz="0" w:space="0" w:color="auto"/>
                        <w:right w:val="none" w:sz="0" w:space="0" w:color="auto"/>
                      </w:divBdr>
                    </w:div>
                  </w:divsChild>
                </w:div>
                <w:div w:id="357775279">
                  <w:marLeft w:val="0"/>
                  <w:marRight w:val="0"/>
                  <w:marTop w:val="0"/>
                  <w:marBottom w:val="0"/>
                  <w:divBdr>
                    <w:top w:val="none" w:sz="0" w:space="0" w:color="auto"/>
                    <w:left w:val="none" w:sz="0" w:space="0" w:color="auto"/>
                    <w:bottom w:val="none" w:sz="0" w:space="0" w:color="auto"/>
                    <w:right w:val="none" w:sz="0" w:space="0" w:color="auto"/>
                  </w:divBdr>
                  <w:divsChild>
                    <w:div w:id="404298491">
                      <w:marLeft w:val="0"/>
                      <w:marRight w:val="0"/>
                      <w:marTop w:val="0"/>
                      <w:marBottom w:val="0"/>
                      <w:divBdr>
                        <w:top w:val="none" w:sz="0" w:space="0" w:color="auto"/>
                        <w:left w:val="none" w:sz="0" w:space="0" w:color="auto"/>
                        <w:bottom w:val="none" w:sz="0" w:space="0" w:color="auto"/>
                        <w:right w:val="none" w:sz="0" w:space="0" w:color="auto"/>
                      </w:divBdr>
                    </w:div>
                  </w:divsChild>
                </w:div>
                <w:div w:id="1983000115">
                  <w:marLeft w:val="0"/>
                  <w:marRight w:val="0"/>
                  <w:marTop w:val="0"/>
                  <w:marBottom w:val="0"/>
                  <w:divBdr>
                    <w:top w:val="none" w:sz="0" w:space="0" w:color="auto"/>
                    <w:left w:val="none" w:sz="0" w:space="0" w:color="auto"/>
                    <w:bottom w:val="none" w:sz="0" w:space="0" w:color="auto"/>
                    <w:right w:val="none" w:sz="0" w:space="0" w:color="auto"/>
                  </w:divBdr>
                  <w:divsChild>
                    <w:div w:id="1077947148">
                      <w:marLeft w:val="0"/>
                      <w:marRight w:val="0"/>
                      <w:marTop w:val="0"/>
                      <w:marBottom w:val="0"/>
                      <w:divBdr>
                        <w:top w:val="none" w:sz="0" w:space="0" w:color="auto"/>
                        <w:left w:val="none" w:sz="0" w:space="0" w:color="auto"/>
                        <w:bottom w:val="none" w:sz="0" w:space="0" w:color="auto"/>
                        <w:right w:val="none" w:sz="0" w:space="0" w:color="auto"/>
                      </w:divBdr>
                    </w:div>
                  </w:divsChild>
                </w:div>
                <w:div w:id="621959369">
                  <w:marLeft w:val="0"/>
                  <w:marRight w:val="0"/>
                  <w:marTop w:val="0"/>
                  <w:marBottom w:val="0"/>
                  <w:divBdr>
                    <w:top w:val="none" w:sz="0" w:space="0" w:color="auto"/>
                    <w:left w:val="none" w:sz="0" w:space="0" w:color="auto"/>
                    <w:bottom w:val="none" w:sz="0" w:space="0" w:color="auto"/>
                    <w:right w:val="none" w:sz="0" w:space="0" w:color="auto"/>
                  </w:divBdr>
                  <w:divsChild>
                    <w:div w:id="1647978800">
                      <w:marLeft w:val="0"/>
                      <w:marRight w:val="0"/>
                      <w:marTop w:val="0"/>
                      <w:marBottom w:val="0"/>
                      <w:divBdr>
                        <w:top w:val="none" w:sz="0" w:space="0" w:color="auto"/>
                        <w:left w:val="none" w:sz="0" w:space="0" w:color="auto"/>
                        <w:bottom w:val="none" w:sz="0" w:space="0" w:color="auto"/>
                        <w:right w:val="none" w:sz="0" w:space="0" w:color="auto"/>
                      </w:divBdr>
                    </w:div>
                  </w:divsChild>
                </w:div>
                <w:div w:id="1931893244">
                  <w:marLeft w:val="0"/>
                  <w:marRight w:val="0"/>
                  <w:marTop w:val="0"/>
                  <w:marBottom w:val="0"/>
                  <w:divBdr>
                    <w:top w:val="none" w:sz="0" w:space="0" w:color="auto"/>
                    <w:left w:val="none" w:sz="0" w:space="0" w:color="auto"/>
                    <w:bottom w:val="none" w:sz="0" w:space="0" w:color="auto"/>
                    <w:right w:val="none" w:sz="0" w:space="0" w:color="auto"/>
                  </w:divBdr>
                  <w:divsChild>
                    <w:div w:id="1241210695">
                      <w:marLeft w:val="0"/>
                      <w:marRight w:val="0"/>
                      <w:marTop w:val="0"/>
                      <w:marBottom w:val="0"/>
                      <w:divBdr>
                        <w:top w:val="none" w:sz="0" w:space="0" w:color="auto"/>
                        <w:left w:val="none" w:sz="0" w:space="0" w:color="auto"/>
                        <w:bottom w:val="none" w:sz="0" w:space="0" w:color="auto"/>
                        <w:right w:val="none" w:sz="0" w:space="0" w:color="auto"/>
                      </w:divBdr>
                    </w:div>
                    <w:div w:id="1274509801">
                      <w:marLeft w:val="0"/>
                      <w:marRight w:val="0"/>
                      <w:marTop w:val="0"/>
                      <w:marBottom w:val="0"/>
                      <w:divBdr>
                        <w:top w:val="none" w:sz="0" w:space="0" w:color="auto"/>
                        <w:left w:val="none" w:sz="0" w:space="0" w:color="auto"/>
                        <w:bottom w:val="none" w:sz="0" w:space="0" w:color="auto"/>
                        <w:right w:val="none" w:sz="0" w:space="0" w:color="auto"/>
                      </w:divBdr>
                    </w:div>
                    <w:div w:id="2086410144">
                      <w:marLeft w:val="0"/>
                      <w:marRight w:val="0"/>
                      <w:marTop w:val="0"/>
                      <w:marBottom w:val="0"/>
                      <w:divBdr>
                        <w:top w:val="none" w:sz="0" w:space="0" w:color="auto"/>
                        <w:left w:val="none" w:sz="0" w:space="0" w:color="auto"/>
                        <w:bottom w:val="none" w:sz="0" w:space="0" w:color="auto"/>
                        <w:right w:val="none" w:sz="0" w:space="0" w:color="auto"/>
                      </w:divBdr>
                    </w:div>
                  </w:divsChild>
                </w:div>
                <w:div w:id="882904059">
                  <w:marLeft w:val="0"/>
                  <w:marRight w:val="0"/>
                  <w:marTop w:val="0"/>
                  <w:marBottom w:val="0"/>
                  <w:divBdr>
                    <w:top w:val="none" w:sz="0" w:space="0" w:color="auto"/>
                    <w:left w:val="none" w:sz="0" w:space="0" w:color="auto"/>
                    <w:bottom w:val="none" w:sz="0" w:space="0" w:color="auto"/>
                    <w:right w:val="none" w:sz="0" w:space="0" w:color="auto"/>
                  </w:divBdr>
                  <w:divsChild>
                    <w:div w:id="1171486166">
                      <w:marLeft w:val="0"/>
                      <w:marRight w:val="0"/>
                      <w:marTop w:val="0"/>
                      <w:marBottom w:val="0"/>
                      <w:divBdr>
                        <w:top w:val="none" w:sz="0" w:space="0" w:color="auto"/>
                        <w:left w:val="none" w:sz="0" w:space="0" w:color="auto"/>
                        <w:bottom w:val="none" w:sz="0" w:space="0" w:color="auto"/>
                        <w:right w:val="none" w:sz="0" w:space="0" w:color="auto"/>
                      </w:divBdr>
                    </w:div>
                  </w:divsChild>
                </w:div>
                <w:div w:id="322660754">
                  <w:marLeft w:val="0"/>
                  <w:marRight w:val="0"/>
                  <w:marTop w:val="0"/>
                  <w:marBottom w:val="0"/>
                  <w:divBdr>
                    <w:top w:val="none" w:sz="0" w:space="0" w:color="auto"/>
                    <w:left w:val="none" w:sz="0" w:space="0" w:color="auto"/>
                    <w:bottom w:val="none" w:sz="0" w:space="0" w:color="auto"/>
                    <w:right w:val="none" w:sz="0" w:space="0" w:color="auto"/>
                  </w:divBdr>
                  <w:divsChild>
                    <w:div w:id="766586410">
                      <w:marLeft w:val="0"/>
                      <w:marRight w:val="0"/>
                      <w:marTop w:val="0"/>
                      <w:marBottom w:val="0"/>
                      <w:divBdr>
                        <w:top w:val="none" w:sz="0" w:space="0" w:color="auto"/>
                        <w:left w:val="none" w:sz="0" w:space="0" w:color="auto"/>
                        <w:bottom w:val="none" w:sz="0" w:space="0" w:color="auto"/>
                        <w:right w:val="none" w:sz="0" w:space="0" w:color="auto"/>
                      </w:divBdr>
                    </w:div>
                  </w:divsChild>
                </w:div>
                <w:div w:id="2036811245">
                  <w:marLeft w:val="0"/>
                  <w:marRight w:val="0"/>
                  <w:marTop w:val="0"/>
                  <w:marBottom w:val="0"/>
                  <w:divBdr>
                    <w:top w:val="none" w:sz="0" w:space="0" w:color="auto"/>
                    <w:left w:val="none" w:sz="0" w:space="0" w:color="auto"/>
                    <w:bottom w:val="none" w:sz="0" w:space="0" w:color="auto"/>
                    <w:right w:val="none" w:sz="0" w:space="0" w:color="auto"/>
                  </w:divBdr>
                  <w:divsChild>
                    <w:div w:id="1023097910">
                      <w:marLeft w:val="0"/>
                      <w:marRight w:val="0"/>
                      <w:marTop w:val="0"/>
                      <w:marBottom w:val="0"/>
                      <w:divBdr>
                        <w:top w:val="none" w:sz="0" w:space="0" w:color="auto"/>
                        <w:left w:val="none" w:sz="0" w:space="0" w:color="auto"/>
                        <w:bottom w:val="none" w:sz="0" w:space="0" w:color="auto"/>
                        <w:right w:val="none" w:sz="0" w:space="0" w:color="auto"/>
                      </w:divBdr>
                    </w:div>
                  </w:divsChild>
                </w:div>
                <w:div w:id="1067145572">
                  <w:marLeft w:val="0"/>
                  <w:marRight w:val="0"/>
                  <w:marTop w:val="0"/>
                  <w:marBottom w:val="0"/>
                  <w:divBdr>
                    <w:top w:val="none" w:sz="0" w:space="0" w:color="auto"/>
                    <w:left w:val="none" w:sz="0" w:space="0" w:color="auto"/>
                    <w:bottom w:val="none" w:sz="0" w:space="0" w:color="auto"/>
                    <w:right w:val="none" w:sz="0" w:space="0" w:color="auto"/>
                  </w:divBdr>
                  <w:divsChild>
                    <w:div w:id="942686274">
                      <w:marLeft w:val="0"/>
                      <w:marRight w:val="0"/>
                      <w:marTop w:val="0"/>
                      <w:marBottom w:val="0"/>
                      <w:divBdr>
                        <w:top w:val="none" w:sz="0" w:space="0" w:color="auto"/>
                        <w:left w:val="none" w:sz="0" w:space="0" w:color="auto"/>
                        <w:bottom w:val="none" w:sz="0" w:space="0" w:color="auto"/>
                        <w:right w:val="none" w:sz="0" w:space="0" w:color="auto"/>
                      </w:divBdr>
                    </w:div>
                  </w:divsChild>
                </w:div>
                <w:div w:id="1451322696">
                  <w:marLeft w:val="0"/>
                  <w:marRight w:val="0"/>
                  <w:marTop w:val="0"/>
                  <w:marBottom w:val="0"/>
                  <w:divBdr>
                    <w:top w:val="none" w:sz="0" w:space="0" w:color="auto"/>
                    <w:left w:val="none" w:sz="0" w:space="0" w:color="auto"/>
                    <w:bottom w:val="none" w:sz="0" w:space="0" w:color="auto"/>
                    <w:right w:val="none" w:sz="0" w:space="0" w:color="auto"/>
                  </w:divBdr>
                  <w:divsChild>
                    <w:div w:id="1933737007">
                      <w:marLeft w:val="0"/>
                      <w:marRight w:val="0"/>
                      <w:marTop w:val="0"/>
                      <w:marBottom w:val="0"/>
                      <w:divBdr>
                        <w:top w:val="none" w:sz="0" w:space="0" w:color="auto"/>
                        <w:left w:val="none" w:sz="0" w:space="0" w:color="auto"/>
                        <w:bottom w:val="none" w:sz="0" w:space="0" w:color="auto"/>
                        <w:right w:val="none" w:sz="0" w:space="0" w:color="auto"/>
                      </w:divBdr>
                    </w:div>
                  </w:divsChild>
                </w:div>
                <w:div w:id="722410470">
                  <w:marLeft w:val="0"/>
                  <w:marRight w:val="0"/>
                  <w:marTop w:val="0"/>
                  <w:marBottom w:val="0"/>
                  <w:divBdr>
                    <w:top w:val="none" w:sz="0" w:space="0" w:color="auto"/>
                    <w:left w:val="none" w:sz="0" w:space="0" w:color="auto"/>
                    <w:bottom w:val="none" w:sz="0" w:space="0" w:color="auto"/>
                    <w:right w:val="none" w:sz="0" w:space="0" w:color="auto"/>
                  </w:divBdr>
                  <w:divsChild>
                    <w:div w:id="335310176">
                      <w:marLeft w:val="0"/>
                      <w:marRight w:val="0"/>
                      <w:marTop w:val="0"/>
                      <w:marBottom w:val="0"/>
                      <w:divBdr>
                        <w:top w:val="none" w:sz="0" w:space="0" w:color="auto"/>
                        <w:left w:val="none" w:sz="0" w:space="0" w:color="auto"/>
                        <w:bottom w:val="none" w:sz="0" w:space="0" w:color="auto"/>
                        <w:right w:val="none" w:sz="0" w:space="0" w:color="auto"/>
                      </w:divBdr>
                    </w:div>
                  </w:divsChild>
                </w:div>
                <w:div w:id="1197503626">
                  <w:marLeft w:val="0"/>
                  <w:marRight w:val="0"/>
                  <w:marTop w:val="0"/>
                  <w:marBottom w:val="0"/>
                  <w:divBdr>
                    <w:top w:val="none" w:sz="0" w:space="0" w:color="auto"/>
                    <w:left w:val="none" w:sz="0" w:space="0" w:color="auto"/>
                    <w:bottom w:val="none" w:sz="0" w:space="0" w:color="auto"/>
                    <w:right w:val="none" w:sz="0" w:space="0" w:color="auto"/>
                  </w:divBdr>
                  <w:divsChild>
                    <w:div w:id="1580211884">
                      <w:marLeft w:val="0"/>
                      <w:marRight w:val="0"/>
                      <w:marTop w:val="0"/>
                      <w:marBottom w:val="0"/>
                      <w:divBdr>
                        <w:top w:val="none" w:sz="0" w:space="0" w:color="auto"/>
                        <w:left w:val="none" w:sz="0" w:space="0" w:color="auto"/>
                        <w:bottom w:val="none" w:sz="0" w:space="0" w:color="auto"/>
                        <w:right w:val="none" w:sz="0" w:space="0" w:color="auto"/>
                      </w:divBdr>
                    </w:div>
                  </w:divsChild>
                </w:div>
                <w:div w:id="953248105">
                  <w:marLeft w:val="0"/>
                  <w:marRight w:val="0"/>
                  <w:marTop w:val="0"/>
                  <w:marBottom w:val="0"/>
                  <w:divBdr>
                    <w:top w:val="none" w:sz="0" w:space="0" w:color="auto"/>
                    <w:left w:val="none" w:sz="0" w:space="0" w:color="auto"/>
                    <w:bottom w:val="none" w:sz="0" w:space="0" w:color="auto"/>
                    <w:right w:val="none" w:sz="0" w:space="0" w:color="auto"/>
                  </w:divBdr>
                  <w:divsChild>
                    <w:div w:id="20193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076041">
      <w:bodyDiv w:val="1"/>
      <w:marLeft w:val="0"/>
      <w:marRight w:val="0"/>
      <w:marTop w:val="0"/>
      <w:marBottom w:val="0"/>
      <w:divBdr>
        <w:top w:val="none" w:sz="0" w:space="0" w:color="auto"/>
        <w:left w:val="none" w:sz="0" w:space="0" w:color="auto"/>
        <w:bottom w:val="none" w:sz="0" w:space="0" w:color="auto"/>
        <w:right w:val="none" w:sz="0" w:space="0" w:color="auto"/>
      </w:divBdr>
      <w:divsChild>
        <w:div w:id="814100411">
          <w:marLeft w:val="0"/>
          <w:marRight w:val="0"/>
          <w:marTop w:val="0"/>
          <w:marBottom w:val="0"/>
          <w:divBdr>
            <w:top w:val="none" w:sz="0" w:space="0" w:color="auto"/>
            <w:left w:val="none" w:sz="0" w:space="0" w:color="auto"/>
            <w:bottom w:val="none" w:sz="0" w:space="0" w:color="auto"/>
            <w:right w:val="none" w:sz="0" w:space="0" w:color="auto"/>
          </w:divBdr>
        </w:div>
        <w:div w:id="735665574">
          <w:marLeft w:val="0"/>
          <w:marRight w:val="0"/>
          <w:marTop w:val="0"/>
          <w:marBottom w:val="0"/>
          <w:divBdr>
            <w:top w:val="none" w:sz="0" w:space="0" w:color="auto"/>
            <w:left w:val="none" w:sz="0" w:space="0" w:color="auto"/>
            <w:bottom w:val="none" w:sz="0" w:space="0" w:color="auto"/>
            <w:right w:val="none" w:sz="0" w:space="0" w:color="auto"/>
          </w:divBdr>
        </w:div>
        <w:div w:id="844201498">
          <w:marLeft w:val="0"/>
          <w:marRight w:val="0"/>
          <w:marTop w:val="0"/>
          <w:marBottom w:val="0"/>
          <w:divBdr>
            <w:top w:val="none" w:sz="0" w:space="0" w:color="auto"/>
            <w:left w:val="none" w:sz="0" w:space="0" w:color="auto"/>
            <w:bottom w:val="none" w:sz="0" w:space="0" w:color="auto"/>
            <w:right w:val="none" w:sz="0" w:space="0" w:color="auto"/>
          </w:divBdr>
          <w:divsChild>
            <w:div w:id="1222057220">
              <w:marLeft w:val="-75"/>
              <w:marRight w:val="0"/>
              <w:marTop w:val="30"/>
              <w:marBottom w:val="30"/>
              <w:divBdr>
                <w:top w:val="none" w:sz="0" w:space="0" w:color="auto"/>
                <w:left w:val="none" w:sz="0" w:space="0" w:color="auto"/>
                <w:bottom w:val="none" w:sz="0" w:space="0" w:color="auto"/>
                <w:right w:val="none" w:sz="0" w:space="0" w:color="auto"/>
              </w:divBdr>
              <w:divsChild>
                <w:div w:id="157039010">
                  <w:marLeft w:val="0"/>
                  <w:marRight w:val="0"/>
                  <w:marTop w:val="0"/>
                  <w:marBottom w:val="0"/>
                  <w:divBdr>
                    <w:top w:val="none" w:sz="0" w:space="0" w:color="auto"/>
                    <w:left w:val="none" w:sz="0" w:space="0" w:color="auto"/>
                    <w:bottom w:val="none" w:sz="0" w:space="0" w:color="auto"/>
                    <w:right w:val="none" w:sz="0" w:space="0" w:color="auto"/>
                  </w:divBdr>
                  <w:divsChild>
                    <w:div w:id="1534147341">
                      <w:marLeft w:val="0"/>
                      <w:marRight w:val="0"/>
                      <w:marTop w:val="0"/>
                      <w:marBottom w:val="0"/>
                      <w:divBdr>
                        <w:top w:val="none" w:sz="0" w:space="0" w:color="auto"/>
                        <w:left w:val="none" w:sz="0" w:space="0" w:color="auto"/>
                        <w:bottom w:val="none" w:sz="0" w:space="0" w:color="auto"/>
                        <w:right w:val="none" w:sz="0" w:space="0" w:color="auto"/>
                      </w:divBdr>
                    </w:div>
                  </w:divsChild>
                </w:div>
                <w:div w:id="341515934">
                  <w:marLeft w:val="0"/>
                  <w:marRight w:val="0"/>
                  <w:marTop w:val="0"/>
                  <w:marBottom w:val="0"/>
                  <w:divBdr>
                    <w:top w:val="none" w:sz="0" w:space="0" w:color="auto"/>
                    <w:left w:val="none" w:sz="0" w:space="0" w:color="auto"/>
                    <w:bottom w:val="none" w:sz="0" w:space="0" w:color="auto"/>
                    <w:right w:val="none" w:sz="0" w:space="0" w:color="auto"/>
                  </w:divBdr>
                  <w:divsChild>
                    <w:div w:id="611975999">
                      <w:marLeft w:val="0"/>
                      <w:marRight w:val="0"/>
                      <w:marTop w:val="0"/>
                      <w:marBottom w:val="0"/>
                      <w:divBdr>
                        <w:top w:val="none" w:sz="0" w:space="0" w:color="auto"/>
                        <w:left w:val="none" w:sz="0" w:space="0" w:color="auto"/>
                        <w:bottom w:val="none" w:sz="0" w:space="0" w:color="auto"/>
                        <w:right w:val="none" w:sz="0" w:space="0" w:color="auto"/>
                      </w:divBdr>
                    </w:div>
                  </w:divsChild>
                </w:div>
                <w:div w:id="1935279744">
                  <w:marLeft w:val="0"/>
                  <w:marRight w:val="0"/>
                  <w:marTop w:val="0"/>
                  <w:marBottom w:val="0"/>
                  <w:divBdr>
                    <w:top w:val="none" w:sz="0" w:space="0" w:color="auto"/>
                    <w:left w:val="none" w:sz="0" w:space="0" w:color="auto"/>
                    <w:bottom w:val="none" w:sz="0" w:space="0" w:color="auto"/>
                    <w:right w:val="none" w:sz="0" w:space="0" w:color="auto"/>
                  </w:divBdr>
                  <w:divsChild>
                    <w:div w:id="519197151">
                      <w:marLeft w:val="0"/>
                      <w:marRight w:val="0"/>
                      <w:marTop w:val="0"/>
                      <w:marBottom w:val="0"/>
                      <w:divBdr>
                        <w:top w:val="none" w:sz="0" w:space="0" w:color="auto"/>
                        <w:left w:val="none" w:sz="0" w:space="0" w:color="auto"/>
                        <w:bottom w:val="none" w:sz="0" w:space="0" w:color="auto"/>
                        <w:right w:val="none" w:sz="0" w:space="0" w:color="auto"/>
                      </w:divBdr>
                    </w:div>
                  </w:divsChild>
                </w:div>
                <w:div w:id="1144353336">
                  <w:marLeft w:val="0"/>
                  <w:marRight w:val="0"/>
                  <w:marTop w:val="0"/>
                  <w:marBottom w:val="0"/>
                  <w:divBdr>
                    <w:top w:val="none" w:sz="0" w:space="0" w:color="auto"/>
                    <w:left w:val="none" w:sz="0" w:space="0" w:color="auto"/>
                    <w:bottom w:val="none" w:sz="0" w:space="0" w:color="auto"/>
                    <w:right w:val="none" w:sz="0" w:space="0" w:color="auto"/>
                  </w:divBdr>
                  <w:divsChild>
                    <w:div w:id="1587806440">
                      <w:marLeft w:val="0"/>
                      <w:marRight w:val="0"/>
                      <w:marTop w:val="0"/>
                      <w:marBottom w:val="0"/>
                      <w:divBdr>
                        <w:top w:val="none" w:sz="0" w:space="0" w:color="auto"/>
                        <w:left w:val="none" w:sz="0" w:space="0" w:color="auto"/>
                        <w:bottom w:val="none" w:sz="0" w:space="0" w:color="auto"/>
                        <w:right w:val="none" w:sz="0" w:space="0" w:color="auto"/>
                      </w:divBdr>
                    </w:div>
                  </w:divsChild>
                </w:div>
                <w:div w:id="1206218210">
                  <w:marLeft w:val="0"/>
                  <w:marRight w:val="0"/>
                  <w:marTop w:val="0"/>
                  <w:marBottom w:val="0"/>
                  <w:divBdr>
                    <w:top w:val="none" w:sz="0" w:space="0" w:color="auto"/>
                    <w:left w:val="none" w:sz="0" w:space="0" w:color="auto"/>
                    <w:bottom w:val="none" w:sz="0" w:space="0" w:color="auto"/>
                    <w:right w:val="none" w:sz="0" w:space="0" w:color="auto"/>
                  </w:divBdr>
                  <w:divsChild>
                    <w:div w:id="2044016108">
                      <w:marLeft w:val="0"/>
                      <w:marRight w:val="0"/>
                      <w:marTop w:val="0"/>
                      <w:marBottom w:val="0"/>
                      <w:divBdr>
                        <w:top w:val="none" w:sz="0" w:space="0" w:color="auto"/>
                        <w:left w:val="none" w:sz="0" w:space="0" w:color="auto"/>
                        <w:bottom w:val="none" w:sz="0" w:space="0" w:color="auto"/>
                        <w:right w:val="none" w:sz="0" w:space="0" w:color="auto"/>
                      </w:divBdr>
                    </w:div>
                  </w:divsChild>
                </w:div>
                <w:div w:id="1729259919">
                  <w:marLeft w:val="0"/>
                  <w:marRight w:val="0"/>
                  <w:marTop w:val="0"/>
                  <w:marBottom w:val="0"/>
                  <w:divBdr>
                    <w:top w:val="none" w:sz="0" w:space="0" w:color="auto"/>
                    <w:left w:val="none" w:sz="0" w:space="0" w:color="auto"/>
                    <w:bottom w:val="none" w:sz="0" w:space="0" w:color="auto"/>
                    <w:right w:val="none" w:sz="0" w:space="0" w:color="auto"/>
                  </w:divBdr>
                  <w:divsChild>
                    <w:div w:id="214120905">
                      <w:marLeft w:val="0"/>
                      <w:marRight w:val="0"/>
                      <w:marTop w:val="0"/>
                      <w:marBottom w:val="0"/>
                      <w:divBdr>
                        <w:top w:val="none" w:sz="0" w:space="0" w:color="auto"/>
                        <w:left w:val="none" w:sz="0" w:space="0" w:color="auto"/>
                        <w:bottom w:val="none" w:sz="0" w:space="0" w:color="auto"/>
                        <w:right w:val="none" w:sz="0" w:space="0" w:color="auto"/>
                      </w:divBdr>
                    </w:div>
                  </w:divsChild>
                </w:div>
                <w:div w:id="1105151017">
                  <w:marLeft w:val="0"/>
                  <w:marRight w:val="0"/>
                  <w:marTop w:val="0"/>
                  <w:marBottom w:val="0"/>
                  <w:divBdr>
                    <w:top w:val="none" w:sz="0" w:space="0" w:color="auto"/>
                    <w:left w:val="none" w:sz="0" w:space="0" w:color="auto"/>
                    <w:bottom w:val="none" w:sz="0" w:space="0" w:color="auto"/>
                    <w:right w:val="none" w:sz="0" w:space="0" w:color="auto"/>
                  </w:divBdr>
                  <w:divsChild>
                    <w:div w:id="8509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0266">
          <w:marLeft w:val="0"/>
          <w:marRight w:val="0"/>
          <w:marTop w:val="0"/>
          <w:marBottom w:val="0"/>
          <w:divBdr>
            <w:top w:val="none" w:sz="0" w:space="0" w:color="auto"/>
            <w:left w:val="none" w:sz="0" w:space="0" w:color="auto"/>
            <w:bottom w:val="none" w:sz="0" w:space="0" w:color="auto"/>
            <w:right w:val="none" w:sz="0" w:space="0" w:color="auto"/>
          </w:divBdr>
        </w:div>
        <w:div w:id="527374857">
          <w:marLeft w:val="0"/>
          <w:marRight w:val="0"/>
          <w:marTop w:val="0"/>
          <w:marBottom w:val="0"/>
          <w:divBdr>
            <w:top w:val="none" w:sz="0" w:space="0" w:color="auto"/>
            <w:left w:val="none" w:sz="0" w:space="0" w:color="auto"/>
            <w:bottom w:val="none" w:sz="0" w:space="0" w:color="auto"/>
            <w:right w:val="none" w:sz="0" w:space="0" w:color="auto"/>
          </w:divBdr>
        </w:div>
        <w:div w:id="502279259">
          <w:marLeft w:val="0"/>
          <w:marRight w:val="0"/>
          <w:marTop w:val="0"/>
          <w:marBottom w:val="0"/>
          <w:divBdr>
            <w:top w:val="none" w:sz="0" w:space="0" w:color="auto"/>
            <w:left w:val="none" w:sz="0" w:space="0" w:color="auto"/>
            <w:bottom w:val="none" w:sz="0" w:space="0" w:color="auto"/>
            <w:right w:val="none" w:sz="0" w:space="0" w:color="auto"/>
          </w:divBdr>
          <w:divsChild>
            <w:div w:id="1789931254">
              <w:marLeft w:val="-75"/>
              <w:marRight w:val="0"/>
              <w:marTop w:val="30"/>
              <w:marBottom w:val="30"/>
              <w:divBdr>
                <w:top w:val="none" w:sz="0" w:space="0" w:color="auto"/>
                <w:left w:val="none" w:sz="0" w:space="0" w:color="auto"/>
                <w:bottom w:val="none" w:sz="0" w:space="0" w:color="auto"/>
                <w:right w:val="none" w:sz="0" w:space="0" w:color="auto"/>
              </w:divBdr>
              <w:divsChild>
                <w:div w:id="1977833331">
                  <w:marLeft w:val="0"/>
                  <w:marRight w:val="0"/>
                  <w:marTop w:val="0"/>
                  <w:marBottom w:val="0"/>
                  <w:divBdr>
                    <w:top w:val="none" w:sz="0" w:space="0" w:color="auto"/>
                    <w:left w:val="none" w:sz="0" w:space="0" w:color="auto"/>
                    <w:bottom w:val="none" w:sz="0" w:space="0" w:color="auto"/>
                    <w:right w:val="none" w:sz="0" w:space="0" w:color="auto"/>
                  </w:divBdr>
                  <w:divsChild>
                    <w:div w:id="1761633200">
                      <w:marLeft w:val="0"/>
                      <w:marRight w:val="0"/>
                      <w:marTop w:val="0"/>
                      <w:marBottom w:val="0"/>
                      <w:divBdr>
                        <w:top w:val="none" w:sz="0" w:space="0" w:color="auto"/>
                        <w:left w:val="none" w:sz="0" w:space="0" w:color="auto"/>
                        <w:bottom w:val="none" w:sz="0" w:space="0" w:color="auto"/>
                        <w:right w:val="none" w:sz="0" w:space="0" w:color="auto"/>
                      </w:divBdr>
                    </w:div>
                  </w:divsChild>
                </w:div>
                <w:div w:id="1440219350">
                  <w:marLeft w:val="0"/>
                  <w:marRight w:val="0"/>
                  <w:marTop w:val="0"/>
                  <w:marBottom w:val="0"/>
                  <w:divBdr>
                    <w:top w:val="none" w:sz="0" w:space="0" w:color="auto"/>
                    <w:left w:val="none" w:sz="0" w:space="0" w:color="auto"/>
                    <w:bottom w:val="none" w:sz="0" w:space="0" w:color="auto"/>
                    <w:right w:val="none" w:sz="0" w:space="0" w:color="auto"/>
                  </w:divBdr>
                  <w:divsChild>
                    <w:div w:id="66651979">
                      <w:marLeft w:val="0"/>
                      <w:marRight w:val="0"/>
                      <w:marTop w:val="0"/>
                      <w:marBottom w:val="0"/>
                      <w:divBdr>
                        <w:top w:val="none" w:sz="0" w:space="0" w:color="auto"/>
                        <w:left w:val="none" w:sz="0" w:space="0" w:color="auto"/>
                        <w:bottom w:val="none" w:sz="0" w:space="0" w:color="auto"/>
                        <w:right w:val="none" w:sz="0" w:space="0" w:color="auto"/>
                      </w:divBdr>
                    </w:div>
                  </w:divsChild>
                </w:div>
                <w:div w:id="1394542091">
                  <w:marLeft w:val="0"/>
                  <w:marRight w:val="0"/>
                  <w:marTop w:val="0"/>
                  <w:marBottom w:val="0"/>
                  <w:divBdr>
                    <w:top w:val="none" w:sz="0" w:space="0" w:color="auto"/>
                    <w:left w:val="none" w:sz="0" w:space="0" w:color="auto"/>
                    <w:bottom w:val="none" w:sz="0" w:space="0" w:color="auto"/>
                    <w:right w:val="none" w:sz="0" w:space="0" w:color="auto"/>
                  </w:divBdr>
                  <w:divsChild>
                    <w:div w:id="408356766">
                      <w:marLeft w:val="0"/>
                      <w:marRight w:val="0"/>
                      <w:marTop w:val="0"/>
                      <w:marBottom w:val="0"/>
                      <w:divBdr>
                        <w:top w:val="none" w:sz="0" w:space="0" w:color="auto"/>
                        <w:left w:val="none" w:sz="0" w:space="0" w:color="auto"/>
                        <w:bottom w:val="none" w:sz="0" w:space="0" w:color="auto"/>
                        <w:right w:val="none" w:sz="0" w:space="0" w:color="auto"/>
                      </w:divBdr>
                    </w:div>
                  </w:divsChild>
                </w:div>
                <w:div w:id="1336956524">
                  <w:marLeft w:val="0"/>
                  <w:marRight w:val="0"/>
                  <w:marTop w:val="0"/>
                  <w:marBottom w:val="0"/>
                  <w:divBdr>
                    <w:top w:val="none" w:sz="0" w:space="0" w:color="auto"/>
                    <w:left w:val="none" w:sz="0" w:space="0" w:color="auto"/>
                    <w:bottom w:val="none" w:sz="0" w:space="0" w:color="auto"/>
                    <w:right w:val="none" w:sz="0" w:space="0" w:color="auto"/>
                  </w:divBdr>
                  <w:divsChild>
                    <w:div w:id="1397390136">
                      <w:marLeft w:val="0"/>
                      <w:marRight w:val="0"/>
                      <w:marTop w:val="0"/>
                      <w:marBottom w:val="0"/>
                      <w:divBdr>
                        <w:top w:val="none" w:sz="0" w:space="0" w:color="auto"/>
                        <w:left w:val="none" w:sz="0" w:space="0" w:color="auto"/>
                        <w:bottom w:val="none" w:sz="0" w:space="0" w:color="auto"/>
                        <w:right w:val="none" w:sz="0" w:space="0" w:color="auto"/>
                      </w:divBdr>
                    </w:div>
                  </w:divsChild>
                </w:div>
                <w:div w:id="1003437564">
                  <w:marLeft w:val="0"/>
                  <w:marRight w:val="0"/>
                  <w:marTop w:val="0"/>
                  <w:marBottom w:val="0"/>
                  <w:divBdr>
                    <w:top w:val="none" w:sz="0" w:space="0" w:color="auto"/>
                    <w:left w:val="none" w:sz="0" w:space="0" w:color="auto"/>
                    <w:bottom w:val="none" w:sz="0" w:space="0" w:color="auto"/>
                    <w:right w:val="none" w:sz="0" w:space="0" w:color="auto"/>
                  </w:divBdr>
                  <w:divsChild>
                    <w:div w:id="2132747865">
                      <w:marLeft w:val="0"/>
                      <w:marRight w:val="0"/>
                      <w:marTop w:val="0"/>
                      <w:marBottom w:val="0"/>
                      <w:divBdr>
                        <w:top w:val="none" w:sz="0" w:space="0" w:color="auto"/>
                        <w:left w:val="none" w:sz="0" w:space="0" w:color="auto"/>
                        <w:bottom w:val="none" w:sz="0" w:space="0" w:color="auto"/>
                        <w:right w:val="none" w:sz="0" w:space="0" w:color="auto"/>
                      </w:divBdr>
                    </w:div>
                  </w:divsChild>
                </w:div>
                <w:div w:id="22370677">
                  <w:marLeft w:val="0"/>
                  <w:marRight w:val="0"/>
                  <w:marTop w:val="0"/>
                  <w:marBottom w:val="0"/>
                  <w:divBdr>
                    <w:top w:val="none" w:sz="0" w:space="0" w:color="auto"/>
                    <w:left w:val="none" w:sz="0" w:space="0" w:color="auto"/>
                    <w:bottom w:val="none" w:sz="0" w:space="0" w:color="auto"/>
                    <w:right w:val="none" w:sz="0" w:space="0" w:color="auto"/>
                  </w:divBdr>
                  <w:divsChild>
                    <w:div w:id="1982726841">
                      <w:marLeft w:val="0"/>
                      <w:marRight w:val="0"/>
                      <w:marTop w:val="0"/>
                      <w:marBottom w:val="0"/>
                      <w:divBdr>
                        <w:top w:val="none" w:sz="0" w:space="0" w:color="auto"/>
                        <w:left w:val="none" w:sz="0" w:space="0" w:color="auto"/>
                        <w:bottom w:val="none" w:sz="0" w:space="0" w:color="auto"/>
                        <w:right w:val="none" w:sz="0" w:space="0" w:color="auto"/>
                      </w:divBdr>
                    </w:div>
                  </w:divsChild>
                </w:div>
                <w:div w:id="1261180073">
                  <w:marLeft w:val="0"/>
                  <w:marRight w:val="0"/>
                  <w:marTop w:val="0"/>
                  <w:marBottom w:val="0"/>
                  <w:divBdr>
                    <w:top w:val="none" w:sz="0" w:space="0" w:color="auto"/>
                    <w:left w:val="none" w:sz="0" w:space="0" w:color="auto"/>
                    <w:bottom w:val="none" w:sz="0" w:space="0" w:color="auto"/>
                    <w:right w:val="none" w:sz="0" w:space="0" w:color="auto"/>
                  </w:divBdr>
                  <w:divsChild>
                    <w:div w:id="60442588">
                      <w:marLeft w:val="0"/>
                      <w:marRight w:val="0"/>
                      <w:marTop w:val="0"/>
                      <w:marBottom w:val="0"/>
                      <w:divBdr>
                        <w:top w:val="none" w:sz="0" w:space="0" w:color="auto"/>
                        <w:left w:val="none" w:sz="0" w:space="0" w:color="auto"/>
                        <w:bottom w:val="none" w:sz="0" w:space="0" w:color="auto"/>
                        <w:right w:val="none" w:sz="0" w:space="0" w:color="auto"/>
                      </w:divBdr>
                    </w:div>
                    <w:div w:id="16475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411018">
          <w:marLeft w:val="0"/>
          <w:marRight w:val="0"/>
          <w:marTop w:val="0"/>
          <w:marBottom w:val="0"/>
          <w:divBdr>
            <w:top w:val="none" w:sz="0" w:space="0" w:color="auto"/>
            <w:left w:val="none" w:sz="0" w:space="0" w:color="auto"/>
            <w:bottom w:val="none" w:sz="0" w:space="0" w:color="auto"/>
            <w:right w:val="none" w:sz="0" w:space="0" w:color="auto"/>
          </w:divBdr>
        </w:div>
        <w:div w:id="1728063973">
          <w:marLeft w:val="0"/>
          <w:marRight w:val="0"/>
          <w:marTop w:val="0"/>
          <w:marBottom w:val="0"/>
          <w:divBdr>
            <w:top w:val="none" w:sz="0" w:space="0" w:color="auto"/>
            <w:left w:val="none" w:sz="0" w:space="0" w:color="auto"/>
            <w:bottom w:val="none" w:sz="0" w:space="0" w:color="auto"/>
            <w:right w:val="none" w:sz="0" w:space="0" w:color="auto"/>
          </w:divBdr>
        </w:div>
        <w:div w:id="1636327388">
          <w:marLeft w:val="0"/>
          <w:marRight w:val="0"/>
          <w:marTop w:val="0"/>
          <w:marBottom w:val="0"/>
          <w:divBdr>
            <w:top w:val="none" w:sz="0" w:space="0" w:color="auto"/>
            <w:left w:val="none" w:sz="0" w:space="0" w:color="auto"/>
            <w:bottom w:val="none" w:sz="0" w:space="0" w:color="auto"/>
            <w:right w:val="none" w:sz="0" w:space="0" w:color="auto"/>
          </w:divBdr>
          <w:divsChild>
            <w:div w:id="314603287">
              <w:marLeft w:val="-75"/>
              <w:marRight w:val="0"/>
              <w:marTop w:val="30"/>
              <w:marBottom w:val="30"/>
              <w:divBdr>
                <w:top w:val="none" w:sz="0" w:space="0" w:color="auto"/>
                <w:left w:val="none" w:sz="0" w:space="0" w:color="auto"/>
                <w:bottom w:val="none" w:sz="0" w:space="0" w:color="auto"/>
                <w:right w:val="none" w:sz="0" w:space="0" w:color="auto"/>
              </w:divBdr>
              <w:divsChild>
                <w:div w:id="297103782">
                  <w:marLeft w:val="0"/>
                  <w:marRight w:val="0"/>
                  <w:marTop w:val="0"/>
                  <w:marBottom w:val="0"/>
                  <w:divBdr>
                    <w:top w:val="none" w:sz="0" w:space="0" w:color="auto"/>
                    <w:left w:val="none" w:sz="0" w:space="0" w:color="auto"/>
                    <w:bottom w:val="none" w:sz="0" w:space="0" w:color="auto"/>
                    <w:right w:val="none" w:sz="0" w:space="0" w:color="auto"/>
                  </w:divBdr>
                  <w:divsChild>
                    <w:div w:id="972250603">
                      <w:marLeft w:val="0"/>
                      <w:marRight w:val="0"/>
                      <w:marTop w:val="0"/>
                      <w:marBottom w:val="0"/>
                      <w:divBdr>
                        <w:top w:val="none" w:sz="0" w:space="0" w:color="auto"/>
                        <w:left w:val="none" w:sz="0" w:space="0" w:color="auto"/>
                        <w:bottom w:val="none" w:sz="0" w:space="0" w:color="auto"/>
                        <w:right w:val="none" w:sz="0" w:space="0" w:color="auto"/>
                      </w:divBdr>
                    </w:div>
                  </w:divsChild>
                </w:div>
                <w:div w:id="1096946033">
                  <w:marLeft w:val="0"/>
                  <w:marRight w:val="0"/>
                  <w:marTop w:val="0"/>
                  <w:marBottom w:val="0"/>
                  <w:divBdr>
                    <w:top w:val="none" w:sz="0" w:space="0" w:color="auto"/>
                    <w:left w:val="none" w:sz="0" w:space="0" w:color="auto"/>
                    <w:bottom w:val="none" w:sz="0" w:space="0" w:color="auto"/>
                    <w:right w:val="none" w:sz="0" w:space="0" w:color="auto"/>
                  </w:divBdr>
                  <w:divsChild>
                    <w:div w:id="201554694">
                      <w:marLeft w:val="0"/>
                      <w:marRight w:val="0"/>
                      <w:marTop w:val="0"/>
                      <w:marBottom w:val="0"/>
                      <w:divBdr>
                        <w:top w:val="none" w:sz="0" w:space="0" w:color="auto"/>
                        <w:left w:val="none" w:sz="0" w:space="0" w:color="auto"/>
                        <w:bottom w:val="none" w:sz="0" w:space="0" w:color="auto"/>
                        <w:right w:val="none" w:sz="0" w:space="0" w:color="auto"/>
                      </w:divBdr>
                    </w:div>
                  </w:divsChild>
                </w:div>
                <w:div w:id="224033291">
                  <w:marLeft w:val="0"/>
                  <w:marRight w:val="0"/>
                  <w:marTop w:val="0"/>
                  <w:marBottom w:val="0"/>
                  <w:divBdr>
                    <w:top w:val="none" w:sz="0" w:space="0" w:color="auto"/>
                    <w:left w:val="none" w:sz="0" w:space="0" w:color="auto"/>
                    <w:bottom w:val="none" w:sz="0" w:space="0" w:color="auto"/>
                    <w:right w:val="none" w:sz="0" w:space="0" w:color="auto"/>
                  </w:divBdr>
                  <w:divsChild>
                    <w:div w:id="610943418">
                      <w:marLeft w:val="0"/>
                      <w:marRight w:val="0"/>
                      <w:marTop w:val="0"/>
                      <w:marBottom w:val="0"/>
                      <w:divBdr>
                        <w:top w:val="none" w:sz="0" w:space="0" w:color="auto"/>
                        <w:left w:val="none" w:sz="0" w:space="0" w:color="auto"/>
                        <w:bottom w:val="none" w:sz="0" w:space="0" w:color="auto"/>
                        <w:right w:val="none" w:sz="0" w:space="0" w:color="auto"/>
                      </w:divBdr>
                    </w:div>
                  </w:divsChild>
                </w:div>
                <w:div w:id="576599934">
                  <w:marLeft w:val="0"/>
                  <w:marRight w:val="0"/>
                  <w:marTop w:val="0"/>
                  <w:marBottom w:val="0"/>
                  <w:divBdr>
                    <w:top w:val="none" w:sz="0" w:space="0" w:color="auto"/>
                    <w:left w:val="none" w:sz="0" w:space="0" w:color="auto"/>
                    <w:bottom w:val="none" w:sz="0" w:space="0" w:color="auto"/>
                    <w:right w:val="none" w:sz="0" w:space="0" w:color="auto"/>
                  </w:divBdr>
                  <w:divsChild>
                    <w:div w:id="494302791">
                      <w:marLeft w:val="0"/>
                      <w:marRight w:val="0"/>
                      <w:marTop w:val="0"/>
                      <w:marBottom w:val="0"/>
                      <w:divBdr>
                        <w:top w:val="none" w:sz="0" w:space="0" w:color="auto"/>
                        <w:left w:val="none" w:sz="0" w:space="0" w:color="auto"/>
                        <w:bottom w:val="none" w:sz="0" w:space="0" w:color="auto"/>
                        <w:right w:val="none" w:sz="0" w:space="0" w:color="auto"/>
                      </w:divBdr>
                    </w:div>
                  </w:divsChild>
                </w:div>
                <w:div w:id="325323136">
                  <w:marLeft w:val="0"/>
                  <w:marRight w:val="0"/>
                  <w:marTop w:val="0"/>
                  <w:marBottom w:val="0"/>
                  <w:divBdr>
                    <w:top w:val="none" w:sz="0" w:space="0" w:color="auto"/>
                    <w:left w:val="none" w:sz="0" w:space="0" w:color="auto"/>
                    <w:bottom w:val="none" w:sz="0" w:space="0" w:color="auto"/>
                    <w:right w:val="none" w:sz="0" w:space="0" w:color="auto"/>
                  </w:divBdr>
                  <w:divsChild>
                    <w:div w:id="2131432223">
                      <w:marLeft w:val="0"/>
                      <w:marRight w:val="0"/>
                      <w:marTop w:val="0"/>
                      <w:marBottom w:val="0"/>
                      <w:divBdr>
                        <w:top w:val="none" w:sz="0" w:space="0" w:color="auto"/>
                        <w:left w:val="none" w:sz="0" w:space="0" w:color="auto"/>
                        <w:bottom w:val="none" w:sz="0" w:space="0" w:color="auto"/>
                        <w:right w:val="none" w:sz="0" w:space="0" w:color="auto"/>
                      </w:divBdr>
                    </w:div>
                  </w:divsChild>
                </w:div>
                <w:div w:id="504588488">
                  <w:marLeft w:val="0"/>
                  <w:marRight w:val="0"/>
                  <w:marTop w:val="0"/>
                  <w:marBottom w:val="0"/>
                  <w:divBdr>
                    <w:top w:val="none" w:sz="0" w:space="0" w:color="auto"/>
                    <w:left w:val="none" w:sz="0" w:space="0" w:color="auto"/>
                    <w:bottom w:val="none" w:sz="0" w:space="0" w:color="auto"/>
                    <w:right w:val="none" w:sz="0" w:space="0" w:color="auto"/>
                  </w:divBdr>
                  <w:divsChild>
                    <w:div w:id="204607360">
                      <w:marLeft w:val="0"/>
                      <w:marRight w:val="0"/>
                      <w:marTop w:val="0"/>
                      <w:marBottom w:val="0"/>
                      <w:divBdr>
                        <w:top w:val="none" w:sz="0" w:space="0" w:color="auto"/>
                        <w:left w:val="none" w:sz="0" w:space="0" w:color="auto"/>
                        <w:bottom w:val="none" w:sz="0" w:space="0" w:color="auto"/>
                        <w:right w:val="none" w:sz="0" w:space="0" w:color="auto"/>
                      </w:divBdr>
                    </w:div>
                  </w:divsChild>
                </w:div>
                <w:div w:id="437263199">
                  <w:marLeft w:val="0"/>
                  <w:marRight w:val="0"/>
                  <w:marTop w:val="0"/>
                  <w:marBottom w:val="0"/>
                  <w:divBdr>
                    <w:top w:val="none" w:sz="0" w:space="0" w:color="auto"/>
                    <w:left w:val="none" w:sz="0" w:space="0" w:color="auto"/>
                    <w:bottom w:val="none" w:sz="0" w:space="0" w:color="auto"/>
                    <w:right w:val="none" w:sz="0" w:space="0" w:color="auto"/>
                  </w:divBdr>
                  <w:divsChild>
                    <w:div w:id="1481385756">
                      <w:marLeft w:val="0"/>
                      <w:marRight w:val="0"/>
                      <w:marTop w:val="0"/>
                      <w:marBottom w:val="0"/>
                      <w:divBdr>
                        <w:top w:val="none" w:sz="0" w:space="0" w:color="auto"/>
                        <w:left w:val="none" w:sz="0" w:space="0" w:color="auto"/>
                        <w:bottom w:val="none" w:sz="0" w:space="0" w:color="auto"/>
                        <w:right w:val="none" w:sz="0" w:space="0" w:color="auto"/>
                      </w:divBdr>
                    </w:div>
                    <w:div w:id="844051239">
                      <w:marLeft w:val="0"/>
                      <w:marRight w:val="0"/>
                      <w:marTop w:val="0"/>
                      <w:marBottom w:val="0"/>
                      <w:divBdr>
                        <w:top w:val="none" w:sz="0" w:space="0" w:color="auto"/>
                        <w:left w:val="none" w:sz="0" w:space="0" w:color="auto"/>
                        <w:bottom w:val="none" w:sz="0" w:space="0" w:color="auto"/>
                        <w:right w:val="none" w:sz="0" w:space="0" w:color="auto"/>
                      </w:divBdr>
                    </w:div>
                    <w:div w:id="1566649546">
                      <w:marLeft w:val="0"/>
                      <w:marRight w:val="0"/>
                      <w:marTop w:val="0"/>
                      <w:marBottom w:val="0"/>
                      <w:divBdr>
                        <w:top w:val="none" w:sz="0" w:space="0" w:color="auto"/>
                        <w:left w:val="none" w:sz="0" w:space="0" w:color="auto"/>
                        <w:bottom w:val="none" w:sz="0" w:space="0" w:color="auto"/>
                        <w:right w:val="none" w:sz="0" w:space="0" w:color="auto"/>
                      </w:divBdr>
                    </w:div>
                    <w:div w:id="9117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2654">
          <w:marLeft w:val="0"/>
          <w:marRight w:val="0"/>
          <w:marTop w:val="0"/>
          <w:marBottom w:val="0"/>
          <w:divBdr>
            <w:top w:val="none" w:sz="0" w:space="0" w:color="auto"/>
            <w:left w:val="none" w:sz="0" w:space="0" w:color="auto"/>
            <w:bottom w:val="none" w:sz="0" w:space="0" w:color="auto"/>
            <w:right w:val="none" w:sz="0" w:space="0" w:color="auto"/>
          </w:divBdr>
        </w:div>
        <w:div w:id="11538232">
          <w:marLeft w:val="0"/>
          <w:marRight w:val="0"/>
          <w:marTop w:val="0"/>
          <w:marBottom w:val="0"/>
          <w:divBdr>
            <w:top w:val="none" w:sz="0" w:space="0" w:color="auto"/>
            <w:left w:val="none" w:sz="0" w:space="0" w:color="auto"/>
            <w:bottom w:val="none" w:sz="0" w:space="0" w:color="auto"/>
            <w:right w:val="none" w:sz="0" w:space="0" w:color="auto"/>
          </w:divBdr>
        </w:div>
        <w:div w:id="991255568">
          <w:marLeft w:val="0"/>
          <w:marRight w:val="0"/>
          <w:marTop w:val="0"/>
          <w:marBottom w:val="0"/>
          <w:divBdr>
            <w:top w:val="none" w:sz="0" w:space="0" w:color="auto"/>
            <w:left w:val="none" w:sz="0" w:space="0" w:color="auto"/>
            <w:bottom w:val="none" w:sz="0" w:space="0" w:color="auto"/>
            <w:right w:val="none" w:sz="0" w:space="0" w:color="auto"/>
          </w:divBdr>
          <w:divsChild>
            <w:div w:id="1672096592">
              <w:marLeft w:val="-75"/>
              <w:marRight w:val="0"/>
              <w:marTop w:val="30"/>
              <w:marBottom w:val="30"/>
              <w:divBdr>
                <w:top w:val="none" w:sz="0" w:space="0" w:color="auto"/>
                <w:left w:val="none" w:sz="0" w:space="0" w:color="auto"/>
                <w:bottom w:val="none" w:sz="0" w:space="0" w:color="auto"/>
                <w:right w:val="none" w:sz="0" w:space="0" w:color="auto"/>
              </w:divBdr>
              <w:divsChild>
                <w:div w:id="1834878632">
                  <w:marLeft w:val="0"/>
                  <w:marRight w:val="0"/>
                  <w:marTop w:val="0"/>
                  <w:marBottom w:val="0"/>
                  <w:divBdr>
                    <w:top w:val="none" w:sz="0" w:space="0" w:color="auto"/>
                    <w:left w:val="none" w:sz="0" w:space="0" w:color="auto"/>
                    <w:bottom w:val="none" w:sz="0" w:space="0" w:color="auto"/>
                    <w:right w:val="none" w:sz="0" w:space="0" w:color="auto"/>
                  </w:divBdr>
                  <w:divsChild>
                    <w:div w:id="1593928934">
                      <w:marLeft w:val="0"/>
                      <w:marRight w:val="0"/>
                      <w:marTop w:val="0"/>
                      <w:marBottom w:val="0"/>
                      <w:divBdr>
                        <w:top w:val="none" w:sz="0" w:space="0" w:color="auto"/>
                        <w:left w:val="none" w:sz="0" w:space="0" w:color="auto"/>
                        <w:bottom w:val="none" w:sz="0" w:space="0" w:color="auto"/>
                        <w:right w:val="none" w:sz="0" w:space="0" w:color="auto"/>
                      </w:divBdr>
                    </w:div>
                  </w:divsChild>
                </w:div>
                <w:div w:id="520513150">
                  <w:marLeft w:val="0"/>
                  <w:marRight w:val="0"/>
                  <w:marTop w:val="0"/>
                  <w:marBottom w:val="0"/>
                  <w:divBdr>
                    <w:top w:val="none" w:sz="0" w:space="0" w:color="auto"/>
                    <w:left w:val="none" w:sz="0" w:space="0" w:color="auto"/>
                    <w:bottom w:val="none" w:sz="0" w:space="0" w:color="auto"/>
                    <w:right w:val="none" w:sz="0" w:space="0" w:color="auto"/>
                  </w:divBdr>
                  <w:divsChild>
                    <w:div w:id="1372732020">
                      <w:marLeft w:val="0"/>
                      <w:marRight w:val="0"/>
                      <w:marTop w:val="0"/>
                      <w:marBottom w:val="0"/>
                      <w:divBdr>
                        <w:top w:val="none" w:sz="0" w:space="0" w:color="auto"/>
                        <w:left w:val="none" w:sz="0" w:space="0" w:color="auto"/>
                        <w:bottom w:val="none" w:sz="0" w:space="0" w:color="auto"/>
                        <w:right w:val="none" w:sz="0" w:space="0" w:color="auto"/>
                      </w:divBdr>
                    </w:div>
                  </w:divsChild>
                </w:div>
                <w:div w:id="482310124">
                  <w:marLeft w:val="0"/>
                  <w:marRight w:val="0"/>
                  <w:marTop w:val="0"/>
                  <w:marBottom w:val="0"/>
                  <w:divBdr>
                    <w:top w:val="none" w:sz="0" w:space="0" w:color="auto"/>
                    <w:left w:val="none" w:sz="0" w:space="0" w:color="auto"/>
                    <w:bottom w:val="none" w:sz="0" w:space="0" w:color="auto"/>
                    <w:right w:val="none" w:sz="0" w:space="0" w:color="auto"/>
                  </w:divBdr>
                  <w:divsChild>
                    <w:div w:id="414786940">
                      <w:marLeft w:val="0"/>
                      <w:marRight w:val="0"/>
                      <w:marTop w:val="0"/>
                      <w:marBottom w:val="0"/>
                      <w:divBdr>
                        <w:top w:val="none" w:sz="0" w:space="0" w:color="auto"/>
                        <w:left w:val="none" w:sz="0" w:space="0" w:color="auto"/>
                        <w:bottom w:val="none" w:sz="0" w:space="0" w:color="auto"/>
                        <w:right w:val="none" w:sz="0" w:space="0" w:color="auto"/>
                      </w:divBdr>
                    </w:div>
                  </w:divsChild>
                </w:div>
                <w:div w:id="374818961">
                  <w:marLeft w:val="0"/>
                  <w:marRight w:val="0"/>
                  <w:marTop w:val="0"/>
                  <w:marBottom w:val="0"/>
                  <w:divBdr>
                    <w:top w:val="none" w:sz="0" w:space="0" w:color="auto"/>
                    <w:left w:val="none" w:sz="0" w:space="0" w:color="auto"/>
                    <w:bottom w:val="none" w:sz="0" w:space="0" w:color="auto"/>
                    <w:right w:val="none" w:sz="0" w:space="0" w:color="auto"/>
                  </w:divBdr>
                  <w:divsChild>
                    <w:div w:id="1406075004">
                      <w:marLeft w:val="0"/>
                      <w:marRight w:val="0"/>
                      <w:marTop w:val="0"/>
                      <w:marBottom w:val="0"/>
                      <w:divBdr>
                        <w:top w:val="none" w:sz="0" w:space="0" w:color="auto"/>
                        <w:left w:val="none" w:sz="0" w:space="0" w:color="auto"/>
                        <w:bottom w:val="none" w:sz="0" w:space="0" w:color="auto"/>
                        <w:right w:val="none" w:sz="0" w:space="0" w:color="auto"/>
                      </w:divBdr>
                    </w:div>
                  </w:divsChild>
                </w:div>
                <w:div w:id="946427693">
                  <w:marLeft w:val="0"/>
                  <w:marRight w:val="0"/>
                  <w:marTop w:val="0"/>
                  <w:marBottom w:val="0"/>
                  <w:divBdr>
                    <w:top w:val="none" w:sz="0" w:space="0" w:color="auto"/>
                    <w:left w:val="none" w:sz="0" w:space="0" w:color="auto"/>
                    <w:bottom w:val="none" w:sz="0" w:space="0" w:color="auto"/>
                    <w:right w:val="none" w:sz="0" w:space="0" w:color="auto"/>
                  </w:divBdr>
                  <w:divsChild>
                    <w:div w:id="119766940">
                      <w:marLeft w:val="0"/>
                      <w:marRight w:val="0"/>
                      <w:marTop w:val="0"/>
                      <w:marBottom w:val="0"/>
                      <w:divBdr>
                        <w:top w:val="none" w:sz="0" w:space="0" w:color="auto"/>
                        <w:left w:val="none" w:sz="0" w:space="0" w:color="auto"/>
                        <w:bottom w:val="none" w:sz="0" w:space="0" w:color="auto"/>
                        <w:right w:val="none" w:sz="0" w:space="0" w:color="auto"/>
                      </w:divBdr>
                    </w:div>
                  </w:divsChild>
                </w:div>
                <w:div w:id="766193522">
                  <w:marLeft w:val="0"/>
                  <w:marRight w:val="0"/>
                  <w:marTop w:val="0"/>
                  <w:marBottom w:val="0"/>
                  <w:divBdr>
                    <w:top w:val="none" w:sz="0" w:space="0" w:color="auto"/>
                    <w:left w:val="none" w:sz="0" w:space="0" w:color="auto"/>
                    <w:bottom w:val="none" w:sz="0" w:space="0" w:color="auto"/>
                    <w:right w:val="none" w:sz="0" w:space="0" w:color="auto"/>
                  </w:divBdr>
                  <w:divsChild>
                    <w:div w:id="75132293">
                      <w:marLeft w:val="0"/>
                      <w:marRight w:val="0"/>
                      <w:marTop w:val="0"/>
                      <w:marBottom w:val="0"/>
                      <w:divBdr>
                        <w:top w:val="none" w:sz="0" w:space="0" w:color="auto"/>
                        <w:left w:val="none" w:sz="0" w:space="0" w:color="auto"/>
                        <w:bottom w:val="none" w:sz="0" w:space="0" w:color="auto"/>
                        <w:right w:val="none" w:sz="0" w:space="0" w:color="auto"/>
                      </w:divBdr>
                    </w:div>
                  </w:divsChild>
                </w:div>
                <w:div w:id="1026755708">
                  <w:marLeft w:val="0"/>
                  <w:marRight w:val="0"/>
                  <w:marTop w:val="0"/>
                  <w:marBottom w:val="0"/>
                  <w:divBdr>
                    <w:top w:val="none" w:sz="0" w:space="0" w:color="auto"/>
                    <w:left w:val="none" w:sz="0" w:space="0" w:color="auto"/>
                    <w:bottom w:val="none" w:sz="0" w:space="0" w:color="auto"/>
                    <w:right w:val="none" w:sz="0" w:space="0" w:color="auto"/>
                  </w:divBdr>
                  <w:divsChild>
                    <w:div w:id="943266138">
                      <w:marLeft w:val="0"/>
                      <w:marRight w:val="0"/>
                      <w:marTop w:val="0"/>
                      <w:marBottom w:val="0"/>
                      <w:divBdr>
                        <w:top w:val="none" w:sz="0" w:space="0" w:color="auto"/>
                        <w:left w:val="none" w:sz="0" w:space="0" w:color="auto"/>
                        <w:bottom w:val="none" w:sz="0" w:space="0" w:color="auto"/>
                        <w:right w:val="none" w:sz="0" w:space="0" w:color="auto"/>
                      </w:divBdr>
                    </w:div>
                    <w:div w:id="2022392417">
                      <w:marLeft w:val="0"/>
                      <w:marRight w:val="0"/>
                      <w:marTop w:val="0"/>
                      <w:marBottom w:val="0"/>
                      <w:divBdr>
                        <w:top w:val="none" w:sz="0" w:space="0" w:color="auto"/>
                        <w:left w:val="none" w:sz="0" w:space="0" w:color="auto"/>
                        <w:bottom w:val="none" w:sz="0" w:space="0" w:color="auto"/>
                        <w:right w:val="none" w:sz="0" w:space="0" w:color="auto"/>
                      </w:divBdr>
                    </w:div>
                    <w:div w:id="5003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42169">
          <w:marLeft w:val="0"/>
          <w:marRight w:val="0"/>
          <w:marTop w:val="0"/>
          <w:marBottom w:val="0"/>
          <w:divBdr>
            <w:top w:val="none" w:sz="0" w:space="0" w:color="auto"/>
            <w:left w:val="none" w:sz="0" w:space="0" w:color="auto"/>
            <w:bottom w:val="none" w:sz="0" w:space="0" w:color="auto"/>
            <w:right w:val="none" w:sz="0" w:space="0" w:color="auto"/>
          </w:divBdr>
        </w:div>
        <w:div w:id="823472887">
          <w:marLeft w:val="0"/>
          <w:marRight w:val="0"/>
          <w:marTop w:val="0"/>
          <w:marBottom w:val="0"/>
          <w:divBdr>
            <w:top w:val="none" w:sz="0" w:space="0" w:color="auto"/>
            <w:left w:val="none" w:sz="0" w:space="0" w:color="auto"/>
            <w:bottom w:val="none" w:sz="0" w:space="0" w:color="auto"/>
            <w:right w:val="none" w:sz="0" w:space="0" w:color="auto"/>
          </w:divBdr>
        </w:div>
        <w:div w:id="865217539">
          <w:marLeft w:val="0"/>
          <w:marRight w:val="0"/>
          <w:marTop w:val="0"/>
          <w:marBottom w:val="0"/>
          <w:divBdr>
            <w:top w:val="none" w:sz="0" w:space="0" w:color="auto"/>
            <w:left w:val="none" w:sz="0" w:space="0" w:color="auto"/>
            <w:bottom w:val="none" w:sz="0" w:space="0" w:color="auto"/>
            <w:right w:val="none" w:sz="0" w:space="0" w:color="auto"/>
          </w:divBdr>
        </w:div>
        <w:div w:id="56443318">
          <w:marLeft w:val="0"/>
          <w:marRight w:val="0"/>
          <w:marTop w:val="0"/>
          <w:marBottom w:val="0"/>
          <w:divBdr>
            <w:top w:val="none" w:sz="0" w:space="0" w:color="auto"/>
            <w:left w:val="none" w:sz="0" w:space="0" w:color="auto"/>
            <w:bottom w:val="none" w:sz="0" w:space="0" w:color="auto"/>
            <w:right w:val="none" w:sz="0" w:space="0" w:color="auto"/>
          </w:divBdr>
          <w:divsChild>
            <w:div w:id="1689915423">
              <w:marLeft w:val="-75"/>
              <w:marRight w:val="0"/>
              <w:marTop w:val="30"/>
              <w:marBottom w:val="30"/>
              <w:divBdr>
                <w:top w:val="none" w:sz="0" w:space="0" w:color="auto"/>
                <w:left w:val="none" w:sz="0" w:space="0" w:color="auto"/>
                <w:bottom w:val="none" w:sz="0" w:space="0" w:color="auto"/>
                <w:right w:val="none" w:sz="0" w:space="0" w:color="auto"/>
              </w:divBdr>
              <w:divsChild>
                <w:div w:id="294722680">
                  <w:marLeft w:val="0"/>
                  <w:marRight w:val="0"/>
                  <w:marTop w:val="0"/>
                  <w:marBottom w:val="0"/>
                  <w:divBdr>
                    <w:top w:val="none" w:sz="0" w:space="0" w:color="auto"/>
                    <w:left w:val="none" w:sz="0" w:space="0" w:color="auto"/>
                    <w:bottom w:val="none" w:sz="0" w:space="0" w:color="auto"/>
                    <w:right w:val="none" w:sz="0" w:space="0" w:color="auto"/>
                  </w:divBdr>
                  <w:divsChild>
                    <w:div w:id="283583017">
                      <w:marLeft w:val="0"/>
                      <w:marRight w:val="0"/>
                      <w:marTop w:val="0"/>
                      <w:marBottom w:val="0"/>
                      <w:divBdr>
                        <w:top w:val="none" w:sz="0" w:space="0" w:color="auto"/>
                        <w:left w:val="none" w:sz="0" w:space="0" w:color="auto"/>
                        <w:bottom w:val="none" w:sz="0" w:space="0" w:color="auto"/>
                        <w:right w:val="none" w:sz="0" w:space="0" w:color="auto"/>
                      </w:divBdr>
                    </w:div>
                  </w:divsChild>
                </w:div>
                <w:div w:id="142090891">
                  <w:marLeft w:val="0"/>
                  <w:marRight w:val="0"/>
                  <w:marTop w:val="0"/>
                  <w:marBottom w:val="0"/>
                  <w:divBdr>
                    <w:top w:val="none" w:sz="0" w:space="0" w:color="auto"/>
                    <w:left w:val="none" w:sz="0" w:space="0" w:color="auto"/>
                    <w:bottom w:val="none" w:sz="0" w:space="0" w:color="auto"/>
                    <w:right w:val="none" w:sz="0" w:space="0" w:color="auto"/>
                  </w:divBdr>
                  <w:divsChild>
                    <w:div w:id="773593687">
                      <w:marLeft w:val="0"/>
                      <w:marRight w:val="0"/>
                      <w:marTop w:val="0"/>
                      <w:marBottom w:val="0"/>
                      <w:divBdr>
                        <w:top w:val="none" w:sz="0" w:space="0" w:color="auto"/>
                        <w:left w:val="none" w:sz="0" w:space="0" w:color="auto"/>
                        <w:bottom w:val="none" w:sz="0" w:space="0" w:color="auto"/>
                        <w:right w:val="none" w:sz="0" w:space="0" w:color="auto"/>
                      </w:divBdr>
                    </w:div>
                  </w:divsChild>
                </w:div>
                <w:div w:id="1689142804">
                  <w:marLeft w:val="0"/>
                  <w:marRight w:val="0"/>
                  <w:marTop w:val="0"/>
                  <w:marBottom w:val="0"/>
                  <w:divBdr>
                    <w:top w:val="none" w:sz="0" w:space="0" w:color="auto"/>
                    <w:left w:val="none" w:sz="0" w:space="0" w:color="auto"/>
                    <w:bottom w:val="none" w:sz="0" w:space="0" w:color="auto"/>
                    <w:right w:val="none" w:sz="0" w:space="0" w:color="auto"/>
                  </w:divBdr>
                  <w:divsChild>
                    <w:div w:id="1274248500">
                      <w:marLeft w:val="0"/>
                      <w:marRight w:val="0"/>
                      <w:marTop w:val="0"/>
                      <w:marBottom w:val="0"/>
                      <w:divBdr>
                        <w:top w:val="none" w:sz="0" w:space="0" w:color="auto"/>
                        <w:left w:val="none" w:sz="0" w:space="0" w:color="auto"/>
                        <w:bottom w:val="none" w:sz="0" w:space="0" w:color="auto"/>
                        <w:right w:val="none" w:sz="0" w:space="0" w:color="auto"/>
                      </w:divBdr>
                    </w:div>
                  </w:divsChild>
                </w:div>
                <w:div w:id="1898395416">
                  <w:marLeft w:val="0"/>
                  <w:marRight w:val="0"/>
                  <w:marTop w:val="0"/>
                  <w:marBottom w:val="0"/>
                  <w:divBdr>
                    <w:top w:val="none" w:sz="0" w:space="0" w:color="auto"/>
                    <w:left w:val="none" w:sz="0" w:space="0" w:color="auto"/>
                    <w:bottom w:val="none" w:sz="0" w:space="0" w:color="auto"/>
                    <w:right w:val="none" w:sz="0" w:space="0" w:color="auto"/>
                  </w:divBdr>
                  <w:divsChild>
                    <w:div w:id="234824142">
                      <w:marLeft w:val="0"/>
                      <w:marRight w:val="0"/>
                      <w:marTop w:val="0"/>
                      <w:marBottom w:val="0"/>
                      <w:divBdr>
                        <w:top w:val="none" w:sz="0" w:space="0" w:color="auto"/>
                        <w:left w:val="none" w:sz="0" w:space="0" w:color="auto"/>
                        <w:bottom w:val="none" w:sz="0" w:space="0" w:color="auto"/>
                        <w:right w:val="none" w:sz="0" w:space="0" w:color="auto"/>
                      </w:divBdr>
                    </w:div>
                  </w:divsChild>
                </w:div>
                <w:div w:id="350960649">
                  <w:marLeft w:val="0"/>
                  <w:marRight w:val="0"/>
                  <w:marTop w:val="0"/>
                  <w:marBottom w:val="0"/>
                  <w:divBdr>
                    <w:top w:val="none" w:sz="0" w:space="0" w:color="auto"/>
                    <w:left w:val="none" w:sz="0" w:space="0" w:color="auto"/>
                    <w:bottom w:val="none" w:sz="0" w:space="0" w:color="auto"/>
                    <w:right w:val="none" w:sz="0" w:space="0" w:color="auto"/>
                  </w:divBdr>
                  <w:divsChild>
                    <w:div w:id="482309496">
                      <w:marLeft w:val="0"/>
                      <w:marRight w:val="0"/>
                      <w:marTop w:val="0"/>
                      <w:marBottom w:val="0"/>
                      <w:divBdr>
                        <w:top w:val="none" w:sz="0" w:space="0" w:color="auto"/>
                        <w:left w:val="none" w:sz="0" w:space="0" w:color="auto"/>
                        <w:bottom w:val="none" w:sz="0" w:space="0" w:color="auto"/>
                        <w:right w:val="none" w:sz="0" w:space="0" w:color="auto"/>
                      </w:divBdr>
                    </w:div>
                  </w:divsChild>
                </w:div>
                <w:div w:id="853300479">
                  <w:marLeft w:val="0"/>
                  <w:marRight w:val="0"/>
                  <w:marTop w:val="0"/>
                  <w:marBottom w:val="0"/>
                  <w:divBdr>
                    <w:top w:val="none" w:sz="0" w:space="0" w:color="auto"/>
                    <w:left w:val="none" w:sz="0" w:space="0" w:color="auto"/>
                    <w:bottom w:val="none" w:sz="0" w:space="0" w:color="auto"/>
                    <w:right w:val="none" w:sz="0" w:space="0" w:color="auto"/>
                  </w:divBdr>
                  <w:divsChild>
                    <w:div w:id="863907147">
                      <w:marLeft w:val="0"/>
                      <w:marRight w:val="0"/>
                      <w:marTop w:val="0"/>
                      <w:marBottom w:val="0"/>
                      <w:divBdr>
                        <w:top w:val="none" w:sz="0" w:space="0" w:color="auto"/>
                        <w:left w:val="none" w:sz="0" w:space="0" w:color="auto"/>
                        <w:bottom w:val="none" w:sz="0" w:space="0" w:color="auto"/>
                        <w:right w:val="none" w:sz="0" w:space="0" w:color="auto"/>
                      </w:divBdr>
                    </w:div>
                  </w:divsChild>
                </w:div>
                <w:div w:id="71507373">
                  <w:marLeft w:val="0"/>
                  <w:marRight w:val="0"/>
                  <w:marTop w:val="0"/>
                  <w:marBottom w:val="0"/>
                  <w:divBdr>
                    <w:top w:val="none" w:sz="0" w:space="0" w:color="auto"/>
                    <w:left w:val="none" w:sz="0" w:space="0" w:color="auto"/>
                    <w:bottom w:val="none" w:sz="0" w:space="0" w:color="auto"/>
                    <w:right w:val="none" w:sz="0" w:space="0" w:color="auto"/>
                  </w:divBdr>
                  <w:divsChild>
                    <w:div w:id="1443299701">
                      <w:marLeft w:val="0"/>
                      <w:marRight w:val="0"/>
                      <w:marTop w:val="0"/>
                      <w:marBottom w:val="0"/>
                      <w:divBdr>
                        <w:top w:val="none" w:sz="0" w:space="0" w:color="auto"/>
                        <w:left w:val="none" w:sz="0" w:space="0" w:color="auto"/>
                        <w:bottom w:val="none" w:sz="0" w:space="0" w:color="auto"/>
                        <w:right w:val="none" w:sz="0" w:space="0" w:color="auto"/>
                      </w:divBdr>
                    </w:div>
                    <w:div w:id="1438058664">
                      <w:marLeft w:val="0"/>
                      <w:marRight w:val="0"/>
                      <w:marTop w:val="0"/>
                      <w:marBottom w:val="0"/>
                      <w:divBdr>
                        <w:top w:val="none" w:sz="0" w:space="0" w:color="auto"/>
                        <w:left w:val="none" w:sz="0" w:space="0" w:color="auto"/>
                        <w:bottom w:val="none" w:sz="0" w:space="0" w:color="auto"/>
                        <w:right w:val="none" w:sz="0" w:space="0" w:color="auto"/>
                      </w:divBdr>
                    </w:div>
                    <w:div w:id="1488664615">
                      <w:marLeft w:val="0"/>
                      <w:marRight w:val="0"/>
                      <w:marTop w:val="0"/>
                      <w:marBottom w:val="0"/>
                      <w:divBdr>
                        <w:top w:val="none" w:sz="0" w:space="0" w:color="auto"/>
                        <w:left w:val="none" w:sz="0" w:space="0" w:color="auto"/>
                        <w:bottom w:val="none" w:sz="0" w:space="0" w:color="auto"/>
                        <w:right w:val="none" w:sz="0" w:space="0" w:color="auto"/>
                      </w:divBdr>
                    </w:div>
                    <w:div w:id="654652459">
                      <w:marLeft w:val="0"/>
                      <w:marRight w:val="0"/>
                      <w:marTop w:val="0"/>
                      <w:marBottom w:val="0"/>
                      <w:divBdr>
                        <w:top w:val="none" w:sz="0" w:space="0" w:color="auto"/>
                        <w:left w:val="none" w:sz="0" w:space="0" w:color="auto"/>
                        <w:bottom w:val="none" w:sz="0" w:space="0" w:color="auto"/>
                        <w:right w:val="none" w:sz="0" w:space="0" w:color="auto"/>
                      </w:divBdr>
                    </w:div>
                    <w:div w:id="1792094989">
                      <w:marLeft w:val="0"/>
                      <w:marRight w:val="0"/>
                      <w:marTop w:val="0"/>
                      <w:marBottom w:val="0"/>
                      <w:divBdr>
                        <w:top w:val="none" w:sz="0" w:space="0" w:color="auto"/>
                        <w:left w:val="none" w:sz="0" w:space="0" w:color="auto"/>
                        <w:bottom w:val="none" w:sz="0" w:space="0" w:color="auto"/>
                        <w:right w:val="none" w:sz="0" w:space="0" w:color="auto"/>
                      </w:divBdr>
                    </w:div>
                    <w:div w:id="18667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7151">
          <w:marLeft w:val="0"/>
          <w:marRight w:val="0"/>
          <w:marTop w:val="0"/>
          <w:marBottom w:val="0"/>
          <w:divBdr>
            <w:top w:val="none" w:sz="0" w:space="0" w:color="auto"/>
            <w:left w:val="none" w:sz="0" w:space="0" w:color="auto"/>
            <w:bottom w:val="none" w:sz="0" w:space="0" w:color="auto"/>
            <w:right w:val="none" w:sz="0" w:space="0" w:color="auto"/>
          </w:divBdr>
        </w:div>
        <w:div w:id="1726297557">
          <w:marLeft w:val="0"/>
          <w:marRight w:val="0"/>
          <w:marTop w:val="0"/>
          <w:marBottom w:val="0"/>
          <w:divBdr>
            <w:top w:val="none" w:sz="0" w:space="0" w:color="auto"/>
            <w:left w:val="none" w:sz="0" w:space="0" w:color="auto"/>
            <w:bottom w:val="none" w:sz="0" w:space="0" w:color="auto"/>
            <w:right w:val="none" w:sz="0" w:space="0" w:color="auto"/>
          </w:divBdr>
        </w:div>
        <w:div w:id="1086535510">
          <w:marLeft w:val="0"/>
          <w:marRight w:val="0"/>
          <w:marTop w:val="0"/>
          <w:marBottom w:val="0"/>
          <w:divBdr>
            <w:top w:val="none" w:sz="0" w:space="0" w:color="auto"/>
            <w:left w:val="none" w:sz="0" w:space="0" w:color="auto"/>
            <w:bottom w:val="none" w:sz="0" w:space="0" w:color="auto"/>
            <w:right w:val="none" w:sz="0" w:space="0" w:color="auto"/>
          </w:divBdr>
          <w:divsChild>
            <w:div w:id="1769543370">
              <w:marLeft w:val="-75"/>
              <w:marRight w:val="0"/>
              <w:marTop w:val="30"/>
              <w:marBottom w:val="30"/>
              <w:divBdr>
                <w:top w:val="none" w:sz="0" w:space="0" w:color="auto"/>
                <w:left w:val="none" w:sz="0" w:space="0" w:color="auto"/>
                <w:bottom w:val="none" w:sz="0" w:space="0" w:color="auto"/>
                <w:right w:val="none" w:sz="0" w:space="0" w:color="auto"/>
              </w:divBdr>
              <w:divsChild>
                <w:div w:id="1647736807">
                  <w:marLeft w:val="0"/>
                  <w:marRight w:val="0"/>
                  <w:marTop w:val="0"/>
                  <w:marBottom w:val="0"/>
                  <w:divBdr>
                    <w:top w:val="none" w:sz="0" w:space="0" w:color="auto"/>
                    <w:left w:val="none" w:sz="0" w:space="0" w:color="auto"/>
                    <w:bottom w:val="none" w:sz="0" w:space="0" w:color="auto"/>
                    <w:right w:val="none" w:sz="0" w:space="0" w:color="auto"/>
                  </w:divBdr>
                  <w:divsChild>
                    <w:div w:id="866135362">
                      <w:marLeft w:val="0"/>
                      <w:marRight w:val="0"/>
                      <w:marTop w:val="0"/>
                      <w:marBottom w:val="0"/>
                      <w:divBdr>
                        <w:top w:val="none" w:sz="0" w:space="0" w:color="auto"/>
                        <w:left w:val="none" w:sz="0" w:space="0" w:color="auto"/>
                        <w:bottom w:val="none" w:sz="0" w:space="0" w:color="auto"/>
                        <w:right w:val="none" w:sz="0" w:space="0" w:color="auto"/>
                      </w:divBdr>
                    </w:div>
                  </w:divsChild>
                </w:div>
                <w:div w:id="830100436">
                  <w:marLeft w:val="0"/>
                  <w:marRight w:val="0"/>
                  <w:marTop w:val="0"/>
                  <w:marBottom w:val="0"/>
                  <w:divBdr>
                    <w:top w:val="none" w:sz="0" w:space="0" w:color="auto"/>
                    <w:left w:val="none" w:sz="0" w:space="0" w:color="auto"/>
                    <w:bottom w:val="none" w:sz="0" w:space="0" w:color="auto"/>
                    <w:right w:val="none" w:sz="0" w:space="0" w:color="auto"/>
                  </w:divBdr>
                  <w:divsChild>
                    <w:div w:id="38164571">
                      <w:marLeft w:val="0"/>
                      <w:marRight w:val="0"/>
                      <w:marTop w:val="0"/>
                      <w:marBottom w:val="0"/>
                      <w:divBdr>
                        <w:top w:val="none" w:sz="0" w:space="0" w:color="auto"/>
                        <w:left w:val="none" w:sz="0" w:space="0" w:color="auto"/>
                        <w:bottom w:val="none" w:sz="0" w:space="0" w:color="auto"/>
                        <w:right w:val="none" w:sz="0" w:space="0" w:color="auto"/>
                      </w:divBdr>
                    </w:div>
                  </w:divsChild>
                </w:div>
                <w:div w:id="390464343">
                  <w:marLeft w:val="0"/>
                  <w:marRight w:val="0"/>
                  <w:marTop w:val="0"/>
                  <w:marBottom w:val="0"/>
                  <w:divBdr>
                    <w:top w:val="none" w:sz="0" w:space="0" w:color="auto"/>
                    <w:left w:val="none" w:sz="0" w:space="0" w:color="auto"/>
                    <w:bottom w:val="none" w:sz="0" w:space="0" w:color="auto"/>
                    <w:right w:val="none" w:sz="0" w:space="0" w:color="auto"/>
                  </w:divBdr>
                  <w:divsChild>
                    <w:div w:id="2113431840">
                      <w:marLeft w:val="0"/>
                      <w:marRight w:val="0"/>
                      <w:marTop w:val="0"/>
                      <w:marBottom w:val="0"/>
                      <w:divBdr>
                        <w:top w:val="none" w:sz="0" w:space="0" w:color="auto"/>
                        <w:left w:val="none" w:sz="0" w:space="0" w:color="auto"/>
                        <w:bottom w:val="none" w:sz="0" w:space="0" w:color="auto"/>
                        <w:right w:val="none" w:sz="0" w:space="0" w:color="auto"/>
                      </w:divBdr>
                    </w:div>
                  </w:divsChild>
                </w:div>
                <w:div w:id="710156246">
                  <w:marLeft w:val="0"/>
                  <w:marRight w:val="0"/>
                  <w:marTop w:val="0"/>
                  <w:marBottom w:val="0"/>
                  <w:divBdr>
                    <w:top w:val="none" w:sz="0" w:space="0" w:color="auto"/>
                    <w:left w:val="none" w:sz="0" w:space="0" w:color="auto"/>
                    <w:bottom w:val="none" w:sz="0" w:space="0" w:color="auto"/>
                    <w:right w:val="none" w:sz="0" w:space="0" w:color="auto"/>
                  </w:divBdr>
                  <w:divsChild>
                    <w:div w:id="627126300">
                      <w:marLeft w:val="0"/>
                      <w:marRight w:val="0"/>
                      <w:marTop w:val="0"/>
                      <w:marBottom w:val="0"/>
                      <w:divBdr>
                        <w:top w:val="none" w:sz="0" w:space="0" w:color="auto"/>
                        <w:left w:val="none" w:sz="0" w:space="0" w:color="auto"/>
                        <w:bottom w:val="none" w:sz="0" w:space="0" w:color="auto"/>
                        <w:right w:val="none" w:sz="0" w:space="0" w:color="auto"/>
                      </w:divBdr>
                    </w:div>
                  </w:divsChild>
                </w:div>
                <w:div w:id="531461231">
                  <w:marLeft w:val="0"/>
                  <w:marRight w:val="0"/>
                  <w:marTop w:val="0"/>
                  <w:marBottom w:val="0"/>
                  <w:divBdr>
                    <w:top w:val="none" w:sz="0" w:space="0" w:color="auto"/>
                    <w:left w:val="none" w:sz="0" w:space="0" w:color="auto"/>
                    <w:bottom w:val="none" w:sz="0" w:space="0" w:color="auto"/>
                    <w:right w:val="none" w:sz="0" w:space="0" w:color="auto"/>
                  </w:divBdr>
                  <w:divsChild>
                    <w:div w:id="1721398394">
                      <w:marLeft w:val="0"/>
                      <w:marRight w:val="0"/>
                      <w:marTop w:val="0"/>
                      <w:marBottom w:val="0"/>
                      <w:divBdr>
                        <w:top w:val="none" w:sz="0" w:space="0" w:color="auto"/>
                        <w:left w:val="none" w:sz="0" w:space="0" w:color="auto"/>
                        <w:bottom w:val="none" w:sz="0" w:space="0" w:color="auto"/>
                        <w:right w:val="none" w:sz="0" w:space="0" w:color="auto"/>
                      </w:divBdr>
                    </w:div>
                  </w:divsChild>
                </w:div>
                <w:div w:id="146898290">
                  <w:marLeft w:val="0"/>
                  <w:marRight w:val="0"/>
                  <w:marTop w:val="0"/>
                  <w:marBottom w:val="0"/>
                  <w:divBdr>
                    <w:top w:val="none" w:sz="0" w:space="0" w:color="auto"/>
                    <w:left w:val="none" w:sz="0" w:space="0" w:color="auto"/>
                    <w:bottom w:val="none" w:sz="0" w:space="0" w:color="auto"/>
                    <w:right w:val="none" w:sz="0" w:space="0" w:color="auto"/>
                  </w:divBdr>
                  <w:divsChild>
                    <w:div w:id="2020738192">
                      <w:marLeft w:val="0"/>
                      <w:marRight w:val="0"/>
                      <w:marTop w:val="0"/>
                      <w:marBottom w:val="0"/>
                      <w:divBdr>
                        <w:top w:val="none" w:sz="0" w:space="0" w:color="auto"/>
                        <w:left w:val="none" w:sz="0" w:space="0" w:color="auto"/>
                        <w:bottom w:val="none" w:sz="0" w:space="0" w:color="auto"/>
                        <w:right w:val="none" w:sz="0" w:space="0" w:color="auto"/>
                      </w:divBdr>
                    </w:div>
                  </w:divsChild>
                </w:div>
                <w:div w:id="1816220572">
                  <w:marLeft w:val="0"/>
                  <w:marRight w:val="0"/>
                  <w:marTop w:val="0"/>
                  <w:marBottom w:val="0"/>
                  <w:divBdr>
                    <w:top w:val="none" w:sz="0" w:space="0" w:color="auto"/>
                    <w:left w:val="none" w:sz="0" w:space="0" w:color="auto"/>
                    <w:bottom w:val="none" w:sz="0" w:space="0" w:color="auto"/>
                    <w:right w:val="none" w:sz="0" w:space="0" w:color="auto"/>
                  </w:divBdr>
                  <w:divsChild>
                    <w:div w:id="10388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1850">
          <w:marLeft w:val="0"/>
          <w:marRight w:val="0"/>
          <w:marTop w:val="0"/>
          <w:marBottom w:val="0"/>
          <w:divBdr>
            <w:top w:val="none" w:sz="0" w:space="0" w:color="auto"/>
            <w:left w:val="none" w:sz="0" w:space="0" w:color="auto"/>
            <w:bottom w:val="none" w:sz="0" w:space="0" w:color="auto"/>
            <w:right w:val="none" w:sz="0" w:space="0" w:color="auto"/>
          </w:divBdr>
        </w:div>
        <w:div w:id="792478384">
          <w:marLeft w:val="0"/>
          <w:marRight w:val="0"/>
          <w:marTop w:val="0"/>
          <w:marBottom w:val="0"/>
          <w:divBdr>
            <w:top w:val="none" w:sz="0" w:space="0" w:color="auto"/>
            <w:left w:val="none" w:sz="0" w:space="0" w:color="auto"/>
            <w:bottom w:val="none" w:sz="0" w:space="0" w:color="auto"/>
            <w:right w:val="none" w:sz="0" w:space="0" w:color="auto"/>
          </w:divBdr>
        </w:div>
        <w:div w:id="1351444108">
          <w:marLeft w:val="0"/>
          <w:marRight w:val="0"/>
          <w:marTop w:val="0"/>
          <w:marBottom w:val="0"/>
          <w:divBdr>
            <w:top w:val="none" w:sz="0" w:space="0" w:color="auto"/>
            <w:left w:val="none" w:sz="0" w:space="0" w:color="auto"/>
            <w:bottom w:val="none" w:sz="0" w:space="0" w:color="auto"/>
            <w:right w:val="none" w:sz="0" w:space="0" w:color="auto"/>
          </w:divBdr>
          <w:divsChild>
            <w:div w:id="821851603">
              <w:marLeft w:val="-75"/>
              <w:marRight w:val="0"/>
              <w:marTop w:val="30"/>
              <w:marBottom w:val="30"/>
              <w:divBdr>
                <w:top w:val="none" w:sz="0" w:space="0" w:color="auto"/>
                <w:left w:val="none" w:sz="0" w:space="0" w:color="auto"/>
                <w:bottom w:val="none" w:sz="0" w:space="0" w:color="auto"/>
                <w:right w:val="none" w:sz="0" w:space="0" w:color="auto"/>
              </w:divBdr>
              <w:divsChild>
                <w:div w:id="887379447">
                  <w:marLeft w:val="0"/>
                  <w:marRight w:val="0"/>
                  <w:marTop w:val="0"/>
                  <w:marBottom w:val="0"/>
                  <w:divBdr>
                    <w:top w:val="none" w:sz="0" w:space="0" w:color="auto"/>
                    <w:left w:val="none" w:sz="0" w:space="0" w:color="auto"/>
                    <w:bottom w:val="none" w:sz="0" w:space="0" w:color="auto"/>
                    <w:right w:val="none" w:sz="0" w:space="0" w:color="auto"/>
                  </w:divBdr>
                  <w:divsChild>
                    <w:div w:id="1692606788">
                      <w:marLeft w:val="0"/>
                      <w:marRight w:val="0"/>
                      <w:marTop w:val="0"/>
                      <w:marBottom w:val="0"/>
                      <w:divBdr>
                        <w:top w:val="none" w:sz="0" w:space="0" w:color="auto"/>
                        <w:left w:val="none" w:sz="0" w:space="0" w:color="auto"/>
                        <w:bottom w:val="none" w:sz="0" w:space="0" w:color="auto"/>
                        <w:right w:val="none" w:sz="0" w:space="0" w:color="auto"/>
                      </w:divBdr>
                    </w:div>
                  </w:divsChild>
                </w:div>
                <w:div w:id="1409576716">
                  <w:marLeft w:val="0"/>
                  <w:marRight w:val="0"/>
                  <w:marTop w:val="0"/>
                  <w:marBottom w:val="0"/>
                  <w:divBdr>
                    <w:top w:val="none" w:sz="0" w:space="0" w:color="auto"/>
                    <w:left w:val="none" w:sz="0" w:space="0" w:color="auto"/>
                    <w:bottom w:val="none" w:sz="0" w:space="0" w:color="auto"/>
                    <w:right w:val="none" w:sz="0" w:space="0" w:color="auto"/>
                  </w:divBdr>
                  <w:divsChild>
                    <w:div w:id="279843376">
                      <w:marLeft w:val="0"/>
                      <w:marRight w:val="0"/>
                      <w:marTop w:val="0"/>
                      <w:marBottom w:val="0"/>
                      <w:divBdr>
                        <w:top w:val="none" w:sz="0" w:space="0" w:color="auto"/>
                        <w:left w:val="none" w:sz="0" w:space="0" w:color="auto"/>
                        <w:bottom w:val="none" w:sz="0" w:space="0" w:color="auto"/>
                        <w:right w:val="none" w:sz="0" w:space="0" w:color="auto"/>
                      </w:divBdr>
                    </w:div>
                  </w:divsChild>
                </w:div>
                <w:div w:id="1955288587">
                  <w:marLeft w:val="0"/>
                  <w:marRight w:val="0"/>
                  <w:marTop w:val="0"/>
                  <w:marBottom w:val="0"/>
                  <w:divBdr>
                    <w:top w:val="none" w:sz="0" w:space="0" w:color="auto"/>
                    <w:left w:val="none" w:sz="0" w:space="0" w:color="auto"/>
                    <w:bottom w:val="none" w:sz="0" w:space="0" w:color="auto"/>
                    <w:right w:val="none" w:sz="0" w:space="0" w:color="auto"/>
                  </w:divBdr>
                  <w:divsChild>
                    <w:div w:id="1198079297">
                      <w:marLeft w:val="0"/>
                      <w:marRight w:val="0"/>
                      <w:marTop w:val="0"/>
                      <w:marBottom w:val="0"/>
                      <w:divBdr>
                        <w:top w:val="none" w:sz="0" w:space="0" w:color="auto"/>
                        <w:left w:val="none" w:sz="0" w:space="0" w:color="auto"/>
                        <w:bottom w:val="none" w:sz="0" w:space="0" w:color="auto"/>
                        <w:right w:val="none" w:sz="0" w:space="0" w:color="auto"/>
                      </w:divBdr>
                    </w:div>
                  </w:divsChild>
                </w:div>
                <w:div w:id="442648165">
                  <w:marLeft w:val="0"/>
                  <w:marRight w:val="0"/>
                  <w:marTop w:val="0"/>
                  <w:marBottom w:val="0"/>
                  <w:divBdr>
                    <w:top w:val="none" w:sz="0" w:space="0" w:color="auto"/>
                    <w:left w:val="none" w:sz="0" w:space="0" w:color="auto"/>
                    <w:bottom w:val="none" w:sz="0" w:space="0" w:color="auto"/>
                    <w:right w:val="none" w:sz="0" w:space="0" w:color="auto"/>
                  </w:divBdr>
                  <w:divsChild>
                    <w:div w:id="218517981">
                      <w:marLeft w:val="0"/>
                      <w:marRight w:val="0"/>
                      <w:marTop w:val="0"/>
                      <w:marBottom w:val="0"/>
                      <w:divBdr>
                        <w:top w:val="none" w:sz="0" w:space="0" w:color="auto"/>
                        <w:left w:val="none" w:sz="0" w:space="0" w:color="auto"/>
                        <w:bottom w:val="none" w:sz="0" w:space="0" w:color="auto"/>
                        <w:right w:val="none" w:sz="0" w:space="0" w:color="auto"/>
                      </w:divBdr>
                    </w:div>
                  </w:divsChild>
                </w:div>
                <w:div w:id="19747687">
                  <w:marLeft w:val="0"/>
                  <w:marRight w:val="0"/>
                  <w:marTop w:val="0"/>
                  <w:marBottom w:val="0"/>
                  <w:divBdr>
                    <w:top w:val="none" w:sz="0" w:space="0" w:color="auto"/>
                    <w:left w:val="none" w:sz="0" w:space="0" w:color="auto"/>
                    <w:bottom w:val="none" w:sz="0" w:space="0" w:color="auto"/>
                    <w:right w:val="none" w:sz="0" w:space="0" w:color="auto"/>
                  </w:divBdr>
                  <w:divsChild>
                    <w:div w:id="875580498">
                      <w:marLeft w:val="0"/>
                      <w:marRight w:val="0"/>
                      <w:marTop w:val="0"/>
                      <w:marBottom w:val="0"/>
                      <w:divBdr>
                        <w:top w:val="none" w:sz="0" w:space="0" w:color="auto"/>
                        <w:left w:val="none" w:sz="0" w:space="0" w:color="auto"/>
                        <w:bottom w:val="none" w:sz="0" w:space="0" w:color="auto"/>
                        <w:right w:val="none" w:sz="0" w:space="0" w:color="auto"/>
                      </w:divBdr>
                    </w:div>
                  </w:divsChild>
                </w:div>
                <w:div w:id="1480264358">
                  <w:marLeft w:val="0"/>
                  <w:marRight w:val="0"/>
                  <w:marTop w:val="0"/>
                  <w:marBottom w:val="0"/>
                  <w:divBdr>
                    <w:top w:val="none" w:sz="0" w:space="0" w:color="auto"/>
                    <w:left w:val="none" w:sz="0" w:space="0" w:color="auto"/>
                    <w:bottom w:val="none" w:sz="0" w:space="0" w:color="auto"/>
                    <w:right w:val="none" w:sz="0" w:space="0" w:color="auto"/>
                  </w:divBdr>
                  <w:divsChild>
                    <w:div w:id="747772995">
                      <w:marLeft w:val="0"/>
                      <w:marRight w:val="0"/>
                      <w:marTop w:val="0"/>
                      <w:marBottom w:val="0"/>
                      <w:divBdr>
                        <w:top w:val="none" w:sz="0" w:space="0" w:color="auto"/>
                        <w:left w:val="none" w:sz="0" w:space="0" w:color="auto"/>
                        <w:bottom w:val="none" w:sz="0" w:space="0" w:color="auto"/>
                        <w:right w:val="none" w:sz="0" w:space="0" w:color="auto"/>
                      </w:divBdr>
                    </w:div>
                  </w:divsChild>
                </w:div>
                <w:div w:id="1771319410">
                  <w:marLeft w:val="0"/>
                  <w:marRight w:val="0"/>
                  <w:marTop w:val="0"/>
                  <w:marBottom w:val="0"/>
                  <w:divBdr>
                    <w:top w:val="none" w:sz="0" w:space="0" w:color="auto"/>
                    <w:left w:val="none" w:sz="0" w:space="0" w:color="auto"/>
                    <w:bottom w:val="none" w:sz="0" w:space="0" w:color="auto"/>
                    <w:right w:val="none" w:sz="0" w:space="0" w:color="auto"/>
                  </w:divBdr>
                  <w:divsChild>
                    <w:div w:id="3785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42891">
          <w:marLeft w:val="0"/>
          <w:marRight w:val="0"/>
          <w:marTop w:val="0"/>
          <w:marBottom w:val="0"/>
          <w:divBdr>
            <w:top w:val="none" w:sz="0" w:space="0" w:color="auto"/>
            <w:left w:val="none" w:sz="0" w:space="0" w:color="auto"/>
            <w:bottom w:val="none" w:sz="0" w:space="0" w:color="auto"/>
            <w:right w:val="none" w:sz="0" w:space="0" w:color="auto"/>
          </w:divBdr>
        </w:div>
        <w:div w:id="100687216">
          <w:marLeft w:val="0"/>
          <w:marRight w:val="0"/>
          <w:marTop w:val="0"/>
          <w:marBottom w:val="0"/>
          <w:divBdr>
            <w:top w:val="none" w:sz="0" w:space="0" w:color="auto"/>
            <w:left w:val="none" w:sz="0" w:space="0" w:color="auto"/>
            <w:bottom w:val="none" w:sz="0" w:space="0" w:color="auto"/>
            <w:right w:val="none" w:sz="0" w:space="0" w:color="auto"/>
          </w:divBdr>
        </w:div>
        <w:div w:id="183130336">
          <w:marLeft w:val="0"/>
          <w:marRight w:val="0"/>
          <w:marTop w:val="0"/>
          <w:marBottom w:val="0"/>
          <w:divBdr>
            <w:top w:val="none" w:sz="0" w:space="0" w:color="auto"/>
            <w:left w:val="none" w:sz="0" w:space="0" w:color="auto"/>
            <w:bottom w:val="none" w:sz="0" w:space="0" w:color="auto"/>
            <w:right w:val="none" w:sz="0" w:space="0" w:color="auto"/>
          </w:divBdr>
          <w:divsChild>
            <w:div w:id="444885426">
              <w:marLeft w:val="-75"/>
              <w:marRight w:val="0"/>
              <w:marTop w:val="30"/>
              <w:marBottom w:val="30"/>
              <w:divBdr>
                <w:top w:val="none" w:sz="0" w:space="0" w:color="auto"/>
                <w:left w:val="none" w:sz="0" w:space="0" w:color="auto"/>
                <w:bottom w:val="none" w:sz="0" w:space="0" w:color="auto"/>
                <w:right w:val="none" w:sz="0" w:space="0" w:color="auto"/>
              </w:divBdr>
              <w:divsChild>
                <w:div w:id="1404796526">
                  <w:marLeft w:val="0"/>
                  <w:marRight w:val="0"/>
                  <w:marTop w:val="0"/>
                  <w:marBottom w:val="0"/>
                  <w:divBdr>
                    <w:top w:val="none" w:sz="0" w:space="0" w:color="auto"/>
                    <w:left w:val="none" w:sz="0" w:space="0" w:color="auto"/>
                    <w:bottom w:val="none" w:sz="0" w:space="0" w:color="auto"/>
                    <w:right w:val="none" w:sz="0" w:space="0" w:color="auto"/>
                  </w:divBdr>
                  <w:divsChild>
                    <w:div w:id="1218007748">
                      <w:marLeft w:val="0"/>
                      <w:marRight w:val="0"/>
                      <w:marTop w:val="0"/>
                      <w:marBottom w:val="0"/>
                      <w:divBdr>
                        <w:top w:val="none" w:sz="0" w:space="0" w:color="auto"/>
                        <w:left w:val="none" w:sz="0" w:space="0" w:color="auto"/>
                        <w:bottom w:val="none" w:sz="0" w:space="0" w:color="auto"/>
                        <w:right w:val="none" w:sz="0" w:space="0" w:color="auto"/>
                      </w:divBdr>
                    </w:div>
                  </w:divsChild>
                </w:div>
                <w:div w:id="1700812419">
                  <w:marLeft w:val="0"/>
                  <w:marRight w:val="0"/>
                  <w:marTop w:val="0"/>
                  <w:marBottom w:val="0"/>
                  <w:divBdr>
                    <w:top w:val="none" w:sz="0" w:space="0" w:color="auto"/>
                    <w:left w:val="none" w:sz="0" w:space="0" w:color="auto"/>
                    <w:bottom w:val="none" w:sz="0" w:space="0" w:color="auto"/>
                    <w:right w:val="none" w:sz="0" w:space="0" w:color="auto"/>
                  </w:divBdr>
                  <w:divsChild>
                    <w:div w:id="1975406997">
                      <w:marLeft w:val="0"/>
                      <w:marRight w:val="0"/>
                      <w:marTop w:val="0"/>
                      <w:marBottom w:val="0"/>
                      <w:divBdr>
                        <w:top w:val="none" w:sz="0" w:space="0" w:color="auto"/>
                        <w:left w:val="none" w:sz="0" w:space="0" w:color="auto"/>
                        <w:bottom w:val="none" w:sz="0" w:space="0" w:color="auto"/>
                        <w:right w:val="none" w:sz="0" w:space="0" w:color="auto"/>
                      </w:divBdr>
                    </w:div>
                  </w:divsChild>
                </w:div>
                <w:div w:id="158547381">
                  <w:marLeft w:val="0"/>
                  <w:marRight w:val="0"/>
                  <w:marTop w:val="0"/>
                  <w:marBottom w:val="0"/>
                  <w:divBdr>
                    <w:top w:val="none" w:sz="0" w:space="0" w:color="auto"/>
                    <w:left w:val="none" w:sz="0" w:space="0" w:color="auto"/>
                    <w:bottom w:val="none" w:sz="0" w:space="0" w:color="auto"/>
                    <w:right w:val="none" w:sz="0" w:space="0" w:color="auto"/>
                  </w:divBdr>
                  <w:divsChild>
                    <w:div w:id="1953855650">
                      <w:marLeft w:val="0"/>
                      <w:marRight w:val="0"/>
                      <w:marTop w:val="0"/>
                      <w:marBottom w:val="0"/>
                      <w:divBdr>
                        <w:top w:val="none" w:sz="0" w:space="0" w:color="auto"/>
                        <w:left w:val="none" w:sz="0" w:space="0" w:color="auto"/>
                        <w:bottom w:val="none" w:sz="0" w:space="0" w:color="auto"/>
                        <w:right w:val="none" w:sz="0" w:space="0" w:color="auto"/>
                      </w:divBdr>
                    </w:div>
                  </w:divsChild>
                </w:div>
                <w:div w:id="1629554111">
                  <w:marLeft w:val="0"/>
                  <w:marRight w:val="0"/>
                  <w:marTop w:val="0"/>
                  <w:marBottom w:val="0"/>
                  <w:divBdr>
                    <w:top w:val="none" w:sz="0" w:space="0" w:color="auto"/>
                    <w:left w:val="none" w:sz="0" w:space="0" w:color="auto"/>
                    <w:bottom w:val="none" w:sz="0" w:space="0" w:color="auto"/>
                    <w:right w:val="none" w:sz="0" w:space="0" w:color="auto"/>
                  </w:divBdr>
                  <w:divsChild>
                    <w:div w:id="1756508099">
                      <w:marLeft w:val="0"/>
                      <w:marRight w:val="0"/>
                      <w:marTop w:val="0"/>
                      <w:marBottom w:val="0"/>
                      <w:divBdr>
                        <w:top w:val="none" w:sz="0" w:space="0" w:color="auto"/>
                        <w:left w:val="none" w:sz="0" w:space="0" w:color="auto"/>
                        <w:bottom w:val="none" w:sz="0" w:space="0" w:color="auto"/>
                        <w:right w:val="none" w:sz="0" w:space="0" w:color="auto"/>
                      </w:divBdr>
                    </w:div>
                  </w:divsChild>
                </w:div>
                <w:div w:id="1720127484">
                  <w:marLeft w:val="0"/>
                  <w:marRight w:val="0"/>
                  <w:marTop w:val="0"/>
                  <w:marBottom w:val="0"/>
                  <w:divBdr>
                    <w:top w:val="none" w:sz="0" w:space="0" w:color="auto"/>
                    <w:left w:val="none" w:sz="0" w:space="0" w:color="auto"/>
                    <w:bottom w:val="none" w:sz="0" w:space="0" w:color="auto"/>
                    <w:right w:val="none" w:sz="0" w:space="0" w:color="auto"/>
                  </w:divBdr>
                  <w:divsChild>
                    <w:div w:id="1788893780">
                      <w:marLeft w:val="0"/>
                      <w:marRight w:val="0"/>
                      <w:marTop w:val="0"/>
                      <w:marBottom w:val="0"/>
                      <w:divBdr>
                        <w:top w:val="none" w:sz="0" w:space="0" w:color="auto"/>
                        <w:left w:val="none" w:sz="0" w:space="0" w:color="auto"/>
                        <w:bottom w:val="none" w:sz="0" w:space="0" w:color="auto"/>
                        <w:right w:val="none" w:sz="0" w:space="0" w:color="auto"/>
                      </w:divBdr>
                    </w:div>
                  </w:divsChild>
                </w:div>
                <w:div w:id="1652100347">
                  <w:marLeft w:val="0"/>
                  <w:marRight w:val="0"/>
                  <w:marTop w:val="0"/>
                  <w:marBottom w:val="0"/>
                  <w:divBdr>
                    <w:top w:val="none" w:sz="0" w:space="0" w:color="auto"/>
                    <w:left w:val="none" w:sz="0" w:space="0" w:color="auto"/>
                    <w:bottom w:val="none" w:sz="0" w:space="0" w:color="auto"/>
                    <w:right w:val="none" w:sz="0" w:space="0" w:color="auto"/>
                  </w:divBdr>
                  <w:divsChild>
                    <w:div w:id="859778457">
                      <w:marLeft w:val="0"/>
                      <w:marRight w:val="0"/>
                      <w:marTop w:val="0"/>
                      <w:marBottom w:val="0"/>
                      <w:divBdr>
                        <w:top w:val="none" w:sz="0" w:space="0" w:color="auto"/>
                        <w:left w:val="none" w:sz="0" w:space="0" w:color="auto"/>
                        <w:bottom w:val="none" w:sz="0" w:space="0" w:color="auto"/>
                        <w:right w:val="none" w:sz="0" w:space="0" w:color="auto"/>
                      </w:divBdr>
                    </w:div>
                  </w:divsChild>
                </w:div>
                <w:div w:id="531042829">
                  <w:marLeft w:val="0"/>
                  <w:marRight w:val="0"/>
                  <w:marTop w:val="0"/>
                  <w:marBottom w:val="0"/>
                  <w:divBdr>
                    <w:top w:val="none" w:sz="0" w:space="0" w:color="auto"/>
                    <w:left w:val="none" w:sz="0" w:space="0" w:color="auto"/>
                    <w:bottom w:val="none" w:sz="0" w:space="0" w:color="auto"/>
                    <w:right w:val="none" w:sz="0" w:space="0" w:color="auto"/>
                  </w:divBdr>
                  <w:divsChild>
                    <w:div w:id="8480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986296">
          <w:marLeft w:val="0"/>
          <w:marRight w:val="0"/>
          <w:marTop w:val="0"/>
          <w:marBottom w:val="0"/>
          <w:divBdr>
            <w:top w:val="none" w:sz="0" w:space="0" w:color="auto"/>
            <w:left w:val="none" w:sz="0" w:space="0" w:color="auto"/>
            <w:bottom w:val="none" w:sz="0" w:space="0" w:color="auto"/>
            <w:right w:val="none" w:sz="0" w:space="0" w:color="auto"/>
          </w:divBdr>
        </w:div>
        <w:div w:id="392504210">
          <w:marLeft w:val="0"/>
          <w:marRight w:val="0"/>
          <w:marTop w:val="0"/>
          <w:marBottom w:val="0"/>
          <w:divBdr>
            <w:top w:val="none" w:sz="0" w:space="0" w:color="auto"/>
            <w:left w:val="none" w:sz="0" w:space="0" w:color="auto"/>
            <w:bottom w:val="none" w:sz="0" w:space="0" w:color="auto"/>
            <w:right w:val="none" w:sz="0" w:space="0" w:color="auto"/>
          </w:divBdr>
        </w:div>
        <w:div w:id="202835476">
          <w:marLeft w:val="0"/>
          <w:marRight w:val="0"/>
          <w:marTop w:val="0"/>
          <w:marBottom w:val="0"/>
          <w:divBdr>
            <w:top w:val="none" w:sz="0" w:space="0" w:color="auto"/>
            <w:left w:val="none" w:sz="0" w:space="0" w:color="auto"/>
            <w:bottom w:val="none" w:sz="0" w:space="0" w:color="auto"/>
            <w:right w:val="none" w:sz="0" w:space="0" w:color="auto"/>
          </w:divBdr>
          <w:divsChild>
            <w:div w:id="575406237">
              <w:marLeft w:val="-75"/>
              <w:marRight w:val="0"/>
              <w:marTop w:val="30"/>
              <w:marBottom w:val="30"/>
              <w:divBdr>
                <w:top w:val="none" w:sz="0" w:space="0" w:color="auto"/>
                <w:left w:val="none" w:sz="0" w:space="0" w:color="auto"/>
                <w:bottom w:val="none" w:sz="0" w:space="0" w:color="auto"/>
                <w:right w:val="none" w:sz="0" w:space="0" w:color="auto"/>
              </w:divBdr>
              <w:divsChild>
                <w:div w:id="2129619612">
                  <w:marLeft w:val="0"/>
                  <w:marRight w:val="0"/>
                  <w:marTop w:val="0"/>
                  <w:marBottom w:val="0"/>
                  <w:divBdr>
                    <w:top w:val="none" w:sz="0" w:space="0" w:color="auto"/>
                    <w:left w:val="none" w:sz="0" w:space="0" w:color="auto"/>
                    <w:bottom w:val="none" w:sz="0" w:space="0" w:color="auto"/>
                    <w:right w:val="none" w:sz="0" w:space="0" w:color="auto"/>
                  </w:divBdr>
                  <w:divsChild>
                    <w:div w:id="473453560">
                      <w:marLeft w:val="0"/>
                      <w:marRight w:val="0"/>
                      <w:marTop w:val="0"/>
                      <w:marBottom w:val="0"/>
                      <w:divBdr>
                        <w:top w:val="none" w:sz="0" w:space="0" w:color="auto"/>
                        <w:left w:val="none" w:sz="0" w:space="0" w:color="auto"/>
                        <w:bottom w:val="none" w:sz="0" w:space="0" w:color="auto"/>
                        <w:right w:val="none" w:sz="0" w:space="0" w:color="auto"/>
                      </w:divBdr>
                    </w:div>
                  </w:divsChild>
                </w:div>
                <w:div w:id="134614832">
                  <w:marLeft w:val="0"/>
                  <w:marRight w:val="0"/>
                  <w:marTop w:val="0"/>
                  <w:marBottom w:val="0"/>
                  <w:divBdr>
                    <w:top w:val="none" w:sz="0" w:space="0" w:color="auto"/>
                    <w:left w:val="none" w:sz="0" w:space="0" w:color="auto"/>
                    <w:bottom w:val="none" w:sz="0" w:space="0" w:color="auto"/>
                    <w:right w:val="none" w:sz="0" w:space="0" w:color="auto"/>
                  </w:divBdr>
                  <w:divsChild>
                    <w:div w:id="459148195">
                      <w:marLeft w:val="0"/>
                      <w:marRight w:val="0"/>
                      <w:marTop w:val="0"/>
                      <w:marBottom w:val="0"/>
                      <w:divBdr>
                        <w:top w:val="none" w:sz="0" w:space="0" w:color="auto"/>
                        <w:left w:val="none" w:sz="0" w:space="0" w:color="auto"/>
                        <w:bottom w:val="none" w:sz="0" w:space="0" w:color="auto"/>
                        <w:right w:val="none" w:sz="0" w:space="0" w:color="auto"/>
                      </w:divBdr>
                    </w:div>
                  </w:divsChild>
                </w:div>
                <w:div w:id="1920603444">
                  <w:marLeft w:val="0"/>
                  <w:marRight w:val="0"/>
                  <w:marTop w:val="0"/>
                  <w:marBottom w:val="0"/>
                  <w:divBdr>
                    <w:top w:val="none" w:sz="0" w:space="0" w:color="auto"/>
                    <w:left w:val="none" w:sz="0" w:space="0" w:color="auto"/>
                    <w:bottom w:val="none" w:sz="0" w:space="0" w:color="auto"/>
                    <w:right w:val="none" w:sz="0" w:space="0" w:color="auto"/>
                  </w:divBdr>
                  <w:divsChild>
                    <w:div w:id="622426200">
                      <w:marLeft w:val="0"/>
                      <w:marRight w:val="0"/>
                      <w:marTop w:val="0"/>
                      <w:marBottom w:val="0"/>
                      <w:divBdr>
                        <w:top w:val="none" w:sz="0" w:space="0" w:color="auto"/>
                        <w:left w:val="none" w:sz="0" w:space="0" w:color="auto"/>
                        <w:bottom w:val="none" w:sz="0" w:space="0" w:color="auto"/>
                        <w:right w:val="none" w:sz="0" w:space="0" w:color="auto"/>
                      </w:divBdr>
                    </w:div>
                  </w:divsChild>
                </w:div>
                <w:div w:id="377780670">
                  <w:marLeft w:val="0"/>
                  <w:marRight w:val="0"/>
                  <w:marTop w:val="0"/>
                  <w:marBottom w:val="0"/>
                  <w:divBdr>
                    <w:top w:val="none" w:sz="0" w:space="0" w:color="auto"/>
                    <w:left w:val="none" w:sz="0" w:space="0" w:color="auto"/>
                    <w:bottom w:val="none" w:sz="0" w:space="0" w:color="auto"/>
                    <w:right w:val="none" w:sz="0" w:space="0" w:color="auto"/>
                  </w:divBdr>
                  <w:divsChild>
                    <w:div w:id="1857115579">
                      <w:marLeft w:val="0"/>
                      <w:marRight w:val="0"/>
                      <w:marTop w:val="0"/>
                      <w:marBottom w:val="0"/>
                      <w:divBdr>
                        <w:top w:val="none" w:sz="0" w:space="0" w:color="auto"/>
                        <w:left w:val="none" w:sz="0" w:space="0" w:color="auto"/>
                        <w:bottom w:val="none" w:sz="0" w:space="0" w:color="auto"/>
                        <w:right w:val="none" w:sz="0" w:space="0" w:color="auto"/>
                      </w:divBdr>
                    </w:div>
                  </w:divsChild>
                </w:div>
                <w:div w:id="68431711">
                  <w:marLeft w:val="0"/>
                  <w:marRight w:val="0"/>
                  <w:marTop w:val="0"/>
                  <w:marBottom w:val="0"/>
                  <w:divBdr>
                    <w:top w:val="none" w:sz="0" w:space="0" w:color="auto"/>
                    <w:left w:val="none" w:sz="0" w:space="0" w:color="auto"/>
                    <w:bottom w:val="none" w:sz="0" w:space="0" w:color="auto"/>
                    <w:right w:val="none" w:sz="0" w:space="0" w:color="auto"/>
                  </w:divBdr>
                  <w:divsChild>
                    <w:div w:id="260649317">
                      <w:marLeft w:val="0"/>
                      <w:marRight w:val="0"/>
                      <w:marTop w:val="0"/>
                      <w:marBottom w:val="0"/>
                      <w:divBdr>
                        <w:top w:val="none" w:sz="0" w:space="0" w:color="auto"/>
                        <w:left w:val="none" w:sz="0" w:space="0" w:color="auto"/>
                        <w:bottom w:val="none" w:sz="0" w:space="0" w:color="auto"/>
                        <w:right w:val="none" w:sz="0" w:space="0" w:color="auto"/>
                      </w:divBdr>
                    </w:div>
                  </w:divsChild>
                </w:div>
                <w:div w:id="1158767190">
                  <w:marLeft w:val="0"/>
                  <w:marRight w:val="0"/>
                  <w:marTop w:val="0"/>
                  <w:marBottom w:val="0"/>
                  <w:divBdr>
                    <w:top w:val="none" w:sz="0" w:space="0" w:color="auto"/>
                    <w:left w:val="none" w:sz="0" w:space="0" w:color="auto"/>
                    <w:bottom w:val="none" w:sz="0" w:space="0" w:color="auto"/>
                    <w:right w:val="none" w:sz="0" w:space="0" w:color="auto"/>
                  </w:divBdr>
                  <w:divsChild>
                    <w:div w:id="1819110449">
                      <w:marLeft w:val="0"/>
                      <w:marRight w:val="0"/>
                      <w:marTop w:val="0"/>
                      <w:marBottom w:val="0"/>
                      <w:divBdr>
                        <w:top w:val="none" w:sz="0" w:space="0" w:color="auto"/>
                        <w:left w:val="none" w:sz="0" w:space="0" w:color="auto"/>
                        <w:bottom w:val="none" w:sz="0" w:space="0" w:color="auto"/>
                        <w:right w:val="none" w:sz="0" w:space="0" w:color="auto"/>
                      </w:divBdr>
                    </w:div>
                  </w:divsChild>
                </w:div>
                <w:div w:id="226964695">
                  <w:marLeft w:val="0"/>
                  <w:marRight w:val="0"/>
                  <w:marTop w:val="0"/>
                  <w:marBottom w:val="0"/>
                  <w:divBdr>
                    <w:top w:val="none" w:sz="0" w:space="0" w:color="auto"/>
                    <w:left w:val="none" w:sz="0" w:space="0" w:color="auto"/>
                    <w:bottom w:val="none" w:sz="0" w:space="0" w:color="auto"/>
                    <w:right w:val="none" w:sz="0" w:space="0" w:color="auto"/>
                  </w:divBdr>
                  <w:divsChild>
                    <w:div w:id="879367690">
                      <w:marLeft w:val="0"/>
                      <w:marRight w:val="0"/>
                      <w:marTop w:val="0"/>
                      <w:marBottom w:val="0"/>
                      <w:divBdr>
                        <w:top w:val="none" w:sz="0" w:space="0" w:color="auto"/>
                        <w:left w:val="none" w:sz="0" w:space="0" w:color="auto"/>
                        <w:bottom w:val="none" w:sz="0" w:space="0" w:color="auto"/>
                        <w:right w:val="none" w:sz="0" w:space="0" w:color="auto"/>
                      </w:divBdr>
                    </w:div>
                    <w:div w:id="1892108081">
                      <w:marLeft w:val="0"/>
                      <w:marRight w:val="0"/>
                      <w:marTop w:val="0"/>
                      <w:marBottom w:val="0"/>
                      <w:divBdr>
                        <w:top w:val="none" w:sz="0" w:space="0" w:color="auto"/>
                        <w:left w:val="none" w:sz="0" w:space="0" w:color="auto"/>
                        <w:bottom w:val="none" w:sz="0" w:space="0" w:color="auto"/>
                        <w:right w:val="none" w:sz="0" w:space="0" w:color="auto"/>
                      </w:divBdr>
                    </w:div>
                    <w:div w:id="18017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903413">
          <w:marLeft w:val="0"/>
          <w:marRight w:val="0"/>
          <w:marTop w:val="0"/>
          <w:marBottom w:val="0"/>
          <w:divBdr>
            <w:top w:val="none" w:sz="0" w:space="0" w:color="auto"/>
            <w:left w:val="none" w:sz="0" w:space="0" w:color="auto"/>
            <w:bottom w:val="none" w:sz="0" w:space="0" w:color="auto"/>
            <w:right w:val="none" w:sz="0" w:space="0" w:color="auto"/>
          </w:divBdr>
        </w:div>
        <w:div w:id="1788044609">
          <w:marLeft w:val="0"/>
          <w:marRight w:val="0"/>
          <w:marTop w:val="0"/>
          <w:marBottom w:val="0"/>
          <w:divBdr>
            <w:top w:val="none" w:sz="0" w:space="0" w:color="auto"/>
            <w:left w:val="none" w:sz="0" w:space="0" w:color="auto"/>
            <w:bottom w:val="none" w:sz="0" w:space="0" w:color="auto"/>
            <w:right w:val="none" w:sz="0" w:space="0" w:color="auto"/>
          </w:divBdr>
        </w:div>
        <w:div w:id="752824172">
          <w:marLeft w:val="0"/>
          <w:marRight w:val="0"/>
          <w:marTop w:val="0"/>
          <w:marBottom w:val="0"/>
          <w:divBdr>
            <w:top w:val="none" w:sz="0" w:space="0" w:color="auto"/>
            <w:left w:val="none" w:sz="0" w:space="0" w:color="auto"/>
            <w:bottom w:val="none" w:sz="0" w:space="0" w:color="auto"/>
            <w:right w:val="none" w:sz="0" w:space="0" w:color="auto"/>
          </w:divBdr>
          <w:divsChild>
            <w:div w:id="1332248189">
              <w:marLeft w:val="-75"/>
              <w:marRight w:val="0"/>
              <w:marTop w:val="30"/>
              <w:marBottom w:val="30"/>
              <w:divBdr>
                <w:top w:val="none" w:sz="0" w:space="0" w:color="auto"/>
                <w:left w:val="none" w:sz="0" w:space="0" w:color="auto"/>
                <w:bottom w:val="none" w:sz="0" w:space="0" w:color="auto"/>
                <w:right w:val="none" w:sz="0" w:space="0" w:color="auto"/>
              </w:divBdr>
              <w:divsChild>
                <w:div w:id="823817581">
                  <w:marLeft w:val="0"/>
                  <w:marRight w:val="0"/>
                  <w:marTop w:val="0"/>
                  <w:marBottom w:val="0"/>
                  <w:divBdr>
                    <w:top w:val="none" w:sz="0" w:space="0" w:color="auto"/>
                    <w:left w:val="none" w:sz="0" w:space="0" w:color="auto"/>
                    <w:bottom w:val="none" w:sz="0" w:space="0" w:color="auto"/>
                    <w:right w:val="none" w:sz="0" w:space="0" w:color="auto"/>
                  </w:divBdr>
                  <w:divsChild>
                    <w:div w:id="450789086">
                      <w:marLeft w:val="0"/>
                      <w:marRight w:val="0"/>
                      <w:marTop w:val="0"/>
                      <w:marBottom w:val="0"/>
                      <w:divBdr>
                        <w:top w:val="none" w:sz="0" w:space="0" w:color="auto"/>
                        <w:left w:val="none" w:sz="0" w:space="0" w:color="auto"/>
                        <w:bottom w:val="none" w:sz="0" w:space="0" w:color="auto"/>
                        <w:right w:val="none" w:sz="0" w:space="0" w:color="auto"/>
                      </w:divBdr>
                    </w:div>
                  </w:divsChild>
                </w:div>
                <w:div w:id="1131249402">
                  <w:marLeft w:val="0"/>
                  <w:marRight w:val="0"/>
                  <w:marTop w:val="0"/>
                  <w:marBottom w:val="0"/>
                  <w:divBdr>
                    <w:top w:val="none" w:sz="0" w:space="0" w:color="auto"/>
                    <w:left w:val="none" w:sz="0" w:space="0" w:color="auto"/>
                    <w:bottom w:val="none" w:sz="0" w:space="0" w:color="auto"/>
                    <w:right w:val="none" w:sz="0" w:space="0" w:color="auto"/>
                  </w:divBdr>
                  <w:divsChild>
                    <w:div w:id="7870824">
                      <w:marLeft w:val="0"/>
                      <w:marRight w:val="0"/>
                      <w:marTop w:val="0"/>
                      <w:marBottom w:val="0"/>
                      <w:divBdr>
                        <w:top w:val="none" w:sz="0" w:space="0" w:color="auto"/>
                        <w:left w:val="none" w:sz="0" w:space="0" w:color="auto"/>
                        <w:bottom w:val="none" w:sz="0" w:space="0" w:color="auto"/>
                        <w:right w:val="none" w:sz="0" w:space="0" w:color="auto"/>
                      </w:divBdr>
                    </w:div>
                  </w:divsChild>
                </w:div>
                <w:div w:id="1558397673">
                  <w:marLeft w:val="0"/>
                  <w:marRight w:val="0"/>
                  <w:marTop w:val="0"/>
                  <w:marBottom w:val="0"/>
                  <w:divBdr>
                    <w:top w:val="none" w:sz="0" w:space="0" w:color="auto"/>
                    <w:left w:val="none" w:sz="0" w:space="0" w:color="auto"/>
                    <w:bottom w:val="none" w:sz="0" w:space="0" w:color="auto"/>
                    <w:right w:val="none" w:sz="0" w:space="0" w:color="auto"/>
                  </w:divBdr>
                  <w:divsChild>
                    <w:div w:id="1478457405">
                      <w:marLeft w:val="0"/>
                      <w:marRight w:val="0"/>
                      <w:marTop w:val="0"/>
                      <w:marBottom w:val="0"/>
                      <w:divBdr>
                        <w:top w:val="none" w:sz="0" w:space="0" w:color="auto"/>
                        <w:left w:val="none" w:sz="0" w:space="0" w:color="auto"/>
                        <w:bottom w:val="none" w:sz="0" w:space="0" w:color="auto"/>
                        <w:right w:val="none" w:sz="0" w:space="0" w:color="auto"/>
                      </w:divBdr>
                    </w:div>
                  </w:divsChild>
                </w:div>
                <w:div w:id="650407993">
                  <w:marLeft w:val="0"/>
                  <w:marRight w:val="0"/>
                  <w:marTop w:val="0"/>
                  <w:marBottom w:val="0"/>
                  <w:divBdr>
                    <w:top w:val="none" w:sz="0" w:space="0" w:color="auto"/>
                    <w:left w:val="none" w:sz="0" w:space="0" w:color="auto"/>
                    <w:bottom w:val="none" w:sz="0" w:space="0" w:color="auto"/>
                    <w:right w:val="none" w:sz="0" w:space="0" w:color="auto"/>
                  </w:divBdr>
                  <w:divsChild>
                    <w:div w:id="2061896332">
                      <w:marLeft w:val="0"/>
                      <w:marRight w:val="0"/>
                      <w:marTop w:val="0"/>
                      <w:marBottom w:val="0"/>
                      <w:divBdr>
                        <w:top w:val="none" w:sz="0" w:space="0" w:color="auto"/>
                        <w:left w:val="none" w:sz="0" w:space="0" w:color="auto"/>
                        <w:bottom w:val="none" w:sz="0" w:space="0" w:color="auto"/>
                        <w:right w:val="none" w:sz="0" w:space="0" w:color="auto"/>
                      </w:divBdr>
                    </w:div>
                  </w:divsChild>
                </w:div>
                <w:div w:id="183791739">
                  <w:marLeft w:val="0"/>
                  <w:marRight w:val="0"/>
                  <w:marTop w:val="0"/>
                  <w:marBottom w:val="0"/>
                  <w:divBdr>
                    <w:top w:val="none" w:sz="0" w:space="0" w:color="auto"/>
                    <w:left w:val="none" w:sz="0" w:space="0" w:color="auto"/>
                    <w:bottom w:val="none" w:sz="0" w:space="0" w:color="auto"/>
                    <w:right w:val="none" w:sz="0" w:space="0" w:color="auto"/>
                  </w:divBdr>
                  <w:divsChild>
                    <w:div w:id="1411803851">
                      <w:marLeft w:val="0"/>
                      <w:marRight w:val="0"/>
                      <w:marTop w:val="0"/>
                      <w:marBottom w:val="0"/>
                      <w:divBdr>
                        <w:top w:val="none" w:sz="0" w:space="0" w:color="auto"/>
                        <w:left w:val="none" w:sz="0" w:space="0" w:color="auto"/>
                        <w:bottom w:val="none" w:sz="0" w:space="0" w:color="auto"/>
                        <w:right w:val="none" w:sz="0" w:space="0" w:color="auto"/>
                      </w:divBdr>
                    </w:div>
                  </w:divsChild>
                </w:div>
                <w:div w:id="1911034887">
                  <w:marLeft w:val="0"/>
                  <w:marRight w:val="0"/>
                  <w:marTop w:val="0"/>
                  <w:marBottom w:val="0"/>
                  <w:divBdr>
                    <w:top w:val="none" w:sz="0" w:space="0" w:color="auto"/>
                    <w:left w:val="none" w:sz="0" w:space="0" w:color="auto"/>
                    <w:bottom w:val="none" w:sz="0" w:space="0" w:color="auto"/>
                    <w:right w:val="none" w:sz="0" w:space="0" w:color="auto"/>
                  </w:divBdr>
                  <w:divsChild>
                    <w:div w:id="919632113">
                      <w:marLeft w:val="0"/>
                      <w:marRight w:val="0"/>
                      <w:marTop w:val="0"/>
                      <w:marBottom w:val="0"/>
                      <w:divBdr>
                        <w:top w:val="none" w:sz="0" w:space="0" w:color="auto"/>
                        <w:left w:val="none" w:sz="0" w:space="0" w:color="auto"/>
                        <w:bottom w:val="none" w:sz="0" w:space="0" w:color="auto"/>
                        <w:right w:val="none" w:sz="0" w:space="0" w:color="auto"/>
                      </w:divBdr>
                    </w:div>
                  </w:divsChild>
                </w:div>
                <w:div w:id="2114282640">
                  <w:marLeft w:val="0"/>
                  <w:marRight w:val="0"/>
                  <w:marTop w:val="0"/>
                  <w:marBottom w:val="0"/>
                  <w:divBdr>
                    <w:top w:val="none" w:sz="0" w:space="0" w:color="auto"/>
                    <w:left w:val="none" w:sz="0" w:space="0" w:color="auto"/>
                    <w:bottom w:val="none" w:sz="0" w:space="0" w:color="auto"/>
                    <w:right w:val="none" w:sz="0" w:space="0" w:color="auto"/>
                  </w:divBdr>
                  <w:divsChild>
                    <w:div w:id="1558277435">
                      <w:marLeft w:val="0"/>
                      <w:marRight w:val="0"/>
                      <w:marTop w:val="0"/>
                      <w:marBottom w:val="0"/>
                      <w:divBdr>
                        <w:top w:val="none" w:sz="0" w:space="0" w:color="auto"/>
                        <w:left w:val="none" w:sz="0" w:space="0" w:color="auto"/>
                        <w:bottom w:val="none" w:sz="0" w:space="0" w:color="auto"/>
                        <w:right w:val="none" w:sz="0" w:space="0" w:color="auto"/>
                      </w:divBdr>
                    </w:div>
                    <w:div w:id="1445228695">
                      <w:marLeft w:val="0"/>
                      <w:marRight w:val="0"/>
                      <w:marTop w:val="0"/>
                      <w:marBottom w:val="0"/>
                      <w:divBdr>
                        <w:top w:val="none" w:sz="0" w:space="0" w:color="auto"/>
                        <w:left w:val="none" w:sz="0" w:space="0" w:color="auto"/>
                        <w:bottom w:val="none" w:sz="0" w:space="0" w:color="auto"/>
                        <w:right w:val="none" w:sz="0" w:space="0" w:color="auto"/>
                      </w:divBdr>
                    </w:div>
                    <w:div w:id="21169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06949">
          <w:marLeft w:val="0"/>
          <w:marRight w:val="0"/>
          <w:marTop w:val="0"/>
          <w:marBottom w:val="0"/>
          <w:divBdr>
            <w:top w:val="none" w:sz="0" w:space="0" w:color="auto"/>
            <w:left w:val="none" w:sz="0" w:space="0" w:color="auto"/>
            <w:bottom w:val="none" w:sz="0" w:space="0" w:color="auto"/>
            <w:right w:val="none" w:sz="0" w:space="0" w:color="auto"/>
          </w:divBdr>
        </w:div>
        <w:div w:id="667251114">
          <w:marLeft w:val="0"/>
          <w:marRight w:val="0"/>
          <w:marTop w:val="0"/>
          <w:marBottom w:val="0"/>
          <w:divBdr>
            <w:top w:val="none" w:sz="0" w:space="0" w:color="auto"/>
            <w:left w:val="none" w:sz="0" w:space="0" w:color="auto"/>
            <w:bottom w:val="none" w:sz="0" w:space="0" w:color="auto"/>
            <w:right w:val="none" w:sz="0" w:space="0" w:color="auto"/>
          </w:divBdr>
        </w:div>
        <w:div w:id="821968579">
          <w:marLeft w:val="0"/>
          <w:marRight w:val="0"/>
          <w:marTop w:val="0"/>
          <w:marBottom w:val="0"/>
          <w:divBdr>
            <w:top w:val="none" w:sz="0" w:space="0" w:color="auto"/>
            <w:left w:val="none" w:sz="0" w:space="0" w:color="auto"/>
            <w:bottom w:val="none" w:sz="0" w:space="0" w:color="auto"/>
            <w:right w:val="none" w:sz="0" w:space="0" w:color="auto"/>
          </w:divBdr>
          <w:divsChild>
            <w:div w:id="631332298">
              <w:marLeft w:val="-75"/>
              <w:marRight w:val="0"/>
              <w:marTop w:val="30"/>
              <w:marBottom w:val="30"/>
              <w:divBdr>
                <w:top w:val="none" w:sz="0" w:space="0" w:color="auto"/>
                <w:left w:val="none" w:sz="0" w:space="0" w:color="auto"/>
                <w:bottom w:val="none" w:sz="0" w:space="0" w:color="auto"/>
                <w:right w:val="none" w:sz="0" w:space="0" w:color="auto"/>
              </w:divBdr>
              <w:divsChild>
                <w:div w:id="1626304763">
                  <w:marLeft w:val="0"/>
                  <w:marRight w:val="0"/>
                  <w:marTop w:val="0"/>
                  <w:marBottom w:val="0"/>
                  <w:divBdr>
                    <w:top w:val="none" w:sz="0" w:space="0" w:color="auto"/>
                    <w:left w:val="none" w:sz="0" w:space="0" w:color="auto"/>
                    <w:bottom w:val="none" w:sz="0" w:space="0" w:color="auto"/>
                    <w:right w:val="none" w:sz="0" w:space="0" w:color="auto"/>
                  </w:divBdr>
                  <w:divsChild>
                    <w:div w:id="1115565662">
                      <w:marLeft w:val="0"/>
                      <w:marRight w:val="0"/>
                      <w:marTop w:val="0"/>
                      <w:marBottom w:val="0"/>
                      <w:divBdr>
                        <w:top w:val="none" w:sz="0" w:space="0" w:color="auto"/>
                        <w:left w:val="none" w:sz="0" w:space="0" w:color="auto"/>
                        <w:bottom w:val="none" w:sz="0" w:space="0" w:color="auto"/>
                        <w:right w:val="none" w:sz="0" w:space="0" w:color="auto"/>
                      </w:divBdr>
                    </w:div>
                  </w:divsChild>
                </w:div>
                <w:div w:id="1136947023">
                  <w:marLeft w:val="0"/>
                  <w:marRight w:val="0"/>
                  <w:marTop w:val="0"/>
                  <w:marBottom w:val="0"/>
                  <w:divBdr>
                    <w:top w:val="none" w:sz="0" w:space="0" w:color="auto"/>
                    <w:left w:val="none" w:sz="0" w:space="0" w:color="auto"/>
                    <w:bottom w:val="none" w:sz="0" w:space="0" w:color="auto"/>
                    <w:right w:val="none" w:sz="0" w:space="0" w:color="auto"/>
                  </w:divBdr>
                  <w:divsChild>
                    <w:div w:id="1790541167">
                      <w:marLeft w:val="0"/>
                      <w:marRight w:val="0"/>
                      <w:marTop w:val="0"/>
                      <w:marBottom w:val="0"/>
                      <w:divBdr>
                        <w:top w:val="none" w:sz="0" w:space="0" w:color="auto"/>
                        <w:left w:val="none" w:sz="0" w:space="0" w:color="auto"/>
                        <w:bottom w:val="none" w:sz="0" w:space="0" w:color="auto"/>
                        <w:right w:val="none" w:sz="0" w:space="0" w:color="auto"/>
                      </w:divBdr>
                    </w:div>
                  </w:divsChild>
                </w:div>
                <w:div w:id="2006011836">
                  <w:marLeft w:val="0"/>
                  <w:marRight w:val="0"/>
                  <w:marTop w:val="0"/>
                  <w:marBottom w:val="0"/>
                  <w:divBdr>
                    <w:top w:val="none" w:sz="0" w:space="0" w:color="auto"/>
                    <w:left w:val="none" w:sz="0" w:space="0" w:color="auto"/>
                    <w:bottom w:val="none" w:sz="0" w:space="0" w:color="auto"/>
                    <w:right w:val="none" w:sz="0" w:space="0" w:color="auto"/>
                  </w:divBdr>
                  <w:divsChild>
                    <w:div w:id="1151825091">
                      <w:marLeft w:val="0"/>
                      <w:marRight w:val="0"/>
                      <w:marTop w:val="0"/>
                      <w:marBottom w:val="0"/>
                      <w:divBdr>
                        <w:top w:val="none" w:sz="0" w:space="0" w:color="auto"/>
                        <w:left w:val="none" w:sz="0" w:space="0" w:color="auto"/>
                        <w:bottom w:val="none" w:sz="0" w:space="0" w:color="auto"/>
                        <w:right w:val="none" w:sz="0" w:space="0" w:color="auto"/>
                      </w:divBdr>
                    </w:div>
                  </w:divsChild>
                </w:div>
                <w:div w:id="416362094">
                  <w:marLeft w:val="0"/>
                  <w:marRight w:val="0"/>
                  <w:marTop w:val="0"/>
                  <w:marBottom w:val="0"/>
                  <w:divBdr>
                    <w:top w:val="none" w:sz="0" w:space="0" w:color="auto"/>
                    <w:left w:val="none" w:sz="0" w:space="0" w:color="auto"/>
                    <w:bottom w:val="none" w:sz="0" w:space="0" w:color="auto"/>
                    <w:right w:val="none" w:sz="0" w:space="0" w:color="auto"/>
                  </w:divBdr>
                  <w:divsChild>
                    <w:div w:id="8987644">
                      <w:marLeft w:val="0"/>
                      <w:marRight w:val="0"/>
                      <w:marTop w:val="0"/>
                      <w:marBottom w:val="0"/>
                      <w:divBdr>
                        <w:top w:val="none" w:sz="0" w:space="0" w:color="auto"/>
                        <w:left w:val="none" w:sz="0" w:space="0" w:color="auto"/>
                        <w:bottom w:val="none" w:sz="0" w:space="0" w:color="auto"/>
                        <w:right w:val="none" w:sz="0" w:space="0" w:color="auto"/>
                      </w:divBdr>
                    </w:div>
                  </w:divsChild>
                </w:div>
                <w:div w:id="1079669492">
                  <w:marLeft w:val="0"/>
                  <w:marRight w:val="0"/>
                  <w:marTop w:val="0"/>
                  <w:marBottom w:val="0"/>
                  <w:divBdr>
                    <w:top w:val="none" w:sz="0" w:space="0" w:color="auto"/>
                    <w:left w:val="none" w:sz="0" w:space="0" w:color="auto"/>
                    <w:bottom w:val="none" w:sz="0" w:space="0" w:color="auto"/>
                    <w:right w:val="none" w:sz="0" w:space="0" w:color="auto"/>
                  </w:divBdr>
                  <w:divsChild>
                    <w:div w:id="1460805579">
                      <w:marLeft w:val="0"/>
                      <w:marRight w:val="0"/>
                      <w:marTop w:val="0"/>
                      <w:marBottom w:val="0"/>
                      <w:divBdr>
                        <w:top w:val="none" w:sz="0" w:space="0" w:color="auto"/>
                        <w:left w:val="none" w:sz="0" w:space="0" w:color="auto"/>
                        <w:bottom w:val="none" w:sz="0" w:space="0" w:color="auto"/>
                        <w:right w:val="none" w:sz="0" w:space="0" w:color="auto"/>
                      </w:divBdr>
                    </w:div>
                  </w:divsChild>
                </w:div>
                <w:div w:id="621880474">
                  <w:marLeft w:val="0"/>
                  <w:marRight w:val="0"/>
                  <w:marTop w:val="0"/>
                  <w:marBottom w:val="0"/>
                  <w:divBdr>
                    <w:top w:val="none" w:sz="0" w:space="0" w:color="auto"/>
                    <w:left w:val="none" w:sz="0" w:space="0" w:color="auto"/>
                    <w:bottom w:val="none" w:sz="0" w:space="0" w:color="auto"/>
                    <w:right w:val="none" w:sz="0" w:space="0" w:color="auto"/>
                  </w:divBdr>
                  <w:divsChild>
                    <w:div w:id="827553628">
                      <w:marLeft w:val="0"/>
                      <w:marRight w:val="0"/>
                      <w:marTop w:val="0"/>
                      <w:marBottom w:val="0"/>
                      <w:divBdr>
                        <w:top w:val="none" w:sz="0" w:space="0" w:color="auto"/>
                        <w:left w:val="none" w:sz="0" w:space="0" w:color="auto"/>
                        <w:bottom w:val="none" w:sz="0" w:space="0" w:color="auto"/>
                        <w:right w:val="none" w:sz="0" w:space="0" w:color="auto"/>
                      </w:divBdr>
                    </w:div>
                  </w:divsChild>
                </w:div>
                <w:div w:id="259292339">
                  <w:marLeft w:val="0"/>
                  <w:marRight w:val="0"/>
                  <w:marTop w:val="0"/>
                  <w:marBottom w:val="0"/>
                  <w:divBdr>
                    <w:top w:val="none" w:sz="0" w:space="0" w:color="auto"/>
                    <w:left w:val="none" w:sz="0" w:space="0" w:color="auto"/>
                    <w:bottom w:val="none" w:sz="0" w:space="0" w:color="auto"/>
                    <w:right w:val="none" w:sz="0" w:space="0" w:color="auto"/>
                  </w:divBdr>
                  <w:divsChild>
                    <w:div w:id="838538636">
                      <w:marLeft w:val="0"/>
                      <w:marRight w:val="0"/>
                      <w:marTop w:val="0"/>
                      <w:marBottom w:val="0"/>
                      <w:divBdr>
                        <w:top w:val="none" w:sz="0" w:space="0" w:color="auto"/>
                        <w:left w:val="none" w:sz="0" w:space="0" w:color="auto"/>
                        <w:bottom w:val="none" w:sz="0" w:space="0" w:color="auto"/>
                        <w:right w:val="none" w:sz="0" w:space="0" w:color="auto"/>
                      </w:divBdr>
                    </w:div>
                    <w:div w:id="4243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762184">
          <w:marLeft w:val="0"/>
          <w:marRight w:val="0"/>
          <w:marTop w:val="0"/>
          <w:marBottom w:val="0"/>
          <w:divBdr>
            <w:top w:val="none" w:sz="0" w:space="0" w:color="auto"/>
            <w:left w:val="none" w:sz="0" w:space="0" w:color="auto"/>
            <w:bottom w:val="none" w:sz="0" w:space="0" w:color="auto"/>
            <w:right w:val="none" w:sz="0" w:space="0" w:color="auto"/>
          </w:divBdr>
        </w:div>
        <w:div w:id="968047718">
          <w:marLeft w:val="0"/>
          <w:marRight w:val="0"/>
          <w:marTop w:val="0"/>
          <w:marBottom w:val="0"/>
          <w:divBdr>
            <w:top w:val="none" w:sz="0" w:space="0" w:color="auto"/>
            <w:left w:val="none" w:sz="0" w:space="0" w:color="auto"/>
            <w:bottom w:val="none" w:sz="0" w:space="0" w:color="auto"/>
            <w:right w:val="none" w:sz="0" w:space="0" w:color="auto"/>
          </w:divBdr>
        </w:div>
        <w:div w:id="1212184430">
          <w:marLeft w:val="0"/>
          <w:marRight w:val="0"/>
          <w:marTop w:val="0"/>
          <w:marBottom w:val="0"/>
          <w:divBdr>
            <w:top w:val="none" w:sz="0" w:space="0" w:color="auto"/>
            <w:left w:val="none" w:sz="0" w:space="0" w:color="auto"/>
            <w:bottom w:val="none" w:sz="0" w:space="0" w:color="auto"/>
            <w:right w:val="none" w:sz="0" w:space="0" w:color="auto"/>
          </w:divBdr>
          <w:divsChild>
            <w:div w:id="43530499">
              <w:marLeft w:val="-75"/>
              <w:marRight w:val="0"/>
              <w:marTop w:val="30"/>
              <w:marBottom w:val="30"/>
              <w:divBdr>
                <w:top w:val="none" w:sz="0" w:space="0" w:color="auto"/>
                <w:left w:val="none" w:sz="0" w:space="0" w:color="auto"/>
                <w:bottom w:val="none" w:sz="0" w:space="0" w:color="auto"/>
                <w:right w:val="none" w:sz="0" w:space="0" w:color="auto"/>
              </w:divBdr>
              <w:divsChild>
                <w:div w:id="391078744">
                  <w:marLeft w:val="0"/>
                  <w:marRight w:val="0"/>
                  <w:marTop w:val="0"/>
                  <w:marBottom w:val="0"/>
                  <w:divBdr>
                    <w:top w:val="none" w:sz="0" w:space="0" w:color="auto"/>
                    <w:left w:val="none" w:sz="0" w:space="0" w:color="auto"/>
                    <w:bottom w:val="none" w:sz="0" w:space="0" w:color="auto"/>
                    <w:right w:val="none" w:sz="0" w:space="0" w:color="auto"/>
                  </w:divBdr>
                  <w:divsChild>
                    <w:div w:id="695352381">
                      <w:marLeft w:val="0"/>
                      <w:marRight w:val="0"/>
                      <w:marTop w:val="0"/>
                      <w:marBottom w:val="0"/>
                      <w:divBdr>
                        <w:top w:val="none" w:sz="0" w:space="0" w:color="auto"/>
                        <w:left w:val="none" w:sz="0" w:space="0" w:color="auto"/>
                        <w:bottom w:val="none" w:sz="0" w:space="0" w:color="auto"/>
                        <w:right w:val="none" w:sz="0" w:space="0" w:color="auto"/>
                      </w:divBdr>
                    </w:div>
                  </w:divsChild>
                </w:div>
                <w:div w:id="208734846">
                  <w:marLeft w:val="0"/>
                  <w:marRight w:val="0"/>
                  <w:marTop w:val="0"/>
                  <w:marBottom w:val="0"/>
                  <w:divBdr>
                    <w:top w:val="none" w:sz="0" w:space="0" w:color="auto"/>
                    <w:left w:val="none" w:sz="0" w:space="0" w:color="auto"/>
                    <w:bottom w:val="none" w:sz="0" w:space="0" w:color="auto"/>
                    <w:right w:val="none" w:sz="0" w:space="0" w:color="auto"/>
                  </w:divBdr>
                  <w:divsChild>
                    <w:div w:id="1470436787">
                      <w:marLeft w:val="0"/>
                      <w:marRight w:val="0"/>
                      <w:marTop w:val="0"/>
                      <w:marBottom w:val="0"/>
                      <w:divBdr>
                        <w:top w:val="none" w:sz="0" w:space="0" w:color="auto"/>
                        <w:left w:val="none" w:sz="0" w:space="0" w:color="auto"/>
                        <w:bottom w:val="none" w:sz="0" w:space="0" w:color="auto"/>
                        <w:right w:val="none" w:sz="0" w:space="0" w:color="auto"/>
                      </w:divBdr>
                    </w:div>
                  </w:divsChild>
                </w:div>
                <w:div w:id="665935572">
                  <w:marLeft w:val="0"/>
                  <w:marRight w:val="0"/>
                  <w:marTop w:val="0"/>
                  <w:marBottom w:val="0"/>
                  <w:divBdr>
                    <w:top w:val="none" w:sz="0" w:space="0" w:color="auto"/>
                    <w:left w:val="none" w:sz="0" w:space="0" w:color="auto"/>
                    <w:bottom w:val="none" w:sz="0" w:space="0" w:color="auto"/>
                    <w:right w:val="none" w:sz="0" w:space="0" w:color="auto"/>
                  </w:divBdr>
                  <w:divsChild>
                    <w:div w:id="451168229">
                      <w:marLeft w:val="0"/>
                      <w:marRight w:val="0"/>
                      <w:marTop w:val="0"/>
                      <w:marBottom w:val="0"/>
                      <w:divBdr>
                        <w:top w:val="none" w:sz="0" w:space="0" w:color="auto"/>
                        <w:left w:val="none" w:sz="0" w:space="0" w:color="auto"/>
                        <w:bottom w:val="none" w:sz="0" w:space="0" w:color="auto"/>
                        <w:right w:val="none" w:sz="0" w:space="0" w:color="auto"/>
                      </w:divBdr>
                    </w:div>
                  </w:divsChild>
                </w:div>
                <w:div w:id="132451731">
                  <w:marLeft w:val="0"/>
                  <w:marRight w:val="0"/>
                  <w:marTop w:val="0"/>
                  <w:marBottom w:val="0"/>
                  <w:divBdr>
                    <w:top w:val="none" w:sz="0" w:space="0" w:color="auto"/>
                    <w:left w:val="none" w:sz="0" w:space="0" w:color="auto"/>
                    <w:bottom w:val="none" w:sz="0" w:space="0" w:color="auto"/>
                    <w:right w:val="none" w:sz="0" w:space="0" w:color="auto"/>
                  </w:divBdr>
                  <w:divsChild>
                    <w:div w:id="323124113">
                      <w:marLeft w:val="0"/>
                      <w:marRight w:val="0"/>
                      <w:marTop w:val="0"/>
                      <w:marBottom w:val="0"/>
                      <w:divBdr>
                        <w:top w:val="none" w:sz="0" w:space="0" w:color="auto"/>
                        <w:left w:val="none" w:sz="0" w:space="0" w:color="auto"/>
                        <w:bottom w:val="none" w:sz="0" w:space="0" w:color="auto"/>
                        <w:right w:val="none" w:sz="0" w:space="0" w:color="auto"/>
                      </w:divBdr>
                    </w:div>
                  </w:divsChild>
                </w:div>
                <w:div w:id="934750952">
                  <w:marLeft w:val="0"/>
                  <w:marRight w:val="0"/>
                  <w:marTop w:val="0"/>
                  <w:marBottom w:val="0"/>
                  <w:divBdr>
                    <w:top w:val="none" w:sz="0" w:space="0" w:color="auto"/>
                    <w:left w:val="none" w:sz="0" w:space="0" w:color="auto"/>
                    <w:bottom w:val="none" w:sz="0" w:space="0" w:color="auto"/>
                    <w:right w:val="none" w:sz="0" w:space="0" w:color="auto"/>
                  </w:divBdr>
                  <w:divsChild>
                    <w:div w:id="1341784776">
                      <w:marLeft w:val="0"/>
                      <w:marRight w:val="0"/>
                      <w:marTop w:val="0"/>
                      <w:marBottom w:val="0"/>
                      <w:divBdr>
                        <w:top w:val="none" w:sz="0" w:space="0" w:color="auto"/>
                        <w:left w:val="none" w:sz="0" w:space="0" w:color="auto"/>
                        <w:bottom w:val="none" w:sz="0" w:space="0" w:color="auto"/>
                        <w:right w:val="none" w:sz="0" w:space="0" w:color="auto"/>
                      </w:divBdr>
                    </w:div>
                  </w:divsChild>
                </w:div>
                <w:div w:id="860901191">
                  <w:marLeft w:val="0"/>
                  <w:marRight w:val="0"/>
                  <w:marTop w:val="0"/>
                  <w:marBottom w:val="0"/>
                  <w:divBdr>
                    <w:top w:val="none" w:sz="0" w:space="0" w:color="auto"/>
                    <w:left w:val="none" w:sz="0" w:space="0" w:color="auto"/>
                    <w:bottom w:val="none" w:sz="0" w:space="0" w:color="auto"/>
                    <w:right w:val="none" w:sz="0" w:space="0" w:color="auto"/>
                  </w:divBdr>
                  <w:divsChild>
                    <w:div w:id="253586370">
                      <w:marLeft w:val="0"/>
                      <w:marRight w:val="0"/>
                      <w:marTop w:val="0"/>
                      <w:marBottom w:val="0"/>
                      <w:divBdr>
                        <w:top w:val="none" w:sz="0" w:space="0" w:color="auto"/>
                        <w:left w:val="none" w:sz="0" w:space="0" w:color="auto"/>
                        <w:bottom w:val="none" w:sz="0" w:space="0" w:color="auto"/>
                        <w:right w:val="none" w:sz="0" w:space="0" w:color="auto"/>
                      </w:divBdr>
                    </w:div>
                    <w:div w:id="1559321396">
                      <w:marLeft w:val="0"/>
                      <w:marRight w:val="0"/>
                      <w:marTop w:val="0"/>
                      <w:marBottom w:val="0"/>
                      <w:divBdr>
                        <w:top w:val="none" w:sz="0" w:space="0" w:color="auto"/>
                        <w:left w:val="none" w:sz="0" w:space="0" w:color="auto"/>
                        <w:bottom w:val="none" w:sz="0" w:space="0" w:color="auto"/>
                        <w:right w:val="none" w:sz="0" w:space="0" w:color="auto"/>
                      </w:divBdr>
                    </w:div>
                    <w:div w:id="268398502">
                      <w:marLeft w:val="0"/>
                      <w:marRight w:val="0"/>
                      <w:marTop w:val="0"/>
                      <w:marBottom w:val="0"/>
                      <w:divBdr>
                        <w:top w:val="none" w:sz="0" w:space="0" w:color="auto"/>
                        <w:left w:val="none" w:sz="0" w:space="0" w:color="auto"/>
                        <w:bottom w:val="none" w:sz="0" w:space="0" w:color="auto"/>
                        <w:right w:val="none" w:sz="0" w:space="0" w:color="auto"/>
                      </w:divBdr>
                    </w:div>
                    <w:div w:id="1557013257">
                      <w:marLeft w:val="0"/>
                      <w:marRight w:val="0"/>
                      <w:marTop w:val="0"/>
                      <w:marBottom w:val="0"/>
                      <w:divBdr>
                        <w:top w:val="none" w:sz="0" w:space="0" w:color="auto"/>
                        <w:left w:val="none" w:sz="0" w:space="0" w:color="auto"/>
                        <w:bottom w:val="none" w:sz="0" w:space="0" w:color="auto"/>
                        <w:right w:val="none" w:sz="0" w:space="0" w:color="auto"/>
                      </w:divBdr>
                    </w:div>
                    <w:div w:id="1555384957">
                      <w:marLeft w:val="0"/>
                      <w:marRight w:val="0"/>
                      <w:marTop w:val="0"/>
                      <w:marBottom w:val="0"/>
                      <w:divBdr>
                        <w:top w:val="none" w:sz="0" w:space="0" w:color="auto"/>
                        <w:left w:val="none" w:sz="0" w:space="0" w:color="auto"/>
                        <w:bottom w:val="none" w:sz="0" w:space="0" w:color="auto"/>
                        <w:right w:val="none" w:sz="0" w:space="0" w:color="auto"/>
                      </w:divBdr>
                    </w:div>
                    <w:div w:id="723139619">
                      <w:marLeft w:val="0"/>
                      <w:marRight w:val="0"/>
                      <w:marTop w:val="0"/>
                      <w:marBottom w:val="0"/>
                      <w:divBdr>
                        <w:top w:val="none" w:sz="0" w:space="0" w:color="auto"/>
                        <w:left w:val="none" w:sz="0" w:space="0" w:color="auto"/>
                        <w:bottom w:val="none" w:sz="0" w:space="0" w:color="auto"/>
                        <w:right w:val="none" w:sz="0" w:space="0" w:color="auto"/>
                      </w:divBdr>
                    </w:div>
                  </w:divsChild>
                </w:div>
                <w:div w:id="551892640">
                  <w:marLeft w:val="0"/>
                  <w:marRight w:val="0"/>
                  <w:marTop w:val="0"/>
                  <w:marBottom w:val="0"/>
                  <w:divBdr>
                    <w:top w:val="none" w:sz="0" w:space="0" w:color="auto"/>
                    <w:left w:val="none" w:sz="0" w:space="0" w:color="auto"/>
                    <w:bottom w:val="none" w:sz="0" w:space="0" w:color="auto"/>
                    <w:right w:val="none" w:sz="0" w:space="0" w:color="auto"/>
                  </w:divBdr>
                  <w:divsChild>
                    <w:div w:id="1287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36250">
          <w:marLeft w:val="0"/>
          <w:marRight w:val="0"/>
          <w:marTop w:val="0"/>
          <w:marBottom w:val="0"/>
          <w:divBdr>
            <w:top w:val="none" w:sz="0" w:space="0" w:color="auto"/>
            <w:left w:val="none" w:sz="0" w:space="0" w:color="auto"/>
            <w:bottom w:val="none" w:sz="0" w:space="0" w:color="auto"/>
            <w:right w:val="none" w:sz="0" w:space="0" w:color="auto"/>
          </w:divBdr>
        </w:div>
        <w:div w:id="769619986">
          <w:marLeft w:val="0"/>
          <w:marRight w:val="0"/>
          <w:marTop w:val="0"/>
          <w:marBottom w:val="0"/>
          <w:divBdr>
            <w:top w:val="none" w:sz="0" w:space="0" w:color="auto"/>
            <w:left w:val="none" w:sz="0" w:space="0" w:color="auto"/>
            <w:bottom w:val="none" w:sz="0" w:space="0" w:color="auto"/>
            <w:right w:val="none" w:sz="0" w:space="0" w:color="auto"/>
          </w:divBdr>
          <w:divsChild>
            <w:div w:id="463616495">
              <w:marLeft w:val="-75"/>
              <w:marRight w:val="0"/>
              <w:marTop w:val="30"/>
              <w:marBottom w:val="30"/>
              <w:divBdr>
                <w:top w:val="none" w:sz="0" w:space="0" w:color="auto"/>
                <w:left w:val="none" w:sz="0" w:space="0" w:color="auto"/>
                <w:bottom w:val="none" w:sz="0" w:space="0" w:color="auto"/>
                <w:right w:val="none" w:sz="0" w:space="0" w:color="auto"/>
              </w:divBdr>
              <w:divsChild>
                <w:div w:id="62147971">
                  <w:marLeft w:val="0"/>
                  <w:marRight w:val="0"/>
                  <w:marTop w:val="0"/>
                  <w:marBottom w:val="0"/>
                  <w:divBdr>
                    <w:top w:val="none" w:sz="0" w:space="0" w:color="auto"/>
                    <w:left w:val="none" w:sz="0" w:space="0" w:color="auto"/>
                    <w:bottom w:val="none" w:sz="0" w:space="0" w:color="auto"/>
                    <w:right w:val="none" w:sz="0" w:space="0" w:color="auto"/>
                  </w:divBdr>
                  <w:divsChild>
                    <w:div w:id="1896233634">
                      <w:marLeft w:val="0"/>
                      <w:marRight w:val="0"/>
                      <w:marTop w:val="0"/>
                      <w:marBottom w:val="0"/>
                      <w:divBdr>
                        <w:top w:val="none" w:sz="0" w:space="0" w:color="auto"/>
                        <w:left w:val="none" w:sz="0" w:space="0" w:color="auto"/>
                        <w:bottom w:val="none" w:sz="0" w:space="0" w:color="auto"/>
                        <w:right w:val="none" w:sz="0" w:space="0" w:color="auto"/>
                      </w:divBdr>
                    </w:div>
                  </w:divsChild>
                </w:div>
                <w:div w:id="1806925626">
                  <w:marLeft w:val="0"/>
                  <w:marRight w:val="0"/>
                  <w:marTop w:val="0"/>
                  <w:marBottom w:val="0"/>
                  <w:divBdr>
                    <w:top w:val="none" w:sz="0" w:space="0" w:color="auto"/>
                    <w:left w:val="none" w:sz="0" w:space="0" w:color="auto"/>
                    <w:bottom w:val="none" w:sz="0" w:space="0" w:color="auto"/>
                    <w:right w:val="none" w:sz="0" w:space="0" w:color="auto"/>
                  </w:divBdr>
                  <w:divsChild>
                    <w:div w:id="854225417">
                      <w:marLeft w:val="0"/>
                      <w:marRight w:val="0"/>
                      <w:marTop w:val="0"/>
                      <w:marBottom w:val="0"/>
                      <w:divBdr>
                        <w:top w:val="none" w:sz="0" w:space="0" w:color="auto"/>
                        <w:left w:val="none" w:sz="0" w:space="0" w:color="auto"/>
                        <w:bottom w:val="none" w:sz="0" w:space="0" w:color="auto"/>
                        <w:right w:val="none" w:sz="0" w:space="0" w:color="auto"/>
                      </w:divBdr>
                    </w:div>
                  </w:divsChild>
                </w:div>
                <w:div w:id="428937973">
                  <w:marLeft w:val="0"/>
                  <w:marRight w:val="0"/>
                  <w:marTop w:val="0"/>
                  <w:marBottom w:val="0"/>
                  <w:divBdr>
                    <w:top w:val="none" w:sz="0" w:space="0" w:color="auto"/>
                    <w:left w:val="none" w:sz="0" w:space="0" w:color="auto"/>
                    <w:bottom w:val="none" w:sz="0" w:space="0" w:color="auto"/>
                    <w:right w:val="none" w:sz="0" w:space="0" w:color="auto"/>
                  </w:divBdr>
                  <w:divsChild>
                    <w:div w:id="246423294">
                      <w:marLeft w:val="0"/>
                      <w:marRight w:val="0"/>
                      <w:marTop w:val="0"/>
                      <w:marBottom w:val="0"/>
                      <w:divBdr>
                        <w:top w:val="none" w:sz="0" w:space="0" w:color="auto"/>
                        <w:left w:val="none" w:sz="0" w:space="0" w:color="auto"/>
                        <w:bottom w:val="none" w:sz="0" w:space="0" w:color="auto"/>
                        <w:right w:val="none" w:sz="0" w:space="0" w:color="auto"/>
                      </w:divBdr>
                    </w:div>
                  </w:divsChild>
                </w:div>
                <w:div w:id="580868922">
                  <w:marLeft w:val="0"/>
                  <w:marRight w:val="0"/>
                  <w:marTop w:val="0"/>
                  <w:marBottom w:val="0"/>
                  <w:divBdr>
                    <w:top w:val="none" w:sz="0" w:space="0" w:color="auto"/>
                    <w:left w:val="none" w:sz="0" w:space="0" w:color="auto"/>
                    <w:bottom w:val="none" w:sz="0" w:space="0" w:color="auto"/>
                    <w:right w:val="none" w:sz="0" w:space="0" w:color="auto"/>
                  </w:divBdr>
                  <w:divsChild>
                    <w:div w:id="1594364490">
                      <w:marLeft w:val="0"/>
                      <w:marRight w:val="0"/>
                      <w:marTop w:val="0"/>
                      <w:marBottom w:val="0"/>
                      <w:divBdr>
                        <w:top w:val="none" w:sz="0" w:space="0" w:color="auto"/>
                        <w:left w:val="none" w:sz="0" w:space="0" w:color="auto"/>
                        <w:bottom w:val="none" w:sz="0" w:space="0" w:color="auto"/>
                        <w:right w:val="none" w:sz="0" w:space="0" w:color="auto"/>
                      </w:divBdr>
                    </w:div>
                  </w:divsChild>
                </w:div>
                <w:div w:id="179199378">
                  <w:marLeft w:val="0"/>
                  <w:marRight w:val="0"/>
                  <w:marTop w:val="0"/>
                  <w:marBottom w:val="0"/>
                  <w:divBdr>
                    <w:top w:val="none" w:sz="0" w:space="0" w:color="auto"/>
                    <w:left w:val="none" w:sz="0" w:space="0" w:color="auto"/>
                    <w:bottom w:val="none" w:sz="0" w:space="0" w:color="auto"/>
                    <w:right w:val="none" w:sz="0" w:space="0" w:color="auto"/>
                  </w:divBdr>
                  <w:divsChild>
                    <w:div w:id="1438020266">
                      <w:marLeft w:val="0"/>
                      <w:marRight w:val="0"/>
                      <w:marTop w:val="0"/>
                      <w:marBottom w:val="0"/>
                      <w:divBdr>
                        <w:top w:val="none" w:sz="0" w:space="0" w:color="auto"/>
                        <w:left w:val="none" w:sz="0" w:space="0" w:color="auto"/>
                        <w:bottom w:val="none" w:sz="0" w:space="0" w:color="auto"/>
                        <w:right w:val="none" w:sz="0" w:space="0" w:color="auto"/>
                      </w:divBdr>
                    </w:div>
                  </w:divsChild>
                </w:div>
                <w:div w:id="1329793066">
                  <w:marLeft w:val="0"/>
                  <w:marRight w:val="0"/>
                  <w:marTop w:val="0"/>
                  <w:marBottom w:val="0"/>
                  <w:divBdr>
                    <w:top w:val="none" w:sz="0" w:space="0" w:color="auto"/>
                    <w:left w:val="none" w:sz="0" w:space="0" w:color="auto"/>
                    <w:bottom w:val="none" w:sz="0" w:space="0" w:color="auto"/>
                    <w:right w:val="none" w:sz="0" w:space="0" w:color="auto"/>
                  </w:divBdr>
                  <w:divsChild>
                    <w:div w:id="1056054159">
                      <w:marLeft w:val="0"/>
                      <w:marRight w:val="0"/>
                      <w:marTop w:val="0"/>
                      <w:marBottom w:val="0"/>
                      <w:divBdr>
                        <w:top w:val="none" w:sz="0" w:space="0" w:color="auto"/>
                        <w:left w:val="none" w:sz="0" w:space="0" w:color="auto"/>
                        <w:bottom w:val="none" w:sz="0" w:space="0" w:color="auto"/>
                        <w:right w:val="none" w:sz="0" w:space="0" w:color="auto"/>
                      </w:divBdr>
                    </w:div>
                  </w:divsChild>
                </w:div>
                <w:div w:id="658656429">
                  <w:marLeft w:val="0"/>
                  <w:marRight w:val="0"/>
                  <w:marTop w:val="0"/>
                  <w:marBottom w:val="0"/>
                  <w:divBdr>
                    <w:top w:val="none" w:sz="0" w:space="0" w:color="auto"/>
                    <w:left w:val="none" w:sz="0" w:space="0" w:color="auto"/>
                    <w:bottom w:val="none" w:sz="0" w:space="0" w:color="auto"/>
                    <w:right w:val="none" w:sz="0" w:space="0" w:color="auto"/>
                  </w:divBdr>
                  <w:divsChild>
                    <w:div w:id="12429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457218">
          <w:marLeft w:val="0"/>
          <w:marRight w:val="0"/>
          <w:marTop w:val="0"/>
          <w:marBottom w:val="0"/>
          <w:divBdr>
            <w:top w:val="none" w:sz="0" w:space="0" w:color="auto"/>
            <w:left w:val="none" w:sz="0" w:space="0" w:color="auto"/>
            <w:bottom w:val="none" w:sz="0" w:space="0" w:color="auto"/>
            <w:right w:val="none" w:sz="0" w:space="0" w:color="auto"/>
          </w:divBdr>
        </w:div>
        <w:div w:id="697242734">
          <w:marLeft w:val="0"/>
          <w:marRight w:val="0"/>
          <w:marTop w:val="0"/>
          <w:marBottom w:val="0"/>
          <w:divBdr>
            <w:top w:val="none" w:sz="0" w:space="0" w:color="auto"/>
            <w:left w:val="none" w:sz="0" w:space="0" w:color="auto"/>
            <w:bottom w:val="none" w:sz="0" w:space="0" w:color="auto"/>
            <w:right w:val="none" w:sz="0" w:space="0" w:color="auto"/>
          </w:divBdr>
          <w:divsChild>
            <w:div w:id="1833988735">
              <w:marLeft w:val="-75"/>
              <w:marRight w:val="0"/>
              <w:marTop w:val="30"/>
              <w:marBottom w:val="30"/>
              <w:divBdr>
                <w:top w:val="none" w:sz="0" w:space="0" w:color="auto"/>
                <w:left w:val="none" w:sz="0" w:space="0" w:color="auto"/>
                <w:bottom w:val="none" w:sz="0" w:space="0" w:color="auto"/>
                <w:right w:val="none" w:sz="0" w:space="0" w:color="auto"/>
              </w:divBdr>
              <w:divsChild>
                <w:div w:id="1989548720">
                  <w:marLeft w:val="0"/>
                  <w:marRight w:val="0"/>
                  <w:marTop w:val="0"/>
                  <w:marBottom w:val="0"/>
                  <w:divBdr>
                    <w:top w:val="none" w:sz="0" w:space="0" w:color="auto"/>
                    <w:left w:val="none" w:sz="0" w:space="0" w:color="auto"/>
                    <w:bottom w:val="none" w:sz="0" w:space="0" w:color="auto"/>
                    <w:right w:val="none" w:sz="0" w:space="0" w:color="auto"/>
                  </w:divBdr>
                  <w:divsChild>
                    <w:div w:id="1710959272">
                      <w:marLeft w:val="0"/>
                      <w:marRight w:val="0"/>
                      <w:marTop w:val="0"/>
                      <w:marBottom w:val="0"/>
                      <w:divBdr>
                        <w:top w:val="none" w:sz="0" w:space="0" w:color="auto"/>
                        <w:left w:val="none" w:sz="0" w:space="0" w:color="auto"/>
                        <w:bottom w:val="none" w:sz="0" w:space="0" w:color="auto"/>
                        <w:right w:val="none" w:sz="0" w:space="0" w:color="auto"/>
                      </w:divBdr>
                    </w:div>
                  </w:divsChild>
                </w:div>
                <w:div w:id="1675104106">
                  <w:marLeft w:val="0"/>
                  <w:marRight w:val="0"/>
                  <w:marTop w:val="0"/>
                  <w:marBottom w:val="0"/>
                  <w:divBdr>
                    <w:top w:val="none" w:sz="0" w:space="0" w:color="auto"/>
                    <w:left w:val="none" w:sz="0" w:space="0" w:color="auto"/>
                    <w:bottom w:val="none" w:sz="0" w:space="0" w:color="auto"/>
                    <w:right w:val="none" w:sz="0" w:space="0" w:color="auto"/>
                  </w:divBdr>
                  <w:divsChild>
                    <w:div w:id="1454792470">
                      <w:marLeft w:val="0"/>
                      <w:marRight w:val="0"/>
                      <w:marTop w:val="0"/>
                      <w:marBottom w:val="0"/>
                      <w:divBdr>
                        <w:top w:val="none" w:sz="0" w:space="0" w:color="auto"/>
                        <w:left w:val="none" w:sz="0" w:space="0" w:color="auto"/>
                        <w:bottom w:val="none" w:sz="0" w:space="0" w:color="auto"/>
                        <w:right w:val="none" w:sz="0" w:space="0" w:color="auto"/>
                      </w:divBdr>
                    </w:div>
                  </w:divsChild>
                </w:div>
                <w:div w:id="80444856">
                  <w:marLeft w:val="0"/>
                  <w:marRight w:val="0"/>
                  <w:marTop w:val="0"/>
                  <w:marBottom w:val="0"/>
                  <w:divBdr>
                    <w:top w:val="none" w:sz="0" w:space="0" w:color="auto"/>
                    <w:left w:val="none" w:sz="0" w:space="0" w:color="auto"/>
                    <w:bottom w:val="none" w:sz="0" w:space="0" w:color="auto"/>
                    <w:right w:val="none" w:sz="0" w:space="0" w:color="auto"/>
                  </w:divBdr>
                  <w:divsChild>
                    <w:div w:id="1809544187">
                      <w:marLeft w:val="0"/>
                      <w:marRight w:val="0"/>
                      <w:marTop w:val="0"/>
                      <w:marBottom w:val="0"/>
                      <w:divBdr>
                        <w:top w:val="none" w:sz="0" w:space="0" w:color="auto"/>
                        <w:left w:val="none" w:sz="0" w:space="0" w:color="auto"/>
                        <w:bottom w:val="none" w:sz="0" w:space="0" w:color="auto"/>
                        <w:right w:val="none" w:sz="0" w:space="0" w:color="auto"/>
                      </w:divBdr>
                    </w:div>
                  </w:divsChild>
                </w:div>
                <w:div w:id="1649551701">
                  <w:marLeft w:val="0"/>
                  <w:marRight w:val="0"/>
                  <w:marTop w:val="0"/>
                  <w:marBottom w:val="0"/>
                  <w:divBdr>
                    <w:top w:val="none" w:sz="0" w:space="0" w:color="auto"/>
                    <w:left w:val="none" w:sz="0" w:space="0" w:color="auto"/>
                    <w:bottom w:val="none" w:sz="0" w:space="0" w:color="auto"/>
                    <w:right w:val="none" w:sz="0" w:space="0" w:color="auto"/>
                  </w:divBdr>
                  <w:divsChild>
                    <w:div w:id="635330519">
                      <w:marLeft w:val="0"/>
                      <w:marRight w:val="0"/>
                      <w:marTop w:val="0"/>
                      <w:marBottom w:val="0"/>
                      <w:divBdr>
                        <w:top w:val="none" w:sz="0" w:space="0" w:color="auto"/>
                        <w:left w:val="none" w:sz="0" w:space="0" w:color="auto"/>
                        <w:bottom w:val="none" w:sz="0" w:space="0" w:color="auto"/>
                        <w:right w:val="none" w:sz="0" w:space="0" w:color="auto"/>
                      </w:divBdr>
                    </w:div>
                  </w:divsChild>
                </w:div>
                <w:div w:id="1400207798">
                  <w:marLeft w:val="0"/>
                  <w:marRight w:val="0"/>
                  <w:marTop w:val="0"/>
                  <w:marBottom w:val="0"/>
                  <w:divBdr>
                    <w:top w:val="none" w:sz="0" w:space="0" w:color="auto"/>
                    <w:left w:val="none" w:sz="0" w:space="0" w:color="auto"/>
                    <w:bottom w:val="none" w:sz="0" w:space="0" w:color="auto"/>
                    <w:right w:val="none" w:sz="0" w:space="0" w:color="auto"/>
                  </w:divBdr>
                  <w:divsChild>
                    <w:div w:id="749811925">
                      <w:marLeft w:val="0"/>
                      <w:marRight w:val="0"/>
                      <w:marTop w:val="0"/>
                      <w:marBottom w:val="0"/>
                      <w:divBdr>
                        <w:top w:val="none" w:sz="0" w:space="0" w:color="auto"/>
                        <w:left w:val="none" w:sz="0" w:space="0" w:color="auto"/>
                        <w:bottom w:val="none" w:sz="0" w:space="0" w:color="auto"/>
                        <w:right w:val="none" w:sz="0" w:space="0" w:color="auto"/>
                      </w:divBdr>
                    </w:div>
                  </w:divsChild>
                </w:div>
                <w:div w:id="566955771">
                  <w:marLeft w:val="0"/>
                  <w:marRight w:val="0"/>
                  <w:marTop w:val="0"/>
                  <w:marBottom w:val="0"/>
                  <w:divBdr>
                    <w:top w:val="none" w:sz="0" w:space="0" w:color="auto"/>
                    <w:left w:val="none" w:sz="0" w:space="0" w:color="auto"/>
                    <w:bottom w:val="none" w:sz="0" w:space="0" w:color="auto"/>
                    <w:right w:val="none" w:sz="0" w:space="0" w:color="auto"/>
                  </w:divBdr>
                  <w:divsChild>
                    <w:div w:id="2048673471">
                      <w:marLeft w:val="0"/>
                      <w:marRight w:val="0"/>
                      <w:marTop w:val="0"/>
                      <w:marBottom w:val="0"/>
                      <w:divBdr>
                        <w:top w:val="none" w:sz="0" w:space="0" w:color="auto"/>
                        <w:left w:val="none" w:sz="0" w:space="0" w:color="auto"/>
                        <w:bottom w:val="none" w:sz="0" w:space="0" w:color="auto"/>
                        <w:right w:val="none" w:sz="0" w:space="0" w:color="auto"/>
                      </w:divBdr>
                    </w:div>
                  </w:divsChild>
                </w:div>
                <w:div w:id="8416747">
                  <w:marLeft w:val="0"/>
                  <w:marRight w:val="0"/>
                  <w:marTop w:val="0"/>
                  <w:marBottom w:val="0"/>
                  <w:divBdr>
                    <w:top w:val="none" w:sz="0" w:space="0" w:color="auto"/>
                    <w:left w:val="none" w:sz="0" w:space="0" w:color="auto"/>
                    <w:bottom w:val="none" w:sz="0" w:space="0" w:color="auto"/>
                    <w:right w:val="none" w:sz="0" w:space="0" w:color="auto"/>
                  </w:divBdr>
                  <w:divsChild>
                    <w:div w:id="10086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79749">
          <w:marLeft w:val="0"/>
          <w:marRight w:val="0"/>
          <w:marTop w:val="0"/>
          <w:marBottom w:val="0"/>
          <w:divBdr>
            <w:top w:val="none" w:sz="0" w:space="0" w:color="auto"/>
            <w:left w:val="none" w:sz="0" w:space="0" w:color="auto"/>
            <w:bottom w:val="none" w:sz="0" w:space="0" w:color="auto"/>
            <w:right w:val="none" w:sz="0" w:space="0" w:color="auto"/>
          </w:divBdr>
        </w:div>
        <w:div w:id="1363938806">
          <w:marLeft w:val="0"/>
          <w:marRight w:val="0"/>
          <w:marTop w:val="0"/>
          <w:marBottom w:val="0"/>
          <w:divBdr>
            <w:top w:val="none" w:sz="0" w:space="0" w:color="auto"/>
            <w:left w:val="none" w:sz="0" w:space="0" w:color="auto"/>
            <w:bottom w:val="none" w:sz="0" w:space="0" w:color="auto"/>
            <w:right w:val="none" w:sz="0" w:space="0" w:color="auto"/>
          </w:divBdr>
          <w:divsChild>
            <w:div w:id="1091120527">
              <w:marLeft w:val="-75"/>
              <w:marRight w:val="0"/>
              <w:marTop w:val="30"/>
              <w:marBottom w:val="30"/>
              <w:divBdr>
                <w:top w:val="none" w:sz="0" w:space="0" w:color="auto"/>
                <w:left w:val="none" w:sz="0" w:space="0" w:color="auto"/>
                <w:bottom w:val="none" w:sz="0" w:space="0" w:color="auto"/>
                <w:right w:val="none" w:sz="0" w:space="0" w:color="auto"/>
              </w:divBdr>
              <w:divsChild>
                <w:div w:id="906913772">
                  <w:marLeft w:val="0"/>
                  <w:marRight w:val="0"/>
                  <w:marTop w:val="0"/>
                  <w:marBottom w:val="0"/>
                  <w:divBdr>
                    <w:top w:val="none" w:sz="0" w:space="0" w:color="auto"/>
                    <w:left w:val="none" w:sz="0" w:space="0" w:color="auto"/>
                    <w:bottom w:val="none" w:sz="0" w:space="0" w:color="auto"/>
                    <w:right w:val="none" w:sz="0" w:space="0" w:color="auto"/>
                  </w:divBdr>
                  <w:divsChild>
                    <w:div w:id="1596553950">
                      <w:marLeft w:val="0"/>
                      <w:marRight w:val="0"/>
                      <w:marTop w:val="0"/>
                      <w:marBottom w:val="0"/>
                      <w:divBdr>
                        <w:top w:val="none" w:sz="0" w:space="0" w:color="auto"/>
                        <w:left w:val="none" w:sz="0" w:space="0" w:color="auto"/>
                        <w:bottom w:val="none" w:sz="0" w:space="0" w:color="auto"/>
                        <w:right w:val="none" w:sz="0" w:space="0" w:color="auto"/>
                      </w:divBdr>
                    </w:div>
                  </w:divsChild>
                </w:div>
                <w:div w:id="1098253159">
                  <w:marLeft w:val="0"/>
                  <w:marRight w:val="0"/>
                  <w:marTop w:val="0"/>
                  <w:marBottom w:val="0"/>
                  <w:divBdr>
                    <w:top w:val="none" w:sz="0" w:space="0" w:color="auto"/>
                    <w:left w:val="none" w:sz="0" w:space="0" w:color="auto"/>
                    <w:bottom w:val="none" w:sz="0" w:space="0" w:color="auto"/>
                    <w:right w:val="none" w:sz="0" w:space="0" w:color="auto"/>
                  </w:divBdr>
                  <w:divsChild>
                    <w:div w:id="1850097410">
                      <w:marLeft w:val="0"/>
                      <w:marRight w:val="0"/>
                      <w:marTop w:val="0"/>
                      <w:marBottom w:val="0"/>
                      <w:divBdr>
                        <w:top w:val="none" w:sz="0" w:space="0" w:color="auto"/>
                        <w:left w:val="none" w:sz="0" w:space="0" w:color="auto"/>
                        <w:bottom w:val="none" w:sz="0" w:space="0" w:color="auto"/>
                        <w:right w:val="none" w:sz="0" w:space="0" w:color="auto"/>
                      </w:divBdr>
                    </w:div>
                  </w:divsChild>
                </w:div>
                <w:div w:id="435832760">
                  <w:marLeft w:val="0"/>
                  <w:marRight w:val="0"/>
                  <w:marTop w:val="0"/>
                  <w:marBottom w:val="0"/>
                  <w:divBdr>
                    <w:top w:val="none" w:sz="0" w:space="0" w:color="auto"/>
                    <w:left w:val="none" w:sz="0" w:space="0" w:color="auto"/>
                    <w:bottom w:val="none" w:sz="0" w:space="0" w:color="auto"/>
                    <w:right w:val="none" w:sz="0" w:space="0" w:color="auto"/>
                  </w:divBdr>
                  <w:divsChild>
                    <w:div w:id="2117015294">
                      <w:marLeft w:val="0"/>
                      <w:marRight w:val="0"/>
                      <w:marTop w:val="0"/>
                      <w:marBottom w:val="0"/>
                      <w:divBdr>
                        <w:top w:val="none" w:sz="0" w:space="0" w:color="auto"/>
                        <w:left w:val="none" w:sz="0" w:space="0" w:color="auto"/>
                        <w:bottom w:val="none" w:sz="0" w:space="0" w:color="auto"/>
                        <w:right w:val="none" w:sz="0" w:space="0" w:color="auto"/>
                      </w:divBdr>
                    </w:div>
                  </w:divsChild>
                </w:div>
                <w:div w:id="1131939661">
                  <w:marLeft w:val="0"/>
                  <w:marRight w:val="0"/>
                  <w:marTop w:val="0"/>
                  <w:marBottom w:val="0"/>
                  <w:divBdr>
                    <w:top w:val="none" w:sz="0" w:space="0" w:color="auto"/>
                    <w:left w:val="none" w:sz="0" w:space="0" w:color="auto"/>
                    <w:bottom w:val="none" w:sz="0" w:space="0" w:color="auto"/>
                    <w:right w:val="none" w:sz="0" w:space="0" w:color="auto"/>
                  </w:divBdr>
                  <w:divsChild>
                    <w:div w:id="2073655723">
                      <w:marLeft w:val="0"/>
                      <w:marRight w:val="0"/>
                      <w:marTop w:val="0"/>
                      <w:marBottom w:val="0"/>
                      <w:divBdr>
                        <w:top w:val="none" w:sz="0" w:space="0" w:color="auto"/>
                        <w:left w:val="none" w:sz="0" w:space="0" w:color="auto"/>
                        <w:bottom w:val="none" w:sz="0" w:space="0" w:color="auto"/>
                        <w:right w:val="none" w:sz="0" w:space="0" w:color="auto"/>
                      </w:divBdr>
                    </w:div>
                  </w:divsChild>
                </w:div>
                <w:div w:id="1095786814">
                  <w:marLeft w:val="0"/>
                  <w:marRight w:val="0"/>
                  <w:marTop w:val="0"/>
                  <w:marBottom w:val="0"/>
                  <w:divBdr>
                    <w:top w:val="none" w:sz="0" w:space="0" w:color="auto"/>
                    <w:left w:val="none" w:sz="0" w:space="0" w:color="auto"/>
                    <w:bottom w:val="none" w:sz="0" w:space="0" w:color="auto"/>
                    <w:right w:val="none" w:sz="0" w:space="0" w:color="auto"/>
                  </w:divBdr>
                  <w:divsChild>
                    <w:div w:id="832719328">
                      <w:marLeft w:val="0"/>
                      <w:marRight w:val="0"/>
                      <w:marTop w:val="0"/>
                      <w:marBottom w:val="0"/>
                      <w:divBdr>
                        <w:top w:val="none" w:sz="0" w:space="0" w:color="auto"/>
                        <w:left w:val="none" w:sz="0" w:space="0" w:color="auto"/>
                        <w:bottom w:val="none" w:sz="0" w:space="0" w:color="auto"/>
                        <w:right w:val="none" w:sz="0" w:space="0" w:color="auto"/>
                      </w:divBdr>
                    </w:div>
                  </w:divsChild>
                </w:div>
                <w:div w:id="1781412734">
                  <w:marLeft w:val="0"/>
                  <w:marRight w:val="0"/>
                  <w:marTop w:val="0"/>
                  <w:marBottom w:val="0"/>
                  <w:divBdr>
                    <w:top w:val="none" w:sz="0" w:space="0" w:color="auto"/>
                    <w:left w:val="none" w:sz="0" w:space="0" w:color="auto"/>
                    <w:bottom w:val="none" w:sz="0" w:space="0" w:color="auto"/>
                    <w:right w:val="none" w:sz="0" w:space="0" w:color="auto"/>
                  </w:divBdr>
                  <w:divsChild>
                    <w:div w:id="502546009">
                      <w:marLeft w:val="0"/>
                      <w:marRight w:val="0"/>
                      <w:marTop w:val="0"/>
                      <w:marBottom w:val="0"/>
                      <w:divBdr>
                        <w:top w:val="none" w:sz="0" w:space="0" w:color="auto"/>
                        <w:left w:val="none" w:sz="0" w:space="0" w:color="auto"/>
                        <w:bottom w:val="none" w:sz="0" w:space="0" w:color="auto"/>
                        <w:right w:val="none" w:sz="0" w:space="0" w:color="auto"/>
                      </w:divBdr>
                    </w:div>
                  </w:divsChild>
                </w:div>
                <w:div w:id="1918977362">
                  <w:marLeft w:val="0"/>
                  <w:marRight w:val="0"/>
                  <w:marTop w:val="0"/>
                  <w:marBottom w:val="0"/>
                  <w:divBdr>
                    <w:top w:val="none" w:sz="0" w:space="0" w:color="auto"/>
                    <w:left w:val="none" w:sz="0" w:space="0" w:color="auto"/>
                    <w:bottom w:val="none" w:sz="0" w:space="0" w:color="auto"/>
                    <w:right w:val="none" w:sz="0" w:space="0" w:color="auto"/>
                  </w:divBdr>
                  <w:divsChild>
                    <w:div w:id="19636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2719">
          <w:marLeft w:val="0"/>
          <w:marRight w:val="0"/>
          <w:marTop w:val="0"/>
          <w:marBottom w:val="0"/>
          <w:divBdr>
            <w:top w:val="none" w:sz="0" w:space="0" w:color="auto"/>
            <w:left w:val="none" w:sz="0" w:space="0" w:color="auto"/>
            <w:bottom w:val="none" w:sz="0" w:space="0" w:color="auto"/>
            <w:right w:val="none" w:sz="0" w:space="0" w:color="auto"/>
          </w:divBdr>
        </w:div>
        <w:div w:id="957418474">
          <w:marLeft w:val="0"/>
          <w:marRight w:val="0"/>
          <w:marTop w:val="0"/>
          <w:marBottom w:val="0"/>
          <w:divBdr>
            <w:top w:val="none" w:sz="0" w:space="0" w:color="auto"/>
            <w:left w:val="none" w:sz="0" w:space="0" w:color="auto"/>
            <w:bottom w:val="none" w:sz="0" w:space="0" w:color="auto"/>
            <w:right w:val="none" w:sz="0" w:space="0" w:color="auto"/>
          </w:divBdr>
          <w:divsChild>
            <w:div w:id="1960647333">
              <w:marLeft w:val="-75"/>
              <w:marRight w:val="0"/>
              <w:marTop w:val="30"/>
              <w:marBottom w:val="30"/>
              <w:divBdr>
                <w:top w:val="none" w:sz="0" w:space="0" w:color="auto"/>
                <w:left w:val="none" w:sz="0" w:space="0" w:color="auto"/>
                <w:bottom w:val="none" w:sz="0" w:space="0" w:color="auto"/>
                <w:right w:val="none" w:sz="0" w:space="0" w:color="auto"/>
              </w:divBdr>
              <w:divsChild>
                <w:div w:id="1710955794">
                  <w:marLeft w:val="0"/>
                  <w:marRight w:val="0"/>
                  <w:marTop w:val="0"/>
                  <w:marBottom w:val="0"/>
                  <w:divBdr>
                    <w:top w:val="none" w:sz="0" w:space="0" w:color="auto"/>
                    <w:left w:val="none" w:sz="0" w:space="0" w:color="auto"/>
                    <w:bottom w:val="none" w:sz="0" w:space="0" w:color="auto"/>
                    <w:right w:val="none" w:sz="0" w:space="0" w:color="auto"/>
                  </w:divBdr>
                  <w:divsChild>
                    <w:div w:id="1135565076">
                      <w:marLeft w:val="0"/>
                      <w:marRight w:val="0"/>
                      <w:marTop w:val="0"/>
                      <w:marBottom w:val="0"/>
                      <w:divBdr>
                        <w:top w:val="none" w:sz="0" w:space="0" w:color="auto"/>
                        <w:left w:val="none" w:sz="0" w:space="0" w:color="auto"/>
                        <w:bottom w:val="none" w:sz="0" w:space="0" w:color="auto"/>
                        <w:right w:val="none" w:sz="0" w:space="0" w:color="auto"/>
                      </w:divBdr>
                    </w:div>
                  </w:divsChild>
                </w:div>
                <w:div w:id="7828065">
                  <w:marLeft w:val="0"/>
                  <w:marRight w:val="0"/>
                  <w:marTop w:val="0"/>
                  <w:marBottom w:val="0"/>
                  <w:divBdr>
                    <w:top w:val="none" w:sz="0" w:space="0" w:color="auto"/>
                    <w:left w:val="none" w:sz="0" w:space="0" w:color="auto"/>
                    <w:bottom w:val="none" w:sz="0" w:space="0" w:color="auto"/>
                    <w:right w:val="none" w:sz="0" w:space="0" w:color="auto"/>
                  </w:divBdr>
                  <w:divsChild>
                    <w:div w:id="1474909263">
                      <w:marLeft w:val="0"/>
                      <w:marRight w:val="0"/>
                      <w:marTop w:val="0"/>
                      <w:marBottom w:val="0"/>
                      <w:divBdr>
                        <w:top w:val="none" w:sz="0" w:space="0" w:color="auto"/>
                        <w:left w:val="none" w:sz="0" w:space="0" w:color="auto"/>
                        <w:bottom w:val="none" w:sz="0" w:space="0" w:color="auto"/>
                        <w:right w:val="none" w:sz="0" w:space="0" w:color="auto"/>
                      </w:divBdr>
                    </w:div>
                  </w:divsChild>
                </w:div>
                <w:div w:id="1449857494">
                  <w:marLeft w:val="0"/>
                  <w:marRight w:val="0"/>
                  <w:marTop w:val="0"/>
                  <w:marBottom w:val="0"/>
                  <w:divBdr>
                    <w:top w:val="none" w:sz="0" w:space="0" w:color="auto"/>
                    <w:left w:val="none" w:sz="0" w:space="0" w:color="auto"/>
                    <w:bottom w:val="none" w:sz="0" w:space="0" w:color="auto"/>
                    <w:right w:val="none" w:sz="0" w:space="0" w:color="auto"/>
                  </w:divBdr>
                  <w:divsChild>
                    <w:div w:id="393087162">
                      <w:marLeft w:val="0"/>
                      <w:marRight w:val="0"/>
                      <w:marTop w:val="0"/>
                      <w:marBottom w:val="0"/>
                      <w:divBdr>
                        <w:top w:val="none" w:sz="0" w:space="0" w:color="auto"/>
                        <w:left w:val="none" w:sz="0" w:space="0" w:color="auto"/>
                        <w:bottom w:val="none" w:sz="0" w:space="0" w:color="auto"/>
                        <w:right w:val="none" w:sz="0" w:space="0" w:color="auto"/>
                      </w:divBdr>
                    </w:div>
                  </w:divsChild>
                </w:div>
                <w:div w:id="251470430">
                  <w:marLeft w:val="0"/>
                  <w:marRight w:val="0"/>
                  <w:marTop w:val="0"/>
                  <w:marBottom w:val="0"/>
                  <w:divBdr>
                    <w:top w:val="none" w:sz="0" w:space="0" w:color="auto"/>
                    <w:left w:val="none" w:sz="0" w:space="0" w:color="auto"/>
                    <w:bottom w:val="none" w:sz="0" w:space="0" w:color="auto"/>
                    <w:right w:val="none" w:sz="0" w:space="0" w:color="auto"/>
                  </w:divBdr>
                  <w:divsChild>
                    <w:div w:id="1404451611">
                      <w:marLeft w:val="0"/>
                      <w:marRight w:val="0"/>
                      <w:marTop w:val="0"/>
                      <w:marBottom w:val="0"/>
                      <w:divBdr>
                        <w:top w:val="none" w:sz="0" w:space="0" w:color="auto"/>
                        <w:left w:val="none" w:sz="0" w:space="0" w:color="auto"/>
                        <w:bottom w:val="none" w:sz="0" w:space="0" w:color="auto"/>
                        <w:right w:val="none" w:sz="0" w:space="0" w:color="auto"/>
                      </w:divBdr>
                    </w:div>
                  </w:divsChild>
                </w:div>
                <w:div w:id="1299871439">
                  <w:marLeft w:val="0"/>
                  <w:marRight w:val="0"/>
                  <w:marTop w:val="0"/>
                  <w:marBottom w:val="0"/>
                  <w:divBdr>
                    <w:top w:val="none" w:sz="0" w:space="0" w:color="auto"/>
                    <w:left w:val="none" w:sz="0" w:space="0" w:color="auto"/>
                    <w:bottom w:val="none" w:sz="0" w:space="0" w:color="auto"/>
                    <w:right w:val="none" w:sz="0" w:space="0" w:color="auto"/>
                  </w:divBdr>
                  <w:divsChild>
                    <w:div w:id="303973169">
                      <w:marLeft w:val="0"/>
                      <w:marRight w:val="0"/>
                      <w:marTop w:val="0"/>
                      <w:marBottom w:val="0"/>
                      <w:divBdr>
                        <w:top w:val="none" w:sz="0" w:space="0" w:color="auto"/>
                        <w:left w:val="none" w:sz="0" w:space="0" w:color="auto"/>
                        <w:bottom w:val="none" w:sz="0" w:space="0" w:color="auto"/>
                        <w:right w:val="none" w:sz="0" w:space="0" w:color="auto"/>
                      </w:divBdr>
                    </w:div>
                  </w:divsChild>
                </w:div>
                <w:div w:id="87701654">
                  <w:marLeft w:val="0"/>
                  <w:marRight w:val="0"/>
                  <w:marTop w:val="0"/>
                  <w:marBottom w:val="0"/>
                  <w:divBdr>
                    <w:top w:val="none" w:sz="0" w:space="0" w:color="auto"/>
                    <w:left w:val="none" w:sz="0" w:space="0" w:color="auto"/>
                    <w:bottom w:val="none" w:sz="0" w:space="0" w:color="auto"/>
                    <w:right w:val="none" w:sz="0" w:space="0" w:color="auto"/>
                  </w:divBdr>
                  <w:divsChild>
                    <w:div w:id="18745375">
                      <w:marLeft w:val="0"/>
                      <w:marRight w:val="0"/>
                      <w:marTop w:val="0"/>
                      <w:marBottom w:val="0"/>
                      <w:divBdr>
                        <w:top w:val="none" w:sz="0" w:space="0" w:color="auto"/>
                        <w:left w:val="none" w:sz="0" w:space="0" w:color="auto"/>
                        <w:bottom w:val="none" w:sz="0" w:space="0" w:color="auto"/>
                        <w:right w:val="none" w:sz="0" w:space="0" w:color="auto"/>
                      </w:divBdr>
                    </w:div>
                  </w:divsChild>
                </w:div>
                <w:div w:id="1621230521">
                  <w:marLeft w:val="0"/>
                  <w:marRight w:val="0"/>
                  <w:marTop w:val="0"/>
                  <w:marBottom w:val="0"/>
                  <w:divBdr>
                    <w:top w:val="none" w:sz="0" w:space="0" w:color="auto"/>
                    <w:left w:val="none" w:sz="0" w:space="0" w:color="auto"/>
                    <w:bottom w:val="none" w:sz="0" w:space="0" w:color="auto"/>
                    <w:right w:val="none" w:sz="0" w:space="0" w:color="auto"/>
                  </w:divBdr>
                  <w:divsChild>
                    <w:div w:id="17972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144264">
          <w:marLeft w:val="0"/>
          <w:marRight w:val="0"/>
          <w:marTop w:val="0"/>
          <w:marBottom w:val="0"/>
          <w:divBdr>
            <w:top w:val="none" w:sz="0" w:space="0" w:color="auto"/>
            <w:left w:val="none" w:sz="0" w:space="0" w:color="auto"/>
            <w:bottom w:val="none" w:sz="0" w:space="0" w:color="auto"/>
            <w:right w:val="none" w:sz="0" w:space="0" w:color="auto"/>
          </w:divBdr>
        </w:div>
        <w:div w:id="1039017767">
          <w:marLeft w:val="0"/>
          <w:marRight w:val="0"/>
          <w:marTop w:val="0"/>
          <w:marBottom w:val="0"/>
          <w:divBdr>
            <w:top w:val="none" w:sz="0" w:space="0" w:color="auto"/>
            <w:left w:val="none" w:sz="0" w:space="0" w:color="auto"/>
            <w:bottom w:val="none" w:sz="0" w:space="0" w:color="auto"/>
            <w:right w:val="none" w:sz="0" w:space="0" w:color="auto"/>
          </w:divBdr>
          <w:divsChild>
            <w:div w:id="1289898961">
              <w:marLeft w:val="-75"/>
              <w:marRight w:val="0"/>
              <w:marTop w:val="30"/>
              <w:marBottom w:val="30"/>
              <w:divBdr>
                <w:top w:val="none" w:sz="0" w:space="0" w:color="auto"/>
                <w:left w:val="none" w:sz="0" w:space="0" w:color="auto"/>
                <w:bottom w:val="none" w:sz="0" w:space="0" w:color="auto"/>
                <w:right w:val="none" w:sz="0" w:space="0" w:color="auto"/>
              </w:divBdr>
              <w:divsChild>
                <w:div w:id="74212274">
                  <w:marLeft w:val="0"/>
                  <w:marRight w:val="0"/>
                  <w:marTop w:val="0"/>
                  <w:marBottom w:val="0"/>
                  <w:divBdr>
                    <w:top w:val="none" w:sz="0" w:space="0" w:color="auto"/>
                    <w:left w:val="none" w:sz="0" w:space="0" w:color="auto"/>
                    <w:bottom w:val="none" w:sz="0" w:space="0" w:color="auto"/>
                    <w:right w:val="none" w:sz="0" w:space="0" w:color="auto"/>
                  </w:divBdr>
                  <w:divsChild>
                    <w:div w:id="316494323">
                      <w:marLeft w:val="0"/>
                      <w:marRight w:val="0"/>
                      <w:marTop w:val="0"/>
                      <w:marBottom w:val="0"/>
                      <w:divBdr>
                        <w:top w:val="none" w:sz="0" w:space="0" w:color="auto"/>
                        <w:left w:val="none" w:sz="0" w:space="0" w:color="auto"/>
                        <w:bottom w:val="none" w:sz="0" w:space="0" w:color="auto"/>
                        <w:right w:val="none" w:sz="0" w:space="0" w:color="auto"/>
                      </w:divBdr>
                    </w:div>
                  </w:divsChild>
                </w:div>
                <w:div w:id="1017972890">
                  <w:marLeft w:val="0"/>
                  <w:marRight w:val="0"/>
                  <w:marTop w:val="0"/>
                  <w:marBottom w:val="0"/>
                  <w:divBdr>
                    <w:top w:val="none" w:sz="0" w:space="0" w:color="auto"/>
                    <w:left w:val="none" w:sz="0" w:space="0" w:color="auto"/>
                    <w:bottom w:val="none" w:sz="0" w:space="0" w:color="auto"/>
                    <w:right w:val="none" w:sz="0" w:space="0" w:color="auto"/>
                  </w:divBdr>
                  <w:divsChild>
                    <w:div w:id="1289894721">
                      <w:marLeft w:val="0"/>
                      <w:marRight w:val="0"/>
                      <w:marTop w:val="0"/>
                      <w:marBottom w:val="0"/>
                      <w:divBdr>
                        <w:top w:val="none" w:sz="0" w:space="0" w:color="auto"/>
                        <w:left w:val="none" w:sz="0" w:space="0" w:color="auto"/>
                        <w:bottom w:val="none" w:sz="0" w:space="0" w:color="auto"/>
                        <w:right w:val="none" w:sz="0" w:space="0" w:color="auto"/>
                      </w:divBdr>
                    </w:div>
                  </w:divsChild>
                </w:div>
                <w:div w:id="492574073">
                  <w:marLeft w:val="0"/>
                  <w:marRight w:val="0"/>
                  <w:marTop w:val="0"/>
                  <w:marBottom w:val="0"/>
                  <w:divBdr>
                    <w:top w:val="none" w:sz="0" w:space="0" w:color="auto"/>
                    <w:left w:val="none" w:sz="0" w:space="0" w:color="auto"/>
                    <w:bottom w:val="none" w:sz="0" w:space="0" w:color="auto"/>
                    <w:right w:val="none" w:sz="0" w:space="0" w:color="auto"/>
                  </w:divBdr>
                  <w:divsChild>
                    <w:div w:id="2029092623">
                      <w:marLeft w:val="0"/>
                      <w:marRight w:val="0"/>
                      <w:marTop w:val="0"/>
                      <w:marBottom w:val="0"/>
                      <w:divBdr>
                        <w:top w:val="none" w:sz="0" w:space="0" w:color="auto"/>
                        <w:left w:val="none" w:sz="0" w:space="0" w:color="auto"/>
                        <w:bottom w:val="none" w:sz="0" w:space="0" w:color="auto"/>
                        <w:right w:val="none" w:sz="0" w:space="0" w:color="auto"/>
                      </w:divBdr>
                    </w:div>
                  </w:divsChild>
                </w:div>
                <w:div w:id="887886350">
                  <w:marLeft w:val="0"/>
                  <w:marRight w:val="0"/>
                  <w:marTop w:val="0"/>
                  <w:marBottom w:val="0"/>
                  <w:divBdr>
                    <w:top w:val="none" w:sz="0" w:space="0" w:color="auto"/>
                    <w:left w:val="none" w:sz="0" w:space="0" w:color="auto"/>
                    <w:bottom w:val="none" w:sz="0" w:space="0" w:color="auto"/>
                    <w:right w:val="none" w:sz="0" w:space="0" w:color="auto"/>
                  </w:divBdr>
                  <w:divsChild>
                    <w:div w:id="1317025607">
                      <w:marLeft w:val="0"/>
                      <w:marRight w:val="0"/>
                      <w:marTop w:val="0"/>
                      <w:marBottom w:val="0"/>
                      <w:divBdr>
                        <w:top w:val="none" w:sz="0" w:space="0" w:color="auto"/>
                        <w:left w:val="none" w:sz="0" w:space="0" w:color="auto"/>
                        <w:bottom w:val="none" w:sz="0" w:space="0" w:color="auto"/>
                        <w:right w:val="none" w:sz="0" w:space="0" w:color="auto"/>
                      </w:divBdr>
                    </w:div>
                  </w:divsChild>
                </w:div>
                <w:div w:id="995572927">
                  <w:marLeft w:val="0"/>
                  <w:marRight w:val="0"/>
                  <w:marTop w:val="0"/>
                  <w:marBottom w:val="0"/>
                  <w:divBdr>
                    <w:top w:val="none" w:sz="0" w:space="0" w:color="auto"/>
                    <w:left w:val="none" w:sz="0" w:space="0" w:color="auto"/>
                    <w:bottom w:val="none" w:sz="0" w:space="0" w:color="auto"/>
                    <w:right w:val="none" w:sz="0" w:space="0" w:color="auto"/>
                  </w:divBdr>
                  <w:divsChild>
                    <w:div w:id="942952555">
                      <w:marLeft w:val="0"/>
                      <w:marRight w:val="0"/>
                      <w:marTop w:val="0"/>
                      <w:marBottom w:val="0"/>
                      <w:divBdr>
                        <w:top w:val="none" w:sz="0" w:space="0" w:color="auto"/>
                        <w:left w:val="none" w:sz="0" w:space="0" w:color="auto"/>
                        <w:bottom w:val="none" w:sz="0" w:space="0" w:color="auto"/>
                        <w:right w:val="none" w:sz="0" w:space="0" w:color="auto"/>
                      </w:divBdr>
                    </w:div>
                  </w:divsChild>
                </w:div>
                <w:div w:id="2138254045">
                  <w:marLeft w:val="0"/>
                  <w:marRight w:val="0"/>
                  <w:marTop w:val="0"/>
                  <w:marBottom w:val="0"/>
                  <w:divBdr>
                    <w:top w:val="none" w:sz="0" w:space="0" w:color="auto"/>
                    <w:left w:val="none" w:sz="0" w:space="0" w:color="auto"/>
                    <w:bottom w:val="none" w:sz="0" w:space="0" w:color="auto"/>
                    <w:right w:val="none" w:sz="0" w:space="0" w:color="auto"/>
                  </w:divBdr>
                  <w:divsChild>
                    <w:div w:id="413088745">
                      <w:marLeft w:val="0"/>
                      <w:marRight w:val="0"/>
                      <w:marTop w:val="0"/>
                      <w:marBottom w:val="0"/>
                      <w:divBdr>
                        <w:top w:val="none" w:sz="0" w:space="0" w:color="auto"/>
                        <w:left w:val="none" w:sz="0" w:space="0" w:color="auto"/>
                        <w:bottom w:val="none" w:sz="0" w:space="0" w:color="auto"/>
                        <w:right w:val="none" w:sz="0" w:space="0" w:color="auto"/>
                      </w:divBdr>
                    </w:div>
                  </w:divsChild>
                </w:div>
                <w:div w:id="483205752">
                  <w:marLeft w:val="0"/>
                  <w:marRight w:val="0"/>
                  <w:marTop w:val="0"/>
                  <w:marBottom w:val="0"/>
                  <w:divBdr>
                    <w:top w:val="none" w:sz="0" w:space="0" w:color="auto"/>
                    <w:left w:val="none" w:sz="0" w:space="0" w:color="auto"/>
                    <w:bottom w:val="none" w:sz="0" w:space="0" w:color="auto"/>
                    <w:right w:val="none" w:sz="0" w:space="0" w:color="auto"/>
                  </w:divBdr>
                  <w:divsChild>
                    <w:div w:id="182249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11574">
          <w:marLeft w:val="0"/>
          <w:marRight w:val="0"/>
          <w:marTop w:val="0"/>
          <w:marBottom w:val="0"/>
          <w:divBdr>
            <w:top w:val="none" w:sz="0" w:space="0" w:color="auto"/>
            <w:left w:val="none" w:sz="0" w:space="0" w:color="auto"/>
            <w:bottom w:val="none" w:sz="0" w:space="0" w:color="auto"/>
            <w:right w:val="none" w:sz="0" w:space="0" w:color="auto"/>
          </w:divBdr>
        </w:div>
        <w:div w:id="1347513577">
          <w:marLeft w:val="0"/>
          <w:marRight w:val="0"/>
          <w:marTop w:val="0"/>
          <w:marBottom w:val="0"/>
          <w:divBdr>
            <w:top w:val="none" w:sz="0" w:space="0" w:color="auto"/>
            <w:left w:val="none" w:sz="0" w:space="0" w:color="auto"/>
            <w:bottom w:val="none" w:sz="0" w:space="0" w:color="auto"/>
            <w:right w:val="none" w:sz="0" w:space="0" w:color="auto"/>
          </w:divBdr>
          <w:divsChild>
            <w:div w:id="1678652498">
              <w:marLeft w:val="-75"/>
              <w:marRight w:val="0"/>
              <w:marTop w:val="30"/>
              <w:marBottom w:val="30"/>
              <w:divBdr>
                <w:top w:val="none" w:sz="0" w:space="0" w:color="auto"/>
                <w:left w:val="none" w:sz="0" w:space="0" w:color="auto"/>
                <w:bottom w:val="none" w:sz="0" w:space="0" w:color="auto"/>
                <w:right w:val="none" w:sz="0" w:space="0" w:color="auto"/>
              </w:divBdr>
              <w:divsChild>
                <w:div w:id="1814445013">
                  <w:marLeft w:val="0"/>
                  <w:marRight w:val="0"/>
                  <w:marTop w:val="0"/>
                  <w:marBottom w:val="0"/>
                  <w:divBdr>
                    <w:top w:val="none" w:sz="0" w:space="0" w:color="auto"/>
                    <w:left w:val="none" w:sz="0" w:space="0" w:color="auto"/>
                    <w:bottom w:val="none" w:sz="0" w:space="0" w:color="auto"/>
                    <w:right w:val="none" w:sz="0" w:space="0" w:color="auto"/>
                  </w:divBdr>
                  <w:divsChild>
                    <w:div w:id="1333798647">
                      <w:marLeft w:val="0"/>
                      <w:marRight w:val="0"/>
                      <w:marTop w:val="0"/>
                      <w:marBottom w:val="0"/>
                      <w:divBdr>
                        <w:top w:val="none" w:sz="0" w:space="0" w:color="auto"/>
                        <w:left w:val="none" w:sz="0" w:space="0" w:color="auto"/>
                        <w:bottom w:val="none" w:sz="0" w:space="0" w:color="auto"/>
                        <w:right w:val="none" w:sz="0" w:space="0" w:color="auto"/>
                      </w:divBdr>
                    </w:div>
                  </w:divsChild>
                </w:div>
                <w:div w:id="1908178210">
                  <w:marLeft w:val="0"/>
                  <w:marRight w:val="0"/>
                  <w:marTop w:val="0"/>
                  <w:marBottom w:val="0"/>
                  <w:divBdr>
                    <w:top w:val="none" w:sz="0" w:space="0" w:color="auto"/>
                    <w:left w:val="none" w:sz="0" w:space="0" w:color="auto"/>
                    <w:bottom w:val="none" w:sz="0" w:space="0" w:color="auto"/>
                    <w:right w:val="none" w:sz="0" w:space="0" w:color="auto"/>
                  </w:divBdr>
                  <w:divsChild>
                    <w:div w:id="1925451570">
                      <w:marLeft w:val="0"/>
                      <w:marRight w:val="0"/>
                      <w:marTop w:val="0"/>
                      <w:marBottom w:val="0"/>
                      <w:divBdr>
                        <w:top w:val="none" w:sz="0" w:space="0" w:color="auto"/>
                        <w:left w:val="none" w:sz="0" w:space="0" w:color="auto"/>
                        <w:bottom w:val="none" w:sz="0" w:space="0" w:color="auto"/>
                        <w:right w:val="none" w:sz="0" w:space="0" w:color="auto"/>
                      </w:divBdr>
                    </w:div>
                  </w:divsChild>
                </w:div>
                <w:div w:id="1905213667">
                  <w:marLeft w:val="0"/>
                  <w:marRight w:val="0"/>
                  <w:marTop w:val="0"/>
                  <w:marBottom w:val="0"/>
                  <w:divBdr>
                    <w:top w:val="none" w:sz="0" w:space="0" w:color="auto"/>
                    <w:left w:val="none" w:sz="0" w:space="0" w:color="auto"/>
                    <w:bottom w:val="none" w:sz="0" w:space="0" w:color="auto"/>
                    <w:right w:val="none" w:sz="0" w:space="0" w:color="auto"/>
                  </w:divBdr>
                  <w:divsChild>
                    <w:div w:id="669675060">
                      <w:marLeft w:val="0"/>
                      <w:marRight w:val="0"/>
                      <w:marTop w:val="0"/>
                      <w:marBottom w:val="0"/>
                      <w:divBdr>
                        <w:top w:val="none" w:sz="0" w:space="0" w:color="auto"/>
                        <w:left w:val="none" w:sz="0" w:space="0" w:color="auto"/>
                        <w:bottom w:val="none" w:sz="0" w:space="0" w:color="auto"/>
                        <w:right w:val="none" w:sz="0" w:space="0" w:color="auto"/>
                      </w:divBdr>
                    </w:div>
                  </w:divsChild>
                </w:div>
                <w:div w:id="838735510">
                  <w:marLeft w:val="0"/>
                  <w:marRight w:val="0"/>
                  <w:marTop w:val="0"/>
                  <w:marBottom w:val="0"/>
                  <w:divBdr>
                    <w:top w:val="none" w:sz="0" w:space="0" w:color="auto"/>
                    <w:left w:val="none" w:sz="0" w:space="0" w:color="auto"/>
                    <w:bottom w:val="none" w:sz="0" w:space="0" w:color="auto"/>
                    <w:right w:val="none" w:sz="0" w:space="0" w:color="auto"/>
                  </w:divBdr>
                  <w:divsChild>
                    <w:div w:id="1377775917">
                      <w:marLeft w:val="0"/>
                      <w:marRight w:val="0"/>
                      <w:marTop w:val="0"/>
                      <w:marBottom w:val="0"/>
                      <w:divBdr>
                        <w:top w:val="none" w:sz="0" w:space="0" w:color="auto"/>
                        <w:left w:val="none" w:sz="0" w:space="0" w:color="auto"/>
                        <w:bottom w:val="none" w:sz="0" w:space="0" w:color="auto"/>
                        <w:right w:val="none" w:sz="0" w:space="0" w:color="auto"/>
                      </w:divBdr>
                    </w:div>
                  </w:divsChild>
                </w:div>
                <w:div w:id="697971887">
                  <w:marLeft w:val="0"/>
                  <w:marRight w:val="0"/>
                  <w:marTop w:val="0"/>
                  <w:marBottom w:val="0"/>
                  <w:divBdr>
                    <w:top w:val="none" w:sz="0" w:space="0" w:color="auto"/>
                    <w:left w:val="none" w:sz="0" w:space="0" w:color="auto"/>
                    <w:bottom w:val="none" w:sz="0" w:space="0" w:color="auto"/>
                    <w:right w:val="none" w:sz="0" w:space="0" w:color="auto"/>
                  </w:divBdr>
                  <w:divsChild>
                    <w:div w:id="1990934420">
                      <w:marLeft w:val="0"/>
                      <w:marRight w:val="0"/>
                      <w:marTop w:val="0"/>
                      <w:marBottom w:val="0"/>
                      <w:divBdr>
                        <w:top w:val="none" w:sz="0" w:space="0" w:color="auto"/>
                        <w:left w:val="none" w:sz="0" w:space="0" w:color="auto"/>
                        <w:bottom w:val="none" w:sz="0" w:space="0" w:color="auto"/>
                        <w:right w:val="none" w:sz="0" w:space="0" w:color="auto"/>
                      </w:divBdr>
                    </w:div>
                  </w:divsChild>
                </w:div>
                <w:div w:id="2095349590">
                  <w:marLeft w:val="0"/>
                  <w:marRight w:val="0"/>
                  <w:marTop w:val="0"/>
                  <w:marBottom w:val="0"/>
                  <w:divBdr>
                    <w:top w:val="none" w:sz="0" w:space="0" w:color="auto"/>
                    <w:left w:val="none" w:sz="0" w:space="0" w:color="auto"/>
                    <w:bottom w:val="none" w:sz="0" w:space="0" w:color="auto"/>
                    <w:right w:val="none" w:sz="0" w:space="0" w:color="auto"/>
                  </w:divBdr>
                  <w:divsChild>
                    <w:div w:id="809438869">
                      <w:marLeft w:val="0"/>
                      <w:marRight w:val="0"/>
                      <w:marTop w:val="0"/>
                      <w:marBottom w:val="0"/>
                      <w:divBdr>
                        <w:top w:val="none" w:sz="0" w:space="0" w:color="auto"/>
                        <w:left w:val="none" w:sz="0" w:space="0" w:color="auto"/>
                        <w:bottom w:val="none" w:sz="0" w:space="0" w:color="auto"/>
                        <w:right w:val="none" w:sz="0" w:space="0" w:color="auto"/>
                      </w:divBdr>
                    </w:div>
                  </w:divsChild>
                </w:div>
                <w:div w:id="742873511">
                  <w:marLeft w:val="0"/>
                  <w:marRight w:val="0"/>
                  <w:marTop w:val="0"/>
                  <w:marBottom w:val="0"/>
                  <w:divBdr>
                    <w:top w:val="none" w:sz="0" w:space="0" w:color="auto"/>
                    <w:left w:val="none" w:sz="0" w:space="0" w:color="auto"/>
                    <w:bottom w:val="none" w:sz="0" w:space="0" w:color="auto"/>
                    <w:right w:val="none" w:sz="0" w:space="0" w:color="auto"/>
                  </w:divBdr>
                  <w:divsChild>
                    <w:div w:id="9637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12255">
          <w:marLeft w:val="0"/>
          <w:marRight w:val="0"/>
          <w:marTop w:val="0"/>
          <w:marBottom w:val="0"/>
          <w:divBdr>
            <w:top w:val="none" w:sz="0" w:space="0" w:color="auto"/>
            <w:left w:val="none" w:sz="0" w:space="0" w:color="auto"/>
            <w:bottom w:val="none" w:sz="0" w:space="0" w:color="auto"/>
            <w:right w:val="none" w:sz="0" w:space="0" w:color="auto"/>
          </w:divBdr>
        </w:div>
        <w:div w:id="489443987">
          <w:marLeft w:val="0"/>
          <w:marRight w:val="0"/>
          <w:marTop w:val="0"/>
          <w:marBottom w:val="0"/>
          <w:divBdr>
            <w:top w:val="none" w:sz="0" w:space="0" w:color="auto"/>
            <w:left w:val="none" w:sz="0" w:space="0" w:color="auto"/>
            <w:bottom w:val="none" w:sz="0" w:space="0" w:color="auto"/>
            <w:right w:val="none" w:sz="0" w:space="0" w:color="auto"/>
          </w:divBdr>
          <w:divsChild>
            <w:div w:id="86586119">
              <w:marLeft w:val="-75"/>
              <w:marRight w:val="0"/>
              <w:marTop w:val="30"/>
              <w:marBottom w:val="30"/>
              <w:divBdr>
                <w:top w:val="none" w:sz="0" w:space="0" w:color="auto"/>
                <w:left w:val="none" w:sz="0" w:space="0" w:color="auto"/>
                <w:bottom w:val="none" w:sz="0" w:space="0" w:color="auto"/>
                <w:right w:val="none" w:sz="0" w:space="0" w:color="auto"/>
              </w:divBdr>
              <w:divsChild>
                <w:div w:id="1867988449">
                  <w:marLeft w:val="0"/>
                  <w:marRight w:val="0"/>
                  <w:marTop w:val="0"/>
                  <w:marBottom w:val="0"/>
                  <w:divBdr>
                    <w:top w:val="none" w:sz="0" w:space="0" w:color="auto"/>
                    <w:left w:val="none" w:sz="0" w:space="0" w:color="auto"/>
                    <w:bottom w:val="none" w:sz="0" w:space="0" w:color="auto"/>
                    <w:right w:val="none" w:sz="0" w:space="0" w:color="auto"/>
                  </w:divBdr>
                  <w:divsChild>
                    <w:div w:id="2065716666">
                      <w:marLeft w:val="0"/>
                      <w:marRight w:val="0"/>
                      <w:marTop w:val="0"/>
                      <w:marBottom w:val="0"/>
                      <w:divBdr>
                        <w:top w:val="none" w:sz="0" w:space="0" w:color="auto"/>
                        <w:left w:val="none" w:sz="0" w:space="0" w:color="auto"/>
                        <w:bottom w:val="none" w:sz="0" w:space="0" w:color="auto"/>
                        <w:right w:val="none" w:sz="0" w:space="0" w:color="auto"/>
                      </w:divBdr>
                    </w:div>
                  </w:divsChild>
                </w:div>
                <w:div w:id="516820707">
                  <w:marLeft w:val="0"/>
                  <w:marRight w:val="0"/>
                  <w:marTop w:val="0"/>
                  <w:marBottom w:val="0"/>
                  <w:divBdr>
                    <w:top w:val="none" w:sz="0" w:space="0" w:color="auto"/>
                    <w:left w:val="none" w:sz="0" w:space="0" w:color="auto"/>
                    <w:bottom w:val="none" w:sz="0" w:space="0" w:color="auto"/>
                    <w:right w:val="none" w:sz="0" w:space="0" w:color="auto"/>
                  </w:divBdr>
                  <w:divsChild>
                    <w:div w:id="173375071">
                      <w:marLeft w:val="0"/>
                      <w:marRight w:val="0"/>
                      <w:marTop w:val="0"/>
                      <w:marBottom w:val="0"/>
                      <w:divBdr>
                        <w:top w:val="none" w:sz="0" w:space="0" w:color="auto"/>
                        <w:left w:val="none" w:sz="0" w:space="0" w:color="auto"/>
                        <w:bottom w:val="none" w:sz="0" w:space="0" w:color="auto"/>
                        <w:right w:val="none" w:sz="0" w:space="0" w:color="auto"/>
                      </w:divBdr>
                    </w:div>
                  </w:divsChild>
                </w:div>
                <w:div w:id="1522164711">
                  <w:marLeft w:val="0"/>
                  <w:marRight w:val="0"/>
                  <w:marTop w:val="0"/>
                  <w:marBottom w:val="0"/>
                  <w:divBdr>
                    <w:top w:val="none" w:sz="0" w:space="0" w:color="auto"/>
                    <w:left w:val="none" w:sz="0" w:space="0" w:color="auto"/>
                    <w:bottom w:val="none" w:sz="0" w:space="0" w:color="auto"/>
                    <w:right w:val="none" w:sz="0" w:space="0" w:color="auto"/>
                  </w:divBdr>
                  <w:divsChild>
                    <w:div w:id="821963344">
                      <w:marLeft w:val="0"/>
                      <w:marRight w:val="0"/>
                      <w:marTop w:val="0"/>
                      <w:marBottom w:val="0"/>
                      <w:divBdr>
                        <w:top w:val="none" w:sz="0" w:space="0" w:color="auto"/>
                        <w:left w:val="none" w:sz="0" w:space="0" w:color="auto"/>
                        <w:bottom w:val="none" w:sz="0" w:space="0" w:color="auto"/>
                        <w:right w:val="none" w:sz="0" w:space="0" w:color="auto"/>
                      </w:divBdr>
                    </w:div>
                  </w:divsChild>
                </w:div>
                <w:div w:id="1139299155">
                  <w:marLeft w:val="0"/>
                  <w:marRight w:val="0"/>
                  <w:marTop w:val="0"/>
                  <w:marBottom w:val="0"/>
                  <w:divBdr>
                    <w:top w:val="none" w:sz="0" w:space="0" w:color="auto"/>
                    <w:left w:val="none" w:sz="0" w:space="0" w:color="auto"/>
                    <w:bottom w:val="none" w:sz="0" w:space="0" w:color="auto"/>
                    <w:right w:val="none" w:sz="0" w:space="0" w:color="auto"/>
                  </w:divBdr>
                  <w:divsChild>
                    <w:div w:id="978149808">
                      <w:marLeft w:val="0"/>
                      <w:marRight w:val="0"/>
                      <w:marTop w:val="0"/>
                      <w:marBottom w:val="0"/>
                      <w:divBdr>
                        <w:top w:val="none" w:sz="0" w:space="0" w:color="auto"/>
                        <w:left w:val="none" w:sz="0" w:space="0" w:color="auto"/>
                        <w:bottom w:val="none" w:sz="0" w:space="0" w:color="auto"/>
                        <w:right w:val="none" w:sz="0" w:space="0" w:color="auto"/>
                      </w:divBdr>
                    </w:div>
                  </w:divsChild>
                </w:div>
                <w:div w:id="772553199">
                  <w:marLeft w:val="0"/>
                  <w:marRight w:val="0"/>
                  <w:marTop w:val="0"/>
                  <w:marBottom w:val="0"/>
                  <w:divBdr>
                    <w:top w:val="none" w:sz="0" w:space="0" w:color="auto"/>
                    <w:left w:val="none" w:sz="0" w:space="0" w:color="auto"/>
                    <w:bottom w:val="none" w:sz="0" w:space="0" w:color="auto"/>
                    <w:right w:val="none" w:sz="0" w:space="0" w:color="auto"/>
                  </w:divBdr>
                  <w:divsChild>
                    <w:div w:id="791904026">
                      <w:marLeft w:val="0"/>
                      <w:marRight w:val="0"/>
                      <w:marTop w:val="0"/>
                      <w:marBottom w:val="0"/>
                      <w:divBdr>
                        <w:top w:val="none" w:sz="0" w:space="0" w:color="auto"/>
                        <w:left w:val="none" w:sz="0" w:space="0" w:color="auto"/>
                        <w:bottom w:val="none" w:sz="0" w:space="0" w:color="auto"/>
                        <w:right w:val="none" w:sz="0" w:space="0" w:color="auto"/>
                      </w:divBdr>
                    </w:div>
                  </w:divsChild>
                </w:div>
                <w:div w:id="375548262">
                  <w:marLeft w:val="0"/>
                  <w:marRight w:val="0"/>
                  <w:marTop w:val="0"/>
                  <w:marBottom w:val="0"/>
                  <w:divBdr>
                    <w:top w:val="none" w:sz="0" w:space="0" w:color="auto"/>
                    <w:left w:val="none" w:sz="0" w:space="0" w:color="auto"/>
                    <w:bottom w:val="none" w:sz="0" w:space="0" w:color="auto"/>
                    <w:right w:val="none" w:sz="0" w:space="0" w:color="auto"/>
                  </w:divBdr>
                  <w:divsChild>
                    <w:div w:id="256712486">
                      <w:marLeft w:val="0"/>
                      <w:marRight w:val="0"/>
                      <w:marTop w:val="0"/>
                      <w:marBottom w:val="0"/>
                      <w:divBdr>
                        <w:top w:val="none" w:sz="0" w:space="0" w:color="auto"/>
                        <w:left w:val="none" w:sz="0" w:space="0" w:color="auto"/>
                        <w:bottom w:val="none" w:sz="0" w:space="0" w:color="auto"/>
                        <w:right w:val="none" w:sz="0" w:space="0" w:color="auto"/>
                      </w:divBdr>
                    </w:div>
                  </w:divsChild>
                </w:div>
                <w:div w:id="841817655">
                  <w:marLeft w:val="0"/>
                  <w:marRight w:val="0"/>
                  <w:marTop w:val="0"/>
                  <w:marBottom w:val="0"/>
                  <w:divBdr>
                    <w:top w:val="none" w:sz="0" w:space="0" w:color="auto"/>
                    <w:left w:val="none" w:sz="0" w:space="0" w:color="auto"/>
                    <w:bottom w:val="none" w:sz="0" w:space="0" w:color="auto"/>
                    <w:right w:val="none" w:sz="0" w:space="0" w:color="auto"/>
                  </w:divBdr>
                  <w:divsChild>
                    <w:div w:id="39500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569230">
          <w:marLeft w:val="0"/>
          <w:marRight w:val="0"/>
          <w:marTop w:val="0"/>
          <w:marBottom w:val="0"/>
          <w:divBdr>
            <w:top w:val="none" w:sz="0" w:space="0" w:color="auto"/>
            <w:left w:val="none" w:sz="0" w:space="0" w:color="auto"/>
            <w:bottom w:val="none" w:sz="0" w:space="0" w:color="auto"/>
            <w:right w:val="none" w:sz="0" w:space="0" w:color="auto"/>
          </w:divBdr>
        </w:div>
      </w:divsChild>
    </w:div>
    <w:div w:id="1679890861">
      <w:bodyDiv w:val="1"/>
      <w:marLeft w:val="0"/>
      <w:marRight w:val="0"/>
      <w:marTop w:val="0"/>
      <w:marBottom w:val="0"/>
      <w:divBdr>
        <w:top w:val="none" w:sz="0" w:space="0" w:color="auto"/>
        <w:left w:val="none" w:sz="0" w:space="0" w:color="auto"/>
        <w:bottom w:val="none" w:sz="0" w:space="0" w:color="auto"/>
        <w:right w:val="none" w:sz="0" w:space="0" w:color="auto"/>
      </w:divBdr>
      <w:divsChild>
        <w:div w:id="474370730">
          <w:marLeft w:val="0"/>
          <w:marRight w:val="0"/>
          <w:marTop w:val="0"/>
          <w:marBottom w:val="0"/>
          <w:divBdr>
            <w:top w:val="none" w:sz="0" w:space="0" w:color="auto"/>
            <w:left w:val="none" w:sz="0" w:space="0" w:color="auto"/>
            <w:bottom w:val="none" w:sz="0" w:space="0" w:color="auto"/>
            <w:right w:val="none" w:sz="0" w:space="0" w:color="auto"/>
          </w:divBdr>
        </w:div>
        <w:div w:id="1131048305">
          <w:marLeft w:val="0"/>
          <w:marRight w:val="0"/>
          <w:marTop w:val="0"/>
          <w:marBottom w:val="0"/>
          <w:divBdr>
            <w:top w:val="none" w:sz="0" w:space="0" w:color="auto"/>
            <w:left w:val="none" w:sz="0" w:space="0" w:color="auto"/>
            <w:bottom w:val="none" w:sz="0" w:space="0" w:color="auto"/>
            <w:right w:val="none" w:sz="0" w:space="0" w:color="auto"/>
          </w:divBdr>
          <w:divsChild>
            <w:div w:id="1944143748">
              <w:marLeft w:val="-75"/>
              <w:marRight w:val="0"/>
              <w:marTop w:val="30"/>
              <w:marBottom w:val="30"/>
              <w:divBdr>
                <w:top w:val="none" w:sz="0" w:space="0" w:color="auto"/>
                <w:left w:val="none" w:sz="0" w:space="0" w:color="auto"/>
                <w:bottom w:val="none" w:sz="0" w:space="0" w:color="auto"/>
                <w:right w:val="none" w:sz="0" w:space="0" w:color="auto"/>
              </w:divBdr>
              <w:divsChild>
                <w:div w:id="1493568721">
                  <w:marLeft w:val="0"/>
                  <w:marRight w:val="0"/>
                  <w:marTop w:val="0"/>
                  <w:marBottom w:val="0"/>
                  <w:divBdr>
                    <w:top w:val="none" w:sz="0" w:space="0" w:color="auto"/>
                    <w:left w:val="none" w:sz="0" w:space="0" w:color="auto"/>
                    <w:bottom w:val="none" w:sz="0" w:space="0" w:color="auto"/>
                    <w:right w:val="none" w:sz="0" w:space="0" w:color="auto"/>
                  </w:divBdr>
                  <w:divsChild>
                    <w:div w:id="1696225152">
                      <w:marLeft w:val="0"/>
                      <w:marRight w:val="0"/>
                      <w:marTop w:val="0"/>
                      <w:marBottom w:val="0"/>
                      <w:divBdr>
                        <w:top w:val="none" w:sz="0" w:space="0" w:color="auto"/>
                        <w:left w:val="none" w:sz="0" w:space="0" w:color="auto"/>
                        <w:bottom w:val="none" w:sz="0" w:space="0" w:color="auto"/>
                        <w:right w:val="none" w:sz="0" w:space="0" w:color="auto"/>
                      </w:divBdr>
                    </w:div>
                  </w:divsChild>
                </w:div>
                <w:div w:id="669679018">
                  <w:marLeft w:val="0"/>
                  <w:marRight w:val="0"/>
                  <w:marTop w:val="0"/>
                  <w:marBottom w:val="0"/>
                  <w:divBdr>
                    <w:top w:val="none" w:sz="0" w:space="0" w:color="auto"/>
                    <w:left w:val="none" w:sz="0" w:space="0" w:color="auto"/>
                    <w:bottom w:val="none" w:sz="0" w:space="0" w:color="auto"/>
                    <w:right w:val="none" w:sz="0" w:space="0" w:color="auto"/>
                  </w:divBdr>
                  <w:divsChild>
                    <w:div w:id="1027490221">
                      <w:marLeft w:val="0"/>
                      <w:marRight w:val="0"/>
                      <w:marTop w:val="0"/>
                      <w:marBottom w:val="0"/>
                      <w:divBdr>
                        <w:top w:val="none" w:sz="0" w:space="0" w:color="auto"/>
                        <w:left w:val="none" w:sz="0" w:space="0" w:color="auto"/>
                        <w:bottom w:val="none" w:sz="0" w:space="0" w:color="auto"/>
                        <w:right w:val="none" w:sz="0" w:space="0" w:color="auto"/>
                      </w:divBdr>
                    </w:div>
                  </w:divsChild>
                </w:div>
                <w:div w:id="885222356">
                  <w:marLeft w:val="0"/>
                  <w:marRight w:val="0"/>
                  <w:marTop w:val="0"/>
                  <w:marBottom w:val="0"/>
                  <w:divBdr>
                    <w:top w:val="none" w:sz="0" w:space="0" w:color="auto"/>
                    <w:left w:val="none" w:sz="0" w:space="0" w:color="auto"/>
                    <w:bottom w:val="none" w:sz="0" w:space="0" w:color="auto"/>
                    <w:right w:val="none" w:sz="0" w:space="0" w:color="auto"/>
                  </w:divBdr>
                  <w:divsChild>
                    <w:div w:id="2131626193">
                      <w:marLeft w:val="0"/>
                      <w:marRight w:val="0"/>
                      <w:marTop w:val="0"/>
                      <w:marBottom w:val="0"/>
                      <w:divBdr>
                        <w:top w:val="none" w:sz="0" w:space="0" w:color="auto"/>
                        <w:left w:val="none" w:sz="0" w:space="0" w:color="auto"/>
                        <w:bottom w:val="none" w:sz="0" w:space="0" w:color="auto"/>
                        <w:right w:val="none" w:sz="0" w:space="0" w:color="auto"/>
                      </w:divBdr>
                    </w:div>
                  </w:divsChild>
                </w:div>
                <w:div w:id="1408573505">
                  <w:marLeft w:val="0"/>
                  <w:marRight w:val="0"/>
                  <w:marTop w:val="0"/>
                  <w:marBottom w:val="0"/>
                  <w:divBdr>
                    <w:top w:val="none" w:sz="0" w:space="0" w:color="auto"/>
                    <w:left w:val="none" w:sz="0" w:space="0" w:color="auto"/>
                    <w:bottom w:val="none" w:sz="0" w:space="0" w:color="auto"/>
                    <w:right w:val="none" w:sz="0" w:space="0" w:color="auto"/>
                  </w:divBdr>
                  <w:divsChild>
                    <w:div w:id="1418095339">
                      <w:marLeft w:val="0"/>
                      <w:marRight w:val="0"/>
                      <w:marTop w:val="0"/>
                      <w:marBottom w:val="0"/>
                      <w:divBdr>
                        <w:top w:val="none" w:sz="0" w:space="0" w:color="auto"/>
                        <w:left w:val="none" w:sz="0" w:space="0" w:color="auto"/>
                        <w:bottom w:val="none" w:sz="0" w:space="0" w:color="auto"/>
                        <w:right w:val="none" w:sz="0" w:space="0" w:color="auto"/>
                      </w:divBdr>
                    </w:div>
                  </w:divsChild>
                </w:div>
                <w:div w:id="1628273755">
                  <w:marLeft w:val="0"/>
                  <w:marRight w:val="0"/>
                  <w:marTop w:val="0"/>
                  <w:marBottom w:val="0"/>
                  <w:divBdr>
                    <w:top w:val="none" w:sz="0" w:space="0" w:color="auto"/>
                    <w:left w:val="none" w:sz="0" w:space="0" w:color="auto"/>
                    <w:bottom w:val="none" w:sz="0" w:space="0" w:color="auto"/>
                    <w:right w:val="none" w:sz="0" w:space="0" w:color="auto"/>
                  </w:divBdr>
                  <w:divsChild>
                    <w:div w:id="2100128398">
                      <w:marLeft w:val="0"/>
                      <w:marRight w:val="0"/>
                      <w:marTop w:val="0"/>
                      <w:marBottom w:val="0"/>
                      <w:divBdr>
                        <w:top w:val="none" w:sz="0" w:space="0" w:color="auto"/>
                        <w:left w:val="none" w:sz="0" w:space="0" w:color="auto"/>
                        <w:bottom w:val="none" w:sz="0" w:space="0" w:color="auto"/>
                        <w:right w:val="none" w:sz="0" w:space="0" w:color="auto"/>
                      </w:divBdr>
                    </w:div>
                  </w:divsChild>
                </w:div>
                <w:div w:id="1108281319">
                  <w:marLeft w:val="0"/>
                  <w:marRight w:val="0"/>
                  <w:marTop w:val="0"/>
                  <w:marBottom w:val="0"/>
                  <w:divBdr>
                    <w:top w:val="none" w:sz="0" w:space="0" w:color="auto"/>
                    <w:left w:val="none" w:sz="0" w:space="0" w:color="auto"/>
                    <w:bottom w:val="none" w:sz="0" w:space="0" w:color="auto"/>
                    <w:right w:val="none" w:sz="0" w:space="0" w:color="auto"/>
                  </w:divBdr>
                  <w:divsChild>
                    <w:div w:id="1304968498">
                      <w:marLeft w:val="0"/>
                      <w:marRight w:val="0"/>
                      <w:marTop w:val="0"/>
                      <w:marBottom w:val="0"/>
                      <w:divBdr>
                        <w:top w:val="none" w:sz="0" w:space="0" w:color="auto"/>
                        <w:left w:val="none" w:sz="0" w:space="0" w:color="auto"/>
                        <w:bottom w:val="none" w:sz="0" w:space="0" w:color="auto"/>
                        <w:right w:val="none" w:sz="0" w:space="0" w:color="auto"/>
                      </w:divBdr>
                    </w:div>
                  </w:divsChild>
                </w:div>
                <w:div w:id="1293631925">
                  <w:marLeft w:val="0"/>
                  <w:marRight w:val="0"/>
                  <w:marTop w:val="0"/>
                  <w:marBottom w:val="0"/>
                  <w:divBdr>
                    <w:top w:val="none" w:sz="0" w:space="0" w:color="auto"/>
                    <w:left w:val="none" w:sz="0" w:space="0" w:color="auto"/>
                    <w:bottom w:val="none" w:sz="0" w:space="0" w:color="auto"/>
                    <w:right w:val="none" w:sz="0" w:space="0" w:color="auto"/>
                  </w:divBdr>
                  <w:divsChild>
                    <w:div w:id="7960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4312">
          <w:marLeft w:val="0"/>
          <w:marRight w:val="0"/>
          <w:marTop w:val="0"/>
          <w:marBottom w:val="0"/>
          <w:divBdr>
            <w:top w:val="none" w:sz="0" w:space="0" w:color="auto"/>
            <w:left w:val="none" w:sz="0" w:space="0" w:color="auto"/>
            <w:bottom w:val="none" w:sz="0" w:space="0" w:color="auto"/>
            <w:right w:val="none" w:sz="0" w:space="0" w:color="auto"/>
          </w:divBdr>
        </w:div>
        <w:div w:id="821626587">
          <w:marLeft w:val="0"/>
          <w:marRight w:val="0"/>
          <w:marTop w:val="0"/>
          <w:marBottom w:val="0"/>
          <w:divBdr>
            <w:top w:val="none" w:sz="0" w:space="0" w:color="auto"/>
            <w:left w:val="none" w:sz="0" w:space="0" w:color="auto"/>
            <w:bottom w:val="none" w:sz="0" w:space="0" w:color="auto"/>
            <w:right w:val="none" w:sz="0" w:space="0" w:color="auto"/>
          </w:divBdr>
        </w:div>
        <w:div w:id="1465734840">
          <w:marLeft w:val="0"/>
          <w:marRight w:val="0"/>
          <w:marTop w:val="0"/>
          <w:marBottom w:val="0"/>
          <w:divBdr>
            <w:top w:val="none" w:sz="0" w:space="0" w:color="auto"/>
            <w:left w:val="none" w:sz="0" w:space="0" w:color="auto"/>
            <w:bottom w:val="none" w:sz="0" w:space="0" w:color="auto"/>
            <w:right w:val="none" w:sz="0" w:space="0" w:color="auto"/>
          </w:divBdr>
          <w:divsChild>
            <w:div w:id="623271611">
              <w:marLeft w:val="-75"/>
              <w:marRight w:val="0"/>
              <w:marTop w:val="30"/>
              <w:marBottom w:val="30"/>
              <w:divBdr>
                <w:top w:val="none" w:sz="0" w:space="0" w:color="auto"/>
                <w:left w:val="none" w:sz="0" w:space="0" w:color="auto"/>
                <w:bottom w:val="none" w:sz="0" w:space="0" w:color="auto"/>
                <w:right w:val="none" w:sz="0" w:space="0" w:color="auto"/>
              </w:divBdr>
              <w:divsChild>
                <w:div w:id="9986864">
                  <w:marLeft w:val="0"/>
                  <w:marRight w:val="0"/>
                  <w:marTop w:val="0"/>
                  <w:marBottom w:val="0"/>
                  <w:divBdr>
                    <w:top w:val="none" w:sz="0" w:space="0" w:color="auto"/>
                    <w:left w:val="none" w:sz="0" w:space="0" w:color="auto"/>
                    <w:bottom w:val="none" w:sz="0" w:space="0" w:color="auto"/>
                    <w:right w:val="none" w:sz="0" w:space="0" w:color="auto"/>
                  </w:divBdr>
                  <w:divsChild>
                    <w:div w:id="358356953">
                      <w:marLeft w:val="0"/>
                      <w:marRight w:val="0"/>
                      <w:marTop w:val="0"/>
                      <w:marBottom w:val="0"/>
                      <w:divBdr>
                        <w:top w:val="none" w:sz="0" w:space="0" w:color="auto"/>
                        <w:left w:val="none" w:sz="0" w:space="0" w:color="auto"/>
                        <w:bottom w:val="none" w:sz="0" w:space="0" w:color="auto"/>
                        <w:right w:val="none" w:sz="0" w:space="0" w:color="auto"/>
                      </w:divBdr>
                    </w:div>
                  </w:divsChild>
                </w:div>
                <w:div w:id="11229810">
                  <w:marLeft w:val="0"/>
                  <w:marRight w:val="0"/>
                  <w:marTop w:val="0"/>
                  <w:marBottom w:val="0"/>
                  <w:divBdr>
                    <w:top w:val="none" w:sz="0" w:space="0" w:color="auto"/>
                    <w:left w:val="none" w:sz="0" w:space="0" w:color="auto"/>
                    <w:bottom w:val="none" w:sz="0" w:space="0" w:color="auto"/>
                    <w:right w:val="none" w:sz="0" w:space="0" w:color="auto"/>
                  </w:divBdr>
                  <w:divsChild>
                    <w:div w:id="1480615556">
                      <w:marLeft w:val="0"/>
                      <w:marRight w:val="0"/>
                      <w:marTop w:val="0"/>
                      <w:marBottom w:val="0"/>
                      <w:divBdr>
                        <w:top w:val="none" w:sz="0" w:space="0" w:color="auto"/>
                        <w:left w:val="none" w:sz="0" w:space="0" w:color="auto"/>
                        <w:bottom w:val="none" w:sz="0" w:space="0" w:color="auto"/>
                        <w:right w:val="none" w:sz="0" w:space="0" w:color="auto"/>
                      </w:divBdr>
                    </w:div>
                  </w:divsChild>
                </w:div>
                <w:div w:id="1780098376">
                  <w:marLeft w:val="0"/>
                  <w:marRight w:val="0"/>
                  <w:marTop w:val="0"/>
                  <w:marBottom w:val="0"/>
                  <w:divBdr>
                    <w:top w:val="none" w:sz="0" w:space="0" w:color="auto"/>
                    <w:left w:val="none" w:sz="0" w:space="0" w:color="auto"/>
                    <w:bottom w:val="none" w:sz="0" w:space="0" w:color="auto"/>
                    <w:right w:val="none" w:sz="0" w:space="0" w:color="auto"/>
                  </w:divBdr>
                  <w:divsChild>
                    <w:div w:id="1790011485">
                      <w:marLeft w:val="0"/>
                      <w:marRight w:val="0"/>
                      <w:marTop w:val="0"/>
                      <w:marBottom w:val="0"/>
                      <w:divBdr>
                        <w:top w:val="none" w:sz="0" w:space="0" w:color="auto"/>
                        <w:left w:val="none" w:sz="0" w:space="0" w:color="auto"/>
                        <w:bottom w:val="none" w:sz="0" w:space="0" w:color="auto"/>
                        <w:right w:val="none" w:sz="0" w:space="0" w:color="auto"/>
                      </w:divBdr>
                    </w:div>
                  </w:divsChild>
                </w:div>
                <w:div w:id="509561128">
                  <w:marLeft w:val="0"/>
                  <w:marRight w:val="0"/>
                  <w:marTop w:val="0"/>
                  <w:marBottom w:val="0"/>
                  <w:divBdr>
                    <w:top w:val="none" w:sz="0" w:space="0" w:color="auto"/>
                    <w:left w:val="none" w:sz="0" w:space="0" w:color="auto"/>
                    <w:bottom w:val="none" w:sz="0" w:space="0" w:color="auto"/>
                    <w:right w:val="none" w:sz="0" w:space="0" w:color="auto"/>
                  </w:divBdr>
                  <w:divsChild>
                    <w:div w:id="1539396735">
                      <w:marLeft w:val="0"/>
                      <w:marRight w:val="0"/>
                      <w:marTop w:val="0"/>
                      <w:marBottom w:val="0"/>
                      <w:divBdr>
                        <w:top w:val="none" w:sz="0" w:space="0" w:color="auto"/>
                        <w:left w:val="none" w:sz="0" w:space="0" w:color="auto"/>
                        <w:bottom w:val="none" w:sz="0" w:space="0" w:color="auto"/>
                        <w:right w:val="none" w:sz="0" w:space="0" w:color="auto"/>
                      </w:divBdr>
                    </w:div>
                  </w:divsChild>
                </w:div>
                <w:div w:id="1963730245">
                  <w:marLeft w:val="0"/>
                  <w:marRight w:val="0"/>
                  <w:marTop w:val="0"/>
                  <w:marBottom w:val="0"/>
                  <w:divBdr>
                    <w:top w:val="none" w:sz="0" w:space="0" w:color="auto"/>
                    <w:left w:val="none" w:sz="0" w:space="0" w:color="auto"/>
                    <w:bottom w:val="none" w:sz="0" w:space="0" w:color="auto"/>
                    <w:right w:val="none" w:sz="0" w:space="0" w:color="auto"/>
                  </w:divBdr>
                  <w:divsChild>
                    <w:div w:id="698167746">
                      <w:marLeft w:val="0"/>
                      <w:marRight w:val="0"/>
                      <w:marTop w:val="0"/>
                      <w:marBottom w:val="0"/>
                      <w:divBdr>
                        <w:top w:val="none" w:sz="0" w:space="0" w:color="auto"/>
                        <w:left w:val="none" w:sz="0" w:space="0" w:color="auto"/>
                        <w:bottom w:val="none" w:sz="0" w:space="0" w:color="auto"/>
                        <w:right w:val="none" w:sz="0" w:space="0" w:color="auto"/>
                      </w:divBdr>
                    </w:div>
                  </w:divsChild>
                </w:div>
                <w:div w:id="1507788569">
                  <w:marLeft w:val="0"/>
                  <w:marRight w:val="0"/>
                  <w:marTop w:val="0"/>
                  <w:marBottom w:val="0"/>
                  <w:divBdr>
                    <w:top w:val="none" w:sz="0" w:space="0" w:color="auto"/>
                    <w:left w:val="none" w:sz="0" w:space="0" w:color="auto"/>
                    <w:bottom w:val="none" w:sz="0" w:space="0" w:color="auto"/>
                    <w:right w:val="none" w:sz="0" w:space="0" w:color="auto"/>
                  </w:divBdr>
                  <w:divsChild>
                    <w:div w:id="1386880011">
                      <w:marLeft w:val="0"/>
                      <w:marRight w:val="0"/>
                      <w:marTop w:val="0"/>
                      <w:marBottom w:val="0"/>
                      <w:divBdr>
                        <w:top w:val="none" w:sz="0" w:space="0" w:color="auto"/>
                        <w:left w:val="none" w:sz="0" w:space="0" w:color="auto"/>
                        <w:bottom w:val="none" w:sz="0" w:space="0" w:color="auto"/>
                        <w:right w:val="none" w:sz="0" w:space="0" w:color="auto"/>
                      </w:divBdr>
                    </w:div>
                  </w:divsChild>
                </w:div>
                <w:div w:id="783500601">
                  <w:marLeft w:val="0"/>
                  <w:marRight w:val="0"/>
                  <w:marTop w:val="0"/>
                  <w:marBottom w:val="0"/>
                  <w:divBdr>
                    <w:top w:val="none" w:sz="0" w:space="0" w:color="auto"/>
                    <w:left w:val="none" w:sz="0" w:space="0" w:color="auto"/>
                    <w:bottom w:val="none" w:sz="0" w:space="0" w:color="auto"/>
                    <w:right w:val="none" w:sz="0" w:space="0" w:color="auto"/>
                  </w:divBdr>
                  <w:divsChild>
                    <w:div w:id="1724138119">
                      <w:marLeft w:val="0"/>
                      <w:marRight w:val="0"/>
                      <w:marTop w:val="0"/>
                      <w:marBottom w:val="0"/>
                      <w:divBdr>
                        <w:top w:val="none" w:sz="0" w:space="0" w:color="auto"/>
                        <w:left w:val="none" w:sz="0" w:space="0" w:color="auto"/>
                        <w:bottom w:val="none" w:sz="0" w:space="0" w:color="auto"/>
                        <w:right w:val="none" w:sz="0" w:space="0" w:color="auto"/>
                      </w:divBdr>
                    </w:div>
                    <w:div w:id="63872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251298">
          <w:marLeft w:val="0"/>
          <w:marRight w:val="0"/>
          <w:marTop w:val="0"/>
          <w:marBottom w:val="0"/>
          <w:divBdr>
            <w:top w:val="none" w:sz="0" w:space="0" w:color="auto"/>
            <w:left w:val="none" w:sz="0" w:space="0" w:color="auto"/>
            <w:bottom w:val="none" w:sz="0" w:space="0" w:color="auto"/>
            <w:right w:val="none" w:sz="0" w:space="0" w:color="auto"/>
          </w:divBdr>
        </w:div>
        <w:div w:id="820537727">
          <w:marLeft w:val="0"/>
          <w:marRight w:val="0"/>
          <w:marTop w:val="0"/>
          <w:marBottom w:val="0"/>
          <w:divBdr>
            <w:top w:val="none" w:sz="0" w:space="0" w:color="auto"/>
            <w:left w:val="none" w:sz="0" w:space="0" w:color="auto"/>
            <w:bottom w:val="none" w:sz="0" w:space="0" w:color="auto"/>
            <w:right w:val="none" w:sz="0" w:space="0" w:color="auto"/>
          </w:divBdr>
        </w:div>
        <w:div w:id="665282817">
          <w:marLeft w:val="0"/>
          <w:marRight w:val="0"/>
          <w:marTop w:val="0"/>
          <w:marBottom w:val="0"/>
          <w:divBdr>
            <w:top w:val="none" w:sz="0" w:space="0" w:color="auto"/>
            <w:left w:val="none" w:sz="0" w:space="0" w:color="auto"/>
            <w:bottom w:val="none" w:sz="0" w:space="0" w:color="auto"/>
            <w:right w:val="none" w:sz="0" w:space="0" w:color="auto"/>
          </w:divBdr>
          <w:divsChild>
            <w:div w:id="166987480">
              <w:marLeft w:val="-75"/>
              <w:marRight w:val="0"/>
              <w:marTop w:val="30"/>
              <w:marBottom w:val="30"/>
              <w:divBdr>
                <w:top w:val="none" w:sz="0" w:space="0" w:color="auto"/>
                <w:left w:val="none" w:sz="0" w:space="0" w:color="auto"/>
                <w:bottom w:val="none" w:sz="0" w:space="0" w:color="auto"/>
                <w:right w:val="none" w:sz="0" w:space="0" w:color="auto"/>
              </w:divBdr>
              <w:divsChild>
                <w:div w:id="1202396814">
                  <w:marLeft w:val="0"/>
                  <w:marRight w:val="0"/>
                  <w:marTop w:val="0"/>
                  <w:marBottom w:val="0"/>
                  <w:divBdr>
                    <w:top w:val="none" w:sz="0" w:space="0" w:color="auto"/>
                    <w:left w:val="none" w:sz="0" w:space="0" w:color="auto"/>
                    <w:bottom w:val="none" w:sz="0" w:space="0" w:color="auto"/>
                    <w:right w:val="none" w:sz="0" w:space="0" w:color="auto"/>
                  </w:divBdr>
                  <w:divsChild>
                    <w:div w:id="1639337481">
                      <w:marLeft w:val="0"/>
                      <w:marRight w:val="0"/>
                      <w:marTop w:val="0"/>
                      <w:marBottom w:val="0"/>
                      <w:divBdr>
                        <w:top w:val="none" w:sz="0" w:space="0" w:color="auto"/>
                        <w:left w:val="none" w:sz="0" w:space="0" w:color="auto"/>
                        <w:bottom w:val="none" w:sz="0" w:space="0" w:color="auto"/>
                        <w:right w:val="none" w:sz="0" w:space="0" w:color="auto"/>
                      </w:divBdr>
                    </w:div>
                  </w:divsChild>
                </w:div>
                <w:div w:id="1826701519">
                  <w:marLeft w:val="0"/>
                  <w:marRight w:val="0"/>
                  <w:marTop w:val="0"/>
                  <w:marBottom w:val="0"/>
                  <w:divBdr>
                    <w:top w:val="none" w:sz="0" w:space="0" w:color="auto"/>
                    <w:left w:val="none" w:sz="0" w:space="0" w:color="auto"/>
                    <w:bottom w:val="none" w:sz="0" w:space="0" w:color="auto"/>
                    <w:right w:val="none" w:sz="0" w:space="0" w:color="auto"/>
                  </w:divBdr>
                  <w:divsChild>
                    <w:div w:id="794953554">
                      <w:marLeft w:val="0"/>
                      <w:marRight w:val="0"/>
                      <w:marTop w:val="0"/>
                      <w:marBottom w:val="0"/>
                      <w:divBdr>
                        <w:top w:val="none" w:sz="0" w:space="0" w:color="auto"/>
                        <w:left w:val="none" w:sz="0" w:space="0" w:color="auto"/>
                        <w:bottom w:val="none" w:sz="0" w:space="0" w:color="auto"/>
                        <w:right w:val="none" w:sz="0" w:space="0" w:color="auto"/>
                      </w:divBdr>
                    </w:div>
                  </w:divsChild>
                </w:div>
                <w:div w:id="616378875">
                  <w:marLeft w:val="0"/>
                  <w:marRight w:val="0"/>
                  <w:marTop w:val="0"/>
                  <w:marBottom w:val="0"/>
                  <w:divBdr>
                    <w:top w:val="none" w:sz="0" w:space="0" w:color="auto"/>
                    <w:left w:val="none" w:sz="0" w:space="0" w:color="auto"/>
                    <w:bottom w:val="none" w:sz="0" w:space="0" w:color="auto"/>
                    <w:right w:val="none" w:sz="0" w:space="0" w:color="auto"/>
                  </w:divBdr>
                  <w:divsChild>
                    <w:div w:id="1641694040">
                      <w:marLeft w:val="0"/>
                      <w:marRight w:val="0"/>
                      <w:marTop w:val="0"/>
                      <w:marBottom w:val="0"/>
                      <w:divBdr>
                        <w:top w:val="none" w:sz="0" w:space="0" w:color="auto"/>
                        <w:left w:val="none" w:sz="0" w:space="0" w:color="auto"/>
                        <w:bottom w:val="none" w:sz="0" w:space="0" w:color="auto"/>
                        <w:right w:val="none" w:sz="0" w:space="0" w:color="auto"/>
                      </w:divBdr>
                    </w:div>
                  </w:divsChild>
                </w:div>
                <w:div w:id="83192136">
                  <w:marLeft w:val="0"/>
                  <w:marRight w:val="0"/>
                  <w:marTop w:val="0"/>
                  <w:marBottom w:val="0"/>
                  <w:divBdr>
                    <w:top w:val="none" w:sz="0" w:space="0" w:color="auto"/>
                    <w:left w:val="none" w:sz="0" w:space="0" w:color="auto"/>
                    <w:bottom w:val="none" w:sz="0" w:space="0" w:color="auto"/>
                    <w:right w:val="none" w:sz="0" w:space="0" w:color="auto"/>
                  </w:divBdr>
                  <w:divsChild>
                    <w:div w:id="22479655">
                      <w:marLeft w:val="0"/>
                      <w:marRight w:val="0"/>
                      <w:marTop w:val="0"/>
                      <w:marBottom w:val="0"/>
                      <w:divBdr>
                        <w:top w:val="none" w:sz="0" w:space="0" w:color="auto"/>
                        <w:left w:val="none" w:sz="0" w:space="0" w:color="auto"/>
                        <w:bottom w:val="none" w:sz="0" w:space="0" w:color="auto"/>
                        <w:right w:val="none" w:sz="0" w:space="0" w:color="auto"/>
                      </w:divBdr>
                    </w:div>
                  </w:divsChild>
                </w:div>
                <w:div w:id="1029063329">
                  <w:marLeft w:val="0"/>
                  <w:marRight w:val="0"/>
                  <w:marTop w:val="0"/>
                  <w:marBottom w:val="0"/>
                  <w:divBdr>
                    <w:top w:val="none" w:sz="0" w:space="0" w:color="auto"/>
                    <w:left w:val="none" w:sz="0" w:space="0" w:color="auto"/>
                    <w:bottom w:val="none" w:sz="0" w:space="0" w:color="auto"/>
                    <w:right w:val="none" w:sz="0" w:space="0" w:color="auto"/>
                  </w:divBdr>
                  <w:divsChild>
                    <w:div w:id="324818418">
                      <w:marLeft w:val="0"/>
                      <w:marRight w:val="0"/>
                      <w:marTop w:val="0"/>
                      <w:marBottom w:val="0"/>
                      <w:divBdr>
                        <w:top w:val="none" w:sz="0" w:space="0" w:color="auto"/>
                        <w:left w:val="none" w:sz="0" w:space="0" w:color="auto"/>
                        <w:bottom w:val="none" w:sz="0" w:space="0" w:color="auto"/>
                        <w:right w:val="none" w:sz="0" w:space="0" w:color="auto"/>
                      </w:divBdr>
                    </w:div>
                  </w:divsChild>
                </w:div>
                <w:div w:id="1924289668">
                  <w:marLeft w:val="0"/>
                  <w:marRight w:val="0"/>
                  <w:marTop w:val="0"/>
                  <w:marBottom w:val="0"/>
                  <w:divBdr>
                    <w:top w:val="none" w:sz="0" w:space="0" w:color="auto"/>
                    <w:left w:val="none" w:sz="0" w:space="0" w:color="auto"/>
                    <w:bottom w:val="none" w:sz="0" w:space="0" w:color="auto"/>
                    <w:right w:val="none" w:sz="0" w:space="0" w:color="auto"/>
                  </w:divBdr>
                  <w:divsChild>
                    <w:div w:id="1205680632">
                      <w:marLeft w:val="0"/>
                      <w:marRight w:val="0"/>
                      <w:marTop w:val="0"/>
                      <w:marBottom w:val="0"/>
                      <w:divBdr>
                        <w:top w:val="none" w:sz="0" w:space="0" w:color="auto"/>
                        <w:left w:val="none" w:sz="0" w:space="0" w:color="auto"/>
                        <w:bottom w:val="none" w:sz="0" w:space="0" w:color="auto"/>
                        <w:right w:val="none" w:sz="0" w:space="0" w:color="auto"/>
                      </w:divBdr>
                    </w:div>
                  </w:divsChild>
                </w:div>
                <w:div w:id="1781758506">
                  <w:marLeft w:val="0"/>
                  <w:marRight w:val="0"/>
                  <w:marTop w:val="0"/>
                  <w:marBottom w:val="0"/>
                  <w:divBdr>
                    <w:top w:val="none" w:sz="0" w:space="0" w:color="auto"/>
                    <w:left w:val="none" w:sz="0" w:space="0" w:color="auto"/>
                    <w:bottom w:val="none" w:sz="0" w:space="0" w:color="auto"/>
                    <w:right w:val="none" w:sz="0" w:space="0" w:color="auto"/>
                  </w:divBdr>
                  <w:divsChild>
                    <w:div w:id="2062824770">
                      <w:marLeft w:val="0"/>
                      <w:marRight w:val="0"/>
                      <w:marTop w:val="0"/>
                      <w:marBottom w:val="0"/>
                      <w:divBdr>
                        <w:top w:val="none" w:sz="0" w:space="0" w:color="auto"/>
                        <w:left w:val="none" w:sz="0" w:space="0" w:color="auto"/>
                        <w:bottom w:val="none" w:sz="0" w:space="0" w:color="auto"/>
                        <w:right w:val="none" w:sz="0" w:space="0" w:color="auto"/>
                      </w:divBdr>
                    </w:div>
                    <w:div w:id="1027416036">
                      <w:marLeft w:val="0"/>
                      <w:marRight w:val="0"/>
                      <w:marTop w:val="0"/>
                      <w:marBottom w:val="0"/>
                      <w:divBdr>
                        <w:top w:val="none" w:sz="0" w:space="0" w:color="auto"/>
                        <w:left w:val="none" w:sz="0" w:space="0" w:color="auto"/>
                        <w:bottom w:val="none" w:sz="0" w:space="0" w:color="auto"/>
                        <w:right w:val="none" w:sz="0" w:space="0" w:color="auto"/>
                      </w:divBdr>
                    </w:div>
                    <w:div w:id="1905336314">
                      <w:marLeft w:val="0"/>
                      <w:marRight w:val="0"/>
                      <w:marTop w:val="0"/>
                      <w:marBottom w:val="0"/>
                      <w:divBdr>
                        <w:top w:val="none" w:sz="0" w:space="0" w:color="auto"/>
                        <w:left w:val="none" w:sz="0" w:space="0" w:color="auto"/>
                        <w:bottom w:val="none" w:sz="0" w:space="0" w:color="auto"/>
                        <w:right w:val="none" w:sz="0" w:space="0" w:color="auto"/>
                      </w:divBdr>
                    </w:div>
                    <w:div w:id="5905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131445">
          <w:marLeft w:val="0"/>
          <w:marRight w:val="0"/>
          <w:marTop w:val="0"/>
          <w:marBottom w:val="0"/>
          <w:divBdr>
            <w:top w:val="none" w:sz="0" w:space="0" w:color="auto"/>
            <w:left w:val="none" w:sz="0" w:space="0" w:color="auto"/>
            <w:bottom w:val="none" w:sz="0" w:space="0" w:color="auto"/>
            <w:right w:val="none" w:sz="0" w:space="0" w:color="auto"/>
          </w:divBdr>
        </w:div>
        <w:div w:id="1126313758">
          <w:marLeft w:val="0"/>
          <w:marRight w:val="0"/>
          <w:marTop w:val="0"/>
          <w:marBottom w:val="0"/>
          <w:divBdr>
            <w:top w:val="none" w:sz="0" w:space="0" w:color="auto"/>
            <w:left w:val="none" w:sz="0" w:space="0" w:color="auto"/>
            <w:bottom w:val="none" w:sz="0" w:space="0" w:color="auto"/>
            <w:right w:val="none" w:sz="0" w:space="0" w:color="auto"/>
          </w:divBdr>
        </w:div>
        <w:div w:id="1525553637">
          <w:marLeft w:val="0"/>
          <w:marRight w:val="0"/>
          <w:marTop w:val="0"/>
          <w:marBottom w:val="0"/>
          <w:divBdr>
            <w:top w:val="none" w:sz="0" w:space="0" w:color="auto"/>
            <w:left w:val="none" w:sz="0" w:space="0" w:color="auto"/>
            <w:bottom w:val="none" w:sz="0" w:space="0" w:color="auto"/>
            <w:right w:val="none" w:sz="0" w:space="0" w:color="auto"/>
          </w:divBdr>
          <w:divsChild>
            <w:div w:id="978731061">
              <w:marLeft w:val="-75"/>
              <w:marRight w:val="0"/>
              <w:marTop w:val="30"/>
              <w:marBottom w:val="30"/>
              <w:divBdr>
                <w:top w:val="none" w:sz="0" w:space="0" w:color="auto"/>
                <w:left w:val="none" w:sz="0" w:space="0" w:color="auto"/>
                <w:bottom w:val="none" w:sz="0" w:space="0" w:color="auto"/>
                <w:right w:val="none" w:sz="0" w:space="0" w:color="auto"/>
              </w:divBdr>
              <w:divsChild>
                <w:div w:id="2024893694">
                  <w:marLeft w:val="0"/>
                  <w:marRight w:val="0"/>
                  <w:marTop w:val="0"/>
                  <w:marBottom w:val="0"/>
                  <w:divBdr>
                    <w:top w:val="none" w:sz="0" w:space="0" w:color="auto"/>
                    <w:left w:val="none" w:sz="0" w:space="0" w:color="auto"/>
                    <w:bottom w:val="none" w:sz="0" w:space="0" w:color="auto"/>
                    <w:right w:val="none" w:sz="0" w:space="0" w:color="auto"/>
                  </w:divBdr>
                  <w:divsChild>
                    <w:div w:id="674384467">
                      <w:marLeft w:val="0"/>
                      <w:marRight w:val="0"/>
                      <w:marTop w:val="0"/>
                      <w:marBottom w:val="0"/>
                      <w:divBdr>
                        <w:top w:val="none" w:sz="0" w:space="0" w:color="auto"/>
                        <w:left w:val="none" w:sz="0" w:space="0" w:color="auto"/>
                        <w:bottom w:val="none" w:sz="0" w:space="0" w:color="auto"/>
                        <w:right w:val="none" w:sz="0" w:space="0" w:color="auto"/>
                      </w:divBdr>
                    </w:div>
                  </w:divsChild>
                </w:div>
                <w:div w:id="803618554">
                  <w:marLeft w:val="0"/>
                  <w:marRight w:val="0"/>
                  <w:marTop w:val="0"/>
                  <w:marBottom w:val="0"/>
                  <w:divBdr>
                    <w:top w:val="none" w:sz="0" w:space="0" w:color="auto"/>
                    <w:left w:val="none" w:sz="0" w:space="0" w:color="auto"/>
                    <w:bottom w:val="none" w:sz="0" w:space="0" w:color="auto"/>
                    <w:right w:val="none" w:sz="0" w:space="0" w:color="auto"/>
                  </w:divBdr>
                  <w:divsChild>
                    <w:div w:id="1660888618">
                      <w:marLeft w:val="0"/>
                      <w:marRight w:val="0"/>
                      <w:marTop w:val="0"/>
                      <w:marBottom w:val="0"/>
                      <w:divBdr>
                        <w:top w:val="none" w:sz="0" w:space="0" w:color="auto"/>
                        <w:left w:val="none" w:sz="0" w:space="0" w:color="auto"/>
                        <w:bottom w:val="none" w:sz="0" w:space="0" w:color="auto"/>
                        <w:right w:val="none" w:sz="0" w:space="0" w:color="auto"/>
                      </w:divBdr>
                    </w:div>
                  </w:divsChild>
                </w:div>
                <w:div w:id="1064178653">
                  <w:marLeft w:val="0"/>
                  <w:marRight w:val="0"/>
                  <w:marTop w:val="0"/>
                  <w:marBottom w:val="0"/>
                  <w:divBdr>
                    <w:top w:val="none" w:sz="0" w:space="0" w:color="auto"/>
                    <w:left w:val="none" w:sz="0" w:space="0" w:color="auto"/>
                    <w:bottom w:val="none" w:sz="0" w:space="0" w:color="auto"/>
                    <w:right w:val="none" w:sz="0" w:space="0" w:color="auto"/>
                  </w:divBdr>
                  <w:divsChild>
                    <w:div w:id="236477321">
                      <w:marLeft w:val="0"/>
                      <w:marRight w:val="0"/>
                      <w:marTop w:val="0"/>
                      <w:marBottom w:val="0"/>
                      <w:divBdr>
                        <w:top w:val="none" w:sz="0" w:space="0" w:color="auto"/>
                        <w:left w:val="none" w:sz="0" w:space="0" w:color="auto"/>
                        <w:bottom w:val="none" w:sz="0" w:space="0" w:color="auto"/>
                        <w:right w:val="none" w:sz="0" w:space="0" w:color="auto"/>
                      </w:divBdr>
                    </w:div>
                  </w:divsChild>
                </w:div>
                <w:div w:id="120654402">
                  <w:marLeft w:val="0"/>
                  <w:marRight w:val="0"/>
                  <w:marTop w:val="0"/>
                  <w:marBottom w:val="0"/>
                  <w:divBdr>
                    <w:top w:val="none" w:sz="0" w:space="0" w:color="auto"/>
                    <w:left w:val="none" w:sz="0" w:space="0" w:color="auto"/>
                    <w:bottom w:val="none" w:sz="0" w:space="0" w:color="auto"/>
                    <w:right w:val="none" w:sz="0" w:space="0" w:color="auto"/>
                  </w:divBdr>
                  <w:divsChild>
                    <w:div w:id="32271508">
                      <w:marLeft w:val="0"/>
                      <w:marRight w:val="0"/>
                      <w:marTop w:val="0"/>
                      <w:marBottom w:val="0"/>
                      <w:divBdr>
                        <w:top w:val="none" w:sz="0" w:space="0" w:color="auto"/>
                        <w:left w:val="none" w:sz="0" w:space="0" w:color="auto"/>
                        <w:bottom w:val="none" w:sz="0" w:space="0" w:color="auto"/>
                        <w:right w:val="none" w:sz="0" w:space="0" w:color="auto"/>
                      </w:divBdr>
                    </w:div>
                  </w:divsChild>
                </w:div>
                <w:div w:id="1667518520">
                  <w:marLeft w:val="0"/>
                  <w:marRight w:val="0"/>
                  <w:marTop w:val="0"/>
                  <w:marBottom w:val="0"/>
                  <w:divBdr>
                    <w:top w:val="none" w:sz="0" w:space="0" w:color="auto"/>
                    <w:left w:val="none" w:sz="0" w:space="0" w:color="auto"/>
                    <w:bottom w:val="none" w:sz="0" w:space="0" w:color="auto"/>
                    <w:right w:val="none" w:sz="0" w:space="0" w:color="auto"/>
                  </w:divBdr>
                  <w:divsChild>
                    <w:div w:id="145317387">
                      <w:marLeft w:val="0"/>
                      <w:marRight w:val="0"/>
                      <w:marTop w:val="0"/>
                      <w:marBottom w:val="0"/>
                      <w:divBdr>
                        <w:top w:val="none" w:sz="0" w:space="0" w:color="auto"/>
                        <w:left w:val="none" w:sz="0" w:space="0" w:color="auto"/>
                        <w:bottom w:val="none" w:sz="0" w:space="0" w:color="auto"/>
                        <w:right w:val="none" w:sz="0" w:space="0" w:color="auto"/>
                      </w:divBdr>
                    </w:div>
                  </w:divsChild>
                </w:div>
                <w:div w:id="630088948">
                  <w:marLeft w:val="0"/>
                  <w:marRight w:val="0"/>
                  <w:marTop w:val="0"/>
                  <w:marBottom w:val="0"/>
                  <w:divBdr>
                    <w:top w:val="none" w:sz="0" w:space="0" w:color="auto"/>
                    <w:left w:val="none" w:sz="0" w:space="0" w:color="auto"/>
                    <w:bottom w:val="none" w:sz="0" w:space="0" w:color="auto"/>
                    <w:right w:val="none" w:sz="0" w:space="0" w:color="auto"/>
                  </w:divBdr>
                  <w:divsChild>
                    <w:div w:id="134228766">
                      <w:marLeft w:val="0"/>
                      <w:marRight w:val="0"/>
                      <w:marTop w:val="0"/>
                      <w:marBottom w:val="0"/>
                      <w:divBdr>
                        <w:top w:val="none" w:sz="0" w:space="0" w:color="auto"/>
                        <w:left w:val="none" w:sz="0" w:space="0" w:color="auto"/>
                        <w:bottom w:val="none" w:sz="0" w:space="0" w:color="auto"/>
                        <w:right w:val="none" w:sz="0" w:space="0" w:color="auto"/>
                      </w:divBdr>
                    </w:div>
                  </w:divsChild>
                </w:div>
                <w:div w:id="1573127114">
                  <w:marLeft w:val="0"/>
                  <w:marRight w:val="0"/>
                  <w:marTop w:val="0"/>
                  <w:marBottom w:val="0"/>
                  <w:divBdr>
                    <w:top w:val="none" w:sz="0" w:space="0" w:color="auto"/>
                    <w:left w:val="none" w:sz="0" w:space="0" w:color="auto"/>
                    <w:bottom w:val="none" w:sz="0" w:space="0" w:color="auto"/>
                    <w:right w:val="none" w:sz="0" w:space="0" w:color="auto"/>
                  </w:divBdr>
                  <w:divsChild>
                    <w:div w:id="332996255">
                      <w:marLeft w:val="0"/>
                      <w:marRight w:val="0"/>
                      <w:marTop w:val="0"/>
                      <w:marBottom w:val="0"/>
                      <w:divBdr>
                        <w:top w:val="none" w:sz="0" w:space="0" w:color="auto"/>
                        <w:left w:val="none" w:sz="0" w:space="0" w:color="auto"/>
                        <w:bottom w:val="none" w:sz="0" w:space="0" w:color="auto"/>
                        <w:right w:val="none" w:sz="0" w:space="0" w:color="auto"/>
                      </w:divBdr>
                    </w:div>
                    <w:div w:id="1816481597">
                      <w:marLeft w:val="0"/>
                      <w:marRight w:val="0"/>
                      <w:marTop w:val="0"/>
                      <w:marBottom w:val="0"/>
                      <w:divBdr>
                        <w:top w:val="none" w:sz="0" w:space="0" w:color="auto"/>
                        <w:left w:val="none" w:sz="0" w:space="0" w:color="auto"/>
                        <w:bottom w:val="none" w:sz="0" w:space="0" w:color="auto"/>
                        <w:right w:val="none" w:sz="0" w:space="0" w:color="auto"/>
                      </w:divBdr>
                    </w:div>
                    <w:div w:id="4680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056700">
          <w:marLeft w:val="0"/>
          <w:marRight w:val="0"/>
          <w:marTop w:val="0"/>
          <w:marBottom w:val="0"/>
          <w:divBdr>
            <w:top w:val="none" w:sz="0" w:space="0" w:color="auto"/>
            <w:left w:val="none" w:sz="0" w:space="0" w:color="auto"/>
            <w:bottom w:val="none" w:sz="0" w:space="0" w:color="auto"/>
            <w:right w:val="none" w:sz="0" w:space="0" w:color="auto"/>
          </w:divBdr>
        </w:div>
        <w:div w:id="1152060403">
          <w:marLeft w:val="0"/>
          <w:marRight w:val="0"/>
          <w:marTop w:val="0"/>
          <w:marBottom w:val="0"/>
          <w:divBdr>
            <w:top w:val="none" w:sz="0" w:space="0" w:color="auto"/>
            <w:left w:val="none" w:sz="0" w:space="0" w:color="auto"/>
            <w:bottom w:val="none" w:sz="0" w:space="0" w:color="auto"/>
            <w:right w:val="none" w:sz="0" w:space="0" w:color="auto"/>
          </w:divBdr>
        </w:div>
        <w:div w:id="125318984">
          <w:marLeft w:val="0"/>
          <w:marRight w:val="0"/>
          <w:marTop w:val="0"/>
          <w:marBottom w:val="0"/>
          <w:divBdr>
            <w:top w:val="none" w:sz="0" w:space="0" w:color="auto"/>
            <w:left w:val="none" w:sz="0" w:space="0" w:color="auto"/>
            <w:bottom w:val="none" w:sz="0" w:space="0" w:color="auto"/>
            <w:right w:val="none" w:sz="0" w:space="0" w:color="auto"/>
          </w:divBdr>
        </w:div>
        <w:div w:id="1914855642">
          <w:marLeft w:val="0"/>
          <w:marRight w:val="0"/>
          <w:marTop w:val="0"/>
          <w:marBottom w:val="0"/>
          <w:divBdr>
            <w:top w:val="none" w:sz="0" w:space="0" w:color="auto"/>
            <w:left w:val="none" w:sz="0" w:space="0" w:color="auto"/>
            <w:bottom w:val="none" w:sz="0" w:space="0" w:color="auto"/>
            <w:right w:val="none" w:sz="0" w:space="0" w:color="auto"/>
          </w:divBdr>
          <w:divsChild>
            <w:div w:id="505365018">
              <w:marLeft w:val="-75"/>
              <w:marRight w:val="0"/>
              <w:marTop w:val="30"/>
              <w:marBottom w:val="30"/>
              <w:divBdr>
                <w:top w:val="none" w:sz="0" w:space="0" w:color="auto"/>
                <w:left w:val="none" w:sz="0" w:space="0" w:color="auto"/>
                <w:bottom w:val="none" w:sz="0" w:space="0" w:color="auto"/>
                <w:right w:val="none" w:sz="0" w:space="0" w:color="auto"/>
              </w:divBdr>
              <w:divsChild>
                <w:div w:id="90516035">
                  <w:marLeft w:val="0"/>
                  <w:marRight w:val="0"/>
                  <w:marTop w:val="0"/>
                  <w:marBottom w:val="0"/>
                  <w:divBdr>
                    <w:top w:val="none" w:sz="0" w:space="0" w:color="auto"/>
                    <w:left w:val="none" w:sz="0" w:space="0" w:color="auto"/>
                    <w:bottom w:val="none" w:sz="0" w:space="0" w:color="auto"/>
                    <w:right w:val="none" w:sz="0" w:space="0" w:color="auto"/>
                  </w:divBdr>
                  <w:divsChild>
                    <w:div w:id="1655334649">
                      <w:marLeft w:val="0"/>
                      <w:marRight w:val="0"/>
                      <w:marTop w:val="0"/>
                      <w:marBottom w:val="0"/>
                      <w:divBdr>
                        <w:top w:val="none" w:sz="0" w:space="0" w:color="auto"/>
                        <w:left w:val="none" w:sz="0" w:space="0" w:color="auto"/>
                        <w:bottom w:val="none" w:sz="0" w:space="0" w:color="auto"/>
                        <w:right w:val="none" w:sz="0" w:space="0" w:color="auto"/>
                      </w:divBdr>
                    </w:div>
                  </w:divsChild>
                </w:div>
                <w:div w:id="392196949">
                  <w:marLeft w:val="0"/>
                  <w:marRight w:val="0"/>
                  <w:marTop w:val="0"/>
                  <w:marBottom w:val="0"/>
                  <w:divBdr>
                    <w:top w:val="none" w:sz="0" w:space="0" w:color="auto"/>
                    <w:left w:val="none" w:sz="0" w:space="0" w:color="auto"/>
                    <w:bottom w:val="none" w:sz="0" w:space="0" w:color="auto"/>
                    <w:right w:val="none" w:sz="0" w:space="0" w:color="auto"/>
                  </w:divBdr>
                  <w:divsChild>
                    <w:div w:id="1603296183">
                      <w:marLeft w:val="0"/>
                      <w:marRight w:val="0"/>
                      <w:marTop w:val="0"/>
                      <w:marBottom w:val="0"/>
                      <w:divBdr>
                        <w:top w:val="none" w:sz="0" w:space="0" w:color="auto"/>
                        <w:left w:val="none" w:sz="0" w:space="0" w:color="auto"/>
                        <w:bottom w:val="none" w:sz="0" w:space="0" w:color="auto"/>
                        <w:right w:val="none" w:sz="0" w:space="0" w:color="auto"/>
                      </w:divBdr>
                    </w:div>
                  </w:divsChild>
                </w:div>
                <w:div w:id="1312906701">
                  <w:marLeft w:val="0"/>
                  <w:marRight w:val="0"/>
                  <w:marTop w:val="0"/>
                  <w:marBottom w:val="0"/>
                  <w:divBdr>
                    <w:top w:val="none" w:sz="0" w:space="0" w:color="auto"/>
                    <w:left w:val="none" w:sz="0" w:space="0" w:color="auto"/>
                    <w:bottom w:val="none" w:sz="0" w:space="0" w:color="auto"/>
                    <w:right w:val="none" w:sz="0" w:space="0" w:color="auto"/>
                  </w:divBdr>
                  <w:divsChild>
                    <w:div w:id="991757267">
                      <w:marLeft w:val="0"/>
                      <w:marRight w:val="0"/>
                      <w:marTop w:val="0"/>
                      <w:marBottom w:val="0"/>
                      <w:divBdr>
                        <w:top w:val="none" w:sz="0" w:space="0" w:color="auto"/>
                        <w:left w:val="none" w:sz="0" w:space="0" w:color="auto"/>
                        <w:bottom w:val="none" w:sz="0" w:space="0" w:color="auto"/>
                        <w:right w:val="none" w:sz="0" w:space="0" w:color="auto"/>
                      </w:divBdr>
                    </w:div>
                  </w:divsChild>
                </w:div>
                <w:div w:id="229004343">
                  <w:marLeft w:val="0"/>
                  <w:marRight w:val="0"/>
                  <w:marTop w:val="0"/>
                  <w:marBottom w:val="0"/>
                  <w:divBdr>
                    <w:top w:val="none" w:sz="0" w:space="0" w:color="auto"/>
                    <w:left w:val="none" w:sz="0" w:space="0" w:color="auto"/>
                    <w:bottom w:val="none" w:sz="0" w:space="0" w:color="auto"/>
                    <w:right w:val="none" w:sz="0" w:space="0" w:color="auto"/>
                  </w:divBdr>
                  <w:divsChild>
                    <w:div w:id="681980571">
                      <w:marLeft w:val="0"/>
                      <w:marRight w:val="0"/>
                      <w:marTop w:val="0"/>
                      <w:marBottom w:val="0"/>
                      <w:divBdr>
                        <w:top w:val="none" w:sz="0" w:space="0" w:color="auto"/>
                        <w:left w:val="none" w:sz="0" w:space="0" w:color="auto"/>
                        <w:bottom w:val="none" w:sz="0" w:space="0" w:color="auto"/>
                        <w:right w:val="none" w:sz="0" w:space="0" w:color="auto"/>
                      </w:divBdr>
                    </w:div>
                  </w:divsChild>
                </w:div>
                <w:div w:id="272900702">
                  <w:marLeft w:val="0"/>
                  <w:marRight w:val="0"/>
                  <w:marTop w:val="0"/>
                  <w:marBottom w:val="0"/>
                  <w:divBdr>
                    <w:top w:val="none" w:sz="0" w:space="0" w:color="auto"/>
                    <w:left w:val="none" w:sz="0" w:space="0" w:color="auto"/>
                    <w:bottom w:val="none" w:sz="0" w:space="0" w:color="auto"/>
                    <w:right w:val="none" w:sz="0" w:space="0" w:color="auto"/>
                  </w:divBdr>
                  <w:divsChild>
                    <w:div w:id="1955598391">
                      <w:marLeft w:val="0"/>
                      <w:marRight w:val="0"/>
                      <w:marTop w:val="0"/>
                      <w:marBottom w:val="0"/>
                      <w:divBdr>
                        <w:top w:val="none" w:sz="0" w:space="0" w:color="auto"/>
                        <w:left w:val="none" w:sz="0" w:space="0" w:color="auto"/>
                        <w:bottom w:val="none" w:sz="0" w:space="0" w:color="auto"/>
                        <w:right w:val="none" w:sz="0" w:space="0" w:color="auto"/>
                      </w:divBdr>
                    </w:div>
                  </w:divsChild>
                </w:div>
                <w:div w:id="422149229">
                  <w:marLeft w:val="0"/>
                  <w:marRight w:val="0"/>
                  <w:marTop w:val="0"/>
                  <w:marBottom w:val="0"/>
                  <w:divBdr>
                    <w:top w:val="none" w:sz="0" w:space="0" w:color="auto"/>
                    <w:left w:val="none" w:sz="0" w:space="0" w:color="auto"/>
                    <w:bottom w:val="none" w:sz="0" w:space="0" w:color="auto"/>
                    <w:right w:val="none" w:sz="0" w:space="0" w:color="auto"/>
                  </w:divBdr>
                  <w:divsChild>
                    <w:div w:id="2094426537">
                      <w:marLeft w:val="0"/>
                      <w:marRight w:val="0"/>
                      <w:marTop w:val="0"/>
                      <w:marBottom w:val="0"/>
                      <w:divBdr>
                        <w:top w:val="none" w:sz="0" w:space="0" w:color="auto"/>
                        <w:left w:val="none" w:sz="0" w:space="0" w:color="auto"/>
                        <w:bottom w:val="none" w:sz="0" w:space="0" w:color="auto"/>
                        <w:right w:val="none" w:sz="0" w:space="0" w:color="auto"/>
                      </w:divBdr>
                    </w:div>
                  </w:divsChild>
                </w:div>
                <w:div w:id="624241031">
                  <w:marLeft w:val="0"/>
                  <w:marRight w:val="0"/>
                  <w:marTop w:val="0"/>
                  <w:marBottom w:val="0"/>
                  <w:divBdr>
                    <w:top w:val="none" w:sz="0" w:space="0" w:color="auto"/>
                    <w:left w:val="none" w:sz="0" w:space="0" w:color="auto"/>
                    <w:bottom w:val="none" w:sz="0" w:space="0" w:color="auto"/>
                    <w:right w:val="none" w:sz="0" w:space="0" w:color="auto"/>
                  </w:divBdr>
                  <w:divsChild>
                    <w:div w:id="397747355">
                      <w:marLeft w:val="0"/>
                      <w:marRight w:val="0"/>
                      <w:marTop w:val="0"/>
                      <w:marBottom w:val="0"/>
                      <w:divBdr>
                        <w:top w:val="none" w:sz="0" w:space="0" w:color="auto"/>
                        <w:left w:val="none" w:sz="0" w:space="0" w:color="auto"/>
                        <w:bottom w:val="none" w:sz="0" w:space="0" w:color="auto"/>
                        <w:right w:val="none" w:sz="0" w:space="0" w:color="auto"/>
                      </w:divBdr>
                    </w:div>
                    <w:div w:id="672031117">
                      <w:marLeft w:val="0"/>
                      <w:marRight w:val="0"/>
                      <w:marTop w:val="0"/>
                      <w:marBottom w:val="0"/>
                      <w:divBdr>
                        <w:top w:val="none" w:sz="0" w:space="0" w:color="auto"/>
                        <w:left w:val="none" w:sz="0" w:space="0" w:color="auto"/>
                        <w:bottom w:val="none" w:sz="0" w:space="0" w:color="auto"/>
                        <w:right w:val="none" w:sz="0" w:space="0" w:color="auto"/>
                      </w:divBdr>
                    </w:div>
                    <w:div w:id="1795713474">
                      <w:marLeft w:val="0"/>
                      <w:marRight w:val="0"/>
                      <w:marTop w:val="0"/>
                      <w:marBottom w:val="0"/>
                      <w:divBdr>
                        <w:top w:val="none" w:sz="0" w:space="0" w:color="auto"/>
                        <w:left w:val="none" w:sz="0" w:space="0" w:color="auto"/>
                        <w:bottom w:val="none" w:sz="0" w:space="0" w:color="auto"/>
                        <w:right w:val="none" w:sz="0" w:space="0" w:color="auto"/>
                      </w:divBdr>
                    </w:div>
                    <w:div w:id="965282704">
                      <w:marLeft w:val="0"/>
                      <w:marRight w:val="0"/>
                      <w:marTop w:val="0"/>
                      <w:marBottom w:val="0"/>
                      <w:divBdr>
                        <w:top w:val="none" w:sz="0" w:space="0" w:color="auto"/>
                        <w:left w:val="none" w:sz="0" w:space="0" w:color="auto"/>
                        <w:bottom w:val="none" w:sz="0" w:space="0" w:color="auto"/>
                        <w:right w:val="none" w:sz="0" w:space="0" w:color="auto"/>
                      </w:divBdr>
                    </w:div>
                    <w:div w:id="117919778">
                      <w:marLeft w:val="0"/>
                      <w:marRight w:val="0"/>
                      <w:marTop w:val="0"/>
                      <w:marBottom w:val="0"/>
                      <w:divBdr>
                        <w:top w:val="none" w:sz="0" w:space="0" w:color="auto"/>
                        <w:left w:val="none" w:sz="0" w:space="0" w:color="auto"/>
                        <w:bottom w:val="none" w:sz="0" w:space="0" w:color="auto"/>
                        <w:right w:val="none" w:sz="0" w:space="0" w:color="auto"/>
                      </w:divBdr>
                    </w:div>
                    <w:div w:id="12640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743836">
          <w:marLeft w:val="0"/>
          <w:marRight w:val="0"/>
          <w:marTop w:val="0"/>
          <w:marBottom w:val="0"/>
          <w:divBdr>
            <w:top w:val="none" w:sz="0" w:space="0" w:color="auto"/>
            <w:left w:val="none" w:sz="0" w:space="0" w:color="auto"/>
            <w:bottom w:val="none" w:sz="0" w:space="0" w:color="auto"/>
            <w:right w:val="none" w:sz="0" w:space="0" w:color="auto"/>
          </w:divBdr>
        </w:div>
        <w:div w:id="186260317">
          <w:marLeft w:val="0"/>
          <w:marRight w:val="0"/>
          <w:marTop w:val="0"/>
          <w:marBottom w:val="0"/>
          <w:divBdr>
            <w:top w:val="none" w:sz="0" w:space="0" w:color="auto"/>
            <w:left w:val="none" w:sz="0" w:space="0" w:color="auto"/>
            <w:bottom w:val="none" w:sz="0" w:space="0" w:color="auto"/>
            <w:right w:val="none" w:sz="0" w:space="0" w:color="auto"/>
          </w:divBdr>
        </w:div>
        <w:div w:id="1023285044">
          <w:marLeft w:val="0"/>
          <w:marRight w:val="0"/>
          <w:marTop w:val="0"/>
          <w:marBottom w:val="0"/>
          <w:divBdr>
            <w:top w:val="none" w:sz="0" w:space="0" w:color="auto"/>
            <w:left w:val="none" w:sz="0" w:space="0" w:color="auto"/>
            <w:bottom w:val="none" w:sz="0" w:space="0" w:color="auto"/>
            <w:right w:val="none" w:sz="0" w:space="0" w:color="auto"/>
          </w:divBdr>
          <w:divsChild>
            <w:div w:id="1797522687">
              <w:marLeft w:val="-75"/>
              <w:marRight w:val="0"/>
              <w:marTop w:val="30"/>
              <w:marBottom w:val="30"/>
              <w:divBdr>
                <w:top w:val="none" w:sz="0" w:space="0" w:color="auto"/>
                <w:left w:val="none" w:sz="0" w:space="0" w:color="auto"/>
                <w:bottom w:val="none" w:sz="0" w:space="0" w:color="auto"/>
                <w:right w:val="none" w:sz="0" w:space="0" w:color="auto"/>
              </w:divBdr>
              <w:divsChild>
                <w:div w:id="732891167">
                  <w:marLeft w:val="0"/>
                  <w:marRight w:val="0"/>
                  <w:marTop w:val="0"/>
                  <w:marBottom w:val="0"/>
                  <w:divBdr>
                    <w:top w:val="none" w:sz="0" w:space="0" w:color="auto"/>
                    <w:left w:val="none" w:sz="0" w:space="0" w:color="auto"/>
                    <w:bottom w:val="none" w:sz="0" w:space="0" w:color="auto"/>
                    <w:right w:val="none" w:sz="0" w:space="0" w:color="auto"/>
                  </w:divBdr>
                  <w:divsChild>
                    <w:div w:id="1479766899">
                      <w:marLeft w:val="0"/>
                      <w:marRight w:val="0"/>
                      <w:marTop w:val="0"/>
                      <w:marBottom w:val="0"/>
                      <w:divBdr>
                        <w:top w:val="none" w:sz="0" w:space="0" w:color="auto"/>
                        <w:left w:val="none" w:sz="0" w:space="0" w:color="auto"/>
                        <w:bottom w:val="none" w:sz="0" w:space="0" w:color="auto"/>
                        <w:right w:val="none" w:sz="0" w:space="0" w:color="auto"/>
                      </w:divBdr>
                    </w:div>
                  </w:divsChild>
                </w:div>
                <w:div w:id="1149857284">
                  <w:marLeft w:val="0"/>
                  <w:marRight w:val="0"/>
                  <w:marTop w:val="0"/>
                  <w:marBottom w:val="0"/>
                  <w:divBdr>
                    <w:top w:val="none" w:sz="0" w:space="0" w:color="auto"/>
                    <w:left w:val="none" w:sz="0" w:space="0" w:color="auto"/>
                    <w:bottom w:val="none" w:sz="0" w:space="0" w:color="auto"/>
                    <w:right w:val="none" w:sz="0" w:space="0" w:color="auto"/>
                  </w:divBdr>
                  <w:divsChild>
                    <w:div w:id="409694278">
                      <w:marLeft w:val="0"/>
                      <w:marRight w:val="0"/>
                      <w:marTop w:val="0"/>
                      <w:marBottom w:val="0"/>
                      <w:divBdr>
                        <w:top w:val="none" w:sz="0" w:space="0" w:color="auto"/>
                        <w:left w:val="none" w:sz="0" w:space="0" w:color="auto"/>
                        <w:bottom w:val="none" w:sz="0" w:space="0" w:color="auto"/>
                        <w:right w:val="none" w:sz="0" w:space="0" w:color="auto"/>
                      </w:divBdr>
                    </w:div>
                  </w:divsChild>
                </w:div>
                <w:div w:id="1536850394">
                  <w:marLeft w:val="0"/>
                  <w:marRight w:val="0"/>
                  <w:marTop w:val="0"/>
                  <w:marBottom w:val="0"/>
                  <w:divBdr>
                    <w:top w:val="none" w:sz="0" w:space="0" w:color="auto"/>
                    <w:left w:val="none" w:sz="0" w:space="0" w:color="auto"/>
                    <w:bottom w:val="none" w:sz="0" w:space="0" w:color="auto"/>
                    <w:right w:val="none" w:sz="0" w:space="0" w:color="auto"/>
                  </w:divBdr>
                  <w:divsChild>
                    <w:div w:id="1163206754">
                      <w:marLeft w:val="0"/>
                      <w:marRight w:val="0"/>
                      <w:marTop w:val="0"/>
                      <w:marBottom w:val="0"/>
                      <w:divBdr>
                        <w:top w:val="none" w:sz="0" w:space="0" w:color="auto"/>
                        <w:left w:val="none" w:sz="0" w:space="0" w:color="auto"/>
                        <w:bottom w:val="none" w:sz="0" w:space="0" w:color="auto"/>
                        <w:right w:val="none" w:sz="0" w:space="0" w:color="auto"/>
                      </w:divBdr>
                    </w:div>
                  </w:divsChild>
                </w:div>
                <w:div w:id="1143305967">
                  <w:marLeft w:val="0"/>
                  <w:marRight w:val="0"/>
                  <w:marTop w:val="0"/>
                  <w:marBottom w:val="0"/>
                  <w:divBdr>
                    <w:top w:val="none" w:sz="0" w:space="0" w:color="auto"/>
                    <w:left w:val="none" w:sz="0" w:space="0" w:color="auto"/>
                    <w:bottom w:val="none" w:sz="0" w:space="0" w:color="auto"/>
                    <w:right w:val="none" w:sz="0" w:space="0" w:color="auto"/>
                  </w:divBdr>
                  <w:divsChild>
                    <w:div w:id="1190142763">
                      <w:marLeft w:val="0"/>
                      <w:marRight w:val="0"/>
                      <w:marTop w:val="0"/>
                      <w:marBottom w:val="0"/>
                      <w:divBdr>
                        <w:top w:val="none" w:sz="0" w:space="0" w:color="auto"/>
                        <w:left w:val="none" w:sz="0" w:space="0" w:color="auto"/>
                        <w:bottom w:val="none" w:sz="0" w:space="0" w:color="auto"/>
                        <w:right w:val="none" w:sz="0" w:space="0" w:color="auto"/>
                      </w:divBdr>
                    </w:div>
                  </w:divsChild>
                </w:div>
                <w:div w:id="1997998444">
                  <w:marLeft w:val="0"/>
                  <w:marRight w:val="0"/>
                  <w:marTop w:val="0"/>
                  <w:marBottom w:val="0"/>
                  <w:divBdr>
                    <w:top w:val="none" w:sz="0" w:space="0" w:color="auto"/>
                    <w:left w:val="none" w:sz="0" w:space="0" w:color="auto"/>
                    <w:bottom w:val="none" w:sz="0" w:space="0" w:color="auto"/>
                    <w:right w:val="none" w:sz="0" w:space="0" w:color="auto"/>
                  </w:divBdr>
                  <w:divsChild>
                    <w:div w:id="1311982456">
                      <w:marLeft w:val="0"/>
                      <w:marRight w:val="0"/>
                      <w:marTop w:val="0"/>
                      <w:marBottom w:val="0"/>
                      <w:divBdr>
                        <w:top w:val="none" w:sz="0" w:space="0" w:color="auto"/>
                        <w:left w:val="none" w:sz="0" w:space="0" w:color="auto"/>
                        <w:bottom w:val="none" w:sz="0" w:space="0" w:color="auto"/>
                        <w:right w:val="none" w:sz="0" w:space="0" w:color="auto"/>
                      </w:divBdr>
                    </w:div>
                  </w:divsChild>
                </w:div>
                <w:div w:id="1246184274">
                  <w:marLeft w:val="0"/>
                  <w:marRight w:val="0"/>
                  <w:marTop w:val="0"/>
                  <w:marBottom w:val="0"/>
                  <w:divBdr>
                    <w:top w:val="none" w:sz="0" w:space="0" w:color="auto"/>
                    <w:left w:val="none" w:sz="0" w:space="0" w:color="auto"/>
                    <w:bottom w:val="none" w:sz="0" w:space="0" w:color="auto"/>
                    <w:right w:val="none" w:sz="0" w:space="0" w:color="auto"/>
                  </w:divBdr>
                  <w:divsChild>
                    <w:div w:id="1989478155">
                      <w:marLeft w:val="0"/>
                      <w:marRight w:val="0"/>
                      <w:marTop w:val="0"/>
                      <w:marBottom w:val="0"/>
                      <w:divBdr>
                        <w:top w:val="none" w:sz="0" w:space="0" w:color="auto"/>
                        <w:left w:val="none" w:sz="0" w:space="0" w:color="auto"/>
                        <w:bottom w:val="none" w:sz="0" w:space="0" w:color="auto"/>
                        <w:right w:val="none" w:sz="0" w:space="0" w:color="auto"/>
                      </w:divBdr>
                    </w:div>
                  </w:divsChild>
                </w:div>
                <w:div w:id="1326468026">
                  <w:marLeft w:val="0"/>
                  <w:marRight w:val="0"/>
                  <w:marTop w:val="0"/>
                  <w:marBottom w:val="0"/>
                  <w:divBdr>
                    <w:top w:val="none" w:sz="0" w:space="0" w:color="auto"/>
                    <w:left w:val="none" w:sz="0" w:space="0" w:color="auto"/>
                    <w:bottom w:val="none" w:sz="0" w:space="0" w:color="auto"/>
                    <w:right w:val="none" w:sz="0" w:space="0" w:color="auto"/>
                  </w:divBdr>
                  <w:divsChild>
                    <w:div w:id="12855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849346">
          <w:marLeft w:val="0"/>
          <w:marRight w:val="0"/>
          <w:marTop w:val="0"/>
          <w:marBottom w:val="0"/>
          <w:divBdr>
            <w:top w:val="none" w:sz="0" w:space="0" w:color="auto"/>
            <w:left w:val="none" w:sz="0" w:space="0" w:color="auto"/>
            <w:bottom w:val="none" w:sz="0" w:space="0" w:color="auto"/>
            <w:right w:val="none" w:sz="0" w:space="0" w:color="auto"/>
          </w:divBdr>
        </w:div>
        <w:div w:id="1898741715">
          <w:marLeft w:val="0"/>
          <w:marRight w:val="0"/>
          <w:marTop w:val="0"/>
          <w:marBottom w:val="0"/>
          <w:divBdr>
            <w:top w:val="none" w:sz="0" w:space="0" w:color="auto"/>
            <w:left w:val="none" w:sz="0" w:space="0" w:color="auto"/>
            <w:bottom w:val="none" w:sz="0" w:space="0" w:color="auto"/>
            <w:right w:val="none" w:sz="0" w:space="0" w:color="auto"/>
          </w:divBdr>
        </w:div>
        <w:div w:id="1103303986">
          <w:marLeft w:val="0"/>
          <w:marRight w:val="0"/>
          <w:marTop w:val="0"/>
          <w:marBottom w:val="0"/>
          <w:divBdr>
            <w:top w:val="none" w:sz="0" w:space="0" w:color="auto"/>
            <w:left w:val="none" w:sz="0" w:space="0" w:color="auto"/>
            <w:bottom w:val="none" w:sz="0" w:space="0" w:color="auto"/>
            <w:right w:val="none" w:sz="0" w:space="0" w:color="auto"/>
          </w:divBdr>
          <w:divsChild>
            <w:div w:id="895121008">
              <w:marLeft w:val="-75"/>
              <w:marRight w:val="0"/>
              <w:marTop w:val="30"/>
              <w:marBottom w:val="30"/>
              <w:divBdr>
                <w:top w:val="none" w:sz="0" w:space="0" w:color="auto"/>
                <w:left w:val="none" w:sz="0" w:space="0" w:color="auto"/>
                <w:bottom w:val="none" w:sz="0" w:space="0" w:color="auto"/>
                <w:right w:val="none" w:sz="0" w:space="0" w:color="auto"/>
              </w:divBdr>
              <w:divsChild>
                <w:div w:id="10231866">
                  <w:marLeft w:val="0"/>
                  <w:marRight w:val="0"/>
                  <w:marTop w:val="0"/>
                  <w:marBottom w:val="0"/>
                  <w:divBdr>
                    <w:top w:val="none" w:sz="0" w:space="0" w:color="auto"/>
                    <w:left w:val="none" w:sz="0" w:space="0" w:color="auto"/>
                    <w:bottom w:val="none" w:sz="0" w:space="0" w:color="auto"/>
                    <w:right w:val="none" w:sz="0" w:space="0" w:color="auto"/>
                  </w:divBdr>
                  <w:divsChild>
                    <w:div w:id="2075542416">
                      <w:marLeft w:val="0"/>
                      <w:marRight w:val="0"/>
                      <w:marTop w:val="0"/>
                      <w:marBottom w:val="0"/>
                      <w:divBdr>
                        <w:top w:val="none" w:sz="0" w:space="0" w:color="auto"/>
                        <w:left w:val="none" w:sz="0" w:space="0" w:color="auto"/>
                        <w:bottom w:val="none" w:sz="0" w:space="0" w:color="auto"/>
                        <w:right w:val="none" w:sz="0" w:space="0" w:color="auto"/>
                      </w:divBdr>
                    </w:div>
                  </w:divsChild>
                </w:div>
                <w:div w:id="907302511">
                  <w:marLeft w:val="0"/>
                  <w:marRight w:val="0"/>
                  <w:marTop w:val="0"/>
                  <w:marBottom w:val="0"/>
                  <w:divBdr>
                    <w:top w:val="none" w:sz="0" w:space="0" w:color="auto"/>
                    <w:left w:val="none" w:sz="0" w:space="0" w:color="auto"/>
                    <w:bottom w:val="none" w:sz="0" w:space="0" w:color="auto"/>
                    <w:right w:val="none" w:sz="0" w:space="0" w:color="auto"/>
                  </w:divBdr>
                  <w:divsChild>
                    <w:div w:id="1724869050">
                      <w:marLeft w:val="0"/>
                      <w:marRight w:val="0"/>
                      <w:marTop w:val="0"/>
                      <w:marBottom w:val="0"/>
                      <w:divBdr>
                        <w:top w:val="none" w:sz="0" w:space="0" w:color="auto"/>
                        <w:left w:val="none" w:sz="0" w:space="0" w:color="auto"/>
                        <w:bottom w:val="none" w:sz="0" w:space="0" w:color="auto"/>
                        <w:right w:val="none" w:sz="0" w:space="0" w:color="auto"/>
                      </w:divBdr>
                    </w:div>
                  </w:divsChild>
                </w:div>
                <w:div w:id="1433281970">
                  <w:marLeft w:val="0"/>
                  <w:marRight w:val="0"/>
                  <w:marTop w:val="0"/>
                  <w:marBottom w:val="0"/>
                  <w:divBdr>
                    <w:top w:val="none" w:sz="0" w:space="0" w:color="auto"/>
                    <w:left w:val="none" w:sz="0" w:space="0" w:color="auto"/>
                    <w:bottom w:val="none" w:sz="0" w:space="0" w:color="auto"/>
                    <w:right w:val="none" w:sz="0" w:space="0" w:color="auto"/>
                  </w:divBdr>
                  <w:divsChild>
                    <w:div w:id="9767478">
                      <w:marLeft w:val="0"/>
                      <w:marRight w:val="0"/>
                      <w:marTop w:val="0"/>
                      <w:marBottom w:val="0"/>
                      <w:divBdr>
                        <w:top w:val="none" w:sz="0" w:space="0" w:color="auto"/>
                        <w:left w:val="none" w:sz="0" w:space="0" w:color="auto"/>
                        <w:bottom w:val="none" w:sz="0" w:space="0" w:color="auto"/>
                        <w:right w:val="none" w:sz="0" w:space="0" w:color="auto"/>
                      </w:divBdr>
                    </w:div>
                  </w:divsChild>
                </w:div>
                <w:div w:id="1326779501">
                  <w:marLeft w:val="0"/>
                  <w:marRight w:val="0"/>
                  <w:marTop w:val="0"/>
                  <w:marBottom w:val="0"/>
                  <w:divBdr>
                    <w:top w:val="none" w:sz="0" w:space="0" w:color="auto"/>
                    <w:left w:val="none" w:sz="0" w:space="0" w:color="auto"/>
                    <w:bottom w:val="none" w:sz="0" w:space="0" w:color="auto"/>
                    <w:right w:val="none" w:sz="0" w:space="0" w:color="auto"/>
                  </w:divBdr>
                  <w:divsChild>
                    <w:div w:id="1053390151">
                      <w:marLeft w:val="0"/>
                      <w:marRight w:val="0"/>
                      <w:marTop w:val="0"/>
                      <w:marBottom w:val="0"/>
                      <w:divBdr>
                        <w:top w:val="none" w:sz="0" w:space="0" w:color="auto"/>
                        <w:left w:val="none" w:sz="0" w:space="0" w:color="auto"/>
                        <w:bottom w:val="none" w:sz="0" w:space="0" w:color="auto"/>
                        <w:right w:val="none" w:sz="0" w:space="0" w:color="auto"/>
                      </w:divBdr>
                    </w:div>
                  </w:divsChild>
                </w:div>
                <w:div w:id="1784836379">
                  <w:marLeft w:val="0"/>
                  <w:marRight w:val="0"/>
                  <w:marTop w:val="0"/>
                  <w:marBottom w:val="0"/>
                  <w:divBdr>
                    <w:top w:val="none" w:sz="0" w:space="0" w:color="auto"/>
                    <w:left w:val="none" w:sz="0" w:space="0" w:color="auto"/>
                    <w:bottom w:val="none" w:sz="0" w:space="0" w:color="auto"/>
                    <w:right w:val="none" w:sz="0" w:space="0" w:color="auto"/>
                  </w:divBdr>
                  <w:divsChild>
                    <w:div w:id="975336946">
                      <w:marLeft w:val="0"/>
                      <w:marRight w:val="0"/>
                      <w:marTop w:val="0"/>
                      <w:marBottom w:val="0"/>
                      <w:divBdr>
                        <w:top w:val="none" w:sz="0" w:space="0" w:color="auto"/>
                        <w:left w:val="none" w:sz="0" w:space="0" w:color="auto"/>
                        <w:bottom w:val="none" w:sz="0" w:space="0" w:color="auto"/>
                        <w:right w:val="none" w:sz="0" w:space="0" w:color="auto"/>
                      </w:divBdr>
                    </w:div>
                  </w:divsChild>
                </w:div>
                <w:div w:id="1293556510">
                  <w:marLeft w:val="0"/>
                  <w:marRight w:val="0"/>
                  <w:marTop w:val="0"/>
                  <w:marBottom w:val="0"/>
                  <w:divBdr>
                    <w:top w:val="none" w:sz="0" w:space="0" w:color="auto"/>
                    <w:left w:val="none" w:sz="0" w:space="0" w:color="auto"/>
                    <w:bottom w:val="none" w:sz="0" w:space="0" w:color="auto"/>
                    <w:right w:val="none" w:sz="0" w:space="0" w:color="auto"/>
                  </w:divBdr>
                  <w:divsChild>
                    <w:div w:id="946157837">
                      <w:marLeft w:val="0"/>
                      <w:marRight w:val="0"/>
                      <w:marTop w:val="0"/>
                      <w:marBottom w:val="0"/>
                      <w:divBdr>
                        <w:top w:val="none" w:sz="0" w:space="0" w:color="auto"/>
                        <w:left w:val="none" w:sz="0" w:space="0" w:color="auto"/>
                        <w:bottom w:val="none" w:sz="0" w:space="0" w:color="auto"/>
                        <w:right w:val="none" w:sz="0" w:space="0" w:color="auto"/>
                      </w:divBdr>
                    </w:div>
                  </w:divsChild>
                </w:div>
                <w:div w:id="448932176">
                  <w:marLeft w:val="0"/>
                  <w:marRight w:val="0"/>
                  <w:marTop w:val="0"/>
                  <w:marBottom w:val="0"/>
                  <w:divBdr>
                    <w:top w:val="none" w:sz="0" w:space="0" w:color="auto"/>
                    <w:left w:val="none" w:sz="0" w:space="0" w:color="auto"/>
                    <w:bottom w:val="none" w:sz="0" w:space="0" w:color="auto"/>
                    <w:right w:val="none" w:sz="0" w:space="0" w:color="auto"/>
                  </w:divBdr>
                  <w:divsChild>
                    <w:div w:id="188528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04204">
          <w:marLeft w:val="0"/>
          <w:marRight w:val="0"/>
          <w:marTop w:val="0"/>
          <w:marBottom w:val="0"/>
          <w:divBdr>
            <w:top w:val="none" w:sz="0" w:space="0" w:color="auto"/>
            <w:left w:val="none" w:sz="0" w:space="0" w:color="auto"/>
            <w:bottom w:val="none" w:sz="0" w:space="0" w:color="auto"/>
            <w:right w:val="none" w:sz="0" w:space="0" w:color="auto"/>
          </w:divBdr>
        </w:div>
        <w:div w:id="1136491162">
          <w:marLeft w:val="0"/>
          <w:marRight w:val="0"/>
          <w:marTop w:val="0"/>
          <w:marBottom w:val="0"/>
          <w:divBdr>
            <w:top w:val="none" w:sz="0" w:space="0" w:color="auto"/>
            <w:left w:val="none" w:sz="0" w:space="0" w:color="auto"/>
            <w:bottom w:val="none" w:sz="0" w:space="0" w:color="auto"/>
            <w:right w:val="none" w:sz="0" w:space="0" w:color="auto"/>
          </w:divBdr>
        </w:div>
        <w:div w:id="330110609">
          <w:marLeft w:val="0"/>
          <w:marRight w:val="0"/>
          <w:marTop w:val="0"/>
          <w:marBottom w:val="0"/>
          <w:divBdr>
            <w:top w:val="none" w:sz="0" w:space="0" w:color="auto"/>
            <w:left w:val="none" w:sz="0" w:space="0" w:color="auto"/>
            <w:bottom w:val="none" w:sz="0" w:space="0" w:color="auto"/>
            <w:right w:val="none" w:sz="0" w:space="0" w:color="auto"/>
          </w:divBdr>
          <w:divsChild>
            <w:div w:id="497236589">
              <w:marLeft w:val="-75"/>
              <w:marRight w:val="0"/>
              <w:marTop w:val="30"/>
              <w:marBottom w:val="30"/>
              <w:divBdr>
                <w:top w:val="none" w:sz="0" w:space="0" w:color="auto"/>
                <w:left w:val="none" w:sz="0" w:space="0" w:color="auto"/>
                <w:bottom w:val="none" w:sz="0" w:space="0" w:color="auto"/>
                <w:right w:val="none" w:sz="0" w:space="0" w:color="auto"/>
              </w:divBdr>
              <w:divsChild>
                <w:div w:id="979648879">
                  <w:marLeft w:val="0"/>
                  <w:marRight w:val="0"/>
                  <w:marTop w:val="0"/>
                  <w:marBottom w:val="0"/>
                  <w:divBdr>
                    <w:top w:val="none" w:sz="0" w:space="0" w:color="auto"/>
                    <w:left w:val="none" w:sz="0" w:space="0" w:color="auto"/>
                    <w:bottom w:val="none" w:sz="0" w:space="0" w:color="auto"/>
                    <w:right w:val="none" w:sz="0" w:space="0" w:color="auto"/>
                  </w:divBdr>
                  <w:divsChild>
                    <w:div w:id="72895905">
                      <w:marLeft w:val="0"/>
                      <w:marRight w:val="0"/>
                      <w:marTop w:val="0"/>
                      <w:marBottom w:val="0"/>
                      <w:divBdr>
                        <w:top w:val="none" w:sz="0" w:space="0" w:color="auto"/>
                        <w:left w:val="none" w:sz="0" w:space="0" w:color="auto"/>
                        <w:bottom w:val="none" w:sz="0" w:space="0" w:color="auto"/>
                        <w:right w:val="none" w:sz="0" w:space="0" w:color="auto"/>
                      </w:divBdr>
                    </w:div>
                  </w:divsChild>
                </w:div>
                <w:div w:id="559244893">
                  <w:marLeft w:val="0"/>
                  <w:marRight w:val="0"/>
                  <w:marTop w:val="0"/>
                  <w:marBottom w:val="0"/>
                  <w:divBdr>
                    <w:top w:val="none" w:sz="0" w:space="0" w:color="auto"/>
                    <w:left w:val="none" w:sz="0" w:space="0" w:color="auto"/>
                    <w:bottom w:val="none" w:sz="0" w:space="0" w:color="auto"/>
                    <w:right w:val="none" w:sz="0" w:space="0" w:color="auto"/>
                  </w:divBdr>
                  <w:divsChild>
                    <w:div w:id="1589996656">
                      <w:marLeft w:val="0"/>
                      <w:marRight w:val="0"/>
                      <w:marTop w:val="0"/>
                      <w:marBottom w:val="0"/>
                      <w:divBdr>
                        <w:top w:val="none" w:sz="0" w:space="0" w:color="auto"/>
                        <w:left w:val="none" w:sz="0" w:space="0" w:color="auto"/>
                        <w:bottom w:val="none" w:sz="0" w:space="0" w:color="auto"/>
                        <w:right w:val="none" w:sz="0" w:space="0" w:color="auto"/>
                      </w:divBdr>
                    </w:div>
                  </w:divsChild>
                </w:div>
                <w:div w:id="566187387">
                  <w:marLeft w:val="0"/>
                  <w:marRight w:val="0"/>
                  <w:marTop w:val="0"/>
                  <w:marBottom w:val="0"/>
                  <w:divBdr>
                    <w:top w:val="none" w:sz="0" w:space="0" w:color="auto"/>
                    <w:left w:val="none" w:sz="0" w:space="0" w:color="auto"/>
                    <w:bottom w:val="none" w:sz="0" w:space="0" w:color="auto"/>
                    <w:right w:val="none" w:sz="0" w:space="0" w:color="auto"/>
                  </w:divBdr>
                  <w:divsChild>
                    <w:div w:id="576282922">
                      <w:marLeft w:val="0"/>
                      <w:marRight w:val="0"/>
                      <w:marTop w:val="0"/>
                      <w:marBottom w:val="0"/>
                      <w:divBdr>
                        <w:top w:val="none" w:sz="0" w:space="0" w:color="auto"/>
                        <w:left w:val="none" w:sz="0" w:space="0" w:color="auto"/>
                        <w:bottom w:val="none" w:sz="0" w:space="0" w:color="auto"/>
                        <w:right w:val="none" w:sz="0" w:space="0" w:color="auto"/>
                      </w:divBdr>
                    </w:div>
                  </w:divsChild>
                </w:div>
                <w:div w:id="1101684969">
                  <w:marLeft w:val="0"/>
                  <w:marRight w:val="0"/>
                  <w:marTop w:val="0"/>
                  <w:marBottom w:val="0"/>
                  <w:divBdr>
                    <w:top w:val="none" w:sz="0" w:space="0" w:color="auto"/>
                    <w:left w:val="none" w:sz="0" w:space="0" w:color="auto"/>
                    <w:bottom w:val="none" w:sz="0" w:space="0" w:color="auto"/>
                    <w:right w:val="none" w:sz="0" w:space="0" w:color="auto"/>
                  </w:divBdr>
                  <w:divsChild>
                    <w:div w:id="2134513617">
                      <w:marLeft w:val="0"/>
                      <w:marRight w:val="0"/>
                      <w:marTop w:val="0"/>
                      <w:marBottom w:val="0"/>
                      <w:divBdr>
                        <w:top w:val="none" w:sz="0" w:space="0" w:color="auto"/>
                        <w:left w:val="none" w:sz="0" w:space="0" w:color="auto"/>
                        <w:bottom w:val="none" w:sz="0" w:space="0" w:color="auto"/>
                        <w:right w:val="none" w:sz="0" w:space="0" w:color="auto"/>
                      </w:divBdr>
                    </w:div>
                  </w:divsChild>
                </w:div>
                <w:div w:id="1498115497">
                  <w:marLeft w:val="0"/>
                  <w:marRight w:val="0"/>
                  <w:marTop w:val="0"/>
                  <w:marBottom w:val="0"/>
                  <w:divBdr>
                    <w:top w:val="none" w:sz="0" w:space="0" w:color="auto"/>
                    <w:left w:val="none" w:sz="0" w:space="0" w:color="auto"/>
                    <w:bottom w:val="none" w:sz="0" w:space="0" w:color="auto"/>
                    <w:right w:val="none" w:sz="0" w:space="0" w:color="auto"/>
                  </w:divBdr>
                  <w:divsChild>
                    <w:div w:id="1675304417">
                      <w:marLeft w:val="0"/>
                      <w:marRight w:val="0"/>
                      <w:marTop w:val="0"/>
                      <w:marBottom w:val="0"/>
                      <w:divBdr>
                        <w:top w:val="none" w:sz="0" w:space="0" w:color="auto"/>
                        <w:left w:val="none" w:sz="0" w:space="0" w:color="auto"/>
                        <w:bottom w:val="none" w:sz="0" w:space="0" w:color="auto"/>
                        <w:right w:val="none" w:sz="0" w:space="0" w:color="auto"/>
                      </w:divBdr>
                    </w:div>
                  </w:divsChild>
                </w:div>
                <w:div w:id="592318780">
                  <w:marLeft w:val="0"/>
                  <w:marRight w:val="0"/>
                  <w:marTop w:val="0"/>
                  <w:marBottom w:val="0"/>
                  <w:divBdr>
                    <w:top w:val="none" w:sz="0" w:space="0" w:color="auto"/>
                    <w:left w:val="none" w:sz="0" w:space="0" w:color="auto"/>
                    <w:bottom w:val="none" w:sz="0" w:space="0" w:color="auto"/>
                    <w:right w:val="none" w:sz="0" w:space="0" w:color="auto"/>
                  </w:divBdr>
                  <w:divsChild>
                    <w:div w:id="368192145">
                      <w:marLeft w:val="0"/>
                      <w:marRight w:val="0"/>
                      <w:marTop w:val="0"/>
                      <w:marBottom w:val="0"/>
                      <w:divBdr>
                        <w:top w:val="none" w:sz="0" w:space="0" w:color="auto"/>
                        <w:left w:val="none" w:sz="0" w:space="0" w:color="auto"/>
                        <w:bottom w:val="none" w:sz="0" w:space="0" w:color="auto"/>
                        <w:right w:val="none" w:sz="0" w:space="0" w:color="auto"/>
                      </w:divBdr>
                    </w:div>
                  </w:divsChild>
                </w:div>
                <w:div w:id="423845876">
                  <w:marLeft w:val="0"/>
                  <w:marRight w:val="0"/>
                  <w:marTop w:val="0"/>
                  <w:marBottom w:val="0"/>
                  <w:divBdr>
                    <w:top w:val="none" w:sz="0" w:space="0" w:color="auto"/>
                    <w:left w:val="none" w:sz="0" w:space="0" w:color="auto"/>
                    <w:bottom w:val="none" w:sz="0" w:space="0" w:color="auto"/>
                    <w:right w:val="none" w:sz="0" w:space="0" w:color="auto"/>
                  </w:divBdr>
                  <w:divsChild>
                    <w:div w:id="154501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422460">
          <w:marLeft w:val="0"/>
          <w:marRight w:val="0"/>
          <w:marTop w:val="0"/>
          <w:marBottom w:val="0"/>
          <w:divBdr>
            <w:top w:val="none" w:sz="0" w:space="0" w:color="auto"/>
            <w:left w:val="none" w:sz="0" w:space="0" w:color="auto"/>
            <w:bottom w:val="none" w:sz="0" w:space="0" w:color="auto"/>
            <w:right w:val="none" w:sz="0" w:space="0" w:color="auto"/>
          </w:divBdr>
        </w:div>
        <w:div w:id="859007273">
          <w:marLeft w:val="0"/>
          <w:marRight w:val="0"/>
          <w:marTop w:val="0"/>
          <w:marBottom w:val="0"/>
          <w:divBdr>
            <w:top w:val="none" w:sz="0" w:space="0" w:color="auto"/>
            <w:left w:val="none" w:sz="0" w:space="0" w:color="auto"/>
            <w:bottom w:val="none" w:sz="0" w:space="0" w:color="auto"/>
            <w:right w:val="none" w:sz="0" w:space="0" w:color="auto"/>
          </w:divBdr>
        </w:div>
        <w:div w:id="625087580">
          <w:marLeft w:val="0"/>
          <w:marRight w:val="0"/>
          <w:marTop w:val="0"/>
          <w:marBottom w:val="0"/>
          <w:divBdr>
            <w:top w:val="none" w:sz="0" w:space="0" w:color="auto"/>
            <w:left w:val="none" w:sz="0" w:space="0" w:color="auto"/>
            <w:bottom w:val="none" w:sz="0" w:space="0" w:color="auto"/>
            <w:right w:val="none" w:sz="0" w:space="0" w:color="auto"/>
          </w:divBdr>
          <w:divsChild>
            <w:div w:id="724568429">
              <w:marLeft w:val="-75"/>
              <w:marRight w:val="0"/>
              <w:marTop w:val="30"/>
              <w:marBottom w:val="30"/>
              <w:divBdr>
                <w:top w:val="none" w:sz="0" w:space="0" w:color="auto"/>
                <w:left w:val="none" w:sz="0" w:space="0" w:color="auto"/>
                <w:bottom w:val="none" w:sz="0" w:space="0" w:color="auto"/>
                <w:right w:val="none" w:sz="0" w:space="0" w:color="auto"/>
              </w:divBdr>
              <w:divsChild>
                <w:div w:id="1790783444">
                  <w:marLeft w:val="0"/>
                  <w:marRight w:val="0"/>
                  <w:marTop w:val="0"/>
                  <w:marBottom w:val="0"/>
                  <w:divBdr>
                    <w:top w:val="none" w:sz="0" w:space="0" w:color="auto"/>
                    <w:left w:val="none" w:sz="0" w:space="0" w:color="auto"/>
                    <w:bottom w:val="none" w:sz="0" w:space="0" w:color="auto"/>
                    <w:right w:val="none" w:sz="0" w:space="0" w:color="auto"/>
                  </w:divBdr>
                  <w:divsChild>
                    <w:div w:id="1807623610">
                      <w:marLeft w:val="0"/>
                      <w:marRight w:val="0"/>
                      <w:marTop w:val="0"/>
                      <w:marBottom w:val="0"/>
                      <w:divBdr>
                        <w:top w:val="none" w:sz="0" w:space="0" w:color="auto"/>
                        <w:left w:val="none" w:sz="0" w:space="0" w:color="auto"/>
                        <w:bottom w:val="none" w:sz="0" w:space="0" w:color="auto"/>
                        <w:right w:val="none" w:sz="0" w:space="0" w:color="auto"/>
                      </w:divBdr>
                    </w:div>
                  </w:divsChild>
                </w:div>
                <w:div w:id="1685670029">
                  <w:marLeft w:val="0"/>
                  <w:marRight w:val="0"/>
                  <w:marTop w:val="0"/>
                  <w:marBottom w:val="0"/>
                  <w:divBdr>
                    <w:top w:val="none" w:sz="0" w:space="0" w:color="auto"/>
                    <w:left w:val="none" w:sz="0" w:space="0" w:color="auto"/>
                    <w:bottom w:val="none" w:sz="0" w:space="0" w:color="auto"/>
                    <w:right w:val="none" w:sz="0" w:space="0" w:color="auto"/>
                  </w:divBdr>
                  <w:divsChild>
                    <w:div w:id="2125464389">
                      <w:marLeft w:val="0"/>
                      <w:marRight w:val="0"/>
                      <w:marTop w:val="0"/>
                      <w:marBottom w:val="0"/>
                      <w:divBdr>
                        <w:top w:val="none" w:sz="0" w:space="0" w:color="auto"/>
                        <w:left w:val="none" w:sz="0" w:space="0" w:color="auto"/>
                        <w:bottom w:val="none" w:sz="0" w:space="0" w:color="auto"/>
                        <w:right w:val="none" w:sz="0" w:space="0" w:color="auto"/>
                      </w:divBdr>
                    </w:div>
                  </w:divsChild>
                </w:div>
                <w:div w:id="1366099046">
                  <w:marLeft w:val="0"/>
                  <w:marRight w:val="0"/>
                  <w:marTop w:val="0"/>
                  <w:marBottom w:val="0"/>
                  <w:divBdr>
                    <w:top w:val="none" w:sz="0" w:space="0" w:color="auto"/>
                    <w:left w:val="none" w:sz="0" w:space="0" w:color="auto"/>
                    <w:bottom w:val="none" w:sz="0" w:space="0" w:color="auto"/>
                    <w:right w:val="none" w:sz="0" w:space="0" w:color="auto"/>
                  </w:divBdr>
                  <w:divsChild>
                    <w:div w:id="1473788244">
                      <w:marLeft w:val="0"/>
                      <w:marRight w:val="0"/>
                      <w:marTop w:val="0"/>
                      <w:marBottom w:val="0"/>
                      <w:divBdr>
                        <w:top w:val="none" w:sz="0" w:space="0" w:color="auto"/>
                        <w:left w:val="none" w:sz="0" w:space="0" w:color="auto"/>
                        <w:bottom w:val="none" w:sz="0" w:space="0" w:color="auto"/>
                        <w:right w:val="none" w:sz="0" w:space="0" w:color="auto"/>
                      </w:divBdr>
                    </w:div>
                  </w:divsChild>
                </w:div>
                <w:div w:id="214006872">
                  <w:marLeft w:val="0"/>
                  <w:marRight w:val="0"/>
                  <w:marTop w:val="0"/>
                  <w:marBottom w:val="0"/>
                  <w:divBdr>
                    <w:top w:val="none" w:sz="0" w:space="0" w:color="auto"/>
                    <w:left w:val="none" w:sz="0" w:space="0" w:color="auto"/>
                    <w:bottom w:val="none" w:sz="0" w:space="0" w:color="auto"/>
                    <w:right w:val="none" w:sz="0" w:space="0" w:color="auto"/>
                  </w:divBdr>
                  <w:divsChild>
                    <w:div w:id="886836489">
                      <w:marLeft w:val="0"/>
                      <w:marRight w:val="0"/>
                      <w:marTop w:val="0"/>
                      <w:marBottom w:val="0"/>
                      <w:divBdr>
                        <w:top w:val="none" w:sz="0" w:space="0" w:color="auto"/>
                        <w:left w:val="none" w:sz="0" w:space="0" w:color="auto"/>
                        <w:bottom w:val="none" w:sz="0" w:space="0" w:color="auto"/>
                        <w:right w:val="none" w:sz="0" w:space="0" w:color="auto"/>
                      </w:divBdr>
                    </w:div>
                  </w:divsChild>
                </w:div>
                <w:div w:id="441724028">
                  <w:marLeft w:val="0"/>
                  <w:marRight w:val="0"/>
                  <w:marTop w:val="0"/>
                  <w:marBottom w:val="0"/>
                  <w:divBdr>
                    <w:top w:val="none" w:sz="0" w:space="0" w:color="auto"/>
                    <w:left w:val="none" w:sz="0" w:space="0" w:color="auto"/>
                    <w:bottom w:val="none" w:sz="0" w:space="0" w:color="auto"/>
                    <w:right w:val="none" w:sz="0" w:space="0" w:color="auto"/>
                  </w:divBdr>
                  <w:divsChild>
                    <w:div w:id="1928343469">
                      <w:marLeft w:val="0"/>
                      <w:marRight w:val="0"/>
                      <w:marTop w:val="0"/>
                      <w:marBottom w:val="0"/>
                      <w:divBdr>
                        <w:top w:val="none" w:sz="0" w:space="0" w:color="auto"/>
                        <w:left w:val="none" w:sz="0" w:space="0" w:color="auto"/>
                        <w:bottom w:val="none" w:sz="0" w:space="0" w:color="auto"/>
                        <w:right w:val="none" w:sz="0" w:space="0" w:color="auto"/>
                      </w:divBdr>
                    </w:div>
                  </w:divsChild>
                </w:div>
                <w:div w:id="906257590">
                  <w:marLeft w:val="0"/>
                  <w:marRight w:val="0"/>
                  <w:marTop w:val="0"/>
                  <w:marBottom w:val="0"/>
                  <w:divBdr>
                    <w:top w:val="none" w:sz="0" w:space="0" w:color="auto"/>
                    <w:left w:val="none" w:sz="0" w:space="0" w:color="auto"/>
                    <w:bottom w:val="none" w:sz="0" w:space="0" w:color="auto"/>
                    <w:right w:val="none" w:sz="0" w:space="0" w:color="auto"/>
                  </w:divBdr>
                  <w:divsChild>
                    <w:div w:id="873031922">
                      <w:marLeft w:val="0"/>
                      <w:marRight w:val="0"/>
                      <w:marTop w:val="0"/>
                      <w:marBottom w:val="0"/>
                      <w:divBdr>
                        <w:top w:val="none" w:sz="0" w:space="0" w:color="auto"/>
                        <w:left w:val="none" w:sz="0" w:space="0" w:color="auto"/>
                        <w:bottom w:val="none" w:sz="0" w:space="0" w:color="auto"/>
                        <w:right w:val="none" w:sz="0" w:space="0" w:color="auto"/>
                      </w:divBdr>
                    </w:div>
                  </w:divsChild>
                </w:div>
                <w:div w:id="291255164">
                  <w:marLeft w:val="0"/>
                  <w:marRight w:val="0"/>
                  <w:marTop w:val="0"/>
                  <w:marBottom w:val="0"/>
                  <w:divBdr>
                    <w:top w:val="none" w:sz="0" w:space="0" w:color="auto"/>
                    <w:left w:val="none" w:sz="0" w:space="0" w:color="auto"/>
                    <w:bottom w:val="none" w:sz="0" w:space="0" w:color="auto"/>
                    <w:right w:val="none" w:sz="0" w:space="0" w:color="auto"/>
                  </w:divBdr>
                  <w:divsChild>
                    <w:div w:id="913704756">
                      <w:marLeft w:val="0"/>
                      <w:marRight w:val="0"/>
                      <w:marTop w:val="0"/>
                      <w:marBottom w:val="0"/>
                      <w:divBdr>
                        <w:top w:val="none" w:sz="0" w:space="0" w:color="auto"/>
                        <w:left w:val="none" w:sz="0" w:space="0" w:color="auto"/>
                        <w:bottom w:val="none" w:sz="0" w:space="0" w:color="auto"/>
                        <w:right w:val="none" w:sz="0" w:space="0" w:color="auto"/>
                      </w:divBdr>
                    </w:div>
                    <w:div w:id="1448357204">
                      <w:marLeft w:val="0"/>
                      <w:marRight w:val="0"/>
                      <w:marTop w:val="0"/>
                      <w:marBottom w:val="0"/>
                      <w:divBdr>
                        <w:top w:val="none" w:sz="0" w:space="0" w:color="auto"/>
                        <w:left w:val="none" w:sz="0" w:space="0" w:color="auto"/>
                        <w:bottom w:val="none" w:sz="0" w:space="0" w:color="auto"/>
                        <w:right w:val="none" w:sz="0" w:space="0" w:color="auto"/>
                      </w:divBdr>
                    </w:div>
                    <w:div w:id="28593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973361">
          <w:marLeft w:val="0"/>
          <w:marRight w:val="0"/>
          <w:marTop w:val="0"/>
          <w:marBottom w:val="0"/>
          <w:divBdr>
            <w:top w:val="none" w:sz="0" w:space="0" w:color="auto"/>
            <w:left w:val="none" w:sz="0" w:space="0" w:color="auto"/>
            <w:bottom w:val="none" w:sz="0" w:space="0" w:color="auto"/>
            <w:right w:val="none" w:sz="0" w:space="0" w:color="auto"/>
          </w:divBdr>
        </w:div>
        <w:div w:id="2015912250">
          <w:marLeft w:val="0"/>
          <w:marRight w:val="0"/>
          <w:marTop w:val="0"/>
          <w:marBottom w:val="0"/>
          <w:divBdr>
            <w:top w:val="none" w:sz="0" w:space="0" w:color="auto"/>
            <w:left w:val="none" w:sz="0" w:space="0" w:color="auto"/>
            <w:bottom w:val="none" w:sz="0" w:space="0" w:color="auto"/>
            <w:right w:val="none" w:sz="0" w:space="0" w:color="auto"/>
          </w:divBdr>
        </w:div>
        <w:div w:id="1638948472">
          <w:marLeft w:val="0"/>
          <w:marRight w:val="0"/>
          <w:marTop w:val="0"/>
          <w:marBottom w:val="0"/>
          <w:divBdr>
            <w:top w:val="none" w:sz="0" w:space="0" w:color="auto"/>
            <w:left w:val="none" w:sz="0" w:space="0" w:color="auto"/>
            <w:bottom w:val="none" w:sz="0" w:space="0" w:color="auto"/>
            <w:right w:val="none" w:sz="0" w:space="0" w:color="auto"/>
          </w:divBdr>
          <w:divsChild>
            <w:div w:id="2022317284">
              <w:marLeft w:val="-75"/>
              <w:marRight w:val="0"/>
              <w:marTop w:val="30"/>
              <w:marBottom w:val="30"/>
              <w:divBdr>
                <w:top w:val="none" w:sz="0" w:space="0" w:color="auto"/>
                <w:left w:val="none" w:sz="0" w:space="0" w:color="auto"/>
                <w:bottom w:val="none" w:sz="0" w:space="0" w:color="auto"/>
                <w:right w:val="none" w:sz="0" w:space="0" w:color="auto"/>
              </w:divBdr>
              <w:divsChild>
                <w:div w:id="782654240">
                  <w:marLeft w:val="0"/>
                  <w:marRight w:val="0"/>
                  <w:marTop w:val="0"/>
                  <w:marBottom w:val="0"/>
                  <w:divBdr>
                    <w:top w:val="none" w:sz="0" w:space="0" w:color="auto"/>
                    <w:left w:val="none" w:sz="0" w:space="0" w:color="auto"/>
                    <w:bottom w:val="none" w:sz="0" w:space="0" w:color="auto"/>
                    <w:right w:val="none" w:sz="0" w:space="0" w:color="auto"/>
                  </w:divBdr>
                  <w:divsChild>
                    <w:div w:id="302397001">
                      <w:marLeft w:val="0"/>
                      <w:marRight w:val="0"/>
                      <w:marTop w:val="0"/>
                      <w:marBottom w:val="0"/>
                      <w:divBdr>
                        <w:top w:val="none" w:sz="0" w:space="0" w:color="auto"/>
                        <w:left w:val="none" w:sz="0" w:space="0" w:color="auto"/>
                        <w:bottom w:val="none" w:sz="0" w:space="0" w:color="auto"/>
                        <w:right w:val="none" w:sz="0" w:space="0" w:color="auto"/>
                      </w:divBdr>
                    </w:div>
                  </w:divsChild>
                </w:div>
                <w:div w:id="1389189297">
                  <w:marLeft w:val="0"/>
                  <w:marRight w:val="0"/>
                  <w:marTop w:val="0"/>
                  <w:marBottom w:val="0"/>
                  <w:divBdr>
                    <w:top w:val="none" w:sz="0" w:space="0" w:color="auto"/>
                    <w:left w:val="none" w:sz="0" w:space="0" w:color="auto"/>
                    <w:bottom w:val="none" w:sz="0" w:space="0" w:color="auto"/>
                    <w:right w:val="none" w:sz="0" w:space="0" w:color="auto"/>
                  </w:divBdr>
                  <w:divsChild>
                    <w:div w:id="270629128">
                      <w:marLeft w:val="0"/>
                      <w:marRight w:val="0"/>
                      <w:marTop w:val="0"/>
                      <w:marBottom w:val="0"/>
                      <w:divBdr>
                        <w:top w:val="none" w:sz="0" w:space="0" w:color="auto"/>
                        <w:left w:val="none" w:sz="0" w:space="0" w:color="auto"/>
                        <w:bottom w:val="none" w:sz="0" w:space="0" w:color="auto"/>
                        <w:right w:val="none" w:sz="0" w:space="0" w:color="auto"/>
                      </w:divBdr>
                    </w:div>
                  </w:divsChild>
                </w:div>
                <w:div w:id="277376884">
                  <w:marLeft w:val="0"/>
                  <w:marRight w:val="0"/>
                  <w:marTop w:val="0"/>
                  <w:marBottom w:val="0"/>
                  <w:divBdr>
                    <w:top w:val="none" w:sz="0" w:space="0" w:color="auto"/>
                    <w:left w:val="none" w:sz="0" w:space="0" w:color="auto"/>
                    <w:bottom w:val="none" w:sz="0" w:space="0" w:color="auto"/>
                    <w:right w:val="none" w:sz="0" w:space="0" w:color="auto"/>
                  </w:divBdr>
                  <w:divsChild>
                    <w:div w:id="788354888">
                      <w:marLeft w:val="0"/>
                      <w:marRight w:val="0"/>
                      <w:marTop w:val="0"/>
                      <w:marBottom w:val="0"/>
                      <w:divBdr>
                        <w:top w:val="none" w:sz="0" w:space="0" w:color="auto"/>
                        <w:left w:val="none" w:sz="0" w:space="0" w:color="auto"/>
                        <w:bottom w:val="none" w:sz="0" w:space="0" w:color="auto"/>
                        <w:right w:val="none" w:sz="0" w:space="0" w:color="auto"/>
                      </w:divBdr>
                    </w:div>
                  </w:divsChild>
                </w:div>
                <w:div w:id="1544488511">
                  <w:marLeft w:val="0"/>
                  <w:marRight w:val="0"/>
                  <w:marTop w:val="0"/>
                  <w:marBottom w:val="0"/>
                  <w:divBdr>
                    <w:top w:val="none" w:sz="0" w:space="0" w:color="auto"/>
                    <w:left w:val="none" w:sz="0" w:space="0" w:color="auto"/>
                    <w:bottom w:val="none" w:sz="0" w:space="0" w:color="auto"/>
                    <w:right w:val="none" w:sz="0" w:space="0" w:color="auto"/>
                  </w:divBdr>
                  <w:divsChild>
                    <w:div w:id="1492676118">
                      <w:marLeft w:val="0"/>
                      <w:marRight w:val="0"/>
                      <w:marTop w:val="0"/>
                      <w:marBottom w:val="0"/>
                      <w:divBdr>
                        <w:top w:val="none" w:sz="0" w:space="0" w:color="auto"/>
                        <w:left w:val="none" w:sz="0" w:space="0" w:color="auto"/>
                        <w:bottom w:val="none" w:sz="0" w:space="0" w:color="auto"/>
                        <w:right w:val="none" w:sz="0" w:space="0" w:color="auto"/>
                      </w:divBdr>
                    </w:div>
                  </w:divsChild>
                </w:div>
                <w:div w:id="429274347">
                  <w:marLeft w:val="0"/>
                  <w:marRight w:val="0"/>
                  <w:marTop w:val="0"/>
                  <w:marBottom w:val="0"/>
                  <w:divBdr>
                    <w:top w:val="none" w:sz="0" w:space="0" w:color="auto"/>
                    <w:left w:val="none" w:sz="0" w:space="0" w:color="auto"/>
                    <w:bottom w:val="none" w:sz="0" w:space="0" w:color="auto"/>
                    <w:right w:val="none" w:sz="0" w:space="0" w:color="auto"/>
                  </w:divBdr>
                  <w:divsChild>
                    <w:div w:id="535239008">
                      <w:marLeft w:val="0"/>
                      <w:marRight w:val="0"/>
                      <w:marTop w:val="0"/>
                      <w:marBottom w:val="0"/>
                      <w:divBdr>
                        <w:top w:val="none" w:sz="0" w:space="0" w:color="auto"/>
                        <w:left w:val="none" w:sz="0" w:space="0" w:color="auto"/>
                        <w:bottom w:val="none" w:sz="0" w:space="0" w:color="auto"/>
                        <w:right w:val="none" w:sz="0" w:space="0" w:color="auto"/>
                      </w:divBdr>
                    </w:div>
                  </w:divsChild>
                </w:div>
                <w:div w:id="244462808">
                  <w:marLeft w:val="0"/>
                  <w:marRight w:val="0"/>
                  <w:marTop w:val="0"/>
                  <w:marBottom w:val="0"/>
                  <w:divBdr>
                    <w:top w:val="none" w:sz="0" w:space="0" w:color="auto"/>
                    <w:left w:val="none" w:sz="0" w:space="0" w:color="auto"/>
                    <w:bottom w:val="none" w:sz="0" w:space="0" w:color="auto"/>
                    <w:right w:val="none" w:sz="0" w:space="0" w:color="auto"/>
                  </w:divBdr>
                  <w:divsChild>
                    <w:div w:id="1041129853">
                      <w:marLeft w:val="0"/>
                      <w:marRight w:val="0"/>
                      <w:marTop w:val="0"/>
                      <w:marBottom w:val="0"/>
                      <w:divBdr>
                        <w:top w:val="none" w:sz="0" w:space="0" w:color="auto"/>
                        <w:left w:val="none" w:sz="0" w:space="0" w:color="auto"/>
                        <w:bottom w:val="none" w:sz="0" w:space="0" w:color="auto"/>
                        <w:right w:val="none" w:sz="0" w:space="0" w:color="auto"/>
                      </w:divBdr>
                    </w:div>
                  </w:divsChild>
                </w:div>
                <w:div w:id="1894074081">
                  <w:marLeft w:val="0"/>
                  <w:marRight w:val="0"/>
                  <w:marTop w:val="0"/>
                  <w:marBottom w:val="0"/>
                  <w:divBdr>
                    <w:top w:val="none" w:sz="0" w:space="0" w:color="auto"/>
                    <w:left w:val="none" w:sz="0" w:space="0" w:color="auto"/>
                    <w:bottom w:val="none" w:sz="0" w:space="0" w:color="auto"/>
                    <w:right w:val="none" w:sz="0" w:space="0" w:color="auto"/>
                  </w:divBdr>
                  <w:divsChild>
                    <w:div w:id="1807312095">
                      <w:marLeft w:val="0"/>
                      <w:marRight w:val="0"/>
                      <w:marTop w:val="0"/>
                      <w:marBottom w:val="0"/>
                      <w:divBdr>
                        <w:top w:val="none" w:sz="0" w:space="0" w:color="auto"/>
                        <w:left w:val="none" w:sz="0" w:space="0" w:color="auto"/>
                        <w:bottom w:val="none" w:sz="0" w:space="0" w:color="auto"/>
                        <w:right w:val="none" w:sz="0" w:space="0" w:color="auto"/>
                      </w:divBdr>
                    </w:div>
                    <w:div w:id="309214554">
                      <w:marLeft w:val="0"/>
                      <w:marRight w:val="0"/>
                      <w:marTop w:val="0"/>
                      <w:marBottom w:val="0"/>
                      <w:divBdr>
                        <w:top w:val="none" w:sz="0" w:space="0" w:color="auto"/>
                        <w:left w:val="none" w:sz="0" w:space="0" w:color="auto"/>
                        <w:bottom w:val="none" w:sz="0" w:space="0" w:color="auto"/>
                        <w:right w:val="none" w:sz="0" w:space="0" w:color="auto"/>
                      </w:divBdr>
                    </w:div>
                    <w:div w:id="16145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58202">
          <w:marLeft w:val="0"/>
          <w:marRight w:val="0"/>
          <w:marTop w:val="0"/>
          <w:marBottom w:val="0"/>
          <w:divBdr>
            <w:top w:val="none" w:sz="0" w:space="0" w:color="auto"/>
            <w:left w:val="none" w:sz="0" w:space="0" w:color="auto"/>
            <w:bottom w:val="none" w:sz="0" w:space="0" w:color="auto"/>
            <w:right w:val="none" w:sz="0" w:space="0" w:color="auto"/>
          </w:divBdr>
        </w:div>
        <w:div w:id="1649629331">
          <w:marLeft w:val="0"/>
          <w:marRight w:val="0"/>
          <w:marTop w:val="0"/>
          <w:marBottom w:val="0"/>
          <w:divBdr>
            <w:top w:val="none" w:sz="0" w:space="0" w:color="auto"/>
            <w:left w:val="none" w:sz="0" w:space="0" w:color="auto"/>
            <w:bottom w:val="none" w:sz="0" w:space="0" w:color="auto"/>
            <w:right w:val="none" w:sz="0" w:space="0" w:color="auto"/>
          </w:divBdr>
        </w:div>
        <w:div w:id="1536193147">
          <w:marLeft w:val="0"/>
          <w:marRight w:val="0"/>
          <w:marTop w:val="0"/>
          <w:marBottom w:val="0"/>
          <w:divBdr>
            <w:top w:val="none" w:sz="0" w:space="0" w:color="auto"/>
            <w:left w:val="none" w:sz="0" w:space="0" w:color="auto"/>
            <w:bottom w:val="none" w:sz="0" w:space="0" w:color="auto"/>
            <w:right w:val="none" w:sz="0" w:space="0" w:color="auto"/>
          </w:divBdr>
          <w:divsChild>
            <w:div w:id="1533570084">
              <w:marLeft w:val="-75"/>
              <w:marRight w:val="0"/>
              <w:marTop w:val="30"/>
              <w:marBottom w:val="30"/>
              <w:divBdr>
                <w:top w:val="none" w:sz="0" w:space="0" w:color="auto"/>
                <w:left w:val="none" w:sz="0" w:space="0" w:color="auto"/>
                <w:bottom w:val="none" w:sz="0" w:space="0" w:color="auto"/>
                <w:right w:val="none" w:sz="0" w:space="0" w:color="auto"/>
              </w:divBdr>
              <w:divsChild>
                <w:div w:id="739330163">
                  <w:marLeft w:val="0"/>
                  <w:marRight w:val="0"/>
                  <w:marTop w:val="0"/>
                  <w:marBottom w:val="0"/>
                  <w:divBdr>
                    <w:top w:val="none" w:sz="0" w:space="0" w:color="auto"/>
                    <w:left w:val="none" w:sz="0" w:space="0" w:color="auto"/>
                    <w:bottom w:val="none" w:sz="0" w:space="0" w:color="auto"/>
                    <w:right w:val="none" w:sz="0" w:space="0" w:color="auto"/>
                  </w:divBdr>
                  <w:divsChild>
                    <w:div w:id="557283167">
                      <w:marLeft w:val="0"/>
                      <w:marRight w:val="0"/>
                      <w:marTop w:val="0"/>
                      <w:marBottom w:val="0"/>
                      <w:divBdr>
                        <w:top w:val="none" w:sz="0" w:space="0" w:color="auto"/>
                        <w:left w:val="none" w:sz="0" w:space="0" w:color="auto"/>
                        <w:bottom w:val="none" w:sz="0" w:space="0" w:color="auto"/>
                        <w:right w:val="none" w:sz="0" w:space="0" w:color="auto"/>
                      </w:divBdr>
                    </w:div>
                  </w:divsChild>
                </w:div>
                <w:div w:id="812453428">
                  <w:marLeft w:val="0"/>
                  <w:marRight w:val="0"/>
                  <w:marTop w:val="0"/>
                  <w:marBottom w:val="0"/>
                  <w:divBdr>
                    <w:top w:val="none" w:sz="0" w:space="0" w:color="auto"/>
                    <w:left w:val="none" w:sz="0" w:space="0" w:color="auto"/>
                    <w:bottom w:val="none" w:sz="0" w:space="0" w:color="auto"/>
                    <w:right w:val="none" w:sz="0" w:space="0" w:color="auto"/>
                  </w:divBdr>
                  <w:divsChild>
                    <w:div w:id="2073113775">
                      <w:marLeft w:val="0"/>
                      <w:marRight w:val="0"/>
                      <w:marTop w:val="0"/>
                      <w:marBottom w:val="0"/>
                      <w:divBdr>
                        <w:top w:val="none" w:sz="0" w:space="0" w:color="auto"/>
                        <w:left w:val="none" w:sz="0" w:space="0" w:color="auto"/>
                        <w:bottom w:val="none" w:sz="0" w:space="0" w:color="auto"/>
                        <w:right w:val="none" w:sz="0" w:space="0" w:color="auto"/>
                      </w:divBdr>
                    </w:div>
                  </w:divsChild>
                </w:div>
                <w:div w:id="47075009">
                  <w:marLeft w:val="0"/>
                  <w:marRight w:val="0"/>
                  <w:marTop w:val="0"/>
                  <w:marBottom w:val="0"/>
                  <w:divBdr>
                    <w:top w:val="none" w:sz="0" w:space="0" w:color="auto"/>
                    <w:left w:val="none" w:sz="0" w:space="0" w:color="auto"/>
                    <w:bottom w:val="none" w:sz="0" w:space="0" w:color="auto"/>
                    <w:right w:val="none" w:sz="0" w:space="0" w:color="auto"/>
                  </w:divBdr>
                  <w:divsChild>
                    <w:div w:id="1550066684">
                      <w:marLeft w:val="0"/>
                      <w:marRight w:val="0"/>
                      <w:marTop w:val="0"/>
                      <w:marBottom w:val="0"/>
                      <w:divBdr>
                        <w:top w:val="none" w:sz="0" w:space="0" w:color="auto"/>
                        <w:left w:val="none" w:sz="0" w:space="0" w:color="auto"/>
                        <w:bottom w:val="none" w:sz="0" w:space="0" w:color="auto"/>
                        <w:right w:val="none" w:sz="0" w:space="0" w:color="auto"/>
                      </w:divBdr>
                    </w:div>
                  </w:divsChild>
                </w:div>
                <w:div w:id="1268073803">
                  <w:marLeft w:val="0"/>
                  <w:marRight w:val="0"/>
                  <w:marTop w:val="0"/>
                  <w:marBottom w:val="0"/>
                  <w:divBdr>
                    <w:top w:val="none" w:sz="0" w:space="0" w:color="auto"/>
                    <w:left w:val="none" w:sz="0" w:space="0" w:color="auto"/>
                    <w:bottom w:val="none" w:sz="0" w:space="0" w:color="auto"/>
                    <w:right w:val="none" w:sz="0" w:space="0" w:color="auto"/>
                  </w:divBdr>
                  <w:divsChild>
                    <w:div w:id="1831675652">
                      <w:marLeft w:val="0"/>
                      <w:marRight w:val="0"/>
                      <w:marTop w:val="0"/>
                      <w:marBottom w:val="0"/>
                      <w:divBdr>
                        <w:top w:val="none" w:sz="0" w:space="0" w:color="auto"/>
                        <w:left w:val="none" w:sz="0" w:space="0" w:color="auto"/>
                        <w:bottom w:val="none" w:sz="0" w:space="0" w:color="auto"/>
                        <w:right w:val="none" w:sz="0" w:space="0" w:color="auto"/>
                      </w:divBdr>
                    </w:div>
                  </w:divsChild>
                </w:div>
                <w:div w:id="1544975556">
                  <w:marLeft w:val="0"/>
                  <w:marRight w:val="0"/>
                  <w:marTop w:val="0"/>
                  <w:marBottom w:val="0"/>
                  <w:divBdr>
                    <w:top w:val="none" w:sz="0" w:space="0" w:color="auto"/>
                    <w:left w:val="none" w:sz="0" w:space="0" w:color="auto"/>
                    <w:bottom w:val="none" w:sz="0" w:space="0" w:color="auto"/>
                    <w:right w:val="none" w:sz="0" w:space="0" w:color="auto"/>
                  </w:divBdr>
                  <w:divsChild>
                    <w:div w:id="1701589715">
                      <w:marLeft w:val="0"/>
                      <w:marRight w:val="0"/>
                      <w:marTop w:val="0"/>
                      <w:marBottom w:val="0"/>
                      <w:divBdr>
                        <w:top w:val="none" w:sz="0" w:space="0" w:color="auto"/>
                        <w:left w:val="none" w:sz="0" w:space="0" w:color="auto"/>
                        <w:bottom w:val="none" w:sz="0" w:space="0" w:color="auto"/>
                        <w:right w:val="none" w:sz="0" w:space="0" w:color="auto"/>
                      </w:divBdr>
                    </w:div>
                  </w:divsChild>
                </w:div>
                <w:div w:id="1075979113">
                  <w:marLeft w:val="0"/>
                  <w:marRight w:val="0"/>
                  <w:marTop w:val="0"/>
                  <w:marBottom w:val="0"/>
                  <w:divBdr>
                    <w:top w:val="none" w:sz="0" w:space="0" w:color="auto"/>
                    <w:left w:val="none" w:sz="0" w:space="0" w:color="auto"/>
                    <w:bottom w:val="none" w:sz="0" w:space="0" w:color="auto"/>
                    <w:right w:val="none" w:sz="0" w:space="0" w:color="auto"/>
                  </w:divBdr>
                  <w:divsChild>
                    <w:div w:id="531040135">
                      <w:marLeft w:val="0"/>
                      <w:marRight w:val="0"/>
                      <w:marTop w:val="0"/>
                      <w:marBottom w:val="0"/>
                      <w:divBdr>
                        <w:top w:val="none" w:sz="0" w:space="0" w:color="auto"/>
                        <w:left w:val="none" w:sz="0" w:space="0" w:color="auto"/>
                        <w:bottom w:val="none" w:sz="0" w:space="0" w:color="auto"/>
                        <w:right w:val="none" w:sz="0" w:space="0" w:color="auto"/>
                      </w:divBdr>
                    </w:div>
                  </w:divsChild>
                </w:div>
                <w:div w:id="54091398">
                  <w:marLeft w:val="0"/>
                  <w:marRight w:val="0"/>
                  <w:marTop w:val="0"/>
                  <w:marBottom w:val="0"/>
                  <w:divBdr>
                    <w:top w:val="none" w:sz="0" w:space="0" w:color="auto"/>
                    <w:left w:val="none" w:sz="0" w:space="0" w:color="auto"/>
                    <w:bottom w:val="none" w:sz="0" w:space="0" w:color="auto"/>
                    <w:right w:val="none" w:sz="0" w:space="0" w:color="auto"/>
                  </w:divBdr>
                  <w:divsChild>
                    <w:div w:id="2080858506">
                      <w:marLeft w:val="0"/>
                      <w:marRight w:val="0"/>
                      <w:marTop w:val="0"/>
                      <w:marBottom w:val="0"/>
                      <w:divBdr>
                        <w:top w:val="none" w:sz="0" w:space="0" w:color="auto"/>
                        <w:left w:val="none" w:sz="0" w:space="0" w:color="auto"/>
                        <w:bottom w:val="none" w:sz="0" w:space="0" w:color="auto"/>
                        <w:right w:val="none" w:sz="0" w:space="0" w:color="auto"/>
                      </w:divBdr>
                    </w:div>
                    <w:div w:id="33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05">
          <w:marLeft w:val="0"/>
          <w:marRight w:val="0"/>
          <w:marTop w:val="0"/>
          <w:marBottom w:val="0"/>
          <w:divBdr>
            <w:top w:val="none" w:sz="0" w:space="0" w:color="auto"/>
            <w:left w:val="none" w:sz="0" w:space="0" w:color="auto"/>
            <w:bottom w:val="none" w:sz="0" w:space="0" w:color="auto"/>
            <w:right w:val="none" w:sz="0" w:space="0" w:color="auto"/>
          </w:divBdr>
        </w:div>
        <w:div w:id="1003703862">
          <w:marLeft w:val="0"/>
          <w:marRight w:val="0"/>
          <w:marTop w:val="0"/>
          <w:marBottom w:val="0"/>
          <w:divBdr>
            <w:top w:val="none" w:sz="0" w:space="0" w:color="auto"/>
            <w:left w:val="none" w:sz="0" w:space="0" w:color="auto"/>
            <w:bottom w:val="none" w:sz="0" w:space="0" w:color="auto"/>
            <w:right w:val="none" w:sz="0" w:space="0" w:color="auto"/>
          </w:divBdr>
        </w:div>
        <w:div w:id="1967538720">
          <w:marLeft w:val="0"/>
          <w:marRight w:val="0"/>
          <w:marTop w:val="0"/>
          <w:marBottom w:val="0"/>
          <w:divBdr>
            <w:top w:val="none" w:sz="0" w:space="0" w:color="auto"/>
            <w:left w:val="none" w:sz="0" w:space="0" w:color="auto"/>
            <w:bottom w:val="none" w:sz="0" w:space="0" w:color="auto"/>
            <w:right w:val="none" w:sz="0" w:space="0" w:color="auto"/>
          </w:divBdr>
          <w:divsChild>
            <w:div w:id="1734229686">
              <w:marLeft w:val="-75"/>
              <w:marRight w:val="0"/>
              <w:marTop w:val="30"/>
              <w:marBottom w:val="30"/>
              <w:divBdr>
                <w:top w:val="none" w:sz="0" w:space="0" w:color="auto"/>
                <w:left w:val="none" w:sz="0" w:space="0" w:color="auto"/>
                <w:bottom w:val="none" w:sz="0" w:space="0" w:color="auto"/>
                <w:right w:val="none" w:sz="0" w:space="0" w:color="auto"/>
              </w:divBdr>
              <w:divsChild>
                <w:div w:id="1775517589">
                  <w:marLeft w:val="0"/>
                  <w:marRight w:val="0"/>
                  <w:marTop w:val="0"/>
                  <w:marBottom w:val="0"/>
                  <w:divBdr>
                    <w:top w:val="none" w:sz="0" w:space="0" w:color="auto"/>
                    <w:left w:val="none" w:sz="0" w:space="0" w:color="auto"/>
                    <w:bottom w:val="none" w:sz="0" w:space="0" w:color="auto"/>
                    <w:right w:val="none" w:sz="0" w:space="0" w:color="auto"/>
                  </w:divBdr>
                  <w:divsChild>
                    <w:div w:id="486751032">
                      <w:marLeft w:val="0"/>
                      <w:marRight w:val="0"/>
                      <w:marTop w:val="0"/>
                      <w:marBottom w:val="0"/>
                      <w:divBdr>
                        <w:top w:val="none" w:sz="0" w:space="0" w:color="auto"/>
                        <w:left w:val="none" w:sz="0" w:space="0" w:color="auto"/>
                        <w:bottom w:val="none" w:sz="0" w:space="0" w:color="auto"/>
                        <w:right w:val="none" w:sz="0" w:space="0" w:color="auto"/>
                      </w:divBdr>
                    </w:div>
                  </w:divsChild>
                </w:div>
                <w:div w:id="2079940056">
                  <w:marLeft w:val="0"/>
                  <w:marRight w:val="0"/>
                  <w:marTop w:val="0"/>
                  <w:marBottom w:val="0"/>
                  <w:divBdr>
                    <w:top w:val="none" w:sz="0" w:space="0" w:color="auto"/>
                    <w:left w:val="none" w:sz="0" w:space="0" w:color="auto"/>
                    <w:bottom w:val="none" w:sz="0" w:space="0" w:color="auto"/>
                    <w:right w:val="none" w:sz="0" w:space="0" w:color="auto"/>
                  </w:divBdr>
                  <w:divsChild>
                    <w:div w:id="1567689365">
                      <w:marLeft w:val="0"/>
                      <w:marRight w:val="0"/>
                      <w:marTop w:val="0"/>
                      <w:marBottom w:val="0"/>
                      <w:divBdr>
                        <w:top w:val="none" w:sz="0" w:space="0" w:color="auto"/>
                        <w:left w:val="none" w:sz="0" w:space="0" w:color="auto"/>
                        <w:bottom w:val="none" w:sz="0" w:space="0" w:color="auto"/>
                        <w:right w:val="none" w:sz="0" w:space="0" w:color="auto"/>
                      </w:divBdr>
                    </w:div>
                  </w:divsChild>
                </w:div>
                <w:div w:id="62068396">
                  <w:marLeft w:val="0"/>
                  <w:marRight w:val="0"/>
                  <w:marTop w:val="0"/>
                  <w:marBottom w:val="0"/>
                  <w:divBdr>
                    <w:top w:val="none" w:sz="0" w:space="0" w:color="auto"/>
                    <w:left w:val="none" w:sz="0" w:space="0" w:color="auto"/>
                    <w:bottom w:val="none" w:sz="0" w:space="0" w:color="auto"/>
                    <w:right w:val="none" w:sz="0" w:space="0" w:color="auto"/>
                  </w:divBdr>
                  <w:divsChild>
                    <w:div w:id="1204096741">
                      <w:marLeft w:val="0"/>
                      <w:marRight w:val="0"/>
                      <w:marTop w:val="0"/>
                      <w:marBottom w:val="0"/>
                      <w:divBdr>
                        <w:top w:val="none" w:sz="0" w:space="0" w:color="auto"/>
                        <w:left w:val="none" w:sz="0" w:space="0" w:color="auto"/>
                        <w:bottom w:val="none" w:sz="0" w:space="0" w:color="auto"/>
                        <w:right w:val="none" w:sz="0" w:space="0" w:color="auto"/>
                      </w:divBdr>
                    </w:div>
                  </w:divsChild>
                </w:div>
                <w:div w:id="556362651">
                  <w:marLeft w:val="0"/>
                  <w:marRight w:val="0"/>
                  <w:marTop w:val="0"/>
                  <w:marBottom w:val="0"/>
                  <w:divBdr>
                    <w:top w:val="none" w:sz="0" w:space="0" w:color="auto"/>
                    <w:left w:val="none" w:sz="0" w:space="0" w:color="auto"/>
                    <w:bottom w:val="none" w:sz="0" w:space="0" w:color="auto"/>
                    <w:right w:val="none" w:sz="0" w:space="0" w:color="auto"/>
                  </w:divBdr>
                  <w:divsChild>
                    <w:div w:id="1297174875">
                      <w:marLeft w:val="0"/>
                      <w:marRight w:val="0"/>
                      <w:marTop w:val="0"/>
                      <w:marBottom w:val="0"/>
                      <w:divBdr>
                        <w:top w:val="none" w:sz="0" w:space="0" w:color="auto"/>
                        <w:left w:val="none" w:sz="0" w:space="0" w:color="auto"/>
                        <w:bottom w:val="none" w:sz="0" w:space="0" w:color="auto"/>
                        <w:right w:val="none" w:sz="0" w:space="0" w:color="auto"/>
                      </w:divBdr>
                    </w:div>
                  </w:divsChild>
                </w:div>
                <w:div w:id="302661517">
                  <w:marLeft w:val="0"/>
                  <w:marRight w:val="0"/>
                  <w:marTop w:val="0"/>
                  <w:marBottom w:val="0"/>
                  <w:divBdr>
                    <w:top w:val="none" w:sz="0" w:space="0" w:color="auto"/>
                    <w:left w:val="none" w:sz="0" w:space="0" w:color="auto"/>
                    <w:bottom w:val="none" w:sz="0" w:space="0" w:color="auto"/>
                    <w:right w:val="none" w:sz="0" w:space="0" w:color="auto"/>
                  </w:divBdr>
                  <w:divsChild>
                    <w:div w:id="1279723231">
                      <w:marLeft w:val="0"/>
                      <w:marRight w:val="0"/>
                      <w:marTop w:val="0"/>
                      <w:marBottom w:val="0"/>
                      <w:divBdr>
                        <w:top w:val="none" w:sz="0" w:space="0" w:color="auto"/>
                        <w:left w:val="none" w:sz="0" w:space="0" w:color="auto"/>
                        <w:bottom w:val="none" w:sz="0" w:space="0" w:color="auto"/>
                        <w:right w:val="none" w:sz="0" w:space="0" w:color="auto"/>
                      </w:divBdr>
                    </w:div>
                  </w:divsChild>
                </w:div>
                <w:div w:id="1772509199">
                  <w:marLeft w:val="0"/>
                  <w:marRight w:val="0"/>
                  <w:marTop w:val="0"/>
                  <w:marBottom w:val="0"/>
                  <w:divBdr>
                    <w:top w:val="none" w:sz="0" w:space="0" w:color="auto"/>
                    <w:left w:val="none" w:sz="0" w:space="0" w:color="auto"/>
                    <w:bottom w:val="none" w:sz="0" w:space="0" w:color="auto"/>
                    <w:right w:val="none" w:sz="0" w:space="0" w:color="auto"/>
                  </w:divBdr>
                  <w:divsChild>
                    <w:div w:id="330527073">
                      <w:marLeft w:val="0"/>
                      <w:marRight w:val="0"/>
                      <w:marTop w:val="0"/>
                      <w:marBottom w:val="0"/>
                      <w:divBdr>
                        <w:top w:val="none" w:sz="0" w:space="0" w:color="auto"/>
                        <w:left w:val="none" w:sz="0" w:space="0" w:color="auto"/>
                        <w:bottom w:val="none" w:sz="0" w:space="0" w:color="auto"/>
                        <w:right w:val="none" w:sz="0" w:space="0" w:color="auto"/>
                      </w:divBdr>
                    </w:div>
                    <w:div w:id="735326442">
                      <w:marLeft w:val="0"/>
                      <w:marRight w:val="0"/>
                      <w:marTop w:val="0"/>
                      <w:marBottom w:val="0"/>
                      <w:divBdr>
                        <w:top w:val="none" w:sz="0" w:space="0" w:color="auto"/>
                        <w:left w:val="none" w:sz="0" w:space="0" w:color="auto"/>
                        <w:bottom w:val="none" w:sz="0" w:space="0" w:color="auto"/>
                        <w:right w:val="none" w:sz="0" w:space="0" w:color="auto"/>
                      </w:divBdr>
                    </w:div>
                    <w:div w:id="1759863981">
                      <w:marLeft w:val="0"/>
                      <w:marRight w:val="0"/>
                      <w:marTop w:val="0"/>
                      <w:marBottom w:val="0"/>
                      <w:divBdr>
                        <w:top w:val="none" w:sz="0" w:space="0" w:color="auto"/>
                        <w:left w:val="none" w:sz="0" w:space="0" w:color="auto"/>
                        <w:bottom w:val="none" w:sz="0" w:space="0" w:color="auto"/>
                        <w:right w:val="none" w:sz="0" w:space="0" w:color="auto"/>
                      </w:divBdr>
                    </w:div>
                    <w:div w:id="1181092106">
                      <w:marLeft w:val="0"/>
                      <w:marRight w:val="0"/>
                      <w:marTop w:val="0"/>
                      <w:marBottom w:val="0"/>
                      <w:divBdr>
                        <w:top w:val="none" w:sz="0" w:space="0" w:color="auto"/>
                        <w:left w:val="none" w:sz="0" w:space="0" w:color="auto"/>
                        <w:bottom w:val="none" w:sz="0" w:space="0" w:color="auto"/>
                        <w:right w:val="none" w:sz="0" w:space="0" w:color="auto"/>
                      </w:divBdr>
                    </w:div>
                    <w:div w:id="629165266">
                      <w:marLeft w:val="0"/>
                      <w:marRight w:val="0"/>
                      <w:marTop w:val="0"/>
                      <w:marBottom w:val="0"/>
                      <w:divBdr>
                        <w:top w:val="none" w:sz="0" w:space="0" w:color="auto"/>
                        <w:left w:val="none" w:sz="0" w:space="0" w:color="auto"/>
                        <w:bottom w:val="none" w:sz="0" w:space="0" w:color="auto"/>
                        <w:right w:val="none" w:sz="0" w:space="0" w:color="auto"/>
                      </w:divBdr>
                    </w:div>
                    <w:div w:id="610093581">
                      <w:marLeft w:val="0"/>
                      <w:marRight w:val="0"/>
                      <w:marTop w:val="0"/>
                      <w:marBottom w:val="0"/>
                      <w:divBdr>
                        <w:top w:val="none" w:sz="0" w:space="0" w:color="auto"/>
                        <w:left w:val="none" w:sz="0" w:space="0" w:color="auto"/>
                        <w:bottom w:val="none" w:sz="0" w:space="0" w:color="auto"/>
                        <w:right w:val="none" w:sz="0" w:space="0" w:color="auto"/>
                      </w:divBdr>
                    </w:div>
                  </w:divsChild>
                </w:div>
                <w:div w:id="1798063485">
                  <w:marLeft w:val="0"/>
                  <w:marRight w:val="0"/>
                  <w:marTop w:val="0"/>
                  <w:marBottom w:val="0"/>
                  <w:divBdr>
                    <w:top w:val="none" w:sz="0" w:space="0" w:color="auto"/>
                    <w:left w:val="none" w:sz="0" w:space="0" w:color="auto"/>
                    <w:bottom w:val="none" w:sz="0" w:space="0" w:color="auto"/>
                    <w:right w:val="none" w:sz="0" w:space="0" w:color="auto"/>
                  </w:divBdr>
                  <w:divsChild>
                    <w:div w:id="160441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3565">
      <w:bodyDiv w:val="1"/>
      <w:marLeft w:val="0"/>
      <w:marRight w:val="0"/>
      <w:marTop w:val="0"/>
      <w:marBottom w:val="0"/>
      <w:divBdr>
        <w:top w:val="none" w:sz="0" w:space="0" w:color="auto"/>
        <w:left w:val="none" w:sz="0" w:space="0" w:color="auto"/>
        <w:bottom w:val="none" w:sz="0" w:space="0" w:color="auto"/>
        <w:right w:val="none" w:sz="0" w:space="0" w:color="auto"/>
      </w:divBdr>
      <w:divsChild>
        <w:div w:id="430782190">
          <w:marLeft w:val="0"/>
          <w:marRight w:val="0"/>
          <w:marTop w:val="15"/>
          <w:marBottom w:val="15"/>
          <w:divBdr>
            <w:top w:val="none" w:sz="0" w:space="0" w:color="auto"/>
            <w:left w:val="none" w:sz="0" w:space="0" w:color="auto"/>
            <w:bottom w:val="none" w:sz="0" w:space="0" w:color="auto"/>
            <w:right w:val="none" w:sz="0" w:space="0" w:color="auto"/>
          </w:divBdr>
          <w:divsChild>
            <w:div w:id="970597456">
              <w:marLeft w:val="0"/>
              <w:marRight w:val="0"/>
              <w:marTop w:val="0"/>
              <w:marBottom w:val="0"/>
              <w:divBdr>
                <w:top w:val="none" w:sz="0" w:space="0" w:color="auto"/>
                <w:left w:val="none" w:sz="0" w:space="0" w:color="auto"/>
                <w:bottom w:val="none" w:sz="0" w:space="0" w:color="auto"/>
                <w:right w:val="none" w:sz="0" w:space="0" w:color="auto"/>
              </w:divBdr>
              <w:divsChild>
                <w:div w:id="402797303">
                  <w:marLeft w:val="0"/>
                  <w:marRight w:val="0"/>
                  <w:marTop w:val="0"/>
                  <w:marBottom w:val="0"/>
                  <w:divBdr>
                    <w:top w:val="none" w:sz="0" w:space="0" w:color="auto"/>
                    <w:left w:val="none" w:sz="0" w:space="0" w:color="auto"/>
                    <w:bottom w:val="none" w:sz="0" w:space="0" w:color="auto"/>
                    <w:right w:val="none" w:sz="0" w:space="0" w:color="auto"/>
                  </w:divBdr>
                  <w:divsChild>
                    <w:div w:id="46119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10432">
          <w:marLeft w:val="0"/>
          <w:marRight w:val="0"/>
          <w:marTop w:val="15"/>
          <w:marBottom w:val="15"/>
          <w:divBdr>
            <w:top w:val="none" w:sz="0" w:space="0" w:color="auto"/>
            <w:left w:val="none" w:sz="0" w:space="0" w:color="auto"/>
            <w:bottom w:val="none" w:sz="0" w:space="0" w:color="auto"/>
            <w:right w:val="none" w:sz="0" w:space="0" w:color="auto"/>
          </w:divBdr>
          <w:divsChild>
            <w:div w:id="533083594">
              <w:marLeft w:val="0"/>
              <w:marRight w:val="0"/>
              <w:marTop w:val="0"/>
              <w:marBottom w:val="0"/>
              <w:divBdr>
                <w:top w:val="none" w:sz="0" w:space="0" w:color="auto"/>
                <w:left w:val="none" w:sz="0" w:space="0" w:color="auto"/>
                <w:bottom w:val="none" w:sz="0" w:space="0" w:color="auto"/>
                <w:right w:val="none" w:sz="0" w:space="0" w:color="auto"/>
              </w:divBdr>
              <w:divsChild>
                <w:div w:id="1810585730">
                  <w:marLeft w:val="0"/>
                  <w:marRight w:val="0"/>
                  <w:marTop w:val="0"/>
                  <w:marBottom w:val="0"/>
                  <w:divBdr>
                    <w:top w:val="none" w:sz="0" w:space="0" w:color="auto"/>
                    <w:left w:val="none" w:sz="0" w:space="0" w:color="auto"/>
                    <w:bottom w:val="none" w:sz="0" w:space="0" w:color="auto"/>
                    <w:right w:val="none" w:sz="0" w:space="0" w:color="auto"/>
                  </w:divBdr>
                  <w:divsChild>
                    <w:div w:id="1890147594">
                      <w:marLeft w:val="0"/>
                      <w:marRight w:val="0"/>
                      <w:marTop w:val="0"/>
                      <w:marBottom w:val="0"/>
                      <w:divBdr>
                        <w:top w:val="none" w:sz="0" w:space="0" w:color="auto"/>
                        <w:left w:val="none" w:sz="0" w:space="0" w:color="auto"/>
                        <w:bottom w:val="none" w:sz="0" w:space="0" w:color="auto"/>
                        <w:right w:val="none" w:sz="0" w:space="0" w:color="auto"/>
                      </w:divBdr>
                      <w:divsChild>
                        <w:div w:id="2046370925">
                          <w:marLeft w:val="0"/>
                          <w:marRight w:val="0"/>
                          <w:marTop w:val="0"/>
                          <w:marBottom w:val="0"/>
                          <w:divBdr>
                            <w:top w:val="none" w:sz="0" w:space="0" w:color="auto"/>
                            <w:left w:val="none" w:sz="0" w:space="0" w:color="auto"/>
                            <w:bottom w:val="none" w:sz="0" w:space="0" w:color="auto"/>
                            <w:right w:val="none" w:sz="0" w:space="0" w:color="auto"/>
                          </w:divBdr>
                          <w:divsChild>
                            <w:div w:id="674067978">
                              <w:marLeft w:val="0"/>
                              <w:marRight w:val="0"/>
                              <w:marTop w:val="0"/>
                              <w:marBottom w:val="0"/>
                              <w:divBdr>
                                <w:top w:val="none" w:sz="0" w:space="0" w:color="auto"/>
                                <w:left w:val="none" w:sz="0" w:space="0" w:color="auto"/>
                                <w:bottom w:val="none" w:sz="0" w:space="0" w:color="auto"/>
                                <w:right w:val="none" w:sz="0" w:space="0" w:color="auto"/>
                              </w:divBdr>
                              <w:divsChild>
                                <w:div w:id="2145541571">
                                  <w:marLeft w:val="0"/>
                                  <w:marRight w:val="0"/>
                                  <w:marTop w:val="0"/>
                                  <w:marBottom w:val="0"/>
                                  <w:divBdr>
                                    <w:top w:val="none" w:sz="0" w:space="0" w:color="auto"/>
                                    <w:left w:val="none" w:sz="0" w:space="0" w:color="auto"/>
                                    <w:bottom w:val="none" w:sz="0" w:space="0" w:color="auto"/>
                                    <w:right w:val="none" w:sz="0" w:space="0" w:color="auto"/>
                                  </w:divBdr>
                                  <w:divsChild>
                                    <w:div w:id="1500197855">
                                      <w:marLeft w:val="0"/>
                                      <w:marRight w:val="0"/>
                                      <w:marTop w:val="0"/>
                                      <w:marBottom w:val="0"/>
                                      <w:divBdr>
                                        <w:top w:val="none" w:sz="0" w:space="0" w:color="auto"/>
                                        <w:left w:val="none" w:sz="0" w:space="0" w:color="auto"/>
                                        <w:bottom w:val="none" w:sz="0" w:space="0" w:color="auto"/>
                                        <w:right w:val="none" w:sz="0" w:space="0" w:color="auto"/>
                                      </w:divBdr>
                                      <w:divsChild>
                                        <w:div w:id="1204367215">
                                          <w:marLeft w:val="0"/>
                                          <w:marRight w:val="0"/>
                                          <w:marTop w:val="0"/>
                                          <w:marBottom w:val="0"/>
                                          <w:divBdr>
                                            <w:top w:val="none" w:sz="0" w:space="0" w:color="auto"/>
                                            <w:left w:val="none" w:sz="0" w:space="0" w:color="auto"/>
                                            <w:bottom w:val="none" w:sz="0" w:space="0" w:color="auto"/>
                                            <w:right w:val="none" w:sz="0" w:space="0" w:color="auto"/>
                                          </w:divBdr>
                                          <w:divsChild>
                                            <w:div w:id="1541698841">
                                              <w:marLeft w:val="0"/>
                                              <w:marRight w:val="0"/>
                                              <w:marTop w:val="0"/>
                                              <w:marBottom w:val="0"/>
                                              <w:divBdr>
                                                <w:top w:val="none" w:sz="0" w:space="0" w:color="auto"/>
                                                <w:left w:val="none" w:sz="0" w:space="0" w:color="auto"/>
                                                <w:bottom w:val="none" w:sz="0" w:space="0" w:color="auto"/>
                                                <w:right w:val="none" w:sz="0" w:space="0" w:color="auto"/>
                                              </w:divBdr>
                                              <w:divsChild>
                                                <w:div w:id="1598441326">
                                                  <w:marLeft w:val="0"/>
                                                  <w:marRight w:val="0"/>
                                                  <w:marTop w:val="0"/>
                                                  <w:marBottom w:val="0"/>
                                                  <w:divBdr>
                                                    <w:top w:val="none" w:sz="0" w:space="0" w:color="auto"/>
                                                    <w:left w:val="none" w:sz="0" w:space="0" w:color="auto"/>
                                                    <w:bottom w:val="none" w:sz="0" w:space="0" w:color="auto"/>
                                                    <w:right w:val="none" w:sz="0" w:space="0" w:color="auto"/>
                                                  </w:divBdr>
                                                </w:div>
                                              </w:divsChild>
                                            </w:div>
                                            <w:div w:id="142048132">
                                              <w:marLeft w:val="0"/>
                                              <w:marRight w:val="0"/>
                                              <w:marTop w:val="0"/>
                                              <w:marBottom w:val="0"/>
                                              <w:divBdr>
                                                <w:top w:val="none" w:sz="0" w:space="0" w:color="auto"/>
                                                <w:left w:val="none" w:sz="0" w:space="0" w:color="auto"/>
                                                <w:bottom w:val="none" w:sz="0" w:space="0" w:color="auto"/>
                                                <w:right w:val="none" w:sz="0" w:space="0" w:color="auto"/>
                                              </w:divBdr>
                                              <w:divsChild>
                                                <w:div w:id="1559783088">
                                                  <w:marLeft w:val="0"/>
                                                  <w:marRight w:val="0"/>
                                                  <w:marTop w:val="0"/>
                                                  <w:marBottom w:val="0"/>
                                                  <w:divBdr>
                                                    <w:top w:val="none" w:sz="0" w:space="0" w:color="auto"/>
                                                    <w:left w:val="none" w:sz="0" w:space="0" w:color="auto"/>
                                                    <w:bottom w:val="none" w:sz="0" w:space="0" w:color="auto"/>
                                                    <w:right w:val="none" w:sz="0" w:space="0" w:color="auto"/>
                                                  </w:divBdr>
                                                </w:div>
                                              </w:divsChild>
                                            </w:div>
                                            <w:div w:id="295374267">
                                              <w:marLeft w:val="0"/>
                                              <w:marRight w:val="0"/>
                                              <w:marTop w:val="0"/>
                                              <w:marBottom w:val="0"/>
                                              <w:divBdr>
                                                <w:top w:val="none" w:sz="0" w:space="0" w:color="auto"/>
                                                <w:left w:val="none" w:sz="0" w:space="0" w:color="auto"/>
                                                <w:bottom w:val="none" w:sz="0" w:space="0" w:color="auto"/>
                                                <w:right w:val="none" w:sz="0" w:space="0" w:color="auto"/>
                                              </w:divBdr>
                                              <w:divsChild>
                                                <w:div w:id="582642916">
                                                  <w:marLeft w:val="0"/>
                                                  <w:marRight w:val="0"/>
                                                  <w:marTop w:val="0"/>
                                                  <w:marBottom w:val="0"/>
                                                  <w:divBdr>
                                                    <w:top w:val="none" w:sz="0" w:space="0" w:color="auto"/>
                                                    <w:left w:val="none" w:sz="0" w:space="0" w:color="auto"/>
                                                    <w:bottom w:val="none" w:sz="0" w:space="0" w:color="auto"/>
                                                    <w:right w:val="none" w:sz="0" w:space="0" w:color="auto"/>
                                                  </w:divBdr>
                                                </w:div>
                                              </w:divsChild>
                                            </w:div>
                                            <w:div w:id="1405950563">
                                              <w:marLeft w:val="0"/>
                                              <w:marRight w:val="0"/>
                                              <w:marTop w:val="0"/>
                                              <w:marBottom w:val="0"/>
                                              <w:divBdr>
                                                <w:top w:val="none" w:sz="0" w:space="0" w:color="auto"/>
                                                <w:left w:val="none" w:sz="0" w:space="0" w:color="auto"/>
                                                <w:bottom w:val="none" w:sz="0" w:space="0" w:color="auto"/>
                                                <w:right w:val="none" w:sz="0" w:space="0" w:color="auto"/>
                                              </w:divBdr>
                                              <w:divsChild>
                                                <w:div w:id="1425803170">
                                                  <w:marLeft w:val="0"/>
                                                  <w:marRight w:val="0"/>
                                                  <w:marTop w:val="0"/>
                                                  <w:marBottom w:val="0"/>
                                                  <w:divBdr>
                                                    <w:top w:val="none" w:sz="0" w:space="0" w:color="auto"/>
                                                    <w:left w:val="none" w:sz="0" w:space="0" w:color="auto"/>
                                                    <w:bottom w:val="none" w:sz="0" w:space="0" w:color="auto"/>
                                                    <w:right w:val="none" w:sz="0" w:space="0" w:color="auto"/>
                                                  </w:divBdr>
                                                </w:div>
                                              </w:divsChild>
                                            </w:div>
                                            <w:div w:id="1042482226">
                                              <w:marLeft w:val="0"/>
                                              <w:marRight w:val="0"/>
                                              <w:marTop w:val="0"/>
                                              <w:marBottom w:val="0"/>
                                              <w:divBdr>
                                                <w:top w:val="none" w:sz="0" w:space="0" w:color="auto"/>
                                                <w:left w:val="none" w:sz="0" w:space="0" w:color="auto"/>
                                                <w:bottom w:val="none" w:sz="0" w:space="0" w:color="auto"/>
                                                <w:right w:val="none" w:sz="0" w:space="0" w:color="auto"/>
                                              </w:divBdr>
                                              <w:divsChild>
                                                <w:div w:id="1210875050">
                                                  <w:marLeft w:val="0"/>
                                                  <w:marRight w:val="0"/>
                                                  <w:marTop w:val="0"/>
                                                  <w:marBottom w:val="0"/>
                                                  <w:divBdr>
                                                    <w:top w:val="none" w:sz="0" w:space="0" w:color="auto"/>
                                                    <w:left w:val="none" w:sz="0" w:space="0" w:color="auto"/>
                                                    <w:bottom w:val="none" w:sz="0" w:space="0" w:color="auto"/>
                                                    <w:right w:val="none" w:sz="0" w:space="0" w:color="auto"/>
                                                  </w:divBdr>
                                                </w:div>
                                              </w:divsChild>
                                            </w:div>
                                            <w:div w:id="1569343693">
                                              <w:marLeft w:val="0"/>
                                              <w:marRight w:val="0"/>
                                              <w:marTop w:val="0"/>
                                              <w:marBottom w:val="0"/>
                                              <w:divBdr>
                                                <w:top w:val="none" w:sz="0" w:space="0" w:color="auto"/>
                                                <w:left w:val="none" w:sz="0" w:space="0" w:color="auto"/>
                                                <w:bottom w:val="none" w:sz="0" w:space="0" w:color="auto"/>
                                                <w:right w:val="none" w:sz="0" w:space="0" w:color="auto"/>
                                              </w:divBdr>
                                              <w:divsChild>
                                                <w:div w:id="2096316373">
                                                  <w:marLeft w:val="0"/>
                                                  <w:marRight w:val="0"/>
                                                  <w:marTop w:val="0"/>
                                                  <w:marBottom w:val="0"/>
                                                  <w:divBdr>
                                                    <w:top w:val="none" w:sz="0" w:space="0" w:color="auto"/>
                                                    <w:left w:val="none" w:sz="0" w:space="0" w:color="auto"/>
                                                    <w:bottom w:val="none" w:sz="0" w:space="0" w:color="auto"/>
                                                    <w:right w:val="none" w:sz="0" w:space="0" w:color="auto"/>
                                                  </w:divBdr>
                                                </w:div>
                                              </w:divsChild>
                                            </w:div>
                                            <w:div w:id="1280068012">
                                              <w:marLeft w:val="0"/>
                                              <w:marRight w:val="0"/>
                                              <w:marTop w:val="0"/>
                                              <w:marBottom w:val="0"/>
                                              <w:divBdr>
                                                <w:top w:val="none" w:sz="0" w:space="0" w:color="auto"/>
                                                <w:left w:val="none" w:sz="0" w:space="0" w:color="auto"/>
                                                <w:bottom w:val="none" w:sz="0" w:space="0" w:color="auto"/>
                                                <w:right w:val="none" w:sz="0" w:space="0" w:color="auto"/>
                                              </w:divBdr>
                                              <w:divsChild>
                                                <w:div w:id="1966349533">
                                                  <w:marLeft w:val="0"/>
                                                  <w:marRight w:val="0"/>
                                                  <w:marTop w:val="0"/>
                                                  <w:marBottom w:val="0"/>
                                                  <w:divBdr>
                                                    <w:top w:val="none" w:sz="0" w:space="0" w:color="auto"/>
                                                    <w:left w:val="none" w:sz="0" w:space="0" w:color="auto"/>
                                                    <w:bottom w:val="none" w:sz="0" w:space="0" w:color="auto"/>
                                                    <w:right w:val="none" w:sz="0" w:space="0" w:color="auto"/>
                                                  </w:divBdr>
                                                </w:div>
                                              </w:divsChild>
                                            </w:div>
                                            <w:div w:id="221718174">
                                              <w:marLeft w:val="0"/>
                                              <w:marRight w:val="0"/>
                                              <w:marTop w:val="0"/>
                                              <w:marBottom w:val="0"/>
                                              <w:divBdr>
                                                <w:top w:val="none" w:sz="0" w:space="0" w:color="auto"/>
                                                <w:left w:val="none" w:sz="0" w:space="0" w:color="auto"/>
                                                <w:bottom w:val="none" w:sz="0" w:space="0" w:color="auto"/>
                                                <w:right w:val="none" w:sz="0" w:space="0" w:color="auto"/>
                                              </w:divBdr>
                                              <w:divsChild>
                                                <w:div w:id="1802384855">
                                                  <w:marLeft w:val="0"/>
                                                  <w:marRight w:val="0"/>
                                                  <w:marTop w:val="0"/>
                                                  <w:marBottom w:val="0"/>
                                                  <w:divBdr>
                                                    <w:top w:val="none" w:sz="0" w:space="0" w:color="auto"/>
                                                    <w:left w:val="none" w:sz="0" w:space="0" w:color="auto"/>
                                                    <w:bottom w:val="none" w:sz="0" w:space="0" w:color="auto"/>
                                                    <w:right w:val="none" w:sz="0" w:space="0" w:color="auto"/>
                                                  </w:divBdr>
                                                </w:div>
                                              </w:divsChild>
                                            </w:div>
                                            <w:div w:id="304622039">
                                              <w:marLeft w:val="0"/>
                                              <w:marRight w:val="0"/>
                                              <w:marTop w:val="0"/>
                                              <w:marBottom w:val="0"/>
                                              <w:divBdr>
                                                <w:top w:val="none" w:sz="0" w:space="0" w:color="auto"/>
                                                <w:left w:val="none" w:sz="0" w:space="0" w:color="auto"/>
                                                <w:bottom w:val="none" w:sz="0" w:space="0" w:color="auto"/>
                                                <w:right w:val="none" w:sz="0" w:space="0" w:color="auto"/>
                                              </w:divBdr>
                                              <w:divsChild>
                                                <w:div w:id="557018333">
                                                  <w:marLeft w:val="0"/>
                                                  <w:marRight w:val="0"/>
                                                  <w:marTop w:val="0"/>
                                                  <w:marBottom w:val="0"/>
                                                  <w:divBdr>
                                                    <w:top w:val="none" w:sz="0" w:space="0" w:color="auto"/>
                                                    <w:left w:val="none" w:sz="0" w:space="0" w:color="auto"/>
                                                    <w:bottom w:val="none" w:sz="0" w:space="0" w:color="auto"/>
                                                    <w:right w:val="none" w:sz="0" w:space="0" w:color="auto"/>
                                                  </w:divBdr>
                                                </w:div>
                                              </w:divsChild>
                                            </w:div>
                                            <w:div w:id="460999783">
                                              <w:marLeft w:val="0"/>
                                              <w:marRight w:val="0"/>
                                              <w:marTop w:val="0"/>
                                              <w:marBottom w:val="0"/>
                                              <w:divBdr>
                                                <w:top w:val="none" w:sz="0" w:space="0" w:color="auto"/>
                                                <w:left w:val="none" w:sz="0" w:space="0" w:color="auto"/>
                                                <w:bottom w:val="none" w:sz="0" w:space="0" w:color="auto"/>
                                                <w:right w:val="none" w:sz="0" w:space="0" w:color="auto"/>
                                              </w:divBdr>
                                              <w:divsChild>
                                                <w:div w:id="902300106">
                                                  <w:marLeft w:val="0"/>
                                                  <w:marRight w:val="0"/>
                                                  <w:marTop w:val="0"/>
                                                  <w:marBottom w:val="0"/>
                                                  <w:divBdr>
                                                    <w:top w:val="none" w:sz="0" w:space="0" w:color="auto"/>
                                                    <w:left w:val="none" w:sz="0" w:space="0" w:color="auto"/>
                                                    <w:bottom w:val="none" w:sz="0" w:space="0" w:color="auto"/>
                                                    <w:right w:val="none" w:sz="0" w:space="0" w:color="auto"/>
                                                  </w:divBdr>
                                                </w:div>
                                              </w:divsChild>
                                            </w:div>
                                            <w:div w:id="1079131376">
                                              <w:marLeft w:val="0"/>
                                              <w:marRight w:val="0"/>
                                              <w:marTop w:val="0"/>
                                              <w:marBottom w:val="0"/>
                                              <w:divBdr>
                                                <w:top w:val="none" w:sz="0" w:space="0" w:color="auto"/>
                                                <w:left w:val="none" w:sz="0" w:space="0" w:color="auto"/>
                                                <w:bottom w:val="none" w:sz="0" w:space="0" w:color="auto"/>
                                                <w:right w:val="none" w:sz="0" w:space="0" w:color="auto"/>
                                              </w:divBdr>
                                              <w:divsChild>
                                                <w:div w:id="898904012">
                                                  <w:marLeft w:val="0"/>
                                                  <w:marRight w:val="0"/>
                                                  <w:marTop w:val="0"/>
                                                  <w:marBottom w:val="0"/>
                                                  <w:divBdr>
                                                    <w:top w:val="none" w:sz="0" w:space="0" w:color="auto"/>
                                                    <w:left w:val="none" w:sz="0" w:space="0" w:color="auto"/>
                                                    <w:bottom w:val="none" w:sz="0" w:space="0" w:color="auto"/>
                                                    <w:right w:val="none" w:sz="0" w:space="0" w:color="auto"/>
                                                  </w:divBdr>
                                                </w:div>
                                              </w:divsChild>
                                            </w:div>
                                            <w:div w:id="1858347874">
                                              <w:marLeft w:val="0"/>
                                              <w:marRight w:val="0"/>
                                              <w:marTop w:val="0"/>
                                              <w:marBottom w:val="0"/>
                                              <w:divBdr>
                                                <w:top w:val="none" w:sz="0" w:space="0" w:color="auto"/>
                                                <w:left w:val="none" w:sz="0" w:space="0" w:color="auto"/>
                                                <w:bottom w:val="none" w:sz="0" w:space="0" w:color="auto"/>
                                                <w:right w:val="none" w:sz="0" w:space="0" w:color="auto"/>
                                              </w:divBdr>
                                              <w:divsChild>
                                                <w:div w:id="1428424397">
                                                  <w:marLeft w:val="0"/>
                                                  <w:marRight w:val="0"/>
                                                  <w:marTop w:val="0"/>
                                                  <w:marBottom w:val="0"/>
                                                  <w:divBdr>
                                                    <w:top w:val="none" w:sz="0" w:space="0" w:color="auto"/>
                                                    <w:left w:val="none" w:sz="0" w:space="0" w:color="auto"/>
                                                    <w:bottom w:val="none" w:sz="0" w:space="0" w:color="auto"/>
                                                    <w:right w:val="none" w:sz="0" w:space="0" w:color="auto"/>
                                                  </w:divBdr>
                                                </w:div>
                                              </w:divsChild>
                                            </w:div>
                                            <w:div w:id="890457606">
                                              <w:marLeft w:val="0"/>
                                              <w:marRight w:val="0"/>
                                              <w:marTop w:val="0"/>
                                              <w:marBottom w:val="0"/>
                                              <w:divBdr>
                                                <w:top w:val="none" w:sz="0" w:space="0" w:color="auto"/>
                                                <w:left w:val="none" w:sz="0" w:space="0" w:color="auto"/>
                                                <w:bottom w:val="none" w:sz="0" w:space="0" w:color="auto"/>
                                                <w:right w:val="none" w:sz="0" w:space="0" w:color="auto"/>
                                              </w:divBdr>
                                              <w:divsChild>
                                                <w:div w:id="54814488">
                                                  <w:marLeft w:val="0"/>
                                                  <w:marRight w:val="0"/>
                                                  <w:marTop w:val="0"/>
                                                  <w:marBottom w:val="0"/>
                                                  <w:divBdr>
                                                    <w:top w:val="none" w:sz="0" w:space="0" w:color="auto"/>
                                                    <w:left w:val="none" w:sz="0" w:space="0" w:color="auto"/>
                                                    <w:bottom w:val="none" w:sz="0" w:space="0" w:color="auto"/>
                                                    <w:right w:val="none" w:sz="0" w:space="0" w:color="auto"/>
                                                  </w:divBdr>
                                                </w:div>
                                              </w:divsChild>
                                            </w:div>
                                            <w:div w:id="1006325854">
                                              <w:marLeft w:val="0"/>
                                              <w:marRight w:val="0"/>
                                              <w:marTop w:val="0"/>
                                              <w:marBottom w:val="0"/>
                                              <w:divBdr>
                                                <w:top w:val="none" w:sz="0" w:space="0" w:color="auto"/>
                                                <w:left w:val="none" w:sz="0" w:space="0" w:color="auto"/>
                                                <w:bottom w:val="none" w:sz="0" w:space="0" w:color="auto"/>
                                                <w:right w:val="none" w:sz="0" w:space="0" w:color="auto"/>
                                              </w:divBdr>
                                              <w:divsChild>
                                                <w:div w:id="1393623675">
                                                  <w:marLeft w:val="0"/>
                                                  <w:marRight w:val="0"/>
                                                  <w:marTop w:val="0"/>
                                                  <w:marBottom w:val="0"/>
                                                  <w:divBdr>
                                                    <w:top w:val="none" w:sz="0" w:space="0" w:color="auto"/>
                                                    <w:left w:val="none" w:sz="0" w:space="0" w:color="auto"/>
                                                    <w:bottom w:val="none" w:sz="0" w:space="0" w:color="auto"/>
                                                    <w:right w:val="none" w:sz="0" w:space="0" w:color="auto"/>
                                                  </w:divBdr>
                                                </w:div>
                                              </w:divsChild>
                                            </w:div>
                                            <w:div w:id="178936080">
                                              <w:marLeft w:val="0"/>
                                              <w:marRight w:val="0"/>
                                              <w:marTop w:val="0"/>
                                              <w:marBottom w:val="0"/>
                                              <w:divBdr>
                                                <w:top w:val="none" w:sz="0" w:space="0" w:color="auto"/>
                                                <w:left w:val="none" w:sz="0" w:space="0" w:color="auto"/>
                                                <w:bottom w:val="none" w:sz="0" w:space="0" w:color="auto"/>
                                                <w:right w:val="none" w:sz="0" w:space="0" w:color="auto"/>
                                              </w:divBdr>
                                              <w:divsChild>
                                                <w:div w:id="1246959084">
                                                  <w:marLeft w:val="0"/>
                                                  <w:marRight w:val="0"/>
                                                  <w:marTop w:val="0"/>
                                                  <w:marBottom w:val="0"/>
                                                  <w:divBdr>
                                                    <w:top w:val="none" w:sz="0" w:space="0" w:color="auto"/>
                                                    <w:left w:val="none" w:sz="0" w:space="0" w:color="auto"/>
                                                    <w:bottom w:val="none" w:sz="0" w:space="0" w:color="auto"/>
                                                    <w:right w:val="none" w:sz="0" w:space="0" w:color="auto"/>
                                                  </w:divBdr>
                                                </w:div>
                                              </w:divsChild>
                                            </w:div>
                                            <w:div w:id="326055002">
                                              <w:marLeft w:val="0"/>
                                              <w:marRight w:val="0"/>
                                              <w:marTop w:val="0"/>
                                              <w:marBottom w:val="0"/>
                                              <w:divBdr>
                                                <w:top w:val="none" w:sz="0" w:space="0" w:color="auto"/>
                                                <w:left w:val="none" w:sz="0" w:space="0" w:color="auto"/>
                                                <w:bottom w:val="none" w:sz="0" w:space="0" w:color="auto"/>
                                                <w:right w:val="none" w:sz="0" w:space="0" w:color="auto"/>
                                              </w:divBdr>
                                              <w:divsChild>
                                                <w:div w:id="1375957347">
                                                  <w:marLeft w:val="0"/>
                                                  <w:marRight w:val="0"/>
                                                  <w:marTop w:val="0"/>
                                                  <w:marBottom w:val="0"/>
                                                  <w:divBdr>
                                                    <w:top w:val="none" w:sz="0" w:space="0" w:color="auto"/>
                                                    <w:left w:val="none" w:sz="0" w:space="0" w:color="auto"/>
                                                    <w:bottom w:val="none" w:sz="0" w:space="0" w:color="auto"/>
                                                    <w:right w:val="none" w:sz="0" w:space="0" w:color="auto"/>
                                                  </w:divBdr>
                                                </w:div>
                                              </w:divsChild>
                                            </w:div>
                                            <w:div w:id="512692919">
                                              <w:marLeft w:val="0"/>
                                              <w:marRight w:val="0"/>
                                              <w:marTop w:val="0"/>
                                              <w:marBottom w:val="0"/>
                                              <w:divBdr>
                                                <w:top w:val="none" w:sz="0" w:space="0" w:color="auto"/>
                                                <w:left w:val="none" w:sz="0" w:space="0" w:color="auto"/>
                                                <w:bottom w:val="none" w:sz="0" w:space="0" w:color="auto"/>
                                                <w:right w:val="none" w:sz="0" w:space="0" w:color="auto"/>
                                              </w:divBdr>
                                              <w:divsChild>
                                                <w:div w:id="97258291">
                                                  <w:marLeft w:val="0"/>
                                                  <w:marRight w:val="0"/>
                                                  <w:marTop w:val="0"/>
                                                  <w:marBottom w:val="0"/>
                                                  <w:divBdr>
                                                    <w:top w:val="none" w:sz="0" w:space="0" w:color="auto"/>
                                                    <w:left w:val="none" w:sz="0" w:space="0" w:color="auto"/>
                                                    <w:bottom w:val="none" w:sz="0" w:space="0" w:color="auto"/>
                                                    <w:right w:val="none" w:sz="0" w:space="0" w:color="auto"/>
                                                  </w:divBdr>
                                                </w:div>
                                              </w:divsChild>
                                            </w:div>
                                            <w:div w:id="754017232">
                                              <w:marLeft w:val="0"/>
                                              <w:marRight w:val="0"/>
                                              <w:marTop w:val="0"/>
                                              <w:marBottom w:val="0"/>
                                              <w:divBdr>
                                                <w:top w:val="none" w:sz="0" w:space="0" w:color="auto"/>
                                                <w:left w:val="none" w:sz="0" w:space="0" w:color="auto"/>
                                                <w:bottom w:val="none" w:sz="0" w:space="0" w:color="auto"/>
                                                <w:right w:val="none" w:sz="0" w:space="0" w:color="auto"/>
                                              </w:divBdr>
                                              <w:divsChild>
                                                <w:div w:id="206963556">
                                                  <w:marLeft w:val="0"/>
                                                  <w:marRight w:val="0"/>
                                                  <w:marTop w:val="0"/>
                                                  <w:marBottom w:val="0"/>
                                                  <w:divBdr>
                                                    <w:top w:val="none" w:sz="0" w:space="0" w:color="auto"/>
                                                    <w:left w:val="none" w:sz="0" w:space="0" w:color="auto"/>
                                                    <w:bottom w:val="none" w:sz="0" w:space="0" w:color="auto"/>
                                                    <w:right w:val="none" w:sz="0" w:space="0" w:color="auto"/>
                                                  </w:divBdr>
                                                </w:div>
                                              </w:divsChild>
                                            </w:div>
                                            <w:div w:id="1697461382">
                                              <w:marLeft w:val="0"/>
                                              <w:marRight w:val="0"/>
                                              <w:marTop w:val="0"/>
                                              <w:marBottom w:val="0"/>
                                              <w:divBdr>
                                                <w:top w:val="none" w:sz="0" w:space="0" w:color="auto"/>
                                                <w:left w:val="none" w:sz="0" w:space="0" w:color="auto"/>
                                                <w:bottom w:val="none" w:sz="0" w:space="0" w:color="auto"/>
                                                <w:right w:val="none" w:sz="0" w:space="0" w:color="auto"/>
                                              </w:divBdr>
                                              <w:divsChild>
                                                <w:div w:id="1053039207">
                                                  <w:marLeft w:val="0"/>
                                                  <w:marRight w:val="0"/>
                                                  <w:marTop w:val="0"/>
                                                  <w:marBottom w:val="0"/>
                                                  <w:divBdr>
                                                    <w:top w:val="none" w:sz="0" w:space="0" w:color="auto"/>
                                                    <w:left w:val="none" w:sz="0" w:space="0" w:color="auto"/>
                                                    <w:bottom w:val="none" w:sz="0" w:space="0" w:color="auto"/>
                                                    <w:right w:val="none" w:sz="0" w:space="0" w:color="auto"/>
                                                  </w:divBdr>
                                                </w:div>
                                              </w:divsChild>
                                            </w:div>
                                            <w:div w:id="1040592949">
                                              <w:marLeft w:val="0"/>
                                              <w:marRight w:val="0"/>
                                              <w:marTop w:val="0"/>
                                              <w:marBottom w:val="0"/>
                                              <w:divBdr>
                                                <w:top w:val="none" w:sz="0" w:space="0" w:color="auto"/>
                                                <w:left w:val="none" w:sz="0" w:space="0" w:color="auto"/>
                                                <w:bottom w:val="none" w:sz="0" w:space="0" w:color="auto"/>
                                                <w:right w:val="none" w:sz="0" w:space="0" w:color="auto"/>
                                              </w:divBdr>
                                              <w:divsChild>
                                                <w:div w:id="139663687">
                                                  <w:marLeft w:val="0"/>
                                                  <w:marRight w:val="0"/>
                                                  <w:marTop w:val="0"/>
                                                  <w:marBottom w:val="0"/>
                                                  <w:divBdr>
                                                    <w:top w:val="none" w:sz="0" w:space="0" w:color="auto"/>
                                                    <w:left w:val="none" w:sz="0" w:space="0" w:color="auto"/>
                                                    <w:bottom w:val="none" w:sz="0" w:space="0" w:color="auto"/>
                                                    <w:right w:val="none" w:sz="0" w:space="0" w:color="auto"/>
                                                  </w:divBdr>
                                                </w:div>
                                              </w:divsChild>
                                            </w:div>
                                            <w:div w:id="544827635">
                                              <w:marLeft w:val="0"/>
                                              <w:marRight w:val="0"/>
                                              <w:marTop w:val="0"/>
                                              <w:marBottom w:val="0"/>
                                              <w:divBdr>
                                                <w:top w:val="none" w:sz="0" w:space="0" w:color="auto"/>
                                                <w:left w:val="none" w:sz="0" w:space="0" w:color="auto"/>
                                                <w:bottom w:val="none" w:sz="0" w:space="0" w:color="auto"/>
                                                <w:right w:val="none" w:sz="0" w:space="0" w:color="auto"/>
                                              </w:divBdr>
                                              <w:divsChild>
                                                <w:div w:id="1798523977">
                                                  <w:marLeft w:val="0"/>
                                                  <w:marRight w:val="0"/>
                                                  <w:marTop w:val="0"/>
                                                  <w:marBottom w:val="0"/>
                                                  <w:divBdr>
                                                    <w:top w:val="none" w:sz="0" w:space="0" w:color="auto"/>
                                                    <w:left w:val="none" w:sz="0" w:space="0" w:color="auto"/>
                                                    <w:bottom w:val="none" w:sz="0" w:space="0" w:color="auto"/>
                                                    <w:right w:val="none" w:sz="0" w:space="0" w:color="auto"/>
                                                  </w:divBdr>
                                                </w:div>
                                              </w:divsChild>
                                            </w:div>
                                            <w:div w:id="701249486">
                                              <w:marLeft w:val="0"/>
                                              <w:marRight w:val="0"/>
                                              <w:marTop w:val="0"/>
                                              <w:marBottom w:val="0"/>
                                              <w:divBdr>
                                                <w:top w:val="none" w:sz="0" w:space="0" w:color="auto"/>
                                                <w:left w:val="none" w:sz="0" w:space="0" w:color="auto"/>
                                                <w:bottom w:val="none" w:sz="0" w:space="0" w:color="auto"/>
                                                <w:right w:val="none" w:sz="0" w:space="0" w:color="auto"/>
                                              </w:divBdr>
                                              <w:divsChild>
                                                <w:div w:id="1271006983">
                                                  <w:marLeft w:val="0"/>
                                                  <w:marRight w:val="0"/>
                                                  <w:marTop w:val="0"/>
                                                  <w:marBottom w:val="0"/>
                                                  <w:divBdr>
                                                    <w:top w:val="none" w:sz="0" w:space="0" w:color="auto"/>
                                                    <w:left w:val="none" w:sz="0" w:space="0" w:color="auto"/>
                                                    <w:bottom w:val="none" w:sz="0" w:space="0" w:color="auto"/>
                                                    <w:right w:val="none" w:sz="0" w:space="0" w:color="auto"/>
                                                  </w:divBdr>
                                                </w:div>
                                              </w:divsChild>
                                            </w:div>
                                            <w:div w:id="2107142979">
                                              <w:marLeft w:val="0"/>
                                              <w:marRight w:val="0"/>
                                              <w:marTop w:val="0"/>
                                              <w:marBottom w:val="0"/>
                                              <w:divBdr>
                                                <w:top w:val="none" w:sz="0" w:space="0" w:color="auto"/>
                                                <w:left w:val="none" w:sz="0" w:space="0" w:color="auto"/>
                                                <w:bottom w:val="none" w:sz="0" w:space="0" w:color="auto"/>
                                                <w:right w:val="none" w:sz="0" w:space="0" w:color="auto"/>
                                              </w:divBdr>
                                              <w:divsChild>
                                                <w:div w:id="2032149453">
                                                  <w:marLeft w:val="0"/>
                                                  <w:marRight w:val="0"/>
                                                  <w:marTop w:val="0"/>
                                                  <w:marBottom w:val="0"/>
                                                  <w:divBdr>
                                                    <w:top w:val="none" w:sz="0" w:space="0" w:color="auto"/>
                                                    <w:left w:val="none" w:sz="0" w:space="0" w:color="auto"/>
                                                    <w:bottom w:val="none" w:sz="0" w:space="0" w:color="auto"/>
                                                    <w:right w:val="none" w:sz="0" w:space="0" w:color="auto"/>
                                                  </w:divBdr>
                                                </w:div>
                                              </w:divsChild>
                                            </w:div>
                                            <w:div w:id="1255092086">
                                              <w:marLeft w:val="0"/>
                                              <w:marRight w:val="0"/>
                                              <w:marTop w:val="0"/>
                                              <w:marBottom w:val="0"/>
                                              <w:divBdr>
                                                <w:top w:val="none" w:sz="0" w:space="0" w:color="auto"/>
                                                <w:left w:val="none" w:sz="0" w:space="0" w:color="auto"/>
                                                <w:bottom w:val="none" w:sz="0" w:space="0" w:color="auto"/>
                                                <w:right w:val="none" w:sz="0" w:space="0" w:color="auto"/>
                                              </w:divBdr>
                                              <w:divsChild>
                                                <w:div w:id="2048870213">
                                                  <w:marLeft w:val="0"/>
                                                  <w:marRight w:val="0"/>
                                                  <w:marTop w:val="0"/>
                                                  <w:marBottom w:val="0"/>
                                                  <w:divBdr>
                                                    <w:top w:val="none" w:sz="0" w:space="0" w:color="auto"/>
                                                    <w:left w:val="none" w:sz="0" w:space="0" w:color="auto"/>
                                                    <w:bottom w:val="none" w:sz="0" w:space="0" w:color="auto"/>
                                                    <w:right w:val="none" w:sz="0" w:space="0" w:color="auto"/>
                                                  </w:divBdr>
                                                </w:div>
                                              </w:divsChild>
                                            </w:div>
                                            <w:div w:id="743456006">
                                              <w:marLeft w:val="0"/>
                                              <w:marRight w:val="0"/>
                                              <w:marTop w:val="0"/>
                                              <w:marBottom w:val="0"/>
                                              <w:divBdr>
                                                <w:top w:val="none" w:sz="0" w:space="0" w:color="auto"/>
                                                <w:left w:val="none" w:sz="0" w:space="0" w:color="auto"/>
                                                <w:bottom w:val="none" w:sz="0" w:space="0" w:color="auto"/>
                                                <w:right w:val="none" w:sz="0" w:space="0" w:color="auto"/>
                                              </w:divBdr>
                                              <w:divsChild>
                                                <w:div w:id="1536431687">
                                                  <w:marLeft w:val="0"/>
                                                  <w:marRight w:val="0"/>
                                                  <w:marTop w:val="0"/>
                                                  <w:marBottom w:val="0"/>
                                                  <w:divBdr>
                                                    <w:top w:val="none" w:sz="0" w:space="0" w:color="auto"/>
                                                    <w:left w:val="none" w:sz="0" w:space="0" w:color="auto"/>
                                                    <w:bottom w:val="none" w:sz="0" w:space="0" w:color="auto"/>
                                                    <w:right w:val="none" w:sz="0" w:space="0" w:color="auto"/>
                                                  </w:divBdr>
                                                </w:div>
                                              </w:divsChild>
                                            </w:div>
                                            <w:div w:id="1683818729">
                                              <w:marLeft w:val="0"/>
                                              <w:marRight w:val="0"/>
                                              <w:marTop w:val="0"/>
                                              <w:marBottom w:val="0"/>
                                              <w:divBdr>
                                                <w:top w:val="none" w:sz="0" w:space="0" w:color="auto"/>
                                                <w:left w:val="none" w:sz="0" w:space="0" w:color="auto"/>
                                                <w:bottom w:val="none" w:sz="0" w:space="0" w:color="auto"/>
                                                <w:right w:val="none" w:sz="0" w:space="0" w:color="auto"/>
                                              </w:divBdr>
                                              <w:divsChild>
                                                <w:div w:id="505442428">
                                                  <w:marLeft w:val="0"/>
                                                  <w:marRight w:val="0"/>
                                                  <w:marTop w:val="0"/>
                                                  <w:marBottom w:val="0"/>
                                                  <w:divBdr>
                                                    <w:top w:val="none" w:sz="0" w:space="0" w:color="auto"/>
                                                    <w:left w:val="none" w:sz="0" w:space="0" w:color="auto"/>
                                                    <w:bottom w:val="none" w:sz="0" w:space="0" w:color="auto"/>
                                                    <w:right w:val="none" w:sz="0" w:space="0" w:color="auto"/>
                                                  </w:divBdr>
                                                </w:div>
                                              </w:divsChild>
                                            </w:div>
                                            <w:div w:id="1388451016">
                                              <w:marLeft w:val="0"/>
                                              <w:marRight w:val="0"/>
                                              <w:marTop w:val="0"/>
                                              <w:marBottom w:val="0"/>
                                              <w:divBdr>
                                                <w:top w:val="none" w:sz="0" w:space="0" w:color="auto"/>
                                                <w:left w:val="none" w:sz="0" w:space="0" w:color="auto"/>
                                                <w:bottom w:val="none" w:sz="0" w:space="0" w:color="auto"/>
                                                <w:right w:val="none" w:sz="0" w:space="0" w:color="auto"/>
                                              </w:divBdr>
                                              <w:divsChild>
                                                <w:div w:id="1797410096">
                                                  <w:marLeft w:val="0"/>
                                                  <w:marRight w:val="0"/>
                                                  <w:marTop w:val="0"/>
                                                  <w:marBottom w:val="0"/>
                                                  <w:divBdr>
                                                    <w:top w:val="none" w:sz="0" w:space="0" w:color="auto"/>
                                                    <w:left w:val="none" w:sz="0" w:space="0" w:color="auto"/>
                                                    <w:bottom w:val="none" w:sz="0" w:space="0" w:color="auto"/>
                                                    <w:right w:val="none" w:sz="0" w:space="0" w:color="auto"/>
                                                  </w:divBdr>
                                                </w:div>
                                              </w:divsChild>
                                            </w:div>
                                            <w:div w:id="282612732">
                                              <w:marLeft w:val="0"/>
                                              <w:marRight w:val="0"/>
                                              <w:marTop w:val="0"/>
                                              <w:marBottom w:val="0"/>
                                              <w:divBdr>
                                                <w:top w:val="none" w:sz="0" w:space="0" w:color="auto"/>
                                                <w:left w:val="none" w:sz="0" w:space="0" w:color="auto"/>
                                                <w:bottom w:val="none" w:sz="0" w:space="0" w:color="auto"/>
                                                <w:right w:val="none" w:sz="0" w:space="0" w:color="auto"/>
                                              </w:divBdr>
                                              <w:divsChild>
                                                <w:div w:id="1368873514">
                                                  <w:marLeft w:val="0"/>
                                                  <w:marRight w:val="0"/>
                                                  <w:marTop w:val="0"/>
                                                  <w:marBottom w:val="0"/>
                                                  <w:divBdr>
                                                    <w:top w:val="none" w:sz="0" w:space="0" w:color="auto"/>
                                                    <w:left w:val="none" w:sz="0" w:space="0" w:color="auto"/>
                                                    <w:bottom w:val="none" w:sz="0" w:space="0" w:color="auto"/>
                                                    <w:right w:val="none" w:sz="0" w:space="0" w:color="auto"/>
                                                  </w:divBdr>
                                                </w:div>
                                              </w:divsChild>
                                            </w:div>
                                            <w:div w:id="1874734082">
                                              <w:marLeft w:val="0"/>
                                              <w:marRight w:val="0"/>
                                              <w:marTop w:val="0"/>
                                              <w:marBottom w:val="0"/>
                                              <w:divBdr>
                                                <w:top w:val="none" w:sz="0" w:space="0" w:color="auto"/>
                                                <w:left w:val="none" w:sz="0" w:space="0" w:color="auto"/>
                                                <w:bottom w:val="none" w:sz="0" w:space="0" w:color="auto"/>
                                                <w:right w:val="none" w:sz="0" w:space="0" w:color="auto"/>
                                              </w:divBdr>
                                              <w:divsChild>
                                                <w:div w:id="2092703222">
                                                  <w:marLeft w:val="0"/>
                                                  <w:marRight w:val="0"/>
                                                  <w:marTop w:val="0"/>
                                                  <w:marBottom w:val="0"/>
                                                  <w:divBdr>
                                                    <w:top w:val="none" w:sz="0" w:space="0" w:color="auto"/>
                                                    <w:left w:val="none" w:sz="0" w:space="0" w:color="auto"/>
                                                    <w:bottom w:val="none" w:sz="0" w:space="0" w:color="auto"/>
                                                    <w:right w:val="none" w:sz="0" w:space="0" w:color="auto"/>
                                                  </w:divBdr>
                                                </w:div>
                                              </w:divsChild>
                                            </w:div>
                                            <w:div w:id="928848182">
                                              <w:marLeft w:val="0"/>
                                              <w:marRight w:val="0"/>
                                              <w:marTop w:val="0"/>
                                              <w:marBottom w:val="0"/>
                                              <w:divBdr>
                                                <w:top w:val="none" w:sz="0" w:space="0" w:color="auto"/>
                                                <w:left w:val="none" w:sz="0" w:space="0" w:color="auto"/>
                                                <w:bottom w:val="none" w:sz="0" w:space="0" w:color="auto"/>
                                                <w:right w:val="none" w:sz="0" w:space="0" w:color="auto"/>
                                              </w:divBdr>
                                              <w:divsChild>
                                                <w:div w:id="1764253557">
                                                  <w:marLeft w:val="0"/>
                                                  <w:marRight w:val="0"/>
                                                  <w:marTop w:val="0"/>
                                                  <w:marBottom w:val="0"/>
                                                  <w:divBdr>
                                                    <w:top w:val="none" w:sz="0" w:space="0" w:color="auto"/>
                                                    <w:left w:val="none" w:sz="0" w:space="0" w:color="auto"/>
                                                    <w:bottom w:val="none" w:sz="0" w:space="0" w:color="auto"/>
                                                    <w:right w:val="none" w:sz="0" w:space="0" w:color="auto"/>
                                                  </w:divBdr>
                                                </w:div>
                                              </w:divsChild>
                                            </w:div>
                                            <w:div w:id="877158590">
                                              <w:marLeft w:val="0"/>
                                              <w:marRight w:val="0"/>
                                              <w:marTop w:val="0"/>
                                              <w:marBottom w:val="0"/>
                                              <w:divBdr>
                                                <w:top w:val="none" w:sz="0" w:space="0" w:color="auto"/>
                                                <w:left w:val="none" w:sz="0" w:space="0" w:color="auto"/>
                                                <w:bottom w:val="none" w:sz="0" w:space="0" w:color="auto"/>
                                                <w:right w:val="none" w:sz="0" w:space="0" w:color="auto"/>
                                              </w:divBdr>
                                              <w:divsChild>
                                                <w:div w:id="902061084">
                                                  <w:marLeft w:val="0"/>
                                                  <w:marRight w:val="0"/>
                                                  <w:marTop w:val="0"/>
                                                  <w:marBottom w:val="0"/>
                                                  <w:divBdr>
                                                    <w:top w:val="none" w:sz="0" w:space="0" w:color="auto"/>
                                                    <w:left w:val="none" w:sz="0" w:space="0" w:color="auto"/>
                                                    <w:bottom w:val="none" w:sz="0" w:space="0" w:color="auto"/>
                                                    <w:right w:val="none" w:sz="0" w:space="0" w:color="auto"/>
                                                  </w:divBdr>
                                                </w:div>
                                              </w:divsChild>
                                            </w:div>
                                            <w:div w:id="1641038811">
                                              <w:marLeft w:val="0"/>
                                              <w:marRight w:val="0"/>
                                              <w:marTop w:val="0"/>
                                              <w:marBottom w:val="0"/>
                                              <w:divBdr>
                                                <w:top w:val="none" w:sz="0" w:space="0" w:color="auto"/>
                                                <w:left w:val="none" w:sz="0" w:space="0" w:color="auto"/>
                                                <w:bottom w:val="none" w:sz="0" w:space="0" w:color="auto"/>
                                                <w:right w:val="none" w:sz="0" w:space="0" w:color="auto"/>
                                              </w:divBdr>
                                              <w:divsChild>
                                                <w:div w:id="2068406918">
                                                  <w:marLeft w:val="0"/>
                                                  <w:marRight w:val="0"/>
                                                  <w:marTop w:val="0"/>
                                                  <w:marBottom w:val="0"/>
                                                  <w:divBdr>
                                                    <w:top w:val="none" w:sz="0" w:space="0" w:color="auto"/>
                                                    <w:left w:val="none" w:sz="0" w:space="0" w:color="auto"/>
                                                    <w:bottom w:val="none" w:sz="0" w:space="0" w:color="auto"/>
                                                    <w:right w:val="none" w:sz="0" w:space="0" w:color="auto"/>
                                                  </w:divBdr>
                                                </w:div>
                                              </w:divsChild>
                                            </w:div>
                                            <w:div w:id="1085423669">
                                              <w:marLeft w:val="0"/>
                                              <w:marRight w:val="0"/>
                                              <w:marTop w:val="0"/>
                                              <w:marBottom w:val="0"/>
                                              <w:divBdr>
                                                <w:top w:val="none" w:sz="0" w:space="0" w:color="auto"/>
                                                <w:left w:val="none" w:sz="0" w:space="0" w:color="auto"/>
                                                <w:bottom w:val="none" w:sz="0" w:space="0" w:color="auto"/>
                                                <w:right w:val="none" w:sz="0" w:space="0" w:color="auto"/>
                                              </w:divBdr>
                                              <w:divsChild>
                                                <w:div w:id="1431198538">
                                                  <w:marLeft w:val="0"/>
                                                  <w:marRight w:val="0"/>
                                                  <w:marTop w:val="0"/>
                                                  <w:marBottom w:val="0"/>
                                                  <w:divBdr>
                                                    <w:top w:val="none" w:sz="0" w:space="0" w:color="auto"/>
                                                    <w:left w:val="none" w:sz="0" w:space="0" w:color="auto"/>
                                                    <w:bottom w:val="none" w:sz="0" w:space="0" w:color="auto"/>
                                                    <w:right w:val="none" w:sz="0" w:space="0" w:color="auto"/>
                                                  </w:divBdr>
                                                </w:div>
                                              </w:divsChild>
                                            </w:div>
                                            <w:div w:id="1437022890">
                                              <w:marLeft w:val="0"/>
                                              <w:marRight w:val="0"/>
                                              <w:marTop w:val="0"/>
                                              <w:marBottom w:val="0"/>
                                              <w:divBdr>
                                                <w:top w:val="none" w:sz="0" w:space="0" w:color="auto"/>
                                                <w:left w:val="none" w:sz="0" w:space="0" w:color="auto"/>
                                                <w:bottom w:val="none" w:sz="0" w:space="0" w:color="auto"/>
                                                <w:right w:val="none" w:sz="0" w:space="0" w:color="auto"/>
                                              </w:divBdr>
                                              <w:divsChild>
                                                <w:div w:id="1509830998">
                                                  <w:marLeft w:val="0"/>
                                                  <w:marRight w:val="0"/>
                                                  <w:marTop w:val="0"/>
                                                  <w:marBottom w:val="0"/>
                                                  <w:divBdr>
                                                    <w:top w:val="none" w:sz="0" w:space="0" w:color="auto"/>
                                                    <w:left w:val="none" w:sz="0" w:space="0" w:color="auto"/>
                                                    <w:bottom w:val="none" w:sz="0" w:space="0" w:color="auto"/>
                                                    <w:right w:val="none" w:sz="0" w:space="0" w:color="auto"/>
                                                  </w:divBdr>
                                                </w:div>
                                              </w:divsChild>
                                            </w:div>
                                            <w:div w:id="1045561587">
                                              <w:marLeft w:val="0"/>
                                              <w:marRight w:val="0"/>
                                              <w:marTop w:val="0"/>
                                              <w:marBottom w:val="0"/>
                                              <w:divBdr>
                                                <w:top w:val="none" w:sz="0" w:space="0" w:color="auto"/>
                                                <w:left w:val="none" w:sz="0" w:space="0" w:color="auto"/>
                                                <w:bottom w:val="none" w:sz="0" w:space="0" w:color="auto"/>
                                                <w:right w:val="none" w:sz="0" w:space="0" w:color="auto"/>
                                              </w:divBdr>
                                              <w:divsChild>
                                                <w:div w:id="815992558">
                                                  <w:marLeft w:val="0"/>
                                                  <w:marRight w:val="0"/>
                                                  <w:marTop w:val="0"/>
                                                  <w:marBottom w:val="0"/>
                                                  <w:divBdr>
                                                    <w:top w:val="none" w:sz="0" w:space="0" w:color="auto"/>
                                                    <w:left w:val="none" w:sz="0" w:space="0" w:color="auto"/>
                                                    <w:bottom w:val="none" w:sz="0" w:space="0" w:color="auto"/>
                                                    <w:right w:val="none" w:sz="0" w:space="0" w:color="auto"/>
                                                  </w:divBdr>
                                                </w:div>
                                              </w:divsChild>
                                            </w:div>
                                            <w:div w:id="1651446418">
                                              <w:marLeft w:val="0"/>
                                              <w:marRight w:val="0"/>
                                              <w:marTop w:val="0"/>
                                              <w:marBottom w:val="0"/>
                                              <w:divBdr>
                                                <w:top w:val="none" w:sz="0" w:space="0" w:color="auto"/>
                                                <w:left w:val="none" w:sz="0" w:space="0" w:color="auto"/>
                                                <w:bottom w:val="none" w:sz="0" w:space="0" w:color="auto"/>
                                                <w:right w:val="none" w:sz="0" w:space="0" w:color="auto"/>
                                              </w:divBdr>
                                              <w:divsChild>
                                                <w:div w:id="77287068">
                                                  <w:marLeft w:val="0"/>
                                                  <w:marRight w:val="0"/>
                                                  <w:marTop w:val="0"/>
                                                  <w:marBottom w:val="0"/>
                                                  <w:divBdr>
                                                    <w:top w:val="none" w:sz="0" w:space="0" w:color="auto"/>
                                                    <w:left w:val="none" w:sz="0" w:space="0" w:color="auto"/>
                                                    <w:bottom w:val="none" w:sz="0" w:space="0" w:color="auto"/>
                                                    <w:right w:val="none" w:sz="0" w:space="0" w:color="auto"/>
                                                  </w:divBdr>
                                                </w:div>
                                              </w:divsChild>
                                            </w:div>
                                            <w:div w:id="1613055503">
                                              <w:marLeft w:val="0"/>
                                              <w:marRight w:val="0"/>
                                              <w:marTop w:val="0"/>
                                              <w:marBottom w:val="0"/>
                                              <w:divBdr>
                                                <w:top w:val="none" w:sz="0" w:space="0" w:color="auto"/>
                                                <w:left w:val="none" w:sz="0" w:space="0" w:color="auto"/>
                                                <w:bottom w:val="none" w:sz="0" w:space="0" w:color="auto"/>
                                                <w:right w:val="none" w:sz="0" w:space="0" w:color="auto"/>
                                              </w:divBdr>
                                              <w:divsChild>
                                                <w:div w:id="2104495054">
                                                  <w:marLeft w:val="0"/>
                                                  <w:marRight w:val="0"/>
                                                  <w:marTop w:val="0"/>
                                                  <w:marBottom w:val="0"/>
                                                  <w:divBdr>
                                                    <w:top w:val="none" w:sz="0" w:space="0" w:color="auto"/>
                                                    <w:left w:val="none" w:sz="0" w:space="0" w:color="auto"/>
                                                    <w:bottom w:val="none" w:sz="0" w:space="0" w:color="auto"/>
                                                    <w:right w:val="none" w:sz="0" w:space="0" w:color="auto"/>
                                                  </w:divBdr>
                                                </w:div>
                                              </w:divsChild>
                                            </w:div>
                                            <w:div w:id="41829664">
                                              <w:marLeft w:val="0"/>
                                              <w:marRight w:val="0"/>
                                              <w:marTop w:val="0"/>
                                              <w:marBottom w:val="0"/>
                                              <w:divBdr>
                                                <w:top w:val="none" w:sz="0" w:space="0" w:color="auto"/>
                                                <w:left w:val="none" w:sz="0" w:space="0" w:color="auto"/>
                                                <w:bottom w:val="none" w:sz="0" w:space="0" w:color="auto"/>
                                                <w:right w:val="none" w:sz="0" w:space="0" w:color="auto"/>
                                              </w:divBdr>
                                              <w:divsChild>
                                                <w:div w:id="13497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7884222">
      <w:bodyDiv w:val="1"/>
      <w:marLeft w:val="0"/>
      <w:marRight w:val="0"/>
      <w:marTop w:val="0"/>
      <w:marBottom w:val="0"/>
      <w:divBdr>
        <w:top w:val="none" w:sz="0" w:space="0" w:color="auto"/>
        <w:left w:val="none" w:sz="0" w:space="0" w:color="auto"/>
        <w:bottom w:val="none" w:sz="0" w:space="0" w:color="auto"/>
        <w:right w:val="none" w:sz="0" w:space="0" w:color="auto"/>
      </w:divBdr>
    </w:div>
    <w:div w:id="1958484879">
      <w:bodyDiv w:val="1"/>
      <w:marLeft w:val="0"/>
      <w:marRight w:val="0"/>
      <w:marTop w:val="0"/>
      <w:marBottom w:val="0"/>
      <w:divBdr>
        <w:top w:val="none" w:sz="0" w:space="0" w:color="auto"/>
        <w:left w:val="none" w:sz="0" w:space="0" w:color="auto"/>
        <w:bottom w:val="none" w:sz="0" w:space="0" w:color="auto"/>
        <w:right w:val="none" w:sz="0" w:space="0" w:color="auto"/>
      </w:divBdr>
    </w:div>
    <w:div w:id="1980454750">
      <w:bodyDiv w:val="1"/>
      <w:marLeft w:val="0"/>
      <w:marRight w:val="0"/>
      <w:marTop w:val="0"/>
      <w:marBottom w:val="0"/>
      <w:divBdr>
        <w:top w:val="none" w:sz="0" w:space="0" w:color="auto"/>
        <w:left w:val="none" w:sz="0" w:space="0" w:color="auto"/>
        <w:bottom w:val="none" w:sz="0" w:space="0" w:color="auto"/>
        <w:right w:val="none" w:sz="0" w:space="0" w:color="auto"/>
      </w:divBdr>
    </w:div>
    <w:div w:id="2026862980">
      <w:bodyDiv w:val="1"/>
      <w:marLeft w:val="0"/>
      <w:marRight w:val="0"/>
      <w:marTop w:val="0"/>
      <w:marBottom w:val="0"/>
      <w:divBdr>
        <w:top w:val="none" w:sz="0" w:space="0" w:color="auto"/>
        <w:left w:val="none" w:sz="0" w:space="0" w:color="auto"/>
        <w:bottom w:val="none" w:sz="0" w:space="0" w:color="auto"/>
        <w:right w:val="none" w:sz="0" w:space="0" w:color="auto"/>
      </w:divBdr>
    </w:div>
    <w:div w:id="2040280731">
      <w:bodyDiv w:val="1"/>
      <w:marLeft w:val="0"/>
      <w:marRight w:val="0"/>
      <w:marTop w:val="0"/>
      <w:marBottom w:val="0"/>
      <w:divBdr>
        <w:top w:val="none" w:sz="0" w:space="0" w:color="auto"/>
        <w:left w:val="none" w:sz="0" w:space="0" w:color="auto"/>
        <w:bottom w:val="none" w:sz="0" w:space="0" w:color="auto"/>
        <w:right w:val="none" w:sz="0" w:space="0" w:color="auto"/>
      </w:divBdr>
    </w:div>
    <w:div w:id="2101830899">
      <w:bodyDiv w:val="1"/>
      <w:marLeft w:val="0"/>
      <w:marRight w:val="0"/>
      <w:marTop w:val="0"/>
      <w:marBottom w:val="0"/>
      <w:divBdr>
        <w:top w:val="none" w:sz="0" w:space="0" w:color="auto"/>
        <w:left w:val="none" w:sz="0" w:space="0" w:color="auto"/>
        <w:bottom w:val="none" w:sz="0" w:space="0" w:color="auto"/>
        <w:right w:val="none" w:sz="0" w:space="0" w:color="auto"/>
      </w:divBdr>
    </w:div>
    <w:div w:id="2123301857">
      <w:bodyDiv w:val="1"/>
      <w:marLeft w:val="0"/>
      <w:marRight w:val="0"/>
      <w:marTop w:val="0"/>
      <w:marBottom w:val="0"/>
      <w:divBdr>
        <w:top w:val="none" w:sz="0" w:space="0" w:color="auto"/>
        <w:left w:val="none" w:sz="0" w:space="0" w:color="auto"/>
        <w:bottom w:val="none" w:sz="0" w:space="0" w:color="auto"/>
        <w:right w:val="none" w:sz="0" w:space="0" w:color="auto"/>
      </w:divBdr>
      <w:divsChild>
        <w:div w:id="879780214">
          <w:marLeft w:val="0"/>
          <w:marRight w:val="0"/>
          <w:marTop w:val="0"/>
          <w:marBottom w:val="0"/>
          <w:divBdr>
            <w:top w:val="none" w:sz="0" w:space="0" w:color="auto"/>
            <w:left w:val="none" w:sz="0" w:space="0" w:color="auto"/>
            <w:bottom w:val="none" w:sz="0" w:space="0" w:color="auto"/>
            <w:right w:val="none" w:sz="0" w:space="0" w:color="auto"/>
          </w:divBdr>
        </w:div>
        <w:div w:id="525481145">
          <w:marLeft w:val="0"/>
          <w:marRight w:val="0"/>
          <w:marTop w:val="0"/>
          <w:marBottom w:val="0"/>
          <w:divBdr>
            <w:top w:val="none" w:sz="0" w:space="0" w:color="auto"/>
            <w:left w:val="none" w:sz="0" w:space="0" w:color="auto"/>
            <w:bottom w:val="none" w:sz="0" w:space="0" w:color="auto"/>
            <w:right w:val="none" w:sz="0" w:space="0" w:color="auto"/>
          </w:divBdr>
        </w:div>
        <w:div w:id="497886447">
          <w:marLeft w:val="0"/>
          <w:marRight w:val="0"/>
          <w:marTop w:val="0"/>
          <w:marBottom w:val="0"/>
          <w:divBdr>
            <w:top w:val="none" w:sz="0" w:space="0" w:color="auto"/>
            <w:left w:val="none" w:sz="0" w:space="0" w:color="auto"/>
            <w:bottom w:val="none" w:sz="0" w:space="0" w:color="auto"/>
            <w:right w:val="none" w:sz="0" w:space="0" w:color="auto"/>
          </w:divBdr>
          <w:divsChild>
            <w:div w:id="321323773">
              <w:marLeft w:val="-75"/>
              <w:marRight w:val="0"/>
              <w:marTop w:val="30"/>
              <w:marBottom w:val="30"/>
              <w:divBdr>
                <w:top w:val="none" w:sz="0" w:space="0" w:color="auto"/>
                <w:left w:val="none" w:sz="0" w:space="0" w:color="auto"/>
                <w:bottom w:val="none" w:sz="0" w:space="0" w:color="auto"/>
                <w:right w:val="none" w:sz="0" w:space="0" w:color="auto"/>
              </w:divBdr>
              <w:divsChild>
                <w:div w:id="1919484721">
                  <w:marLeft w:val="0"/>
                  <w:marRight w:val="0"/>
                  <w:marTop w:val="0"/>
                  <w:marBottom w:val="0"/>
                  <w:divBdr>
                    <w:top w:val="none" w:sz="0" w:space="0" w:color="auto"/>
                    <w:left w:val="none" w:sz="0" w:space="0" w:color="auto"/>
                    <w:bottom w:val="none" w:sz="0" w:space="0" w:color="auto"/>
                    <w:right w:val="none" w:sz="0" w:space="0" w:color="auto"/>
                  </w:divBdr>
                  <w:divsChild>
                    <w:div w:id="857308769">
                      <w:marLeft w:val="0"/>
                      <w:marRight w:val="0"/>
                      <w:marTop w:val="0"/>
                      <w:marBottom w:val="0"/>
                      <w:divBdr>
                        <w:top w:val="none" w:sz="0" w:space="0" w:color="auto"/>
                        <w:left w:val="none" w:sz="0" w:space="0" w:color="auto"/>
                        <w:bottom w:val="none" w:sz="0" w:space="0" w:color="auto"/>
                        <w:right w:val="none" w:sz="0" w:space="0" w:color="auto"/>
                      </w:divBdr>
                    </w:div>
                  </w:divsChild>
                </w:div>
                <w:div w:id="857694211">
                  <w:marLeft w:val="0"/>
                  <w:marRight w:val="0"/>
                  <w:marTop w:val="0"/>
                  <w:marBottom w:val="0"/>
                  <w:divBdr>
                    <w:top w:val="none" w:sz="0" w:space="0" w:color="auto"/>
                    <w:left w:val="none" w:sz="0" w:space="0" w:color="auto"/>
                    <w:bottom w:val="none" w:sz="0" w:space="0" w:color="auto"/>
                    <w:right w:val="none" w:sz="0" w:space="0" w:color="auto"/>
                  </w:divBdr>
                  <w:divsChild>
                    <w:div w:id="116993709">
                      <w:marLeft w:val="0"/>
                      <w:marRight w:val="0"/>
                      <w:marTop w:val="0"/>
                      <w:marBottom w:val="0"/>
                      <w:divBdr>
                        <w:top w:val="none" w:sz="0" w:space="0" w:color="auto"/>
                        <w:left w:val="none" w:sz="0" w:space="0" w:color="auto"/>
                        <w:bottom w:val="none" w:sz="0" w:space="0" w:color="auto"/>
                        <w:right w:val="none" w:sz="0" w:space="0" w:color="auto"/>
                      </w:divBdr>
                    </w:div>
                  </w:divsChild>
                </w:div>
                <w:div w:id="401367178">
                  <w:marLeft w:val="0"/>
                  <w:marRight w:val="0"/>
                  <w:marTop w:val="0"/>
                  <w:marBottom w:val="0"/>
                  <w:divBdr>
                    <w:top w:val="none" w:sz="0" w:space="0" w:color="auto"/>
                    <w:left w:val="none" w:sz="0" w:space="0" w:color="auto"/>
                    <w:bottom w:val="none" w:sz="0" w:space="0" w:color="auto"/>
                    <w:right w:val="none" w:sz="0" w:space="0" w:color="auto"/>
                  </w:divBdr>
                  <w:divsChild>
                    <w:div w:id="46805883">
                      <w:marLeft w:val="0"/>
                      <w:marRight w:val="0"/>
                      <w:marTop w:val="0"/>
                      <w:marBottom w:val="0"/>
                      <w:divBdr>
                        <w:top w:val="none" w:sz="0" w:space="0" w:color="auto"/>
                        <w:left w:val="none" w:sz="0" w:space="0" w:color="auto"/>
                        <w:bottom w:val="none" w:sz="0" w:space="0" w:color="auto"/>
                        <w:right w:val="none" w:sz="0" w:space="0" w:color="auto"/>
                      </w:divBdr>
                    </w:div>
                  </w:divsChild>
                </w:div>
                <w:div w:id="1420449702">
                  <w:marLeft w:val="0"/>
                  <w:marRight w:val="0"/>
                  <w:marTop w:val="0"/>
                  <w:marBottom w:val="0"/>
                  <w:divBdr>
                    <w:top w:val="none" w:sz="0" w:space="0" w:color="auto"/>
                    <w:left w:val="none" w:sz="0" w:space="0" w:color="auto"/>
                    <w:bottom w:val="none" w:sz="0" w:space="0" w:color="auto"/>
                    <w:right w:val="none" w:sz="0" w:space="0" w:color="auto"/>
                  </w:divBdr>
                  <w:divsChild>
                    <w:div w:id="1043286670">
                      <w:marLeft w:val="0"/>
                      <w:marRight w:val="0"/>
                      <w:marTop w:val="0"/>
                      <w:marBottom w:val="0"/>
                      <w:divBdr>
                        <w:top w:val="none" w:sz="0" w:space="0" w:color="auto"/>
                        <w:left w:val="none" w:sz="0" w:space="0" w:color="auto"/>
                        <w:bottom w:val="none" w:sz="0" w:space="0" w:color="auto"/>
                        <w:right w:val="none" w:sz="0" w:space="0" w:color="auto"/>
                      </w:divBdr>
                    </w:div>
                  </w:divsChild>
                </w:div>
                <w:div w:id="401828497">
                  <w:marLeft w:val="0"/>
                  <w:marRight w:val="0"/>
                  <w:marTop w:val="0"/>
                  <w:marBottom w:val="0"/>
                  <w:divBdr>
                    <w:top w:val="none" w:sz="0" w:space="0" w:color="auto"/>
                    <w:left w:val="none" w:sz="0" w:space="0" w:color="auto"/>
                    <w:bottom w:val="none" w:sz="0" w:space="0" w:color="auto"/>
                    <w:right w:val="none" w:sz="0" w:space="0" w:color="auto"/>
                  </w:divBdr>
                  <w:divsChild>
                    <w:div w:id="311910551">
                      <w:marLeft w:val="0"/>
                      <w:marRight w:val="0"/>
                      <w:marTop w:val="0"/>
                      <w:marBottom w:val="0"/>
                      <w:divBdr>
                        <w:top w:val="none" w:sz="0" w:space="0" w:color="auto"/>
                        <w:left w:val="none" w:sz="0" w:space="0" w:color="auto"/>
                        <w:bottom w:val="none" w:sz="0" w:space="0" w:color="auto"/>
                        <w:right w:val="none" w:sz="0" w:space="0" w:color="auto"/>
                      </w:divBdr>
                    </w:div>
                  </w:divsChild>
                </w:div>
                <w:div w:id="228080074">
                  <w:marLeft w:val="0"/>
                  <w:marRight w:val="0"/>
                  <w:marTop w:val="0"/>
                  <w:marBottom w:val="0"/>
                  <w:divBdr>
                    <w:top w:val="none" w:sz="0" w:space="0" w:color="auto"/>
                    <w:left w:val="none" w:sz="0" w:space="0" w:color="auto"/>
                    <w:bottom w:val="none" w:sz="0" w:space="0" w:color="auto"/>
                    <w:right w:val="none" w:sz="0" w:space="0" w:color="auto"/>
                  </w:divBdr>
                  <w:divsChild>
                    <w:div w:id="1446346237">
                      <w:marLeft w:val="0"/>
                      <w:marRight w:val="0"/>
                      <w:marTop w:val="0"/>
                      <w:marBottom w:val="0"/>
                      <w:divBdr>
                        <w:top w:val="none" w:sz="0" w:space="0" w:color="auto"/>
                        <w:left w:val="none" w:sz="0" w:space="0" w:color="auto"/>
                        <w:bottom w:val="none" w:sz="0" w:space="0" w:color="auto"/>
                        <w:right w:val="none" w:sz="0" w:space="0" w:color="auto"/>
                      </w:divBdr>
                    </w:div>
                  </w:divsChild>
                </w:div>
                <w:div w:id="1486360998">
                  <w:marLeft w:val="0"/>
                  <w:marRight w:val="0"/>
                  <w:marTop w:val="0"/>
                  <w:marBottom w:val="0"/>
                  <w:divBdr>
                    <w:top w:val="none" w:sz="0" w:space="0" w:color="auto"/>
                    <w:left w:val="none" w:sz="0" w:space="0" w:color="auto"/>
                    <w:bottom w:val="none" w:sz="0" w:space="0" w:color="auto"/>
                    <w:right w:val="none" w:sz="0" w:space="0" w:color="auto"/>
                  </w:divBdr>
                  <w:divsChild>
                    <w:div w:id="3626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423359">
          <w:marLeft w:val="0"/>
          <w:marRight w:val="0"/>
          <w:marTop w:val="0"/>
          <w:marBottom w:val="0"/>
          <w:divBdr>
            <w:top w:val="none" w:sz="0" w:space="0" w:color="auto"/>
            <w:left w:val="none" w:sz="0" w:space="0" w:color="auto"/>
            <w:bottom w:val="none" w:sz="0" w:space="0" w:color="auto"/>
            <w:right w:val="none" w:sz="0" w:space="0" w:color="auto"/>
          </w:divBdr>
        </w:div>
        <w:div w:id="1721251162">
          <w:marLeft w:val="0"/>
          <w:marRight w:val="0"/>
          <w:marTop w:val="0"/>
          <w:marBottom w:val="0"/>
          <w:divBdr>
            <w:top w:val="none" w:sz="0" w:space="0" w:color="auto"/>
            <w:left w:val="none" w:sz="0" w:space="0" w:color="auto"/>
            <w:bottom w:val="none" w:sz="0" w:space="0" w:color="auto"/>
            <w:right w:val="none" w:sz="0" w:space="0" w:color="auto"/>
          </w:divBdr>
        </w:div>
        <w:div w:id="145974511">
          <w:marLeft w:val="0"/>
          <w:marRight w:val="0"/>
          <w:marTop w:val="0"/>
          <w:marBottom w:val="0"/>
          <w:divBdr>
            <w:top w:val="none" w:sz="0" w:space="0" w:color="auto"/>
            <w:left w:val="none" w:sz="0" w:space="0" w:color="auto"/>
            <w:bottom w:val="none" w:sz="0" w:space="0" w:color="auto"/>
            <w:right w:val="none" w:sz="0" w:space="0" w:color="auto"/>
          </w:divBdr>
          <w:divsChild>
            <w:div w:id="1568034581">
              <w:marLeft w:val="-75"/>
              <w:marRight w:val="0"/>
              <w:marTop w:val="30"/>
              <w:marBottom w:val="30"/>
              <w:divBdr>
                <w:top w:val="none" w:sz="0" w:space="0" w:color="auto"/>
                <w:left w:val="none" w:sz="0" w:space="0" w:color="auto"/>
                <w:bottom w:val="none" w:sz="0" w:space="0" w:color="auto"/>
                <w:right w:val="none" w:sz="0" w:space="0" w:color="auto"/>
              </w:divBdr>
              <w:divsChild>
                <w:div w:id="714892598">
                  <w:marLeft w:val="0"/>
                  <w:marRight w:val="0"/>
                  <w:marTop w:val="0"/>
                  <w:marBottom w:val="0"/>
                  <w:divBdr>
                    <w:top w:val="none" w:sz="0" w:space="0" w:color="auto"/>
                    <w:left w:val="none" w:sz="0" w:space="0" w:color="auto"/>
                    <w:bottom w:val="none" w:sz="0" w:space="0" w:color="auto"/>
                    <w:right w:val="none" w:sz="0" w:space="0" w:color="auto"/>
                  </w:divBdr>
                  <w:divsChild>
                    <w:div w:id="1256479992">
                      <w:marLeft w:val="0"/>
                      <w:marRight w:val="0"/>
                      <w:marTop w:val="0"/>
                      <w:marBottom w:val="0"/>
                      <w:divBdr>
                        <w:top w:val="none" w:sz="0" w:space="0" w:color="auto"/>
                        <w:left w:val="none" w:sz="0" w:space="0" w:color="auto"/>
                        <w:bottom w:val="none" w:sz="0" w:space="0" w:color="auto"/>
                        <w:right w:val="none" w:sz="0" w:space="0" w:color="auto"/>
                      </w:divBdr>
                    </w:div>
                  </w:divsChild>
                </w:div>
                <w:div w:id="607153851">
                  <w:marLeft w:val="0"/>
                  <w:marRight w:val="0"/>
                  <w:marTop w:val="0"/>
                  <w:marBottom w:val="0"/>
                  <w:divBdr>
                    <w:top w:val="none" w:sz="0" w:space="0" w:color="auto"/>
                    <w:left w:val="none" w:sz="0" w:space="0" w:color="auto"/>
                    <w:bottom w:val="none" w:sz="0" w:space="0" w:color="auto"/>
                    <w:right w:val="none" w:sz="0" w:space="0" w:color="auto"/>
                  </w:divBdr>
                  <w:divsChild>
                    <w:div w:id="2107380751">
                      <w:marLeft w:val="0"/>
                      <w:marRight w:val="0"/>
                      <w:marTop w:val="0"/>
                      <w:marBottom w:val="0"/>
                      <w:divBdr>
                        <w:top w:val="none" w:sz="0" w:space="0" w:color="auto"/>
                        <w:left w:val="none" w:sz="0" w:space="0" w:color="auto"/>
                        <w:bottom w:val="none" w:sz="0" w:space="0" w:color="auto"/>
                        <w:right w:val="none" w:sz="0" w:space="0" w:color="auto"/>
                      </w:divBdr>
                    </w:div>
                  </w:divsChild>
                </w:div>
                <w:div w:id="417101611">
                  <w:marLeft w:val="0"/>
                  <w:marRight w:val="0"/>
                  <w:marTop w:val="0"/>
                  <w:marBottom w:val="0"/>
                  <w:divBdr>
                    <w:top w:val="none" w:sz="0" w:space="0" w:color="auto"/>
                    <w:left w:val="none" w:sz="0" w:space="0" w:color="auto"/>
                    <w:bottom w:val="none" w:sz="0" w:space="0" w:color="auto"/>
                    <w:right w:val="none" w:sz="0" w:space="0" w:color="auto"/>
                  </w:divBdr>
                  <w:divsChild>
                    <w:div w:id="657733740">
                      <w:marLeft w:val="0"/>
                      <w:marRight w:val="0"/>
                      <w:marTop w:val="0"/>
                      <w:marBottom w:val="0"/>
                      <w:divBdr>
                        <w:top w:val="none" w:sz="0" w:space="0" w:color="auto"/>
                        <w:left w:val="none" w:sz="0" w:space="0" w:color="auto"/>
                        <w:bottom w:val="none" w:sz="0" w:space="0" w:color="auto"/>
                        <w:right w:val="none" w:sz="0" w:space="0" w:color="auto"/>
                      </w:divBdr>
                    </w:div>
                  </w:divsChild>
                </w:div>
                <w:div w:id="700055719">
                  <w:marLeft w:val="0"/>
                  <w:marRight w:val="0"/>
                  <w:marTop w:val="0"/>
                  <w:marBottom w:val="0"/>
                  <w:divBdr>
                    <w:top w:val="none" w:sz="0" w:space="0" w:color="auto"/>
                    <w:left w:val="none" w:sz="0" w:space="0" w:color="auto"/>
                    <w:bottom w:val="none" w:sz="0" w:space="0" w:color="auto"/>
                    <w:right w:val="none" w:sz="0" w:space="0" w:color="auto"/>
                  </w:divBdr>
                  <w:divsChild>
                    <w:div w:id="1734044991">
                      <w:marLeft w:val="0"/>
                      <w:marRight w:val="0"/>
                      <w:marTop w:val="0"/>
                      <w:marBottom w:val="0"/>
                      <w:divBdr>
                        <w:top w:val="none" w:sz="0" w:space="0" w:color="auto"/>
                        <w:left w:val="none" w:sz="0" w:space="0" w:color="auto"/>
                        <w:bottom w:val="none" w:sz="0" w:space="0" w:color="auto"/>
                        <w:right w:val="none" w:sz="0" w:space="0" w:color="auto"/>
                      </w:divBdr>
                    </w:div>
                  </w:divsChild>
                </w:div>
                <w:div w:id="257520703">
                  <w:marLeft w:val="0"/>
                  <w:marRight w:val="0"/>
                  <w:marTop w:val="0"/>
                  <w:marBottom w:val="0"/>
                  <w:divBdr>
                    <w:top w:val="none" w:sz="0" w:space="0" w:color="auto"/>
                    <w:left w:val="none" w:sz="0" w:space="0" w:color="auto"/>
                    <w:bottom w:val="none" w:sz="0" w:space="0" w:color="auto"/>
                    <w:right w:val="none" w:sz="0" w:space="0" w:color="auto"/>
                  </w:divBdr>
                  <w:divsChild>
                    <w:div w:id="361130362">
                      <w:marLeft w:val="0"/>
                      <w:marRight w:val="0"/>
                      <w:marTop w:val="0"/>
                      <w:marBottom w:val="0"/>
                      <w:divBdr>
                        <w:top w:val="none" w:sz="0" w:space="0" w:color="auto"/>
                        <w:left w:val="none" w:sz="0" w:space="0" w:color="auto"/>
                        <w:bottom w:val="none" w:sz="0" w:space="0" w:color="auto"/>
                        <w:right w:val="none" w:sz="0" w:space="0" w:color="auto"/>
                      </w:divBdr>
                    </w:div>
                  </w:divsChild>
                </w:div>
                <w:div w:id="469833114">
                  <w:marLeft w:val="0"/>
                  <w:marRight w:val="0"/>
                  <w:marTop w:val="0"/>
                  <w:marBottom w:val="0"/>
                  <w:divBdr>
                    <w:top w:val="none" w:sz="0" w:space="0" w:color="auto"/>
                    <w:left w:val="none" w:sz="0" w:space="0" w:color="auto"/>
                    <w:bottom w:val="none" w:sz="0" w:space="0" w:color="auto"/>
                    <w:right w:val="none" w:sz="0" w:space="0" w:color="auto"/>
                  </w:divBdr>
                  <w:divsChild>
                    <w:div w:id="1099525388">
                      <w:marLeft w:val="0"/>
                      <w:marRight w:val="0"/>
                      <w:marTop w:val="0"/>
                      <w:marBottom w:val="0"/>
                      <w:divBdr>
                        <w:top w:val="none" w:sz="0" w:space="0" w:color="auto"/>
                        <w:left w:val="none" w:sz="0" w:space="0" w:color="auto"/>
                        <w:bottom w:val="none" w:sz="0" w:space="0" w:color="auto"/>
                        <w:right w:val="none" w:sz="0" w:space="0" w:color="auto"/>
                      </w:divBdr>
                    </w:div>
                  </w:divsChild>
                </w:div>
                <w:div w:id="1654946559">
                  <w:marLeft w:val="0"/>
                  <w:marRight w:val="0"/>
                  <w:marTop w:val="0"/>
                  <w:marBottom w:val="0"/>
                  <w:divBdr>
                    <w:top w:val="none" w:sz="0" w:space="0" w:color="auto"/>
                    <w:left w:val="none" w:sz="0" w:space="0" w:color="auto"/>
                    <w:bottom w:val="none" w:sz="0" w:space="0" w:color="auto"/>
                    <w:right w:val="none" w:sz="0" w:space="0" w:color="auto"/>
                  </w:divBdr>
                  <w:divsChild>
                    <w:div w:id="858738297">
                      <w:marLeft w:val="0"/>
                      <w:marRight w:val="0"/>
                      <w:marTop w:val="0"/>
                      <w:marBottom w:val="0"/>
                      <w:divBdr>
                        <w:top w:val="none" w:sz="0" w:space="0" w:color="auto"/>
                        <w:left w:val="none" w:sz="0" w:space="0" w:color="auto"/>
                        <w:bottom w:val="none" w:sz="0" w:space="0" w:color="auto"/>
                        <w:right w:val="none" w:sz="0" w:space="0" w:color="auto"/>
                      </w:divBdr>
                    </w:div>
                    <w:div w:id="81287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1526">
          <w:marLeft w:val="0"/>
          <w:marRight w:val="0"/>
          <w:marTop w:val="0"/>
          <w:marBottom w:val="0"/>
          <w:divBdr>
            <w:top w:val="none" w:sz="0" w:space="0" w:color="auto"/>
            <w:left w:val="none" w:sz="0" w:space="0" w:color="auto"/>
            <w:bottom w:val="none" w:sz="0" w:space="0" w:color="auto"/>
            <w:right w:val="none" w:sz="0" w:space="0" w:color="auto"/>
          </w:divBdr>
        </w:div>
        <w:div w:id="1658460688">
          <w:marLeft w:val="0"/>
          <w:marRight w:val="0"/>
          <w:marTop w:val="0"/>
          <w:marBottom w:val="0"/>
          <w:divBdr>
            <w:top w:val="none" w:sz="0" w:space="0" w:color="auto"/>
            <w:left w:val="none" w:sz="0" w:space="0" w:color="auto"/>
            <w:bottom w:val="none" w:sz="0" w:space="0" w:color="auto"/>
            <w:right w:val="none" w:sz="0" w:space="0" w:color="auto"/>
          </w:divBdr>
        </w:div>
        <w:div w:id="889027731">
          <w:marLeft w:val="0"/>
          <w:marRight w:val="0"/>
          <w:marTop w:val="0"/>
          <w:marBottom w:val="0"/>
          <w:divBdr>
            <w:top w:val="none" w:sz="0" w:space="0" w:color="auto"/>
            <w:left w:val="none" w:sz="0" w:space="0" w:color="auto"/>
            <w:bottom w:val="none" w:sz="0" w:space="0" w:color="auto"/>
            <w:right w:val="none" w:sz="0" w:space="0" w:color="auto"/>
          </w:divBdr>
          <w:divsChild>
            <w:div w:id="17660204">
              <w:marLeft w:val="-75"/>
              <w:marRight w:val="0"/>
              <w:marTop w:val="30"/>
              <w:marBottom w:val="30"/>
              <w:divBdr>
                <w:top w:val="none" w:sz="0" w:space="0" w:color="auto"/>
                <w:left w:val="none" w:sz="0" w:space="0" w:color="auto"/>
                <w:bottom w:val="none" w:sz="0" w:space="0" w:color="auto"/>
                <w:right w:val="none" w:sz="0" w:space="0" w:color="auto"/>
              </w:divBdr>
              <w:divsChild>
                <w:div w:id="400448108">
                  <w:marLeft w:val="0"/>
                  <w:marRight w:val="0"/>
                  <w:marTop w:val="0"/>
                  <w:marBottom w:val="0"/>
                  <w:divBdr>
                    <w:top w:val="none" w:sz="0" w:space="0" w:color="auto"/>
                    <w:left w:val="none" w:sz="0" w:space="0" w:color="auto"/>
                    <w:bottom w:val="none" w:sz="0" w:space="0" w:color="auto"/>
                    <w:right w:val="none" w:sz="0" w:space="0" w:color="auto"/>
                  </w:divBdr>
                  <w:divsChild>
                    <w:div w:id="1990093078">
                      <w:marLeft w:val="0"/>
                      <w:marRight w:val="0"/>
                      <w:marTop w:val="0"/>
                      <w:marBottom w:val="0"/>
                      <w:divBdr>
                        <w:top w:val="none" w:sz="0" w:space="0" w:color="auto"/>
                        <w:left w:val="none" w:sz="0" w:space="0" w:color="auto"/>
                        <w:bottom w:val="none" w:sz="0" w:space="0" w:color="auto"/>
                        <w:right w:val="none" w:sz="0" w:space="0" w:color="auto"/>
                      </w:divBdr>
                    </w:div>
                  </w:divsChild>
                </w:div>
                <w:div w:id="669985068">
                  <w:marLeft w:val="0"/>
                  <w:marRight w:val="0"/>
                  <w:marTop w:val="0"/>
                  <w:marBottom w:val="0"/>
                  <w:divBdr>
                    <w:top w:val="none" w:sz="0" w:space="0" w:color="auto"/>
                    <w:left w:val="none" w:sz="0" w:space="0" w:color="auto"/>
                    <w:bottom w:val="none" w:sz="0" w:space="0" w:color="auto"/>
                    <w:right w:val="none" w:sz="0" w:space="0" w:color="auto"/>
                  </w:divBdr>
                  <w:divsChild>
                    <w:div w:id="322391887">
                      <w:marLeft w:val="0"/>
                      <w:marRight w:val="0"/>
                      <w:marTop w:val="0"/>
                      <w:marBottom w:val="0"/>
                      <w:divBdr>
                        <w:top w:val="none" w:sz="0" w:space="0" w:color="auto"/>
                        <w:left w:val="none" w:sz="0" w:space="0" w:color="auto"/>
                        <w:bottom w:val="none" w:sz="0" w:space="0" w:color="auto"/>
                        <w:right w:val="none" w:sz="0" w:space="0" w:color="auto"/>
                      </w:divBdr>
                    </w:div>
                  </w:divsChild>
                </w:div>
                <w:div w:id="1362629646">
                  <w:marLeft w:val="0"/>
                  <w:marRight w:val="0"/>
                  <w:marTop w:val="0"/>
                  <w:marBottom w:val="0"/>
                  <w:divBdr>
                    <w:top w:val="none" w:sz="0" w:space="0" w:color="auto"/>
                    <w:left w:val="none" w:sz="0" w:space="0" w:color="auto"/>
                    <w:bottom w:val="none" w:sz="0" w:space="0" w:color="auto"/>
                    <w:right w:val="none" w:sz="0" w:space="0" w:color="auto"/>
                  </w:divBdr>
                  <w:divsChild>
                    <w:div w:id="148062898">
                      <w:marLeft w:val="0"/>
                      <w:marRight w:val="0"/>
                      <w:marTop w:val="0"/>
                      <w:marBottom w:val="0"/>
                      <w:divBdr>
                        <w:top w:val="none" w:sz="0" w:space="0" w:color="auto"/>
                        <w:left w:val="none" w:sz="0" w:space="0" w:color="auto"/>
                        <w:bottom w:val="none" w:sz="0" w:space="0" w:color="auto"/>
                        <w:right w:val="none" w:sz="0" w:space="0" w:color="auto"/>
                      </w:divBdr>
                    </w:div>
                  </w:divsChild>
                </w:div>
                <w:div w:id="1834222478">
                  <w:marLeft w:val="0"/>
                  <w:marRight w:val="0"/>
                  <w:marTop w:val="0"/>
                  <w:marBottom w:val="0"/>
                  <w:divBdr>
                    <w:top w:val="none" w:sz="0" w:space="0" w:color="auto"/>
                    <w:left w:val="none" w:sz="0" w:space="0" w:color="auto"/>
                    <w:bottom w:val="none" w:sz="0" w:space="0" w:color="auto"/>
                    <w:right w:val="none" w:sz="0" w:space="0" w:color="auto"/>
                  </w:divBdr>
                  <w:divsChild>
                    <w:div w:id="1599216288">
                      <w:marLeft w:val="0"/>
                      <w:marRight w:val="0"/>
                      <w:marTop w:val="0"/>
                      <w:marBottom w:val="0"/>
                      <w:divBdr>
                        <w:top w:val="none" w:sz="0" w:space="0" w:color="auto"/>
                        <w:left w:val="none" w:sz="0" w:space="0" w:color="auto"/>
                        <w:bottom w:val="none" w:sz="0" w:space="0" w:color="auto"/>
                        <w:right w:val="none" w:sz="0" w:space="0" w:color="auto"/>
                      </w:divBdr>
                    </w:div>
                  </w:divsChild>
                </w:div>
                <w:div w:id="1988778139">
                  <w:marLeft w:val="0"/>
                  <w:marRight w:val="0"/>
                  <w:marTop w:val="0"/>
                  <w:marBottom w:val="0"/>
                  <w:divBdr>
                    <w:top w:val="none" w:sz="0" w:space="0" w:color="auto"/>
                    <w:left w:val="none" w:sz="0" w:space="0" w:color="auto"/>
                    <w:bottom w:val="none" w:sz="0" w:space="0" w:color="auto"/>
                    <w:right w:val="none" w:sz="0" w:space="0" w:color="auto"/>
                  </w:divBdr>
                  <w:divsChild>
                    <w:div w:id="1693143442">
                      <w:marLeft w:val="0"/>
                      <w:marRight w:val="0"/>
                      <w:marTop w:val="0"/>
                      <w:marBottom w:val="0"/>
                      <w:divBdr>
                        <w:top w:val="none" w:sz="0" w:space="0" w:color="auto"/>
                        <w:left w:val="none" w:sz="0" w:space="0" w:color="auto"/>
                        <w:bottom w:val="none" w:sz="0" w:space="0" w:color="auto"/>
                        <w:right w:val="none" w:sz="0" w:space="0" w:color="auto"/>
                      </w:divBdr>
                    </w:div>
                  </w:divsChild>
                </w:div>
                <w:div w:id="1475636086">
                  <w:marLeft w:val="0"/>
                  <w:marRight w:val="0"/>
                  <w:marTop w:val="0"/>
                  <w:marBottom w:val="0"/>
                  <w:divBdr>
                    <w:top w:val="none" w:sz="0" w:space="0" w:color="auto"/>
                    <w:left w:val="none" w:sz="0" w:space="0" w:color="auto"/>
                    <w:bottom w:val="none" w:sz="0" w:space="0" w:color="auto"/>
                    <w:right w:val="none" w:sz="0" w:space="0" w:color="auto"/>
                  </w:divBdr>
                  <w:divsChild>
                    <w:div w:id="1643726325">
                      <w:marLeft w:val="0"/>
                      <w:marRight w:val="0"/>
                      <w:marTop w:val="0"/>
                      <w:marBottom w:val="0"/>
                      <w:divBdr>
                        <w:top w:val="none" w:sz="0" w:space="0" w:color="auto"/>
                        <w:left w:val="none" w:sz="0" w:space="0" w:color="auto"/>
                        <w:bottom w:val="none" w:sz="0" w:space="0" w:color="auto"/>
                        <w:right w:val="none" w:sz="0" w:space="0" w:color="auto"/>
                      </w:divBdr>
                    </w:div>
                  </w:divsChild>
                </w:div>
                <w:div w:id="628121686">
                  <w:marLeft w:val="0"/>
                  <w:marRight w:val="0"/>
                  <w:marTop w:val="0"/>
                  <w:marBottom w:val="0"/>
                  <w:divBdr>
                    <w:top w:val="none" w:sz="0" w:space="0" w:color="auto"/>
                    <w:left w:val="none" w:sz="0" w:space="0" w:color="auto"/>
                    <w:bottom w:val="none" w:sz="0" w:space="0" w:color="auto"/>
                    <w:right w:val="none" w:sz="0" w:space="0" w:color="auto"/>
                  </w:divBdr>
                  <w:divsChild>
                    <w:div w:id="1000039702">
                      <w:marLeft w:val="0"/>
                      <w:marRight w:val="0"/>
                      <w:marTop w:val="0"/>
                      <w:marBottom w:val="0"/>
                      <w:divBdr>
                        <w:top w:val="none" w:sz="0" w:space="0" w:color="auto"/>
                        <w:left w:val="none" w:sz="0" w:space="0" w:color="auto"/>
                        <w:bottom w:val="none" w:sz="0" w:space="0" w:color="auto"/>
                        <w:right w:val="none" w:sz="0" w:space="0" w:color="auto"/>
                      </w:divBdr>
                    </w:div>
                    <w:div w:id="285701118">
                      <w:marLeft w:val="0"/>
                      <w:marRight w:val="0"/>
                      <w:marTop w:val="0"/>
                      <w:marBottom w:val="0"/>
                      <w:divBdr>
                        <w:top w:val="none" w:sz="0" w:space="0" w:color="auto"/>
                        <w:left w:val="none" w:sz="0" w:space="0" w:color="auto"/>
                        <w:bottom w:val="none" w:sz="0" w:space="0" w:color="auto"/>
                        <w:right w:val="none" w:sz="0" w:space="0" w:color="auto"/>
                      </w:divBdr>
                    </w:div>
                    <w:div w:id="1689335239">
                      <w:marLeft w:val="0"/>
                      <w:marRight w:val="0"/>
                      <w:marTop w:val="0"/>
                      <w:marBottom w:val="0"/>
                      <w:divBdr>
                        <w:top w:val="none" w:sz="0" w:space="0" w:color="auto"/>
                        <w:left w:val="none" w:sz="0" w:space="0" w:color="auto"/>
                        <w:bottom w:val="none" w:sz="0" w:space="0" w:color="auto"/>
                        <w:right w:val="none" w:sz="0" w:space="0" w:color="auto"/>
                      </w:divBdr>
                    </w:div>
                    <w:div w:id="14882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140771">
          <w:marLeft w:val="0"/>
          <w:marRight w:val="0"/>
          <w:marTop w:val="0"/>
          <w:marBottom w:val="0"/>
          <w:divBdr>
            <w:top w:val="none" w:sz="0" w:space="0" w:color="auto"/>
            <w:left w:val="none" w:sz="0" w:space="0" w:color="auto"/>
            <w:bottom w:val="none" w:sz="0" w:space="0" w:color="auto"/>
            <w:right w:val="none" w:sz="0" w:space="0" w:color="auto"/>
          </w:divBdr>
        </w:div>
        <w:div w:id="887764492">
          <w:marLeft w:val="0"/>
          <w:marRight w:val="0"/>
          <w:marTop w:val="0"/>
          <w:marBottom w:val="0"/>
          <w:divBdr>
            <w:top w:val="none" w:sz="0" w:space="0" w:color="auto"/>
            <w:left w:val="none" w:sz="0" w:space="0" w:color="auto"/>
            <w:bottom w:val="none" w:sz="0" w:space="0" w:color="auto"/>
            <w:right w:val="none" w:sz="0" w:space="0" w:color="auto"/>
          </w:divBdr>
        </w:div>
        <w:div w:id="883830633">
          <w:marLeft w:val="0"/>
          <w:marRight w:val="0"/>
          <w:marTop w:val="0"/>
          <w:marBottom w:val="0"/>
          <w:divBdr>
            <w:top w:val="none" w:sz="0" w:space="0" w:color="auto"/>
            <w:left w:val="none" w:sz="0" w:space="0" w:color="auto"/>
            <w:bottom w:val="none" w:sz="0" w:space="0" w:color="auto"/>
            <w:right w:val="none" w:sz="0" w:space="0" w:color="auto"/>
          </w:divBdr>
          <w:divsChild>
            <w:div w:id="1448699425">
              <w:marLeft w:val="-75"/>
              <w:marRight w:val="0"/>
              <w:marTop w:val="30"/>
              <w:marBottom w:val="30"/>
              <w:divBdr>
                <w:top w:val="none" w:sz="0" w:space="0" w:color="auto"/>
                <w:left w:val="none" w:sz="0" w:space="0" w:color="auto"/>
                <w:bottom w:val="none" w:sz="0" w:space="0" w:color="auto"/>
                <w:right w:val="none" w:sz="0" w:space="0" w:color="auto"/>
              </w:divBdr>
              <w:divsChild>
                <w:div w:id="2030793875">
                  <w:marLeft w:val="0"/>
                  <w:marRight w:val="0"/>
                  <w:marTop w:val="0"/>
                  <w:marBottom w:val="0"/>
                  <w:divBdr>
                    <w:top w:val="none" w:sz="0" w:space="0" w:color="auto"/>
                    <w:left w:val="none" w:sz="0" w:space="0" w:color="auto"/>
                    <w:bottom w:val="none" w:sz="0" w:space="0" w:color="auto"/>
                    <w:right w:val="none" w:sz="0" w:space="0" w:color="auto"/>
                  </w:divBdr>
                  <w:divsChild>
                    <w:div w:id="2044205031">
                      <w:marLeft w:val="0"/>
                      <w:marRight w:val="0"/>
                      <w:marTop w:val="0"/>
                      <w:marBottom w:val="0"/>
                      <w:divBdr>
                        <w:top w:val="none" w:sz="0" w:space="0" w:color="auto"/>
                        <w:left w:val="none" w:sz="0" w:space="0" w:color="auto"/>
                        <w:bottom w:val="none" w:sz="0" w:space="0" w:color="auto"/>
                        <w:right w:val="none" w:sz="0" w:space="0" w:color="auto"/>
                      </w:divBdr>
                    </w:div>
                  </w:divsChild>
                </w:div>
                <w:div w:id="1828933135">
                  <w:marLeft w:val="0"/>
                  <w:marRight w:val="0"/>
                  <w:marTop w:val="0"/>
                  <w:marBottom w:val="0"/>
                  <w:divBdr>
                    <w:top w:val="none" w:sz="0" w:space="0" w:color="auto"/>
                    <w:left w:val="none" w:sz="0" w:space="0" w:color="auto"/>
                    <w:bottom w:val="none" w:sz="0" w:space="0" w:color="auto"/>
                    <w:right w:val="none" w:sz="0" w:space="0" w:color="auto"/>
                  </w:divBdr>
                  <w:divsChild>
                    <w:div w:id="1558669055">
                      <w:marLeft w:val="0"/>
                      <w:marRight w:val="0"/>
                      <w:marTop w:val="0"/>
                      <w:marBottom w:val="0"/>
                      <w:divBdr>
                        <w:top w:val="none" w:sz="0" w:space="0" w:color="auto"/>
                        <w:left w:val="none" w:sz="0" w:space="0" w:color="auto"/>
                        <w:bottom w:val="none" w:sz="0" w:space="0" w:color="auto"/>
                        <w:right w:val="none" w:sz="0" w:space="0" w:color="auto"/>
                      </w:divBdr>
                    </w:div>
                  </w:divsChild>
                </w:div>
                <w:div w:id="652635987">
                  <w:marLeft w:val="0"/>
                  <w:marRight w:val="0"/>
                  <w:marTop w:val="0"/>
                  <w:marBottom w:val="0"/>
                  <w:divBdr>
                    <w:top w:val="none" w:sz="0" w:space="0" w:color="auto"/>
                    <w:left w:val="none" w:sz="0" w:space="0" w:color="auto"/>
                    <w:bottom w:val="none" w:sz="0" w:space="0" w:color="auto"/>
                    <w:right w:val="none" w:sz="0" w:space="0" w:color="auto"/>
                  </w:divBdr>
                  <w:divsChild>
                    <w:div w:id="567150463">
                      <w:marLeft w:val="0"/>
                      <w:marRight w:val="0"/>
                      <w:marTop w:val="0"/>
                      <w:marBottom w:val="0"/>
                      <w:divBdr>
                        <w:top w:val="none" w:sz="0" w:space="0" w:color="auto"/>
                        <w:left w:val="none" w:sz="0" w:space="0" w:color="auto"/>
                        <w:bottom w:val="none" w:sz="0" w:space="0" w:color="auto"/>
                        <w:right w:val="none" w:sz="0" w:space="0" w:color="auto"/>
                      </w:divBdr>
                    </w:div>
                  </w:divsChild>
                </w:div>
                <w:div w:id="1790051966">
                  <w:marLeft w:val="0"/>
                  <w:marRight w:val="0"/>
                  <w:marTop w:val="0"/>
                  <w:marBottom w:val="0"/>
                  <w:divBdr>
                    <w:top w:val="none" w:sz="0" w:space="0" w:color="auto"/>
                    <w:left w:val="none" w:sz="0" w:space="0" w:color="auto"/>
                    <w:bottom w:val="none" w:sz="0" w:space="0" w:color="auto"/>
                    <w:right w:val="none" w:sz="0" w:space="0" w:color="auto"/>
                  </w:divBdr>
                  <w:divsChild>
                    <w:div w:id="1682077217">
                      <w:marLeft w:val="0"/>
                      <w:marRight w:val="0"/>
                      <w:marTop w:val="0"/>
                      <w:marBottom w:val="0"/>
                      <w:divBdr>
                        <w:top w:val="none" w:sz="0" w:space="0" w:color="auto"/>
                        <w:left w:val="none" w:sz="0" w:space="0" w:color="auto"/>
                        <w:bottom w:val="none" w:sz="0" w:space="0" w:color="auto"/>
                        <w:right w:val="none" w:sz="0" w:space="0" w:color="auto"/>
                      </w:divBdr>
                    </w:div>
                  </w:divsChild>
                </w:div>
                <w:div w:id="2045515934">
                  <w:marLeft w:val="0"/>
                  <w:marRight w:val="0"/>
                  <w:marTop w:val="0"/>
                  <w:marBottom w:val="0"/>
                  <w:divBdr>
                    <w:top w:val="none" w:sz="0" w:space="0" w:color="auto"/>
                    <w:left w:val="none" w:sz="0" w:space="0" w:color="auto"/>
                    <w:bottom w:val="none" w:sz="0" w:space="0" w:color="auto"/>
                    <w:right w:val="none" w:sz="0" w:space="0" w:color="auto"/>
                  </w:divBdr>
                  <w:divsChild>
                    <w:div w:id="165679468">
                      <w:marLeft w:val="0"/>
                      <w:marRight w:val="0"/>
                      <w:marTop w:val="0"/>
                      <w:marBottom w:val="0"/>
                      <w:divBdr>
                        <w:top w:val="none" w:sz="0" w:space="0" w:color="auto"/>
                        <w:left w:val="none" w:sz="0" w:space="0" w:color="auto"/>
                        <w:bottom w:val="none" w:sz="0" w:space="0" w:color="auto"/>
                        <w:right w:val="none" w:sz="0" w:space="0" w:color="auto"/>
                      </w:divBdr>
                    </w:div>
                  </w:divsChild>
                </w:div>
                <w:div w:id="784273018">
                  <w:marLeft w:val="0"/>
                  <w:marRight w:val="0"/>
                  <w:marTop w:val="0"/>
                  <w:marBottom w:val="0"/>
                  <w:divBdr>
                    <w:top w:val="none" w:sz="0" w:space="0" w:color="auto"/>
                    <w:left w:val="none" w:sz="0" w:space="0" w:color="auto"/>
                    <w:bottom w:val="none" w:sz="0" w:space="0" w:color="auto"/>
                    <w:right w:val="none" w:sz="0" w:space="0" w:color="auto"/>
                  </w:divBdr>
                  <w:divsChild>
                    <w:div w:id="1842230764">
                      <w:marLeft w:val="0"/>
                      <w:marRight w:val="0"/>
                      <w:marTop w:val="0"/>
                      <w:marBottom w:val="0"/>
                      <w:divBdr>
                        <w:top w:val="none" w:sz="0" w:space="0" w:color="auto"/>
                        <w:left w:val="none" w:sz="0" w:space="0" w:color="auto"/>
                        <w:bottom w:val="none" w:sz="0" w:space="0" w:color="auto"/>
                        <w:right w:val="none" w:sz="0" w:space="0" w:color="auto"/>
                      </w:divBdr>
                    </w:div>
                  </w:divsChild>
                </w:div>
                <w:div w:id="1668895800">
                  <w:marLeft w:val="0"/>
                  <w:marRight w:val="0"/>
                  <w:marTop w:val="0"/>
                  <w:marBottom w:val="0"/>
                  <w:divBdr>
                    <w:top w:val="none" w:sz="0" w:space="0" w:color="auto"/>
                    <w:left w:val="none" w:sz="0" w:space="0" w:color="auto"/>
                    <w:bottom w:val="none" w:sz="0" w:space="0" w:color="auto"/>
                    <w:right w:val="none" w:sz="0" w:space="0" w:color="auto"/>
                  </w:divBdr>
                  <w:divsChild>
                    <w:div w:id="1987393983">
                      <w:marLeft w:val="0"/>
                      <w:marRight w:val="0"/>
                      <w:marTop w:val="0"/>
                      <w:marBottom w:val="0"/>
                      <w:divBdr>
                        <w:top w:val="none" w:sz="0" w:space="0" w:color="auto"/>
                        <w:left w:val="none" w:sz="0" w:space="0" w:color="auto"/>
                        <w:bottom w:val="none" w:sz="0" w:space="0" w:color="auto"/>
                        <w:right w:val="none" w:sz="0" w:space="0" w:color="auto"/>
                      </w:divBdr>
                    </w:div>
                    <w:div w:id="1687748834">
                      <w:marLeft w:val="0"/>
                      <w:marRight w:val="0"/>
                      <w:marTop w:val="0"/>
                      <w:marBottom w:val="0"/>
                      <w:divBdr>
                        <w:top w:val="none" w:sz="0" w:space="0" w:color="auto"/>
                        <w:left w:val="none" w:sz="0" w:space="0" w:color="auto"/>
                        <w:bottom w:val="none" w:sz="0" w:space="0" w:color="auto"/>
                        <w:right w:val="none" w:sz="0" w:space="0" w:color="auto"/>
                      </w:divBdr>
                    </w:div>
                    <w:div w:id="15036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688425">
          <w:marLeft w:val="0"/>
          <w:marRight w:val="0"/>
          <w:marTop w:val="0"/>
          <w:marBottom w:val="0"/>
          <w:divBdr>
            <w:top w:val="none" w:sz="0" w:space="0" w:color="auto"/>
            <w:left w:val="none" w:sz="0" w:space="0" w:color="auto"/>
            <w:bottom w:val="none" w:sz="0" w:space="0" w:color="auto"/>
            <w:right w:val="none" w:sz="0" w:space="0" w:color="auto"/>
          </w:divBdr>
        </w:div>
        <w:div w:id="974676212">
          <w:marLeft w:val="0"/>
          <w:marRight w:val="0"/>
          <w:marTop w:val="0"/>
          <w:marBottom w:val="0"/>
          <w:divBdr>
            <w:top w:val="none" w:sz="0" w:space="0" w:color="auto"/>
            <w:left w:val="none" w:sz="0" w:space="0" w:color="auto"/>
            <w:bottom w:val="none" w:sz="0" w:space="0" w:color="auto"/>
            <w:right w:val="none" w:sz="0" w:space="0" w:color="auto"/>
          </w:divBdr>
        </w:div>
        <w:div w:id="315182184">
          <w:marLeft w:val="0"/>
          <w:marRight w:val="0"/>
          <w:marTop w:val="0"/>
          <w:marBottom w:val="0"/>
          <w:divBdr>
            <w:top w:val="none" w:sz="0" w:space="0" w:color="auto"/>
            <w:left w:val="none" w:sz="0" w:space="0" w:color="auto"/>
            <w:bottom w:val="none" w:sz="0" w:space="0" w:color="auto"/>
            <w:right w:val="none" w:sz="0" w:space="0" w:color="auto"/>
          </w:divBdr>
        </w:div>
        <w:div w:id="717777776">
          <w:marLeft w:val="0"/>
          <w:marRight w:val="0"/>
          <w:marTop w:val="0"/>
          <w:marBottom w:val="0"/>
          <w:divBdr>
            <w:top w:val="none" w:sz="0" w:space="0" w:color="auto"/>
            <w:left w:val="none" w:sz="0" w:space="0" w:color="auto"/>
            <w:bottom w:val="none" w:sz="0" w:space="0" w:color="auto"/>
            <w:right w:val="none" w:sz="0" w:space="0" w:color="auto"/>
          </w:divBdr>
          <w:divsChild>
            <w:div w:id="1843005328">
              <w:marLeft w:val="-75"/>
              <w:marRight w:val="0"/>
              <w:marTop w:val="30"/>
              <w:marBottom w:val="30"/>
              <w:divBdr>
                <w:top w:val="none" w:sz="0" w:space="0" w:color="auto"/>
                <w:left w:val="none" w:sz="0" w:space="0" w:color="auto"/>
                <w:bottom w:val="none" w:sz="0" w:space="0" w:color="auto"/>
                <w:right w:val="none" w:sz="0" w:space="0" w:color="auto"/>
              </w:divBdr>
              <w:divsChild>
                <w:div w:id="258561383">
                  <w:marLeft w:val="0"/>
                  <w:marRight w:val="0"/>
                  <w:marTop w:val="0"/>
                  <w:marBottom w:val="0"/>
                  <w:divBdr>
                    <w:top w:val="none" w:sz="0" w:space="0" w:color="auto"/>
                    <w:left w:val="none" w:sz="0" w:space="0" w:color="auto"/>
                    <w:bottom w:val="none" w:sz="0" w:space="0" w:color="auto"/>
                    <w:right w:val="none" w:sz="0" w:space="0" w:color="auto"/>
                  </w:divBdr>
                  <w:divsChild>
                    <w:div w:id="1340695025">
                      <w:marLeft w:val="0"/>
                      <w:marRight w:val="0"/>
                      <w:marTop w:val="0"/>
                      <w:marBottom w:val="0"/>
                      <w:divBdr>
                        <w:top w:val="none" w:sz="0" w:space="0" w:color="auto"/>
                        <w:left w:val="none" w:sz="0" w:space="0" w:color="auto"/>
                        <w:bottom w:val="none" w:sz="0" w:space="0" w:color="auto"/>
                        <w:right w:val="none" w:sz="0" w:space="0" w:color="auto"/>
                      </w:divBdr>
                    </w:div>
                  </w:divsChild>
                </w:div>
                <w:div w:id="364140535">
                  <w:marLeft w:val="0"/>
                  <w:marRight w:val="0"/>
                  <w:marTop w:val="0"/>
                  <w:marBottom w:val="0"/>
                  <w:divBdr>
                    <w:top w:val="none" w:sz="0" w:space="0" w:color="auto"/>
                    <w:left w:val="none" w:sz="0" w:space="0" w:color="auto"/>
                    <w:bottom w:val="none" w:sz="0" w:space="0" w:color="auto"/>
                    <w:right w:val="none" w:sz="0" w:space="0" w:color="auto"/>
                  </w:divBdr>
                  <w:divsChild>
                    <w:div w:id="1936554687">
                      <w:marLeft w:val="0"/>
                      <w:marRight w:val="0"/>
                      <w:marTop w:val="0"/>
                      <w:marBottom w:val="0"/>
                      <w:divBdr>
                        <w:top w:val="none" w:sz="0" w:space="0" w:color="auto"/>
                        <w:left w:val="none" w:sz="0" w:space="0" w:color="auto"/>
                        <w:bottom w:val="none" w:sz="0" w:space="0" w:color="auto"/>
                        <w:right w:val="none" w:sz="0" w:space="0" w:color="auto"/>
                      </w:divBdr>
                    </w:div>
                  </w:divsChild>
                </w:div>
                <w:div w:id="608201619">
                  <w:marLeft w:val="0"/>
                  <w:marRight w:val="0"/>
                  <w:marTop w:val="0"/>
                  <w:marBottom w:val="0"/>
                  <w:divBdr>
                    <w:top w:val="none" w:sz="0" w:space="0" w:color="auto"/>
                    <w:left w:val="none" w:sz="0" w:space="0" w:color="auto"/>
                    <w:bottom w:val="none" w:sz="0" w:space="0" w:color="auto"/>
                    <w:right w:val="none" w:sz="0" w:space="0" w:color="auto"/>
                  </w:divBdr>
                  <w:divsChild>
                    <w:div w:id="968779400">
                      <w:marLeft w:val="0"/>
                      <w:marRight w:val="0"/>
                      <w:marTop w:val="0"/>
                      <w:marBottom w:val="0"/>
                      <w:divBdr>
                        <w:top w:val="none" w:sz="0" w:space="0" w:color="auto"/>
                        <w:left w:val="none" w:sz="0" w:space="0" w:color="auto"/>
                        <w:bottom w:val="none" w:sz="0" w:space="0" w:color="auto"/>
                        <w:right w:val="none" w:sz="0" w:space="0" w:color="auto"/>
                      </w:divBdr>
                    </w:div>
                  </w:divsChild>
                </w:div>
                <w:div w:id="2073844578">
                  <w:marLeft w:val="0"/>
                  <w:marRight w:val="0"/>
                  <w:marTop w:val="0"/>
                  <w:marBottom w:val="0"/>
                  <w:divBdr>
                    <w:top w:val="none" w:sz="0" w:space="0" w:color="auto"/>
                    <w:left w:val="none" w:sz="0" w:space="0" w:color="auto"/>
                    <w:bottom w:val="none" w:sz="0" w:space="0" w:color="auto"/>
                    <w:right w:val="none" w:sz="0" w:space="0" w:color="auto"/>
                  </w:divBdr>
                  <w:divsChild>
                    <w:div w:id="65491480">
                      <w:marLeft w:val="0"/>
                      <w:marRight w:val="0"/>
                      <w:marTop w:val="0"/>
                      <w:marBottom w:val="0"/>
                      <w:divBdr>
                        <w:top w:val="none" w:sz="0" w:space="0" w:color="auto"/>
                        <w:left w:val="none" w:sz="0" w:space="0" w:color="auto"/>
                        <w:bottom w:val="none" w:sz="0" w:space="0" w:color="auto"/>
                        <w:right w:val="none" w:sz="0" w:space="0" w:color="auto"/>
                      </w:divBdr>
                    </w:div>
                  </w:divsChild>
                </w:div>
                <w:div w:id="1268540634">
                  <w:marLeft w:val="0"/>
                  <w:marRight w:val="0"/>
                  <w:marTop w:val="0"/>
                  <w:marBottom w:val="0"/>
                  <w:divBdr>
                    <w:top w:val="none" w:sz="0" w:space="0" w:color="auto"/>
                    <w:left w:val="none" w:sz="0" w:space="0" w:color="auto"/>
                    <w:bottom w:val="none" w:sz="0" w:space="0" w:color="auto"/>
                    <w:right w:val="none" w:sz="0" w:space="0" w:color="auto"/>
                  </w:divBdr>
                  <w:divsChild>
                    <w:div w:id="1519540279">
                      <w:marLeft w:val="0"/>
                      <w:marRight w:val="0"/>
                      <w:marTop w:val="0"/>
                      <w:marBottom w:val="0"/>
                      <w:divBdr>
                        <w:top w:val="none" w:sz="0" w:space="0" w:color="auto"/>
                        <w:left w:val="none" w:sz="0" w:space="0" w:color="auto"/>
                        <w:bottom w:val="none" w:sz="0" w:space="0" w:color="auto"/>
                        <w:right w:val="none" w:sz="0" w:space="0" w:color="auto"/>
                      </w:divBdr>
                    </w:div>
                  </w:divsChild>
                </w:div>
                <w:div w:id="788159174">
                  <w:marLeft w:val="0"/>
                  <w:marRight w:val="0"/>
                  <w:marTop w:val="0"/>
                  <w:marBottom w:val="0"/>
                  <w:divBdr>
                    <w:top w:val="none" w:sz="0" w:space="0" w:color="auto"/>
                    <w:left w:val="none" w:sz="0" w:space="0" w:color="auto"/>
                    <w:bottom w:val="none" w:sz="0" w:space="0" w:color="auto"/>
                    <w:right w:val="none" w:sz="0" w:space="0" w:color="auto"/>
                  </w:divBdr>
                  <w:divsChild>
                    <w:div w:id="375281558">
                      <w:marLeft w:val="0"/>
                      <w:marRight w:val="0"/>
                      <w:marTop w:val="0"/>
                      <w:marBottom w:val="0"/>
                      <w:divBdr>
                        <w:top w:val="none" w:sz="0" w:space="0" w:color="auto"/>
                        <w:left w:val="none" w:sz="0" w:space="0" w:color="auto"/>
                        <w:bottom w:val="none" w:sz="0" w:space="0" w:color="auto"/>
                        <w:right w:val="none" w:sz="0" w:space="0" w:color="auto"/>
                      </w:divBdr>
                    </w:div>
                  </w:divsChild>
                </w:div>
                <w:div w:id="152987575">
                  <w:marLeft w:val="0"/>
                  <w:marRight w:val="0"/>
                  <w:marTop w:val="0"/>
                  <w:marBottom w:val="0"/>
                  <w:divBdr>
                    <w:top w:val="none" w:sz="0" w:space="0" w:color="auto"/>
                    <w:left w:val="none" w:sz="0" w:space="0" w:color="auto"/>
                    <w:bottom w:val="none" w:sz="0" w:space="0" w:color="auto"/>
                    <w:right w:val="none" w:sz="0" w:space="0" w:color="auto"/>
                  </w:divBdr>
                  <w:divsChild>
                    <w:div w:id="1956670635">
                      <w:marLeft w:val="0"/>
                      <w:marRight w:val="0"/>
                      <w:marTop w:val="0"/>
                      <w:marBottom w:val="0"/>
                      <w:divBdr>
                        <w:top w:val="none" w:sz="0" w:space="0" w:color="auto"/>
                        <w:left w:val="none" w:sz="0" w:space="0" w:color="auto"/>
                        <w:bottom w:val="none" w:sz="0" w:space="0" w:color="auto"/>
                        <w:right w:val="none" w:sz="0" w:space="0" w:color="auto"/>
                      </w:divBdr>
                    </w:div>
                    <w:div w:id="562566215">
                      <w:marLeft w:val="0"/>
                      <w:marRight w:val="0"/>
                      <w:marTop w:val="0"/>
                      <w:marBottom w:val="0"/>
                      <w:divBdr>
                        <w:top w:val="none" w:sz="0" w:space="0" w:color="auto"/>
                        <w:left w:val="none" w:sz="0" w:space="0" w:color="auto"/>
                        <w:bottom w:val="none" w:sz="0" w:space="0" w:color="auto"/>
                        <w:right w:val="none" w:sz="0" w:space="0" w:color="auto"/>
                      </w:divBdr>
                    </w:div>
                    <w:div w:id="1738674726">
                      <w:marLeft w:val="0"/>
                      <w:marRight w:val="0"/>
                      <w:marTop w:val="0"/>
                      <w:marBottom w:val="0"/>
                      <w:divBdr>
                        <w:top w:val="none" w:sz="0" w:space="0" w:color="auto"/>
                        <w:left w:val="none" w:sz="0" w:space="0" w:color="auto"/>
                        <w:bottom w:val="none" w:sz="0" w:space="0" w:color="auto"/>
                        <w:right w:val="none" w:sz="0" w:space="0" w:color="auto"/>
                      </w:divBdr>
                    </w:div>
                    <w:div w:id="419836979">
                      <w:marLeft w:val="0"/>
                      <w:marRight w:val="0"/>
                      <w:marTop w:val="0"/>
                      <w:marBottom w:val="0"/>
                      <w:divBdr>
                        <w:top w:val="none" w:sz="0" w:space="0" w:color="auto"/>
                        <w:left w:val="none" w:sz="0" w:space="0" w:color="auto"/>
                        <w:bottom w:val="none" w:sz="0" w:space="0" w:color="auto"/>
                        <w:right w:val="none" w:sz="0" w:space="0" w:color="auto"/>
                      </w:divBdr>
                    </w:div>
                    <w:div w:id="971447222">
                      <w:marLeft w:val="0"/>
                      <w:marRight w:val="0"/>
                      <w:marTop w:val="0"/>
                      <w:marBottom w:val="0"/>
                      <w:divBdr>
                        <w:top w:val="none" w:sz="0" w:space="0" w:color="auto"/>
                        <w:left w:val="none" w:sz="0" w:space="0" w:color="auto"/>
                        <w:bottom w:val="none" w:sz="0" w:space="0" w:color="auto"/>
                        <w:right w:val="none" w:sz="0" w:space="0" w:color="auto"/>
                      </w:divBdr>
                    </w:div>
                    <w:div w:id="6663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83248">
          <w:marLeft w:val="0"/>
          <w:marRight w:val="0"/>
          <w:marTop w:val="0"/>
          <w:marBottom w:val="0"/>
          <w:divBdr>
            <w:top w:val="none" w:sz="0" w:space="0" w:color="auto"/>
            <w:left w:val="none" w:sz="0" w:space="0" w:color="auto"/>
            <w:bottom w:val="none" w:sz="0" w:space="0" w:color="auto"/>
            <w:right w:val="none" w:sz="0" w:space="0" w:color="auto"/>
          </w:divBdr>
        </w:div>
        <w:div w:id="1551309055">
          <w:marLeft w:val="0"/>
          <w:marRight w:val="0"/>
          <w:marTop w:val="0"/>
          <w:marBottom w:val="0"/>
          <w:divBdr>
            <w:top w:val="none" w:sz="0" w:space="0" w:color="auto"/>
            <w:left w:val="none" w:sz="0" w:space="0" w:color="auto"/>
            <w:bottom w:val="none" w:sz="0" w:space="0" w:color="auto"/>
            <w:right w:val="none" w:sz="0" w:space="0" w:color="auto"/>
          </w:divBdr>
        </w:div>
        <w:div w:id="693650962">
          <w:marLeft w:val="0"/>
          <w:marRight w:val="0"/>
          <w:marTop w:val="0"/>
          <w:marBottom w:val="0"/>
          <w:divBdr>
            <w:top w:val="none" w:sz="0" w:space="0" w:color="auto"/>
            <w:left w:val="none" w:sz="0" w:space="0" w:color="auto"/>
            <w:bottom w:val="none" w:sz="0" w:space="0" w:color="auto"/>
            <w:right w:val="none" w:sz="0" w:space="0" w:color="auto"/>
          </w:divBdr>
          <w:divsChild>
            <w:div w:id="1637836561">
              <w:marLeft w:val="-75"/>
              <w:marRight w:val="0"/>
              <w:marTop w:val="30"/>
              <w:marBottom w:val="30"/>
              <w:divBdr>
                <w:top w:val="none" w:sz="0" w:space="0" w:color="auto"/>
                <w:left w:val="none" w:sz="0" w:space="0" w:color="auto"/>
                <w:bottom w:val="none" w:sz="0" w:space="0" w:color="auto"/>
                <w:right w:val="none" w:sz="0" w:space="0" w:color="auto"/>
              </w:divBdr>
              <w:divsChild>
                <w:div w:id="20322385">
                  <w:marLeft w:val="0"/>
                  <w:marRight w:val="0"/>
                  <w:marTop w:val="0"/>
                  <w:marBottom w:val="0"/>
                  <w:divBdr>
                    <w:top w:val="none" w:sz="0" w:space="0" w:color="auto"/>
                    <w:left w:val="none" w:sz="0" w:space="0" w:color="auto"/>
                    <w:bottom w:val="none" w:sz="0" w:space="0" w:color="auto"/>
                    <w:right w:val="none" w:sz="0" w:space="0" w:color="auto"/>
                  </w:divBdr>
                  <w:divsChild>
                    <w:div w:id="1883710219">
                      <w:marLeft w:val="0"/>
                      <w:marRight w:val="0"/>
                      <w:marTop w:val="0"/>
                      <w:marBottom w:val="0"/>
                      <w:divBdr>
                        <w:top w:val="none" w:sz="0" w:space="0" w:color="auto"/>
                        <w:left w:val="none" w:sz="0" w:space="0" w:color="auto"/>
                        <w:bottom w:val="none" w:sz="0" w:space="0" w:color="auto"/>
                        <w:right w:val="none" w:sz="0" w:space="0" w:color="auto"/>
                      </w:divBdr>
                    </w:div>
                  </w:divsChild>
                </w:div>
                <w:div w:id="361397901">
                  <w:marLeft w:val="0"/>
                  <w:marRight w:val="0"/>
                  <w:marTop w:val="0"/>
                  <w:marBottom w:val="0"/>
                  <w:divBdr>
                    <w:top w:val="none" w:sz="0" w:space="0" w:color="auto"/>
                    <w:left w:val="none" w:sz="0" w:space="0" w:color="auto"/>
                    <w:bottom w:val="none" w:sz="0" w:space="0" w:color="auto"/>
                    <w:right w:val="none" w:sz="0" w:space="0" w:color="auto"/>
                  </w:divBdr>
                  <w:divsChild>
                    <w:div w:id="2012566214">
                      <w:marLeft w:val="0"/>
                      <w:marRight w:val="0"/>
                      <w:marTop w:val="0"/>
                      <w:marBottom w:val="0"/>
                      <w:divBdr>
                        <w:top w:val="none" w:sz="0" w:space="0" w:color="auto"/>
                        <w:left w:val="none" w:sz="0" w:space="0" w:color="auto"/>
                        <w:bottom w:val="none" w:sz="0" w:space="0" w:color="auto"/>
                        <w:right w:val="none" w:sz="0" w:space="0" w:color="auto"/>
                      </w:divBdr>
                    </w:div>
                  </w:divsChild>
                </w:div>
                <w:div w:id="985090230">
                  <w:marLeft w:val="0"/>
                  <w:marRight w:val="0"/>
                  <w:marTop w:val="0"/>
                  <w:marBottom w:val="0"/>
                  <w:divBdr>
                    <w:top w:val="none" w:sz="0" w:space="0" w:color="auto"/>
                    <w:left w:val="none" w:sz="0" w:space="0" w:color="auto"/>
                    <w:bottom w:val="none" w:sz="0" w:space="0" w:color="auto"/>
                    <w:right w:val="none" w:sz="0" w:space="0" w:color="auto"/>
                  </w:divBdr>
                  <w:divsChild>
                    <w:div w:id="334118254">
                      <w:marLeft w:val="0"/>
                      <w:marRight w:val="0"/>
                      <w:marTop w:val="0"/>
                      <w:marBottom w:val="0"/>
                      <w:divBdr>
                        <w:top w:val="none" w:sz="0" w:space="0" w:color="auto"/>
                        <w:left w:val="none" w:sz="0" w:space="0" w:color="auto"/>
                        <w:bottom w:val="none" w:sz="0" w:space="0" w:color="auto"/>
                        <w:right w:val="none" w:sz="0" w:space="0" w:color="auto"/>
                      </w:divBdr>
                    </w:div>
                  </w:divsChild>
                </w:div>
                <w:div w:id="852107799">
                  <w:marLeft w:val="0"/>
                  <w:marRight w:val="0"/>
                  <w:marTop w:val="0"/>
                  <w:marBottom w:val="0"/>
                  <w:divBdr>
                    <w:top w:val="none" w:sz="0" w:space="0" w:color="auto"/>
                    <w:left w:val="none" w:sz="0" w:space="0" w:color="auto"/>
                    <w:bottom w:val="none" w:sz="0" w:space="0" w:color="auto"/>
                    <w:right w:val="none" w:sz="0" w:space="0" w:color="auto"/>
                  </w:divBdr>
                  <w:divsChild>
                    <w:div w:id="34696978">
                      <w:marLeft w:val="0"/>
                      <w:marRight w:val="0"/>
                      <w:marTop w:val="0"/>
                      <w:marBottom w:val="0"/>
                      <w:divBdr>
                        <w:top w:val="none" w:sz="0" w:space="0" w:color="auto"/>
                        <w:left w:val="none" w:sz="0" w:space="0" w:color="auto"/>
                        <w:bottom w:val="none" w:sz="0" w:space="0" w:color="auto"/>
                        <w:right w:val="none" w:sz="0" w:space="0" w:color="auto"/>
                      </w:divBdr>
                    </w:div>
                  </w:divsChild>
                </w:div>
                <w:div w:id="749816330">
                  <w:marLeft w:val="0"/>
                  <w:marRight w:val="0"/>
                  <w:marTop w:val="0"/>
                  <w:marBottom w:val="0"/>
                  <w:divBdr>
                    <w:top w:val="none" w:sz="0" w:space="0" w:color="auto"/>
                    <w:left w:val="none" w:sz="0" w:space="0" w:color="auto"/>
                    <w:bottom w:val="none" w:sz="0" w:space="0" w:color="auto"/>
                    <w:right w:val="none" w:sz="0" w:space="0" w:color="auto"/>
                  </w:divBdr>
                  <w:divsChild>
                    <w:div w:id="1478382112">
                      <w:marLeft w:val="0"/>
                      <w:marRight w:val="0"/>
                      <w:marTop w:val="0"/>
                      <w:marBottom w:val="0"/>
                      <w:divBdr>
                        <w:top w:val="none" w:sz="0" w:space="0" w:color="auto"/>
                        <w:left w:val="none" w:sz="0" w:space="0" w:color="auto"/>
                        <w:bottom w:val="none" w:sz="0" w:space="0" w:color="auto"/>
                        <w:right w:val="none" w:sz="0" w:space="0" w:color="auto"/>
                      </w:divBdr>
                    </w:div>
                  </w:divsChild>
                </w:div>
                <w:div w:id="2062096451">
                  <w:marLeft w:val="0"/>
                  <w:marRight w:val="0"/>
                  <w:marTop w:val="0"/>
                  <w:marBottom w:val="0"/>
                  <w:divBdr>
                    <w:top w:val="none" w:sz="0" w:space="0" w:color="auto"/>
                    <w:left w:val="none" w:sz="0" w:space="0" w:color="auto"/>
                    <w:bottom w:val="none" w:sz="0" w:space="0" w:color="auto"/>
                    <w:right w:val="none" w:sz="0" w:space="0" w:color="auto"/>
                  </w:divBdr>
                  <w:divsChild>
                    <w:div w:id="261306131">
                      <w:marLeft w:val="0"/>
                      <w:marRight w:val="0"/>
                      <w:marTop w:val="0"/>
                      <w:marBottom w:val="0"/>
                      <w:divBdr>
                        <w:top w:val="none" w:sz="0" w:space="0" w:color="auto"/>
                        <w:left w:val="none" w:sz="0" w:space="0" w:color="auto"/>
                        <w:bottom w:val="none" w:sz="0" w:space="0" w:color="auto"/>
                        <w:right w:val="none" w:sz="0" w:space="0" w:color="auto"/>
                      </w:divBdr>
                    </w:div>
                  </w:divsChild>
                </w:div>
                <w:div w:id="23754055">
                  <w:marLeft w:val="0"/>
                  <w:marRight w:val="0"/>
                  <w:marTop w:val="0"/>
                  <w:marBottom w:val="0"/>
                  <w:divBdr>
                    <w:top w:val="none" w:sz="0" w:space="0" w:color="auto"/>
                    <w:left w:val="none" w:sz="0" w:space="0" w:color="auto"/>
                    <w:bottom w:val="none" w:sz="0" w:space="0" w:color="auto"/>
                    <w:right w:val="none" w:sz="0" w:space="0" w:color="auto"/>
                  </w:divBdr>
                  <w:divsChild>
                    <w:div w:id="112361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19760">
          <w:marLeft w:val="0"/>
          <w:marRight w:val="0"/>
          <w:marTop w:val="0"/>
          <w:marBottom w:val="0"/>
          <w:divBdr>
            <w:top w:val="none" w:sz="0" w:space="0" w:color="auto"/>
            <w:left w:val="none" w:sz="0" w:space="0" w:color="auto"/>
            <w:bottom w:val="none" w:sz="0" w:space="0" w:color="auto"/>
            <w:right w:val="none" w:sz="0" w:space="0" w:color="auto"/>
          </w:divBdr>
        </w:div>
        <w:div w:id="830481834">
          <w:marLeft w:val="0"/>
          <w:marRight w:val="0"/>
          <w:marTop w:val="0"/>
          <w:marBottom w:val="0"/>
          <w:divBdr>
            <w:top w:val="none" w:sz="0" w:space="0" w:color="auto"/>
            <w:left w:val="none" w:sz="0" w:space="0" w:color="auto"/>
            <w:bottom w:val="none" w:sz="0" w:space="0" w:color="auto"/>
            <w:right w:val="none" w:sz="0" w:space="0" w:color="auto"/>
          </w:divBdr>
        </w:div>
        <w:div w:id="2130128271">
          <w:marLeft w:val="0"/>
          <w:marRight w:val="0"/>
          <w:marTop w:val="0"/>
          <w:marBottom w:val="0"/>
          <w:divBdr>
            <w:top w:val="none" w:sz="0" w:space="0" w:color="auto"/>
            <w:left w:val="none" w:sz="0" w:space="0" w:color="auto"/>
            <w:bottom w:val="none" w:sz="0" w:space="0" w:color="auto"/>
            <w:right w:val="none" w:sz="0" w:space="0" w:color="auto"/>
          </w:divBdr>
          <w:divsChild>
            <w:div w:id="53623832">
              <w:marLeft w:val="-75"/>
              <w:marRight w:val="0"/>
              <w:marTop w:val="30"/>
              <w:marBottom w:val="30"/>
              <w:divBdr>
                <w:top w:val="none" w:sz="0" w:space="0" w:color="auto"/>
                <w:left w:val="none" w:sz="0" w:space="0" w:color="auto"/>
                <w:bottom w:val="none" w:sz="0" w:space="0" w:color="auto"/>
                <w:right w:val="none" w:sz="0" w:space="0" w:color="auto"/>
              </w:divBdr>
              <w:divsChild>
                <w:div w:id="427385764">
                  <w:marLeft w:val="0"/>
                  <w:marRight w:val="0"/>
                  <w:marTop w:val="0"/>
                  <w:marBottom w:val="0"/>
                  <w:divBdr>
                    <w:top w:val="none" w:sz="0" w:space="0" w:color="auto"/>
                    <w:left w:val="none" w:sz="0" w:space="0" w:color="auto"/>
                    <w:bottom w:val="none" w:sz="0" w:space="0" w:color="auto"/>
                    <w:right w:val="none" w:sz="0" w:space="0" w:color="auto"/>
                  </w:divBdr>
                  <w:divsChild>
                    <w:div w:id="197276913">
                      <w:marLeft w:val="0"/>
                      <w:marRight w:val="0"/>
                      <w:marTop w:val="0"/>
                      <w:marBottom w:val="0"/>
                      <w:divBdr>
                        <w:top w:val="none" w:sz="0" w:space="0" w:color="auto"/>
                        <w:left w:val="none" w:sz="0" w:space="0" w:color="auto"/>
                        <w:bottom w:val="none" w:sz="0" w:space="0" w:color="auto"/>
                        <w:right w:val="none" w:sz="0" w:space="0" w:color="auto"/>
                      </w:divBdr>
                    </w:div>
                  </w:divsChild>
                </w:div>
                <w:div w:id="782460195">
                  <w:marLeft w:val="0"/>
                  <w:marRight w:val="0"/>
                  <w:marTop w:val="0"/>
                  <w:marBottom w:val="0"/>
                  <w:divBdr>
                    <w:top w:val="none" w:sz="0" w:space="0" w:color="auto"/>
                    <w:left w:val="none" w:sz="0" w:space="0" w:color="auto"/>
                    <w:bottom w:val="none" w:sz="0" w:space="0" w:color="auto"/>
                    <w:right w:val="none" w:sz="0" w:space="0" w:color="auto"/>
                  </w:divBdr>
                  <w:divsChild>
                    <w:div w:id="931666570">
                      <w:marLeft w:val="0"/>
                      <w:marRight w:val="0"/>
                      <w:marTop w:val="0"/>
                      <w:marBottom w:val="0"/>
                      <w:divBdr>
                        <w:top w:val="none" w:sz="0" w:space="0" w:color="auto"/>
                        <w:left w:val="none" w:sz="0" w:space="0" w:color="auto"/>
                        <w:bottom w:val="none" w:sz="0" w:space="0" w:color="auto"/>
                        <w:right w:val="none" w:sz="0" w:space="0" w:color="auto"/>
                      </w:divBdr>
                    </w:div>
                  </w:divsChild>
                </w:div>
                <w:div w:id="1368991885">
                  <w:marLeft w:val="0"/>
                  <w:marRight w:val="0"/>
                  <w:marTop w:val="0"/>
                  <w:marBottom w:val="0"/>
                  <w:divBdr>
                    <w:top w:val="none" w:sz="0" w:space="0" w:color="auto"/>
                    <w:left w:val="none" w:sz="0" w:space="0" w:color="auto"/>
                    <w:bottom w:val="none" w:sz="0" w:space="0" w:color="auto"/>
                    <w:right w:val="none" w:sz="0" w:space="0" w:color="auto"/>
                  </w:divBdr>
                  <w:divsChild>
                    <w:div w:id="429006148">
                      <w:marLeft w:val="0"/>
                      <w:marRight w:val="0"/>
                      <w:marTop w:val="0"/>
                      <w:marBottom w:val="0"/>
                      <w:divBdr>
                        <w:top w:val="none" w:sz="0" w:space="0" w:color="auto"/>
                        <w:left w:val="none" w:sz="0" w:space="0" w:color="auto"/>
                        <w:bottom w:val="none" w:sz="0" w:space="0" w:color="auto"/>
                        <w:right w:val="none" w:sz="0" w:space="0" w:color="auto"/>
                      </w:divBdr>
                    </w:div>
                  </w:divsChild>
                </w:div>
                <w:div w:id="1000281035">
                  <w:marLeft w:val="0"/>
                  <w:marRight w:val="0"/>
                  <w:marTop w:val="0"/>
                  <w:marBottom w:val="0"/>
                  <w:divBdr>
                    <w:top w:val="none" w:sz="0" w:space="0" w:color="auto"/>
                    <w:left w:val="none" w:sz="0" w:space="0" w:color="auto"/>
                    <w:bottom w:val="none" w:sz="0" w:space="0" w:color="auto"/>
                    <w:right w:val="none" w:sz="0" w:space="0" w:color="auto"/>
                  </w:divBdr>
                  <w:divsChild>
                    <w:div w:id="1178353033">
                      <w:marLeft w:val="0"/>
                      <w:marRight w:val="0"/>
                      <w:marTop w:val="0"/>
                      <w:marBottom w:val="0"/>
                      <w:divBdr>
                        <w:top w:val="none" w:sz="0" w:space="0" w:color="auto"/>
                        <w:left w:val="none" w:sz="0" w:space="0" w:color="auto"/>
                        <w:bottom w:val="none" w:sz="0" w:space="0" w:color="auto"/>
                        <w:right w:val="none" w:sz="0" w:space="0" w:color="auto"/>
                      </w:divBdr>
                    </w:div>
                  </w:divsChild>
                </w:div>
                <w:div w:id="386494065">
                  <w:marLeft w:val="0"/>
                  <w:marRight w:val="0"/>
                  <w:marTop w:val="0"/>
                  <w:marBottom w:val="0"/>
                  <w:divBdr>
                    <w:top w:val="none" w:sz="0" w:space="0" w:color="auto"/>
                    <w:left w:val="none" w:sz="0" w:space="0" w:color="auto"/>
                    <w:bottom w:val="none" w:sz="0" w:space="0" w:color="auto"/>
                    <w:right w:val="none" w:sz="0" w:space="0" w:color="auto"/>
                  </w:divBdr>
                  <w:divsChild>
                    <w:div w:id="1527871110">
                      <w:marLeft w:val="0"/>
                      <w:marRight w:val="0"/>
                      <w:marTop w:val="0"/>
                      <w:marBottom w:val="0"/>
                      <w:divBdr>
                        <w:top w:val="none" w:sz="0" w:space="0" w:color="auto"/>
                        <w:left w:val="none" w:sz="0" w:space="0" w:color="auto"/>
                        <w:bottom w:val="none" w:sz="0" w:space="0" w:color="auto"/>
                        <w:right w:val="none" w:sz="0" w:space="0" w:color="auto"/>
                      </w:divBdr>
                    </w:div>
                  </w:divsChild>
                </w:div>
                <w:div w:id="678847500">
                  <w:marLeft w:val="0"/>
                  <w:marRight w:val="0"/>
                  <w:marTop w:val="0"/>
                  <w:marBottom w:val="0"/>
                  <w:divBdr>
                    <w:top w:val="none" w:sz="0" w:space="0" w:color="auto"/>
                    <w:left w:val="none" w:sz="0" w:space="0" w:color="auto"/>
                    <w:bottom w:val="none" w:sz="0" w:space="0" w:color="auto"/>
                    <w:right w:val="none" w:sz="0" w:space="0" w:color="auto"/>
                  </w:divBdr>
                  <w:divsChild>
                    <w:div w:id="12924619">
                      <w:marLeft w:val="0"/>
                      <w:marRight w:val="0"/>
                      <w:marTop w:val="0"/>
                      <w:marBottom w:val="0"/>
                      <w:divBdr>
                        <w:top w:val="none" w:sz="0" w:space="0" w:color="auto"/>
                        <w:left w:val="none" w:sz="0" w:space="0" w:color="auto"/>
                        <w:bottom w:val="none" w:sz="0" w:space="0" w:color="auto"/>
                        <w:right w:val="none" w:sz="0" w:space="0" w:color="auto"/>
                      </w:divBdr>
                    </w:div>
                  </w:divsChild>
                </w:div>
                <w:div w:id="276526207">
                  <w:marLeft w:val="0"/>
                  <w:marRight w:val="0"/>
                  <w:marTop w:val="0"/>
                  <w:marBottom w:val="0"/>
                  <w:divBdr>
                    <w:top w:val="none" w:sz="0" w:space="0" w:color="auto"/>
                    <w:left w:val="none" w:sz="0" w:space="0" w:color="auto"/>
                    <w:bottom w:val="none" w:sz="0" w:space="0" w:color="auto"/>
                    <w:right w:val="none" w:sz="0" w:space="0" w:color="auto"/>
                  </w:divBdr>
                  <w:divsChild>
                    <w:div w:id="98601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122617">
          <w:marLeft w:val="0"/>
          <w:marRight w:val="0"/>
          <w:marTop w:val="0"/>
          <w:marBottom w:val="0"/>
          <w:divBdr>
            <w:top w:val="none" w:sz="0" w:space="0" w:color="auto"/>
            <w:left w:val="none" w:sz="0" w:space="0" w:color="auto"/>
            <w:bottom w:val="none" w:sz="0" w:space="0" w:color="auto"/>
            <w:right w:val="none" w:sz="0" w:space="0" w:color="auto"/>
          </w:divBdr>
        </w:div>
        <w:div w:id="1216042595">
          <w:marLeft w:val="0"/>
          <w:marRight w:val="0"/>
          <w:marTop w:val="0"/>
          <w:marBottom w:val="0"/>
          <w:divBdr>
            <w:top w:val="none" w:sz="0" w:space="0" w:color="auto"/>
            <w:left w:val="none" w:sz="0" w:space="0" w:color="auto"/>
            <w:bottom w:val="none" w:sz="0" w:space="0" w:color="auto"/>
            <w:right w:val="none" w:sz="0" w:space="0" w:color="auto"/>
          </w:divBdr>
        </w:div>
        <w:div w:id="2106999725">
          <w:marLeft w:val="0"/>
          <w:marRight w:val="0"/>
          <w:marTop w:val="0"/>
          <w:marBottom w:val="0"/>
          <w:divBdr>
            <w:top w:val="none" w:sz="0" w:space="0" w:color="auto"/>
            <w:left w:val="none" w:sz="0" w:space="0" w:color="auto"/>
            <w:bottom w:val="none" w:sz="0" w:space="0" w:color="auto"/>
            <w:right w:val="none" w:sz="0" w:space="0" w:color="auto"/>
          </w:divBdr>
          <w:divsChild>
            <w:div w:id="510140855">
              <w:marLeft w:val="-75"/>
              <w:marRight w:val="0"/>
              <w:marTop w:val="30"/>
              <w:marBottom w:val="30"/>
              <w:divBdr>
                <w:top w:val="none" w:sz="0" w:space="0" w:color="auto"/>
                <w:left w:val="none" w:sz="0" w:space="0" w:color="auto"/>
                <w:bottom w:val="none" w:sz="0" w:space="0" w:color="auto"/>
                <w:right w:val="none" w:sz="0" w:space="0" w:color="auto"/>
              </w:divBdr>
              <w:divsChild>
                <w:div w:id="786505191">
                  <w:marLeft w:val="0"/>
                  <w:marRight w:val="0"/>
                  <w:marTop w:val="0"/>
                  <w:marBottom w:val="0"/>
                  <w:divBdr>
                    <w:top w:val="none" w:sz="0" w:space="0" w:color="auto"/>
                    <w:left w:val="none" w:sz="0" w:space="0" w:color="auto"/>
                    <w:bottom w:val="none" w:sz="0" w:space="0" w:color="auto"/>
                    <w:right w:val="none" w:sz="0" w:space="0" w:color="auto"/>
                  </w:divBdr>
                  <w:divsChild>
                    <w:div w:id="947469624">
                      <w:marLeft w:val="0"/>
                      <w:marRight w:val="0"/>
                      <w:marTop w:val="0"/>
                      <w:marBottom w:val="0"/>
                      <w:divBdr>
                        <w:top w:val="none" w:sz="0" w:space="0" w:color="auto"/>
                        <w:left w:val="none" w:sz="0" w:space="0" w:color="auto"/>
                        <w:bottom w:val="none" w:sz="0" w:space="0" w:color="auto"/>
                        <w:right w:val="none" w:sz="0" w:space="0" w:color="auto"/>
                      </w:divBdr>
                    </w:div>
                  </w:divsChild>
                </w:div>
                <w:div w:id="1460491082">
                  <w:marLeft w:val="0"/>
                  <w:marRight w:val="0"/>
                  <w:marTop w:val="0"/>
                  <w:marBottom w:val="0"/>
                  <w:divBdr>
                    <w:top w:val="none" w:sz="0" w:space="0" w:color="auto"/>
                    <w:left w:val="none" w:sz="0" w:space="0" w:color="auto"/>
                    <w:bottom w:val="none" w:sz="0" w:space="0" w:color="auto"/>
                    <w:right w:val="none" w:sz="0" w:space="0" w:color="auto"/>
                  </w:divBdr>
                  <w:divsChild>
                    <w:div w:id="630988037">
                      <w:marLeft w:val="0"/>
                      <w:marRight w:val="0"/>
                      <w:marTop w:val="0"/>
                      <w:marBottom w:val="0"/>
                      <w:divBdr>
                        <w:top w:val="none" w:sz="0" w:space="0" w:color="auto"/>
                        <w:left w:val="none" w:sz="0" w:space="0" w:color="auto"/>
                        <w:bottom w:val="none" w:sz="0" w:space="0" w:color="auto"/>
                        <w:right w:val="none" w:sz="0" w:space="0" w:color="auto"/>
                      </w:divBdr>
                    </w:div>
                  </w:divsChild>
                </w:div>
                <w:div w:id="2075153834">
                  <w:marLeft w:val="0"/>
                  <w:marRight w:val="0"/>
                  <w:marTop w:val="0"/>
                  <w:marBottom w:val="0"/>
                  <w:divBdr>
                    <w:top w:val="none" w:sz="0" w:space="0" w:color="auto"/>
                    <w:left w:val="none" w:sz="0" w:space="0" w:color="auto"/>
                    <w:bottom w:val="none" w:sz="0" w:space="0" w:color="auto"/>
                    <w:right w:val="none" w:sz="0" w:space="0" w:color="auto"/>
                  </w:divBdr>
                  <w:divsChild>
                    <w:div w:id="1453860600">
                      <w:marLeft w:val="0"/>
                      <w:marRight w:val="0"/>
                      <w:marTop w:val="0"/>
                      <w:marBottom w:val="0"/>
                      <w:divBdr>
                        <w:top w:val="none" w:sz="0" w:space="0" w:color="auto"/>
                        <w:left w:val="none" w:sz="0" w:space="0" w:color="auto"/>
                        <w:bottom w:val="none" w:sz="0" w:space="0" w:color="auto"/>
                        <w:right w:val="none" w:sz="0" w:space="0" w:color="auto"/>
                      </w:divBdr>
                    </w:div>
                  </w:divsChild>
                </w:div>
                <w:div w:id="197546094">
                  <w:marLeft w:val="0"/>
                  <w:marRight w:val="0"/>
                  <w:marTop w:val="0"/>
                  <w:marBottom w:val="0"/>
                  <w:divBdr>
                    <w:top w:val="none" w:sz="0" w:space="0" w:color="auto"/>
                    <w:left w:val="none" w:sz="0" w:space="0" w:color="auto"/>
                    <w:bottom w:val="none" w:sz="0" w:space="0" w:color="auto"/>
                    <w:right w:val="none" w:sz="0" w:space="0" w:color="auto"/>
                  </w:divBdr>
                  <w:divsChild>
                    <w:div w:id="1976256130">
                      <w:marLeft w:val="0"/>
                      <w:marRight w:val="0"/>
                      <w:marTop w:val="0"/>
                      <w:marBottom w:val="0"/>
                      <w:divBdr>
                        <w:top w:val="none" w:sz="0" w:space="0" w:color="auto"/>
                        <w:left w:val="none" w:sz="0" w:space="0" w:color="auto"/>
                        <w:bottom w:val="none" w:sz="0" w:space="0" w:color="auto"/>
                        <w:right w:val="none" w:sz="0" w:space="0" w:color="auto"/>
                      </w:divBdr>
                    </w:div>
                  </w:divsChild>
                </w:div>
                <w:div w:id="1244993735">
                  <w:marLeft w:val="0"/>
                  <w:marRight w:val="0"/>
                  <w:marTop w:val="0"/>
                  <w:marBottom w:val="0"/>
                  <w:divBdr>
                    <w:top w:val="none" w:sz="0" w:space="0" w:color="auto"/>
                    <w:left w:val="none" w:sz="0" w:space="0" w:color="auto"/>
                    <w:bottom w:val="none" w:sz="0" w:space="0" w:color="auto"/>
                    <w:right w:val="none" w:sz="0" w:space="0" w:color="auto"/>
                  </w:divBdr>
                  <w:divsChild>
                    <w:div w:id="627249886">
                      <w:marLeft w:val="0"/>
                      <w:marRight w:val="0"/>
                      <w:marTop w:val="0"/>
                      <w:marBottom w:val="0"/>
                      <w:divBdr>
                        <w:top w:val="none" w:sz="0" w:space="0" w:color="auto"/>
                        <w:left w:val="none" w:sz="0" w:space="0" w:color="auto"/>
                        <w:bottom w:val="none" w:sz="0" w:space="0" w:color="auto"/>
                        <w:right w:val="none" w:sz="0" w:space="0" w:color="auto"/>
                      </w:divBdr>
                    </w:div>
                  </w:divsChild>
                </w:div>
                <w:div w:id="1172181654">
                  <w:marLeft w:val="0"/>
                  <w:marRight w:val="0"/>
                  <w:marTop w:val="0"/>
                  <w:marBottom w:val="0"/>
                  <w:divBdr>
                    <w:top w:val="none" w:sz="0" w:space="0" w:color="auto"/>
                    <w:left w:val="none" w:sz="0" w:space="0" w:color="auto"/>
                    <w:bottom w:val="none" w:sz="0" w:space="0" w:color="auto"/>
                    <w:right w:val="none" w:sz="0" w:space="0" w:color="auto"/>
                  </w:divBdr>
                  <w:divsChild>
                    <w:div w:id="739907287">
                      <w:marLeft w:val="0"/>
                      <w:marRight w:val="0"/>
                      <w:marTop w:val="0"/>
                      <w:marBottom w:val="0"/>
                      <w:divBdr>
                        <w:top w:val="none" w:sz="0" w:space="0" w:color="auto"/>
                        <w:left w:val="none" w:sz="0" w:space="0" w:color="auto"/>
                        <w:bottom w:val="none" w:sz="0" w:space="0" w:color="auto"/>
                        <w:right w:val="none" w:sz="0" w:space="0" w:color="auto"/>
                      </w:divBdr>
                    </w:div>
                  </w:divsChild>
                </w:div>
                <w:div w:id="803739551">
                  <w:marLeft w:val="0"/>
                  <w:marRight w:val="0"/>
                  <w:marTop w:val="0"/>
                  <w:marBottom w:val="0"/>
                  <w:divBdr>
                    <w:top w:val="none" w:sz="0" w:space="0" w:color="auto"/>
                    <w:left w:val="none" w:sz="0" w:space="0" w:color="auto"/>
                    <w:bottom w:val="none" w:sz="0" w:space="0" w:color="auto"/>
                    <w:right w:val="none" w:sz="0" w:space="0" w:color="auto"/>
                  </w:divBdr>
                  <w:divsChild>
                    <w:div w:id="17935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854625">
          <w:marLeft w:val="0"/>
          <w:marRight w:val="0"/>
          <w:marTop w:val="0"/>
          <w:marBottom w:val="0"/>
          <w:divBdr>
            <w:top w:val="none" w:sz="0" w:space="0" w:color="auto"/>
            <w:left w:val="none" w:sz="0" w:space="0" w:color="auto"/>
            <w:bottom w:val="none" w:sz="0" w:space="0" w:color="auto"/>
            <w:right w:val="none" w:sz="0" w:space="0" w:color="auto"/>
          </w:divBdr>
        </w:div>
        <w:div w:id="1520973906">
          <w:marLeft w:val="0"/>
          <w:marRight w:val="0"/>
          <w:marTop w:val="0"/>
          <w:marBottom w:val="0"/>
          <w:divBdr>
            <w:top w:val="none" w:sz="0" w:space="0" w:color="auto"/>
            <w:left w:val="none" w:sz="0" w:space="0" w:color="auto"/>
            <w:bottom w:val="none" w:sz="0" w:space="0" w:color="auto"/>
            <w:right w:val="none" w:sz="0" w:space="0" w:color="auto"/>
          </w:divBdr>
        </w:div>
        <w:div w:id="593249398">
          <w:marLeft w:val="0"/>
          <w:marRight w:val="0"/>
          <w:marTop w:val="0"/>
          <w:marBottom w:val="0"/>
          <w:divBdr>
            <w:top w:val="none" w:sz="0" w:space="0" w:color="auto"/>
            <w:left w:val="none" w:sz="0" w:space="0" w:color="auto"/>
            <w:bottom w:val="none" w:sz="0" w:space="0" w:color="auto"/>
            <w:right w:val="none" w:sz="0" w:space="0" w:color="auto"/>
          </w:divBdr>
          <w:divsChild>
            <w:div w:id="1627346707">
              <w:marLeft w:val="-75"/>
              <w:marRight w:val="0"/>
              <w:marTop w:val="30"/>
              <w:marBottom w:val="30"/>
              <w:divBdr>
                <w:top w:val="none" w:sz="0" w:space="0" w:color="auto"/>
                <w:left w:val="none" w:sz="0" w:space="0" w:color="auto"/>
                <w:bottom w:val="none" w:sz="0" w:space="0" w:color="auto"/>
                <w:right w:val="none" w:sz="0" w:space="0" w:color="auto"/>
              </w:divBdr>
              <w:divsChild>
                <w:div w:id="281377651">
                  <w:marLeft w:val="0"/>
                  <w:marRight w:val="0"/>
                  <w:marTop w:val="0"/>
                  <w:marBottom w:val="0"/>
                  <w:divBdr>
                    <w:top w:val="none" w:sz="0" w:space="0" w:color="auto"/>
                    <w:left w:val="none" w:sz="0" w:space="0" w:color="auto"/>
                    <w:bottom w:val="none" w:sz="0" w:space="0" w:color="auto"/>
                    <w:right w:val="none" w:sz="0" w:space="0" w:color="auto"/>
                  </w:divBdr>
                  <w:divsChild>
                    <w:div w:id="1212884051">
                      <w:marLeft w:val="0"/>
                      <w:marRight w:val="0"/>
                      <w:marTop w:val="0"/>
                      <w:marBottom w:val="0"/>
                      <w:divBdr>
                        <w:top w:val="none" w:sz="0" w:space="0" w:color="auto"/>
                        <w:left w:val="none" w:sz="0" w:space="0" w:color="auto"/>
                        <w:bottom w:val="none" w:sz="0" w:space="0" w:color="auto"/>
                        <w:right w:val="none" w:sz="0" w:space="0" w:color="auto"/>
                      </w:divBdr>
                    </w:div>
                  </w:divsChild>
                </w:div>
                <w:div w:id="1351443596">
                  <w:marLeft w:val="0"/>
                  <w:marRight w:val="0"/>
                  <w:marTop w:val="0"/>
                  <w:marBottom w:val="0"/>
                  <w:divBdr>
                    <w:top w:val="none" w:sz="0" w:space="0" w:color="auto"/>
                    <w:left w:val="none" w:sz="0" w:space="0" w:color="auto"/>
                    <w:bottom w:val="none" w:sz="0" w:space="0" w:color="auto"/>
                    <w:right w:val="none" w:sz="0" w:space="0" w:color="auto"/>
                  </w:divBdr>
                  <w:divsChild>
                    <w:div w:id="534198274">
                      <w:marLeft w:val="0"/>
                      <w:marRight w:val="0"/>
                      <w:marTop w:val="0"/>
                      <w:marBottom w:val="0"/>
                      <w:divBdr>
                        <w:top w:val="none" w:sz="0" w:space="0" w:color="auto"/>
                        <w:left w:val="none" w:sz="0" w:space="0" w:color="auto"/>
                        <w:bottom w:val="none" w:sz="0" w:space="0" w:color="auto"/>
                        <w:right w:val="none" w:sz="0" w:space="0" w:color="auto"/>
                      </w:divBdr>
                    </w:div>
                  </w:divsChild>
                </w:div>
                <w:div w:id="1603420603">
                  <w:marLeft w:val="0"/>
                  <w:marRight w:val="0"/>
                  <w:marTop w:val="0"/>
                  <w:marBottom w:val="0"/>
                  <w:divBdr>
                    <w:top w:val="none" w:sz="0" w:space="0" w:color="auto"/>
                    <w:left w:val="none" w:sz="0" w:space="0" w:color="auto"/>
                    <w:bottom w:val="none" w:sz="0" w:space="0" w:color="auto"/>
                    <w:right w:val="none" w:sz="0" w:space="0" w:color="auto"/>
                  </w:divBdr>
                  <w:divsChild>
                    <w:div w:id="1758747380">
                      <w:marLeft w:val="0"/>
                      <w:marRight w:val="0"/>
                      <w:marTop w:val="0"/>
                      <w:marBottom w:val="0"/>
                      <w:divBdr>
                        <w:top w:val="none" w:sz="0" w:space="0" w:color="auto"/>
                        <w:left w:val="none" w:sz="0" w:space="0" w:color="auto"/>
                        <w:bottom w:val="none" w:sz="0" w:space="0" w:color="auto"/>
                        <w:right w:val="none" w:sz="0" w:space="0" w:color="auto"/>
                      </w:divBdr>
                    </w:div>
                  </w:divsChild>
                </w:div>
                <w:div w:id="111437635">
                  <w:marLeft w:val="0"/>
                  <w:marRight w:val="0"/>
                  <w:marTop w:val="0"/>
                  <w:marBottom w:val="0"/>
                  <w:divBdr>
                    <w:top w:val="none" w:sz="0" w:space="0" w:color="auto"/>
                    <w:left w:val="none" w:sz="0" w:space="0" w:color="auto"/>
                    <w:bottom w:val="none" w:sz="0" w:space="0" w:color="auto"/>
                    <w:right w:val="none" w:sz="0" w:space="0" w:color="auto"/>
                  </w:divBdr>
                  <w:divsChild>
                    <w:div w:id="902105105">
                      <w:marLeft w:val="0"/>
                      <w:marRight w:val="0"/>
                      <w:marTop w:val="0"/>
                      <w:marBottom w:val="0"/>
                      <w:divBdr>
                        <w:top w:val="none" w:sz="0" w:space="0" w:color="auto"/>
                        <w:left w:val="none" w:sz="0" w:space="0" w:color="auto"/>
                        <w:bottom w:val="none" w:sz="0" w:space="0" w:color="auto"/>
                        <w:right w:val="none" w:sz="0" w:space="0" w:color="auto"/>
                      </w:divBdr>
                    </w:div>
                  </w:divsChild>
                </w:div>
                <w:div w:id="1931503359">
                  <w:marLeft w:val="0"/>
                  <w:marRight w:val="0"/>
                  <w:marTop w:val="0"/>
                  <w:marBottom w:val="0"/>
                  <w:divBdr>
                    <w:top w:val="none" w:sz="0" w:space="0" w:color="auto"/>
                    <w:left w:val="none" w:sz="0" w:space="0" w:color="auto"/>
                    <w:bottom w:val="none" w:sz="0" w:space="0" w:color="auto"/>
                    <w:right w:val="none" w:sz="0" w:space="0" w:color="auto"/>
                  </w:divBdr>
                  <w:divsChild>
                    <w:div w:id="755789074">
                      <w:marLeft w:val="0"/>
                      <w:marRight w:val="0"/>
                      <w:marTop w:val="0"/>
                      <w:marBottom w:val="0"/>
                      <w:divBdr>
                        <w:top w:val="none" w:sz="0" w:space="0" w:color="auto"/>
                        <w:left w:val="none" w:sz="0" w:space="0" w:color="auto"/>
                        <w:bottom w:val="none" w:sz="0" w:space="0" w:color="auto"/>
                        <w:right w:val="none" w:sz="0" w:space="0" w:color="auto"/>
                      </w:divBdr>
                    </w:div>
                  </w:divsChild>
                </w:div>
                <w:div w:id="1721175679">
                  <w:marLeft w:val="0"/>
                  <w:marRight w:val="0"/>
                  <w:marTop w:val="0"/>
                  <w:marBottom w:val="0"/>
                  <w:divBdr>
                    <w:top w:val="none" w:sz="0" w:space="0" w:color="auto"/>
                    <w:left w:val="none" w:sz="0" w:space="0" w:color="auto"/>
                    <w:bottom w:val="none" w:sz="0" w:space="0" w:color="auto"/>
                    <w:right w:val="none" w:sz="0" w:space="0" w:color="auto"/>
                  </w:divBdr>
                  <w:divsChild>
                    <w:div w:id="2049334992">
                      <w:marLeft w:val="0"/>
                      <w:marRight w:val="0"/>
                      <w:marTop w:val="0"/>
                      <w:marBottom w:val="0"/>
                      <w:divBdr>
                        <w:top w:val="none" w:sz="0" w:space="0" w:color="auto"/>
                        <w:left w:val="none" w:sz="0" w:space="0" w:color="auto"/>
                        <w:bottom w:val="none" w:sz="0" w:space="0" w:color="auto"/>
                        <w:right w:val="none" w:sz="0" w:space="0" w:color="auto"/>
                      </w:divBdr>
                    </w:div>
                  </w:divsChild>
                </w:div>
                <w:div w:id="276110007">
                  <w:marLeft w:val="0"/>
                  <w:marRight w:val="0"/>
                  <w:marTop w:val="0"/>
                  <w:marBottom w:val="0"/>
                  <w:divBdr>
                    <w:top w:val="none" w:sz="0" w:space="0" w:color="auto"/>
                    <w:left w:val="none" w:sz="0" w:space="0" w:color="auto"/>
                    <w:bottom w:val="none" w:sz="0" w:space="0" w:color="auto"/>
                    <w:right w:val="none" w:sz="0" w:space="0" w:color="auto"/>
                  </w:divBdr>
                  <w:divsChild>
                    <w:div w:id="645206361">
                      <w:marLeft w:val="0"/>
                      <w:marRight w:val="0"/>
                      <w:marTop w:val="0"/>
                      <w:marBottom w:val="0"/>
                      <w:divBdr>
                        <w:top w:val="none" w:sz="0" w:space="0" w:color="auto"/>
                        <w:left w:val="none" w:sz="0" w:space="0" w:color="auto"/>
                        <w:bottom w:val="none" w:sz="0" w:space="0" w:color="auto"/>
                        <w:right w:val="none" w:sz="0" w:space="0" w:color="auto"/>
                      </w:divBdr>
                    </w:div>
                    <w:div w:id="1761684196">
                      <w:marLeft w:val="0"/>
                      <w:marRight w:val="0"/>
                      <w:marTop w:val="0"/>
                      <w:marBottom w:val="0"/>
                      <w:divBdr>
                        <w:top w:val="none" w:sz="0" w:space="0" w:color="auto"/>
                        <w:left w:val="none" w:sz="0" w:space="0" w:color="auto"/>
                        <w:bottom w:val="none" w:sz="0" w:space="0" w:color="auto"/>
                        <w:right w:val="none" w:sz="0" w:space="0" w:color="auto"/>
                      </w:divBdr>
                    </w:div>
                    <w:div w:id="1835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0150">
          <w:marLeft w:val="0"/>
          <w:marRight w:val="0"/>
          <w:marTop w:val="0"/>
          <w:marBottom w:val="0"/>
          <w:divBdr>
            <w:top w:val="none" w:sz="0" w:space="0" w:color="auto"/>
            <w:left w:val="none" w:sz="0" w:space="0" w:color="auto"/>
            <w:bottom w:val="none" w:sz="0" w:space="0" w:color="auto"/>
            <w:right w:val="none" w:sz="0" w:space="0" w:color="auto"/>
          </w:divBdr>
        </w:div>
        <w:div w:id="343944069">
          <w:marLeft w:val="0"/>
          <w:marRight w:val="0"/>
          <w:marTop w:val="0"/>
          <w:marBottom w:val="0"/>
          <w:divBdr>
            <w:top w:val="none" w:sz="0" w:space="0" w:color="auto"/>
            <w:left w:val="none" w:sz="0" w:space="0" w:color="auto"/>
            <w:bottom w:val="none" w:sz="0" w:space="0" w:color="auto"/>
            <w:right w:val="none" w:sz="0" w:space="0" w:color="auto"/>
          </w:divBdr>
        </w:div>
        <w:div w:id="954167393">
          <w:marLeft w:val="0"/>
          <w:marRight w:val="0"/>
          <w:marTop w:val="0"/>
          <w:marBottom w:val="0"/>
          <w:divBdr>
            <w:top w:val="none" w:sz="0" w:space="0" w:color="auto"/>
            <w:left w:val="none" w:sz="0" w:space="0" w:color="auto"/>
            <w:bottom w:val="none" w:sz="0" w:space="0" w:color="auto"/>
            <w:right w:val="none" w:sz="0" w:space="0" w:color="auto"/>
          </w:divBdr>
          <w:divsChild>
            <w:div w:id="1210678772">
              <w:marLeft w:val="-75"/>
              <w:marRight w:val="0"/>
              <w:marTop w:val="30"/>
              <w:marBottom w:val="30"/>
              <w:divBdr>
                <w:top w:val="none" w:sz="0" w:space="0" w:color="auto"/>
                <w:left w:val="none" w:sz="0" w:space="0" w:color="auto"/>
                <w:bottom w:val="none" w:sz="0" w:space="0" w:color="auto"/>
                <w:right w:val="none" w:sz="0" w:space="0" w:color="auto"/>
              </w:divBdr>
              <w:divsChild>
                <w:div w:id="1468621912">
                  <w:marLeft w:val="0"/>
                  <w:marRight w:val="0"/>
                  <w:marTop w:val="0"/>
                  <w:marBottom w:val="0"/>
                  <w:divBdr>
                    <w:top w:val="none" w:sz="0" w:space="0" w:color="auto"/>
                    <w:left w:val="none" w:sz="0" w:space="0" w:color="auto"/>
                    <w:bottom w:val="none" w:sz="0" w:space="0" w:color="auto"/>
                    <w:right w:val="none" w:sz="0" w:space="0" w:color="auto"/>
                  </w:divBdr>
                  <w:divsChild>
                    <w:div w:id="546769900">
                      <w:marLeft w:val="0"/>
                      <w:marRight w:val="0"/>
                      <w:marTop w:val="0"/>
                      <w:marBottom w:val="0"/>
                      <w:divBdr>
                        <w:top w:val="none" w:sz="0" w:space="0" w:color="auto"/>
                        <w:left w:val="none" w:sz="0" w:space="0" w:color="auto"/>
                        <w:bottom w:val="none" w:sz="0" w:space="0" w:color="auto"/>
                        <w:right w:val="none" w:sz="0" w:space="0" w:color="auto"/>
                      </w:divBdr>
                    </w:div>
                  </w:divsChild>
                </w:div>
                <w:div w:id="1912035153">
                  <w:marLeft w:val="0"/>
                  <w:marRight w:val="0"/>
                  <w:marTop w:val="0"/>
                  <w:marBottom w:val="0"/>
                  <w:divBdr>
                    <w:top w:val="none" w:sz="0" w:space="0" w:color="auto"/>
                    <w:left w:val="none" w:sz="0" w:space="0" w:color="auto"/>
                    <w:bottom w:val="none" w:sz="0" w:space="0" w:color="auto"/>
                    <w:right w:val="none" w:sz="0" w:space="0" w:color="auto"/>
                  </w:divBdr>
                  <w:divsChild>
                    <w:div w:id="968902270">
                      <w:marLeft w:val="0"/>
                      <w:marRight w:val="0"/>
                      <w:marTop w:val="0"/>
                      <w:marBottom w:val="0"/>
                      <w:divBdr>
                        <w:top w:val="none" w:sz="0" w:space="0" w:color="auto"/>
                        <w:left w:val="none" w:sz="0" w:space="0" w:color="auto"/>
                        <w:bottom w:val="none" w:sz="0" w:space="0" w:color="auto"/>
                        <w:right w:val="none" w:sz="0" w:space="0" w:color="auto"/>
                      </w:divBdr>
                    </w:div>
                  </w:divsChild>
                </w:div>
                <w:div w:id="2038461484">
                  <w:marLeft w:val="0"/>
                  <w:marRight w:val="0"/>
                  <w:marTop w:val="0"/>
                  <w:marBottom w:val="0"/>
                  <w:divBdr>
                    <w:top w:val="none" w:sz="0" w:space="0" w:color="auto"/>
                    <w:left w:val="none" w:sz="0" w:space="0" w:color="auto"/>
                    <w:bottom w:val="none" w:sz="0" w:space="0" w:color="auto"/>
                    <w:right w:val="none" w:sz="0" w:space="0" w:color="auto"/>
                  </w:divBdr>
                  <w:divsChild>
                    <w:div w:id="1523475436">
                      <w:marLeft w:val="0"/>
                      <w:marRight w:val="0"/>
                      <w:marTop w:val="0"/>
                      <w:marBottom w:val="0"/>
                      <w:divBdr>
                        <w:top w:val="none" w:sz="0" w:space="0" w:color="auto"/>
                        <w:left w:val="none" w:sz="0" w:space="0" w:color="auto"/>
                        <w:bottom w:val="none" w:sz="0" w:space="0" w:color="auto"/>
                        <w:right w:val="none" w:sz="0" w:space="0" w:color="auto"/>
                      </w:divBdr>
                    </w:div>
                  </w:divsChild>
                </w:div>
                <w:div w:id="799766246">
                  <w:marLeft w:val="0"/>
                  <w:marRight w:val="0"/>
                  <w:marTop w:val="0"/>
                  <w:marBottom w:val="0"/>
                  <w:divBdr>
                    <w:top w:val="none" w:sz="0" w:space="0" w:color="auto"/>
                    <w:left w:val="none" w:sz="0" w:space="0" w:color="auto"/>
                    <w:bottom w:val="none" w:sz="0" w:space="0" w:color="auto"/>
                    <w:right w:val="none" w:sz="0" w:space="0" w:color="auto"/>
                  </w:divBdr>
                  <w:divsChild>
                    <w:div w:id="1717585859">
                      <w:marLeft w:val="0"/>
                      <w:marRight w:val="0"/>
                      <w:marTop w:val="0"/>
                      <w:marBottom w:val="0"/>
                      <w:divBdr>
                        <w:top w:val="none" w:sz="0" w:space="0" w:color="auto"/>
                        <w:left w:val="none" w:sz="0" w:space="0" w:color="auto"/>
                        <w:bottom w:val="none" w:sz="0" w:space="0" w:color="auto"/>
                        <w:right w:val="none" w:sz="0" w:space="0" w:color="auto"/>
                      </w:divBdr>
                    </w:div>
                  </w:divsChild>
                </w:div>
                <w:div w:id="411781567">
                  <w:marLeft w:val="0"/>
                  <w:marRight w:val="0"/>
                  <w:marTop w:val="0"/>
                  <w:marBottom w:val="0"/>
                  <w:divBdr>
                    <w:top w:val="none" w:sz="0" w:space="0" w:color="auto"/>
                    <w:left w:val="none" w:sz="0" w:space="0" w:color="auto"/>
                    <w:bottom w:val="none" w:sz="0" w:space="0" w:color="auto"/>
                    <w:right w:val="none" w:sz="0" w:space="0" w:color="auto"/>
                  </w:divBdr>
                  <w:divsChild>
                    <w:div w:id="2053653463">
                      <w:marLeft w:val="0"/>
                      <w:marRight w:val="0"/>
                      <w:marTop w:val="0"/>
                      <w:marBottom w:val="0"/>
                      <w:divBdr>
                        <w:top w:val="none" w:sz="0" w:space="0" w:color="auto"/>
                        <w:left w:val="none" w:sz="0" w:space="0" w:color="auto"/>
                        <w:bottom w:val="none" w:sz="0" w:space="0" w:color="auto"/>
                        <w:right w:val="none" w:sz="0" w:space="0" w:color="auto"/>
                      </w:divBdr>
                    </w:div>
                  </w:divsChild>
                </w:div>
                <w:div w:id="1914121845">
                  <w:marLeft w:val="0"/>
                  <w:marRight w:val="0"/>
                  <w:marTop w:val="0"/>
                  <w:marBottom w:val="0"/>
                  <w:divBdr>
                    <w:top w:val="none" w:sz="0" w:space="0" w:color="auto"/>
                    <w:left w:val="none" w:sz="0" w:space="0" w:color="auto"/>
                    <w:bottom w:val="none" w:sz="0" w:space="0" w:color="auto"/>
                    <w:right w:val="none" w:sz="0" w:space="0" w:color="auto"/>
                  </w:divBdr>
                  <w:divsChild>
                    <w:div w:id="798571694">
                      <w:marLeft w:val="0"/>
                      <w:marRight w:val="0"/>
                      <w:marTop w:val="0"/>
                      <w:marBottom w:val="0"/>
                      <w:divBdr>
                        <w:top w:val="none" w:sz="0" w:space="0" w:color="auto"/>
                        <w:left w:val="none" w:sz="0" w:space="0" w:color="auto"/>
                        <w:bottom w:val="none" w:sz="0" w:space="0" w:color="auto"/>
                        <w:right w:val="none" w:sz="0" w:space="0" w:color="auto"/>
                      </w:divBdr>
                    </w:div>
                  </w:divsChild>
                </w:div>
                <w:div w:id="1024984687">
                  <w:marLeft w:val="0"/>
                  <w:marRight w:val="0"/>
                  <w:marTop w:val="0"/>
                  <w:marBottom w:val="0"/>
                  <w:divBdr>
                    <w:top w:val="none" w:sz="0" w:space="0" w:color="auto"/>
                    <w:left w:val="none" w:sz="0" w:space="0" w:color="auto"/>
                    <w:bottom w:val="none" w:sz="0" w:space="0" w:color="auto"/>
                    <w:right w:val="none" w:sz="0" w:space="0" w:color="auto"/>
                  </w:divBdr>
                  <w:divsChild>
                    <w:div w:id="1128089526">
                      <w:marLeft w:val="0"/>
                      <w:marRight w:val="0"/>
                      <w:marTop w:val="0"/>
                      <w:marBottom w:val="0"/>
                      <w:divBdr>
                        <w:top w:val="none" w:sz="0" w:space="0" w:color="auto"/>
                        <w:left w:val="none" w:sz="0" w:space="0" w:color="auto"/>
                        <w:bottom w:val="none" w:sz="0" w:space="0" w:color="auto"/>
                        <w:right w:val="none" w:sz="0" w:space="0" w:color="auto"/>
                      </w:divBdr>
                    </w:div>
                    <w:div w:id="350648676">
                      <w:marLeft w:val="0"/>
                      <w:marRight w:val="0"/>
                      <w:marTop w:val="0"/>
                      <w:marBottom w:val="0"/>
                      <w:divBdr>
                        <w:top w:val="none" w:sz="0" w:space="0" w:color="auto"/>
                        <w:left w:val="none" w:sz="0" w:space="0" w:color="auto"/>
                        <w:bottom w:val="none" w:sz="0" w:space="0" w:color="auto"/>
                        <w:right w:val="none" w:sz="0" w:space="0" w:color="auto"/>
                      </w:divBdr>
                    </w:div>
                    <w:div w:id="157636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000356">
          <w:marLeft w:val="0"/>
          <w:marRight w:val="0"/>
          <w:marTop w:val="0"/>
          <w:marBottom w:val="0"/>
          <w:divBdr>
            <w:top w:val="none" w:sz="0" w:space="0" w:color="auto"/>
            <w:left w:val="none" w:sz="0" w:space="0" w:color="auto"/>
            <w:bottom w:val="none" w:sz="0" w:space="0" w:color="auto"/>
            <w:right w:val="none" w:sz="0" w:space="0" w:color="auto"/>
          </w:divBdr>
        </w:div>
        <w:div w:id="125129331">
          <w:marLeft w:val="0"/>
          <w:marRight w:val="0"/>
          <w:marTop w:val="0"/>
          <w:marBottom w:val="0"/>
          <w:divBdr>
            <w:top w:val="none" w:sz="0" w:space="0" w:color="auto"/>
            <w:left w:val="none" w:sz="0" w:space="0" w:color="auto"/>
            <w:bottom w:val="none" w:sz="0" w:space="0" w:color="auto"/>
            <w:right w:val="none" w:sz="0" w:space="0" w:color="auto"/>
          </w:divBdr>
        </w:div>
        <w:div w:id="1843011784">
          <w:marLeft w:val="0"/>
          <w:marRight w:val="0"/>
          <w:marTop w:val="0"/>
          <w:marBottom w:val="0"/>
          <w:divBdr>
            <w:top w:val="none" w:sz="0" w:space="0" w:color="auto"/>
            <w:left w:val="none" w:sz="0" w:space="0" w:color="auto"/>
            <w:bottom w:val="none" w:sz="0" w:space="0" w:color="auto"/>
            <w:right w:val="none" w:sz="0" w:space="0" w:color="auto"/>
          </w:divBdr>
          <w:divsChild>
            <w:div w:id="2092773786">
              <w:marLeft w:val="-75"/>
              <w:marRight w:val="0"/>
              <w:marTop w:val="30"/>
              <w:marBottom w:val="30"/>
              <w:divBdr>
                <w:top w:val="none" w:sz="0" w:space="0" w:color="auto"/>
                <w:left w:val="none" w:sz="0" w:space="0" w:color="auto"/>
                <w:bottom w:val="none" w:sz="0" w:space="0" w:color="auto"/>
                <w:right w:val="none" w:sz="0" w:space="0" w:color="auto"/>
              </w:divBdr>
              <w:divsChild>
                <w:div w:id="1409766282">
                  <w:marLeft w:val="0"/>
                  <w:marRight w:val="0"/>
                  <w:marTop w:val="0"/>
                  <w:marBottom w:val="0"/>
                  <w:divBdr>
                    <w:top w:val="none" w:sz="0" w:space="0" w:color="auto"/>
                    <w:left w:val="none" w:sz="0" w:space="0" w:color="auto"/>
                    <w:bottom w:val="none" w:sz="0" w:space="0" w:color="auto"/>
                    <w:right w:val="none" w:sz="0" w:space="0" w:color="auto"/>
                  </w:divBdr>
                  <w:divsChild>
                    <w:div w:id="868689848">
                      <w:marLeft w:val="0"/>
                      <w:marRight w:val="0"/>
                      <w:marTop w:val="0"/>
                      <w:marBottom w:val="0"/>
                      <w:divBdr>
                        <w:top w:val="none" w:sz="0" w:space="0" w:color="auto"/>
                        <w:left w:val="none" w:sz="0" w:space="0" w:color="auto"/>
                        <w:bottom w:val="none" w:sz="0" w:space="0" w:color="auto"/>
                        <w:right w:val="none" w:sz="0" w:space="0" w:color="auto"/>
                      </w:divBdr>
                    </w:div>
                  </w:divsChild>
                </w:div>
                <w:div w:id="251592940">
                  <w:marLeft w:val="0"/>
                  <w:marRight w:val="0"/>
                  <w:marTop w:val="0"/>
                  <w:marBottom w:val="0"/>
                  <w:divBdr>
                    <w:top w:val="none" w:sz="0" w:space="0" w:color="auto"/>
                    <w:left w:val="none" w:sz="0" w:space="0" w:color="auto"/>
                    <w:bottom w:val="none" w:sz="0" w:space="0" w:color="auto"/>
                    <w:right w:val="none" w:sz="0" w:space="0" w:color="auto"/>
                  </w:divBdr>
                  <w:divsChild>
                    <w:div w:id="76220106">
                      <w:marLeft w:val="0"/>
                      <w:marRight w:val="0"/>
                      <w:marTop w:val="0"/>
                      <w:marBottom w:val="0"/>
                      <w:divBdr>
                        <w:top w:val="none" w:sz="0" w:space="0" w:color="auto"/>
                        <w:left w:val="none" w:sz="0" w:space="0" w:color="auto"/>
                        <w:bottom w:val="none" w:sz="0" w:space="0" w:color="auto"/>
                        <w:right w:val="none" w:sz="0" w:space="0" w:color="auto"/>
                      </w:divBdr>
                    </w:div>
                  </w:divsChild>
                </w:div>
                <w:div w:id="764961193">
                  <w:marLeft w:val="0"/>
                  <w:marRight w:val="0"/>
                  <w:marTop w:val="0"/>
                  <w:marBottom w:val="0"/>
                  <w:divBdr>
                    <w:top w:val="none" w:sz="0" w:space="0" w:color="auto"/>
                    <w:left w:val="none" w:sz="0" w:space="0" w:color="auto"/>
                    <w:bottom w:val="none" w:sz="0" w:space="0" w:color="auto"/>
                    <w:right w:val="none" w:sz="0" w:space="0" w:color="auto"/>
                  </w:divBdr>
                  <w:divsChild>
                    <w:div w:id="1742751033">
                      <w:marLeft w:val="0"/>
                      <w:marRight w:val="0"/>
                      <w:marTop w:val="0"/>
                      <w:marBottom w:val="0"/>
                      <w:divBdr>
                        <w:top w:val="none" w:sz="0" w:space="0" w:color="auto"/>
                        <w:left w:val="none" w:sz="0" w:space="0" w:color="auto"/>
                        <w:bottom w:val="none" w:sz="0" w:space="0" w:color="auto"/>
                        <w:right w:val="none" w:sz="0" w:space="0" w:color="auto"/>
                      </w:divBdr>
                    </w:div>
                  </w:divsChild>
                </w:div>
                <w:div w:id="451898988">
                  <w:marLeft w:val="0"/>
                  <w:marRight w:val="0"/>
                  <w:marTop w:val="0"/>
                  <w:marBottom w:val="0"/>
                  <w:divBdr>
                    <w:top w:val="none" w:sz="0" w:space="0" w:color="auto"/>
                    <w:left w:val="none" w:sz="0" w:space="0" w:color="auto"/>
                    <w:bottom w:val="none" w:sz="0" w:space="0" w:color="auto"/>
                    <w:right w:val="none" w:sz="0" w:space="0" w:color="auto"/>
                  </w:divBdr>
                  <w:divsChild>
                    <w:div w:id="774328546">
                      <w:marLeft w:val="0"/>
                      <w:marRight w:val="0"/>
                      <w:marTop w:val="0"/>
                      <w:marBottom w:val="0"/>
                      <w:divBdr>
                        <w:top w:val="none" w:sz="0" w:space="0" w:color="auto"/>
                        <w:left w:val="none" w:sz="0" w:space="0" w:color="auto"/>
                        <w:bottom w:val="none" w:sz="0" w:space="0" w:color="auto"/>
                        <w:right w:val="none" w:sz="0" w:space="0" w:color="auto"/>
                      </w:divBdr>
                    </w:div>
                  </w:divsChild>
                </w:div>
                <w:div w:id="945624794">
                  <w:marLeft w:val="0"/>
                  <w:marRight w:val="0"/>
                  <w:marTop w:val="0"/>
                  <w:marBottom w:val="0"/>
                  <w:divBdr>
                    <w:top w:val="none" w:sz="0" w:space="0" w:color="auto"/>
                    <w:left w:val="none" w:sz="0" w:space="0" w:color="auto"/>
                    <w:bottom w:val="none" w:sz="0" w:space="0" w:color="auto"/>
                    <w:right w:val="none" w:sz="0" w:space="0" w:color="auto"/>
                  </w:divBdr>
                  <w:divsChild>
                    <w:div w:id="1488862914">
                      <w:marLeft w:val="0"/>
                      <w:marRight w:val="0"/>
                      <w:marTop w:val="0"/>
                      <w:marBottom w:val="0"/>
                      <w:divBdr>
                        <w:top w:val="none" w:sz="0" w:space="0" w:color="auto"/>
                        <w:left w:val="none" w:sz="0" w:space="0" w:color="auto"/>
                        <w:bottom w:val="none" w:sz="0" w:space="0" w:color="auto"/>
                        <w:right w:val="none" w:sz="0" w:space="0" w:color="auto"/>
                      </w:divBdr>
                    </w:div>
                  </w:divsChild>
                </w:div>
                <w:div w:id="76707824">
                  <w:marLeft w:val="0"/>
                  <w:marRight w:val="0"/>
                  <w:marTop w:val="0"/>
                  <w:marBottom w:val="0"/>
                  <w:divBdr>
                    <w:top w:val="none" w:sz="0" w:space="0" w:color="auto"/>
                    <w:left w:val="none" w:sz="0" w:space="0" w:color="auto"/>
                    <w:bottom w:val="none" w:sz="0" w:space="0" w:color="auto"/>
                    <w:right w:val="none" w:sz="0" w:space="0" w:color="auto"/>
                  </w:divBdr>
                  <w:divsChild>
                    <w:div w:id="1058359735">
                      <w:marLeft w:val="0"/>
                      <w:marRight w:val="0"/>
                      <w:marTop w:val="0"/>
                      <w:marBottom w:val="0"/>
                      <w:divBdr>
                        <w:top w:val="none" w:sz="0" w:space="0" w:color="auto"/>
                        <w:left w:val="none" w:sz="0" w:space="0" w:color="auto"/>
                        <w:bottom w:val="none" w:sz="0" w:space="0" w:color="auto"/>
                        <w:right w:val="none" w:sz="0" w:space="0" w:color="auto"/>
                      </w:divBdr>
                    </w:div>
                  </w:divsChild>
                </w:div>
                <w:div w:id="241527758">
                  <w:marLeft w:val="0"/>
                  <w:marRight w:val="0"/>
                  <w:marTop w:val="0"/>
                  <w:marBottom w:val="0"/>
                  <w:divBdr>
                    <w:top w:val="none" w:sz="0" w:space="0" w:color="auto"/>
                    <w:left w:val="none" w:sz="0" w:space="0" w:color="auto"/>
                    <w:bottom w:val="none" w:sz="0" w:space="0" w:color="auto"/>
                    <w:right w:val="none" w:sz="0" w:space="0" w:color="auto"/>
                  </w:divBdr>
                  <w:divsChild>
                    <w:div w:id="1754811178">
                      <w:marLeft w:val="0"/>
                      <w:marRight w:val="0"/>
                      <w:marTop w:val="0"/>
                      <w:marBottom w:val="0"/>
                      <w:divBdr>
                        <w:top w:val="none" w:sz="0" w:space="0" w:color="auto"/>
                        <w:left w:val="none" w:sz="0" w:space="0" w:color="auto"/>
                        <w:bottom w:val="none" w:sz="0" w:space="0" w:color="auto"/>
                        <w:right w:val="none" w:sz="0" w:space="0" w:color="auto"/>
                      </w:divBdr>
                    </w:div>
                    <w:div w:id="102721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248399">
          <w:marLeft w:val="0"/>
          <w:marRight w:val="0"/>
          <w:marTop w:val="0"/>
          <w:marBottom w:val="0"/>
          <w:divBdr>
            <w:top w:val="none" w:sz="0" w:space="0" w:color="auto"/>
            <w:left w:val="none" w:sz="0" w:space="0" w:color="auto"/>
            <w:bottom w:val="none" w:sz="0" w:space="0" w:color="auto"/>
            <w:right w:val="none" w:sz="0" w:space="0" w:color="auto"/>
          </w:divBdr>
        </w:div>
        <w:div w:id="1764767036">
          <w:marLeft w:val="0"/>
          <w:marRight w:val="0"/>
          <w:marTop w:val="0"/>
          <w:marBottom w:val="0"/>
          <w:divBdr>
            <w:top w:val="none" w:sz="0" w:space="0" w:color="auto"/>
            <w:left w:val="none" w:sz="0" w:space="0" w:color="auto"/>
            <w:bottom w:val="none" w:sz="0" w:space="0" w:color="auto"/>
            <w:right w:val="none" w:sz="0" w:space="0" w:color="auto"/>
          </w:divBdr>
        </w:div>
        <w:div w:id="708338231">
          <w:marLeft w:val="0"/>
          <w:marRight w:val="0"/>
          <w:marTop w:val="0"/>
          <w:marBottom w:val="0"/>
          <w:divBdr>
            <w:top w:val="none" w:sz="0" w:space="0" w:color="auto"/>
            <w:left w:val="none" w:sz="0" w:space="0" w:color="auto"/>
            <w:bottom w:val="none" w:sz="0" w:space="0" w:color="auto"/>
            <w:right w:val="none" w:sz="0" w:space="0" w:color="auto"/>
          </w:divBdr>
          <w:divsChild>
            <w:div w:id="760877805">
              <w:marLeft w:val="-75"/>
              <w:marRight w:val="0"/>
              <w:marTop w:val="30"/>
              <w:marBottom w:val="30"/>
              <w:divBdr>
                <w:top w:val="none" w:sz="0" w:space="0" w:color="auto"/>
                <w:left w:val="none" w:sz="0" w:space="0" w:color="auto"/>
                <w:bottom w:val="none" w:sz="0" w:space="0" w:color="auto"/>
                <w:right w:val="none" w:sz="0" w:space="0" w:color="auto"/>
              </w:divBdr>
              <w:divsChild>
                <w:div w:id="1535994425">
                  <w:marLeft w:val="0"/>
                  <w:marRight w:val="0"/>
                  <w:marTop w:val="0"/>
                  <w:marBottom w:val="0"/>
                  <w:divBdr>
                    <w:top w:val="none" w:sz="0" w:space="0" w:color="auto"/>
                    <w:left w:val="none" w:sz="0" w:space="0" w:color="auto"/>
                    <w:bottom w:val="none" w:sz="0" w:space="0" w:color="auto"/>
                    <w:right w:val="none" w:sz="0" w:space="0" w:color="auto"/>
                  </w:divBdr>
                  <w:divsChild>
                    <w:div w:id="1459836506">
                      <w:marLeft w:val="0"/>
                      <w:marRight w:val="0"/>
                      <w:marTop w:val="0"/>
                      <w:marBottom w:val="0"/>
                      <w:divBdr>
                        <w:top w:val="none" w:sz="0" w:space="0" w:color="auto"/>
                        <w:left w:val="none" w:sz="0" w:space="0" w:color="auto"/>
                        <w:bottom w:val="none" w:sz="0" w:space="0" w:color="auto"/>
                        <w:right w:val="none" w:sz="0" w:space="0" w:color="auto"/>
                      </w:divBdr>
                    </w:div>
                  </w:divsChild>
                </w:div>
                <w:div w:id="1833059405">
                  <w:marLeft w:val="0"/>
                  <w:marRight w:val="0"/>
                  <w:marTop w:val="0"/>
                  <w:marBottom w:val="0"/>
                  <w:divBdr>
                    <w:top w:val="none" w:sz="0" w:space="0" w:color="auto"/>
                    <w:left w:val="none" w:sz="0" w:space="0" w:color="auto"/>
                    <w:bottom w:val="none" w:sz="0" w:space="0" w:color="auto"/>
                    <w:right w:val="none" w:sz="0" w:space="0" w:color="auto"/>
                  </w:divBdr>
                  <w:divsChild>
                    <w:div w:id="1079718081">
                      <w:marLeft w:val="0"/>
                      <w:marRight w:val="0"/>
                      <w:marTop w:val="0"/>
                      <w:marBottom w:val="0"/>
                      <w:divBdr>
                        <w:top w:val="none" w:sz="0" w:space="0" w:color="auto"/>
                        <w:left w:val="none" w:sz="0" w:space="0" w:color="auto"/>
                        <w:bottom w:val="none" w:sz="0" w:space="0" w:color="auto"/>
                        <w:right w:val="none" w:sz="0" w:space="0" w:color="auto"/>
                      </w:divBdr>
                    </w:div>
                  </w:divsChild>
                </w:div>
                <w:div w:id="1585652229">
                  <w:marLeft w:val="0"/>
                  <w:marRight w:val="0"/>
                  <w:marTop w:val="0"/>
                  <w:marBottom w:val="0"/>
                  <w:divBdr>
                    <w:top w:val="none" w:sz="0" w:space="0" w:color="auto"/>
                    <w:left w:val="none" w:sz="0" w:space="0" w:color="auto"/>
                    <w:bottom w:val="none" w:sz="0" w:space="0" w:color="auto"/>
                    <w:right w:val="none" w:sz="0" w:space="0" w:color="auto"/>
                  </w:divBdr>
                  <w:divsChild>
                    <w:div w:id="1812096280">
                      <w:marLeft w:val="0"/>
                      <w:marRight w:val="0"/>
                      <w:marTop w:val="0"/>
                      <w:marBottom w:val="0"/>
                      <w:divBdr>
                        <w:top w:val="none" w:sz="0" w:space="0" w:color="auto"/>
                        <w:left w:val="none" w:sz="0" w:space="0" w:color="auto"/>
                        <w:bottom w:val="none" w:sz="0" w:space="0" w:color="auto"/>
                        <w:right w:val="none" w:sz="0" w:space="0" w:color="auto"/>
                      </w:divBdr>
                    </w:div>
                  </w:divsChild>
                </w:div>
                <w:div w:id="121315253">
                  <w:marLeft w:val="0"/>
                  <w:marRight w:val="0"/>
                  <w:marTop w:val="0"/>
                  <w:marBottom w:val="0"/>
                  <w:divBdr>
                    <w:top w:val="none" w:sz="0" w:space="0" w:color="auto"/>
                    <w:left w:val="none" w:sz="0" w:space="0" w:color="auto"/>
                    <w:bottom w:val="none" w:sz="0" w:space="0" w:color="auto"/>
                    <w:right w:val="none" w:sz="0" w:space="0" w:color="auto"/>
                  </w:divBdr>
                  <w:divsChild>
                    <w:div w:id="761999040">
                      <w:marLeft w:val="0"/>
                      <w:marRight w:val="0"/>
                      <w:marTop w:val="0"/>
                      <w:marBottom w:val="0"/>
                      <w:divBdr>
                        <w:top w:val="none" w:sz="0" w:space="0" w:color="auto"/>
                        <w:left w:val="none" w:sz="0" w:space="0" w:color="auto"/>
                        <w:bottom w:val="none" w:sz="0" w:space="0" w:color="auto"/>
                        <w:right w:val="none" w:sz="0" w:space="0" w:color="auto"/>
                      </w:divBdr>
                    </w:div>
                  </w:divsChild>
                </w:div>
                <w:div w:id="310135053">
                  <w:marLeft w:val="0"/>
                  <w:marRight w:val="0"/>
                  <w:marTop w:val="0"/>
                  <w:marBottom w:val="0"/>
                  <w:divBdr>
                    <w:top w:val="none" w:sz="0" w:space="0" w:color="auto"/>
                    <w:left w:val="none" w:sz="0" w:space="0" w:color="auto"/>
                    <w:bottom w:val="none" w:sz="0" w:space="0" w:color="auto"/>
                    <w:right w:val="none" w:sz="0" w:space="0" w:color="auto"/>
                  </w:divBdr>
                  <w:divsChild>
                    <w:div w:id="1718356960">
                      <w:marLeft w:val="0"/>
                      <w:marRight w:val="0"/>
                      <w:marTop w:val="0"/>
                      <w:marBottom w:val="0"/>
                      <w:divBdr>
                        <w:top w:val="none" w:sz="0" w:space="0" w:color="auto"/>
                        <w:left w:val="none" w:sz="0" w:space="0" w:color="auto"/>
                        <w:bottom w:val="none" w:sz="0" w:space="0" w:color="auto"/>
                        <w:right w:val="none" w:sz="0" w:space="0" w:color="auto"/>
                      </w:divBdr>
                    </w:div>
                  </w:divsChild>
                </w:div>
                <w:div w:id="1787694535">
                  <w:marLeft w:val="0"/>
                  <w:marRight w:val="0"/>
                  <w:marTop w:val="0"/>
                  <w:marBottom w:val="0"/>
                  <w:divBdr>
                    <w:top w:val="none" w:sz="0" w:space="0" w:color="auto"/>
                    <w:left w:val="none" w:sz="0" w:space="0" w:color="auto"/>
                    <w:bottom w:val="none" w:sz="0" w:space="0" w:color="auto"/>
                    <w:right w:val="none" w:sz="0" w:space="0" w:color="auto"/>
                  </w:divBdr>
                  <w:divsChild>
                    <w:div w:id="585379667">
                      <w:marLeft w:val="0"/>
                      <w:marRight w:val="0"/>
                      <w:marTop w:val="0"/>
                      <w:marBottom w:val="0"/>
                      <w:divBdr>
                        <w:top w:val="none" w:sz="0" w:space="0" w:color="auto"/>
                        <w:left w:val="none" w:sz="0" w:space="0" w:color="auto"/>
                        <w:bottom w:val="none" w:sz="0" w:space="0" w:color="auto"/>
                        <w:right w:val="none" w:sz="0" w:space="0" w:color="auto"/>
                      </w:divBdr>
                    </w:div>
                    <w:div w:id="2043943271">
                      <w:marLeft w:val="0"/>
                      <w:marRight w:val="0"/>
                      <w:marTop w:val="0"/>
                      <w:marBottom w:val="0"/>
                      <w:divBdr>
                        <w:top w:val="none" w:sz="0" w:space="0" w:color="auto"/>
                        <w:left w:val="none" w:sz="0" w:space="0" w:color="auto"/>
                        <w:bottom w:val="none" w:sz="0" w:space="0" w:color="auto"/>
                        <w:right w:val="none" w:sz="0" w:space="0" w:color="auto"/>
                      </w:divBdr>
                    </w:div>
                    <w:div w:id="1674526096">
                      <w:marLeft w:val="0"/>
                      <w:marRight w:val="0"/>
                      <w:marTop w:val="0"/>
                      <w:marBottom w:val="0"/>
                      <w:divBdr>
                        <w:top w:val="none" w:sz="0" w:space="0" w:color="auto"/>
                        <w:left w:val="none" w:sz="0" w:space="0" w:color="auto"/>
                        <w:bottom w:val="none" w:sz="0" w:space="0" w:color="auto"/>
                        <w:right w:val="none" w:sz="0" w:space="0" w:color="auto"/>
                      </w:divBdr>
                    </w:div>
                    <w:div w:id="2009012944">
                      <w:marLeft w:val="0"/>
                      <w:marRight w:val="0"/>
                      <w:marTop w:val="0"/>
                      <w:marBottom w:val="0"/>
                      <w:divBdr>
                        <w:top w:val="none" w:sz="0" w:space="0" w:color="auto"/>
                        <w:left w:val="none" w:sz="0" w:space="0" w:color="auto"/>
                        <w:bottom w:val="none" w:sz="0" w:space="0" w:color="auto"/>
                        <w:right w:val="none" w:sz="0" w:space="0" w:color="auto"/>
                      </w:divBdr>
                    </w:div>
                    <w:div w:id="166018566">
                      <w:marLeft w:val="0"/>
                      <w:marRight w:val="0"/>
                      <w:marTop w:val="0"/>
                      <w:marBottom w:val="0"/>
                      <w:divBdr>
                        <w:top w:val="none" w:sz="0" w:space="0" w:color="auto"/>
                        <w:left w:val="none" w:sz="0" w:space="0" w:color="auto"/>
                        <w:bottom w:val="none" w:sz="0" w:space="0" w:color="auto"/>
                        <w:right w:val="none" w:sz="0" w:space="0" w:color="auto"/>
                      </w:divBdr>
                    </w:div>
                    <w:div w:id="2068911722">
                      <w:marLeft w:val="0"/>
                      <w:marRight w:val="0"/>
                      <w:marTop w:val="0"/>
                      <w:marBottom w:val="0"/>
                      <w:divBdr>
                        <w:top w:val="none" w:sz="0" w:space="0" w:color="auto"/>
                        <w:left w:val="none" w:sz="0" w:space="0" w:color="auto"/>
                        <w:bottom w:val="none" w:sz="0" w:space="0" w:color="auto"/>
                        <w:right w:val="none" w:sz="0" w:space="0" w:color="auto"/>
                      </w:divBdr>
                    </w:div>
                  </w:divsChild>
                </w:div>
                <w:div w:id="1656951044">
                  <w:marLeft w:val="0"/>
                  <w:marRight w:val="0"/>
                  <w:marTop w:val="0"/>
                  <w:marBottom w:val="0"/>
                  <w:divBdr>
                    <w:top w:val="none" w:sz="0" w:space="0" w:color="auto"/>
                    <w:left w:val="none" w:sz="0" w:space="0" w:color="auto"/>
                    <w:bottom w:val="none" w:sz="0" w:space="0" w:color="auto"/>
                    <w:right w:val="none" w:sz="0" w:space="0" w:color="auto"/>
                  </w:divBdr>
                  <w:divsChild>
                    <w:div w:id="6558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2567">
          <w:marLeft w:val="0"/>
          <w:marRight w:val="0"/>
          <w:marTop w:val="0"/>
          <w:marBottom w:val="0"/>
          <w:divBdr>
            <w:top w:val="none" w:sz="0" w:space="0" w:color="auto"/>
            <w:left w:val="none" w:sz="0" w:space="0" w:color="auto"/>
            <w:bottom w:val="none" w:sz="0" w:space="0" w:color="auto"/>
            <w:right w:val="none" w:sz="0" w:space="0" w:color="auto"/>
          </w:divBdr>
        </w:div>
        <w:div w:id="1404915458">
          <w:marLeft w:val="0"/>
          <w:marRight w:val="0"/>
          <w:marTop w:val="0"/>
          <w:marBottom w:val="0"/>
          <w:divBdr>
            <w:top w:val="none" w:sz="0" w:space="0" w:color="auto"/>
            <w:left w:val="none" w:sz="0" w:space="0" w:color="auto"/>
            <w:bottom w:val="none" w:sz="0" w:space="0" w:color="auto"/>
            <w:right w:val="none" w:sz="0" w:space="0" w:color="auto"/>
          </w:divBdr>
          <w:divsChild>
            <w:div w:id="99179235">
              <w:marLeft w:val="-75"/>
              <w:marRight w:val="0"/>
              <w:marTop w:val="30"/>
              <w:marBottom w:val="30"/>
              <w:divBdr>
                <w:top w:val="none" w:sz="0" w:space="0" w:color="auto"/>
                <w:left w:val="none" w:sz="0" w:space="0" w:color="auto"/>
                <w:bottom w:val="none" w:sz="0" w:space="0" w:color="auto"/>
                <w:right w:val="none" w:sz="0" w:space="0" w:color="auto"/>
              </w:divBdr>
              <w:divsChild>
                <w:div w:id="1088380548">
                  <w:marLeft w:val="0"/>
                  <w:marRight w:val="0"/>
                  <w:marTop w:val="0"/>
                  <w:marBottom w:val="0"/>
                  <w:divBdr>
                    <w:top w:val="none" w:sz="0" w:space="0" w:color="auto"/>
                    <w:left w:val="none" w:sz="0" w:space="0" w:color="auto"/>
                    <w:bottom w:val="none" w:sz="0" w:space="0" w:color="auto"/>
                    <w:right w:val="none" w:sz="0" w:space="0" w:color="auto"/>
                  </w:divBdr>
                  <w:divsChild>
                    <w:div w:id="622275595">
                      <w:marLeft w:val="0"/>
                      <w:marRight w:val="0"/>
                      <w:marTop w:val="0"/>
                      <w:marBottom w:val="0"/>
                      <w:divBdr>
                        <w:top w:val="none" w:sz="0" w:space="0" w:color="auto"/>
                        <w:left w:val="none" w:sz="0" w:space="0" w:color="auto"/>
                        <w:bottom w:val="none" w:sz="0" w:space="0" w:color="auto"/>
                        <w:right w:val="none" w:sz="0" w:space="0" w:color="auto"/>
                      </w:divBdr>
                    </w:div>
                  </w:divsChild>
                </w:div>
                <w:div w:id="684787469">
                  <w:marLeft w:val="0"/>
                  <w:marRight w:val="0"/>
                  <w:marTop w:val="0"/>
                  <w:marBottom w:val="0"/>
                  <w:divBdr>
                    <w:top w:val="none" w:sz="0" w:space="0" w:color="auto"/>
                    <w:left w:val="none" w:sz="0" w:space="0" w:color="auto"/>
                    <w:bottom w:val="none" w:sz="0" w:space="0" w:color="auto"/>
                    <w:right w:val="none" w:sz="0" w:space="0" w:color="auto"/>
                  </w:divBdr>
                  <w:divsChild>
                    <w:div w:id="400911398">
                      <w:marLeft w:val="0"/>
                      <w:marRight w:val="0"/>
                      <w:marTop w:val="0"/>
                      <w:marBottom w:val="0"/>
                      <w:divBdr>
                        <w:top w:val="none" w:sz="0" w:space="0" w:color="auto"/>
                        <w:left w:val="none" w:sz="0" w:space="0" w:color="auto"/>
                        <w:bottom w:val="none" w:sz="0" w:space="0" w:color="auto"/>
                        <w:right w:val="none" w:sz="0" w:space="0" w:color="auto"/>
                      </w:divBdr>
                    </w:div>
                  </w:divsChild>
                </w:div>
                <w:div w:id="224802938">
                  <w:marLeft w:val="0"/>
                  <w:marRight w:val="0"/>
                  <w:marTop w:val="0"/>
                  <w:marBottom w:val="0"/>
                  <w:divBdr>
                    <w:top w:val="none" w:sz="0" w:space="0" w:color="auto"/>
                    <w:left w:val="none" w:sz="0" w:space="0" w:color="auto"/>
                    <w:bottom w:val="none" w:sz="0" w:space="0" w:color="auto"/>
                    <w:right w:val="none" w:sz="0" w:space="0" w:color="auto"/>
                  </w:divBdr>
                  <w:divsChild>
                    <w:div w:id="307248603">
                      <w:marLeft w:val="0"/>
                      <w:marRight w:val="0"/>
                      <w:marTop w:val="0"/>
                      <w:marBottom w:val="0"/>
                      <w:divBdr>
                        <w:top w:val="none" w:sz="0" w:space="0" w:color="auto"/>
                        <w:left w:val="none" w:sz="0" w:space="0" w:color="auto"/>
                        <w:bottom w:val="none" w:sz="0" w:space="0" w:color="auto"/>
                        <w:right w:val="none" w:sz="0" w:space="0" w:color="auto"/>
                      </w:divBdr>
                    </w:div>
                  </w:divsChild>
                </w:div>
                <w:div w:id="23676641">
                  <w:marLeft w:val="0"/>
                  <w:marRight w:val="0"/>
                  <w:marTop w:val="0"/>
                  <w:marBottom w:val="0"/>
                  <w:divBdr>
                    <w:top w:val="none" w:sz="0" w:space="0" w:color="auto"/>
                    <w:left w:val="none" w:sz="0" w:space="0" w:color="auto"/>
                    <w:bottom w:val="none" w:sz="0" w:space="0" w:color="auto"/>
                    <w:right w:val="none" w:sz="0" w:space="0" w:color="auto"/>
                  </w:divBdr>
                  <w:divsChild>
                    <w:div w:id="866479045">
                      <w:marLeft w:val="0"/>
                      <w:marRight w:val="0"/>
                      <w:marTop w:val="0"/>
                      <w:marBottom w:val="0"/>
                      <w:divBdr>
                        <w:top w:val="none" w:sz="0" w:space="0" w:color="auto"/>
                        <w:left w:val="none" w:sz="0" w:space="0" w:color="auto"/>
                        <w:bottom w:val="none" w:sz="0" w:space="0" w:color="auto"/>
                        <w:right w:val="none" w:sz="0" w:space="0" w:color="auto"/>
                      </w:divBdr>
                    </w:div>
                  </w:divsChild>
                </w:div>
                <w:div w:id="1498181729">
                  <w:marLeft w:val="0"/>
                  <w:marRight w:val="0"/>
                  <w:marTop w:val="0"/>
                  <w:marBottom w:val="0"/>
                  <w:divBdr>
                    <w:top w:val="none" w:sz="0" w:space="0" w:color="auto"/>
                    <w:left w:val="none" w:sz="0" w:space="0" w:color="auto"/>
                    <w:bottom w:val="none" w:sz="0" w:space="0" w:color="auto"/>
                    <w:right w:val="none" w:sz="0" w:space="0" w:color="auto"/>
                  </w:divBdr>
                  <w:divsChild>
                    <w:div w:id="1354266091">
                      <w:marLeft w:val="0"/>
                      <w:marRight w:val="0"/>
                      <w:marTop w:val="0"/>
                      <w:marBottom w:val="0"/>
                      <w:divBdr>
                        <w:top w:val="none" w:sz="0" w:space="0" w:color="auto"/>
                        <w:left w:val="none" w:sz="0" w:space="0" w:color="auto"/>
                        <w:bottom w:val="none" w:sz="0" w:space="0" w:color="auto"/>
                        <w:right w:val="none" w:sz="0" w:space="0" w:color="auto"/>
                      </w:divBdr>
                    </w:div>
                  </w:divsChild>
                </w:div>
                <w:div w:id="1337882340">
                  <w:marLeft w:val="0"/>
                  <w:marRight w:val="0"/>
                  <w:marTop w:val="0"/>
                  <w:marBottom w:val="0"/>
                  <w:divBdr>
                    <w:top w:val="none" w:sz="0" w:space="0" w:color="auto"/>
                    <w:left w:val="none" w:sz="0" w:space="0" w:color="auto"/>
                    <w:bottom w:val="none" w:sz="0" w:space="0" w:color="auto"/>
                    <w:right w:val="none" w:sz="0" w:space="0" w:color="auto"/>
                  </w:divBdr>
                  <w:divsChild>
                    <w:div w:id="1526167773">
                      <w:marLeft w:val="0"/>
                      <w:marRight w:val="0"/>
                      <w:marTop w:val="0"/>
                      <w:marBottom w:val="0"/>
                      <w:divBdr>
                        <w:top w:val="none" w:sz="0" w:space="0" w:color="auto"/>
                        <w:left w:val="none" w:sz="0" w:space="0" w:color="auto"/>
                        <w:bottom w:val="none" w:sz="0" w:space="0" w:color="auto"/>
                        <w:right w:val="none" w:sz="0" w:space="0" w:color="auto"/>
                      </w:divBdr>
                    </w:div>
                  </w:divsChild>
                </w:div>
                <w:div w:id="1990208802">
                  <w:marLeft w:val="0"/>
                  <w:marRight w:val="0"/>
                  <w:marTop w:val="0"/>
                  <w:marBottom w:val="0"/>
                  <w:divBdr>
                    <w:top w:val="none" w:sz="0" w:space="0" w:color="auto"/>
                    <w:left w:val="none" w:sz="0" w:space="0" w:color="auto"/>
                    <w:bottom w:val="none" w:sz="0" w:space="0" w:color="auto"/>
                    <w:right w:val="none" w:sz="0" w:space="0" w:color="auto"/>
                  </w:divBdr>
                  <w:divsChild>
                    <w:div w:id="79063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238050">
          <w:marLeft w:val="0"/>
          <w:marRight w:val="0"/>
          <w:marTop w:val="0"/>
          <w:marBottom w:val="0"/>
          <w:divBdr>
            <w:top w:val="none" w:sz="0" w:space="0" w:color="auto"/>
            <w:left w:val="none" w:sz="0" w:space="0" w:color="auto"/>
            <w:bottom w:val="none" w:sz="0" w:space="0" w:color="auto"/>
            <w:right w:val="none" w:sz="0" w:space="0" w:color="auto"/>
          </w:divBdr>
        </w:div>
        <w:div w:id="289943177">
          <w:marLeft w:val="0"/>
          <w:marRight w:val="0"/>
          <w:marTop w:val="0"/>
          <w:marBottom w:val="0"/>
          <w:divBdr>
            <w:top w:val="none" w:sz="0" w:space="0" w:color="auto"/>
            <w:left w:val="none" w:sz="0" w:space="0" w:color="auto"/>
            <w:bottom w:val="none" w:sz="0" w:space="0" w:color="auto"/>
            <w:right w:val="none" w:sz="0" w:space="0" w:color="auto"/>
          </w:divBdr>
          <w:divsChild>
            <w:div w:id="884829679">
              <w:marLeft w:val="-75"/>
              <w:marRight w:val="0"/>
              <w:marTop w:val="30"/>
              <w:marBottom w:val="30"/>
              <w:divBdr>
                <w:top w:val="none" w:sz="0" w:space="0" w:color="auto"/>
                <w:left w:val="none" w:sz="0" w:space="0" w:color="auto"/>
                <w:bottom w:val="none" w:sz="0" w:space="0" w:color="auto"/>
                <w:right w:val="none" w:sz="0" w:space="0" w:color="auto"/>
              </w:divBdr>
              <w:divsChild>
                <w:div w:id="488595728">
                  <w:marLeft w:val="0"/>
                  <w:marRight w:val="0"/>
                  <w:marTop w:val="0"/>
                  <w:marBottom w:val="0"/>
                  <w:divBdr>
                    <w:top w:val="none" w:sz="0" w:space="0" w:color="auto"/>
                    <w:left w:val="none" w:sz="0" w:space="0" w:color="auto"/>
                    <w:bottom w:val="none" w:sz="0" w:space="0" w:color="auto"/>
                    <w:right w:val="none" w:sz="0" w:space="0" w:color="auto"/>
                  </w:divBdr>
                  <w:divsChild>
                    <w:div w:id="1631781472">
                      <w:marLeft w:val="0"/>
                      <w:marRight w:val="0"/>
                      <w:marTop w:val="0"/>
                      <w:marBottom w:val="0"/>
                      <w:divBdr>
                        <w:top w:val="none" w:sz="0" w:space="0" w:color="auto"/>
                        <w:left w:val="none" w:sz="0" w:space="0" w:color="auto"/>
                        <w:bottom w:val="none" w:sz="0" w:space="0" w:color="auto"/>
                        <w:right w:val="none" w:sz="0" w:space="0" w:color="auto"/>
                      </w:divBdr>
                    </w:div>
                  </w:divsChild>
                </w:div>
                <w:div w:id="566234222">
                  <w:marLeft w:val="0"/>
                  <w:marRight w:val="0"/>
                  <w:marTop w:val="0"/>
                  <w:marBottom w:val="0"/>
                  <w:divBdr>
                    <w:top w:val="none" w:sz="0" w:space="0" w:color="auto"/>
                    <w:left w:val="none" w:sz="0" w:space="0" w:color="auto"/>
                    <w:bottom w:val="none" w:sz="0" w:space="0" w:color="auto"/>
                    <w:right w:val="none" w:sz="0" w:space="0" w:color="auto"/>
                  </w:divBdr>
                  <w:divsChild>
                    <w:div w:id="1166019766">
                      <w:marLeft w:val="0"/>
                      <w:marRight w:val="0"/>
                      <w:marTop w:val="0"/>
                      <w:marBottom w:val="0"/>
                      <w:divBdr>
                        <w:top w:val="none" w:sz="0" w:space="0" w:color="auto"/>
                        <w:left w:val="none" w:sz="0" w:space="0" w:color="auto"/>
                        <w:bottom w:val="none" w:sz="0" w:space="0" w:color="auto"/>
                        <w:right w:val="none" w:sz="0" w:space="0" w:color="auto"/>
                      </w:divBdr>
                    </w:div>
                  </w:divsChild>
                </w:div>
                <w:div w:id="1580752926">
                  <w:marLeft w:val="0"/>
                  <w:marRight w:val="0"/>
                  <w:marTop w:val="0"/>
                  <w:marBottom w:val="0"/>
                  <w:divBdr>
                    <w:top w:val="none" w:sz="0" w:space="0" w:color="auto"/>
                    <w:left w:val="none" w:sz="0" w:space="0" w:color="auto"/>
                    <w:bottom w:val="none" w:sz="0" w:space="0" w:color="auto"/>
                    <w:right w:val="none" w:sz="0" w:space="0" w:color="auto"/>
                  </w:divBdr>
                  <w:divsChild>
                    <w:div w:id="1463693751">
                      <w:marLeft w:val="0"/>
                      <w:marRight w:val="0"/>
                      <w:marTop w:val="0"/>
                      <w:marBottom w:val="0"/>
                      <w:divBdr>
                        <w:top w:val="none" w:sz="0" w:space="0" w:color="auto"/>
                        <w:left w:val="none" w:sz="0" w:space="0" w:color="auto"/>
                        <w:bottom w:val="none" w:sz="0" w:space="0" w:color="auto"/>
                        <w:right w:val="none" w:sz="0" w:space="0" w:color="auto"/>
                      </w:divBdr>
                    </w:div>
                  </w:divsChild>
                </w:div>
                <w:div w:id="1337804123">
                  <w:marLeft w:val="0"/>
                  <w:marRight w:val="0"/>
                  <w:marTop w:val="0"/>
                  <w:marBottom w:val="0"/>
                  <w:divBdr>
                    <w:top w:val="none" w:sz="0" w:space="0" w:color="auto"/>
                    <w:left w:val="none" w:sz="0" w:space="0" w:color="auto"/>
                    <w:bottom w:val="none" w:sz="0" w:space="0" w:color="auto"/>
                    <w:right w:val="none" w:sz="0" w:space="0" w:color="auto"/>
                  </w:divBdr>
                  <w:divsChild>
                    <w:div w:id="2047488896">
                      <w:marLeft w:val="0"/>
                      <w:marRight w:val="0"/>
                      <w:marTop w:val="0"/>
                      <w:marBottom w:val="0"/>
                      <w:divBdr>
                        <w:top w:val="none" w:sz="0" w:space="0" w:color="auto"/>
                        <w:left w:val="none" w:sz="0" w:space="0" w:color="auto"/>
                        <w:bottom w:val="none" w:sz="0" w:space="0" w:color="auto"/>
                        <w:right w:val="none" w:sz="0" w:space="0" w:color="auto"/>
                      </w:divBdr>
                    </w:div>
                  </w:divsChild>
                </w:div>
                <w:div w:id="39257525">
                  <w:marLeft w:val="0"/>
                  <w:marRight w:val="0"/>
                  <w:marTop w:val="0"/>
                  <w:marBottom w:val="0"/>
                  <w:divBdr>
                    <w:top w:val="none" w:sz="0" w:space="0" w:color="auto"/>
                    <w:left w:val="none" w:sz="0" w:space="0" w:color="auto"/>
                    <w:bottom w:val="none" w:sz="0" w:space="0" w:color="auto"/>
                    <w:right w:val="none" w:sz="0" w:space="0" w:color="auto"/>
                  </w:divBdr>
                  <w:divsChild>
                    <w:div w:id="1308701503">
                      <w:marLeft w:val="0"/>
                      <w:marRight w:val="0"/>
                      <w:marTop w:val="0"/>
                      <w:marBottom w:val="0"/>
                      <w:divBdr>
                        <w:top w:val="none" w:sz="0" w:space="0" w:color="auto"/>
                        <w:left w:val="none" w:sz="0" w:space="0" w:color="auto"/>
                        <w:bottom w:val="none" w:sz="0" w:space="0" w:color="auto"/>
                        <w:right w:val="none" w:sz="0" w:space="0" w:color="auto"/>
                      </w:divBdr>
                    </w:div>
                  </w:divsChild>
                </w:div>
                <w:div w:id="888957472">
                  <w:marLeft w:val="0"/>
                  <w:marRight w:val="0"/>
                  <w:marTop w:val="0"/>
                  <w:marBottom w:val="0"/>
                  <w:divBdr>
                    <w:top w:val="none" w:sz="0" w:space="0" w:color="auto"/>
                    <w:left w:val="none" w:sz="0" w:space="0" w:color="auto"/>
                    <w:bottom w:val="none" w:sz="0" w:space="0" w:color="auto"/>
                    <w:right w:val="none" w:sz="0" w:space="0" w:color="auto"/>
                  </w:divBdr>
                  <w:divsChild>
                    <w:div w:id="1772778315">
                      <w:marLeft w:val="0"/>
                      <w:marRight w:val="0"/>
                      <w:marTop w:val="0"/>
                      <w:marBottom w:val="0"/>
                      <w:divBdr>
                        <w:top w:val="none" w:sz="0" w:space="0" w:color="auto"/>
                        <w:left w:val="none" w:sz="0" w:space="0" w:color="auto"/>
                        <w:bottom w:val="none" w:sz="0" w:space="0" w:color="auto"/>
                        <w:right w:val="none" w:sz="0" w:space="0" w:color="auto"/>
                      </w:divBdr>
                    </w:div>
                  </w:divsChild>
                </w:div>
                <w:div w:id="1898004835">
                  <w:marLeft w:val="0"/>
                  <w:marRight w:val="0"/>
                  <w:marTop w:val="0"/>
                  <w:marBottom w:val="0"/>
                  <w:divBdr>
                    <w:top w:val="none" w:sz="0" w:space="0" w:color="auto"/>
                    <w:left w:val="none" w:sz="0" w:space="0" w:color="auto"/>
                    <w:bottom w:val="none" w:sz="0" w:space="0" w:color="auto"/>
                    <w:right w:val="none" w:sz="0" w:space="0" w:color="auto"/>
                  </w:divBdr>
                  <w:divsChild>
                    <w:div w:id="8107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42059">
          <w:marLeft w:val="0"/>
          <w:marRight w:val="0"/>
          <w:marTop w:val="0"/>
          <w:marBottom w:val="0"/>
          <w:divBdr>
            <w:top w:val="none" w:sz="0" w:space="0" w:color="auto"/>
            <w:left w:val="none" w:sz="0" w:space="0" w:color="auto"/>
            <w:bottom w:val="none" w:sz="0" w:space="0" w:color="auto"/>
            <w:right w:val="none" w:sz="0" w:space="0" w:color="auto"/>
          </w:divBdr>
        </w:div>
        <w:div w:id="1257252257">
          <w:marLeft w:val="0"/>
          <w:marRight w:val="0"/>
          <w:marTop w:val="0"/>
          <w:marBottom w:val="0"/>
          <w:divBdr>
            <w:top w:val="none" w:sz="0" w:space="0" w:color="auto"/>
            <w:left w:val="none" w:sz="0" w:space="0" w:color="auto"/>
            <w:bottom w:val="none" w:sz="0" w:space="0" w:color="auto"/>
            <w:right w:val="none" w:sz="0" w:space="0" w:color="auto"/>
          </w:divBdr>
          <w:divsChild>
            <w:div w:id="745610607">
              <w:marLeft w:val="-75"/>
              <w:marRight w:val="0"/>
              <w:marTop w:val="30"/>
              <w:marBottom w:val="30"/>
              <w:divBdr>
                <w:top w:val="none" w:sz="0" w:space="0" w:color="auto"/>
                <w:left w:val="none" w:sz="0" w:space="0" w:color="auto"/>
                <w:bottom w:val="none" w:sz="0" w:space="0" w:color="auto"/>
                <w:right w:val="none" w:sz="0" w:space="0" w:color="auto"/>
              </w:divBdr>
              <w:divsChild>
                <w:div w:id="518393750">
                  <w:marLeft w:val="0"/>
                  <w:marRight w:val="0"/>
                  <w:marTop w:val="0"/>
                  <w:marBottom w:val="0"/>
                  <w:divBdr>
                    <w:top w:val="none" w:sz="0" w:space="0" w:color="auto"/>
                    <w:left w:val="none" w:sz="0" w:space="0" w:color="auto"/>
                    <w:bottom w:val="none" w:sz="0" w:space="0" w:color="auto"/>
                    <w:right w:val="none" w:sz="0" w:space="0" w:color="auto"/>
                  </w:divBdr>
                  <w:divsChild>
                    <w:div w:id="2134980729">
                      <w:marLeft w:val="0"/>
                      <w:marRight w:val="0"/>
                      <w:marTop w:val="0"/>
                      <w:marBottom w:val="0"/>
                      <w:divBdr>
                        <w:top w:val="none" w:sz="0" w:space="0" w:color="auto"/>
                        <w:left w:val="none" w:sz="0" w:space="0" w:color="auto"/>
                        <w:bottom w:val="none" w:sz="0" w:space="0" w:color="auto"/>
                        <w:right w:val="none" w:sz="0" w:space="0" w:color="auto"/>
                      </w:divBdr>
                    </w:div>
                  </w:divsChild>
                </w:div>
                <w:div w:id="549146574">
                  <w:marLeft w:val="0"/>
                  <w:marRight w:val="0"/>
                  <w:marTop w:val="0"/>
                  <w:marBottom w:val="0"/>
                  <w:divBdr>
                    <w:top w:val="none" w:sz="0" w:space="0" w:color="auto"/>
                    <w:left w:val="none" w:sz="0" w:space="0" w:color="auto"/>
                    <w:bottom w:val="none" w:sz="0" w:space="0" w:color="auto"/>
                    <w:right w:val="none" w:sz="0" w:space="0" w:color="auto"/>
                  </w:divBdr>
                  <w:divsChild>
                    <w:div w:id="52437545">
                      <w:marLeft w:val="0"/>
                      <w:marRight w:val="0"/>
                      <w:marTop w:val="0"/>
                      <w:marBottom w:val="0"/>
                      <w:divBdr>
                        <w:top w:val="none" w:sz="0" w:space="0" w:color="auto"/>
                        <w:left w:val="none" w:sz="0" w:space="0" w:color="auto"/>
                        <w:bottom w:val="none" w:sz="0" w:space="0" w:color="auto"/>
                        <w:right w:val="none" w:sz="0" w:space="0" w:color="auto"/>
                      </w:divBdr>
                    </w:div>
                  </w:divsChild>
                </w:div>
                <w:div w:id="1193493179">
                  <w:marLeft w:val="0"/>
                  <w:marRight w:val="0"/>
                  <w:marTop w:val="0"/>
                  <w:marBottom w:val="0"/>
                  <w:divBdr>
                    <w:top w:val="none" w:sz="0" w:space="0" w:color="auto"/>
                    <w:left w:val="none" w:sz="0" w:space="0" w:color="auto"/>
                    <w:bottom w:val="none" w:sz="0" w:space="0" w:color="auto"/>
                    <w:right w:val="none" w:sz="0" w:space="0" w:color="auto"/>
                  </w:divBdr>
                  <w:divsChild>
                    <w:div w:id="741559683">
                      <w:marLeft w:val="0"/>
                      <w:marRight w:val="0"/>
                      <w:marTop w:val="0"/>
                      <w:marBottom w:val="0"/>
                      <w:divBdr>
                        <w:top w:val="none" w:sz="0" w:space="0" w:color="auto"/>
                        <w:left w:val="none" w:sz="0" w:space="0" w:color="auto"/>
                        <w:bottom w:val="none" w:sz="0" w:space="0" w:color="auto"/>
                        <w:right w:val="none" w:sz="0" w:space="0" w:color="auto"/>
                      </w:divBdr>
                    </w:div>
                  </w:divsChild>
                </w:div>
                <w:div w:id="269700078">
                  <w:marLeft w:val="0"/>
                  <w:marRight w:val="0"/>
                  <w:marTop w:val="0"/>
                  <w:marBottom w:val="0"/>
                  <w:divBdr>
                    <w:top w:val="none" w:sz="0" w:space="0" w:color="auto"/>
                    <w:left w:val="none" w:sz="0" w:space="0" w:color="auto"/>
                    <w:bottom w:val="none" w:sz="0" w:space="0" w:color="auto"/>
                    <w:right w:val="none" w:sz="0" w:space="0" w:color="auto"/>
                  </w:divBdr>
                  <w:divsChild>
                    <w:div w:id="553545986">
                      <w:marLeft w:val="0"/>
                      <w:marRight w:val="0"/>
                      <w:marTop w:val="0"/>
                      <w:marBottom w:val="0"/>
                      <w:divBdr>
                        <w:top w:val="none" w:sz="0" w:space="0" w:color="auto"/>
                        <w:left w:val="none" w:sz="0" w:space="0" w:color="auto"/>
                        <w:bottom w:val="none" w:sz="0" w:space="0" w:color="auto"/>
                        <w:right w:val="none" w:sz="0" w:space="0" w:color="auto"/>
                      </w:divBdr>
                    </w:div>
                  </w:divsChild>
                </w:div>
                <w:div w:id="67769297">
                  <w:marLeft w:val="0"/>
                  <w:marRight w:val="0"/>
                  <w:marTop w:val="0"/>
                  <w:marBottom w:val="0"/>
                  <w:divBdr>
                    <w:top w:val="none" w:sz="0" w:space="0" w:color="auto"/>
                    <w:left w:val="none" w:sz="0" w:space="0" w:color="auto"/>
                    <w:bottom w:val="none" w:sz="0" w:space="0" w:color="auto"/>
                    <w:right w:val="none" w:sz="0" w:space="0" w:color="auto"/>
                  </w:divBdr>
                  <w:divsChild>
                    <w:div w:id="155657979">
                      <w:marLeft w:val="0"/>
                      <w:marRight w:val="0"/>
                      <w:marTop w:val="0"/>
                      <w:marBottom w:val="0"/>
                      <w:divBdr>
                        <w:top w:val="none" w:sz="0" w:space="0" w:color="auto"/>
                        <w:left w:val="none" w:sz="0" w:space="0" w:color="auto"/>
                        <w:bottom w:val="none" w:sz="0" w:space="0" w:color="auto"/>
                        <w:right w:val="none" w:sz="0" w:space="0" w:color="auto"/>
                      </w:divBdr>
                    </w:div>
                  </w:divsChild>
                </w:div>
                <w:div w:id="544408595">
                  <w:marLeft w:val="0"/>
                  <w:marRight w:val="0"/>
                  <w:marTop w:val="0"/>
                  <w:marBottom w:val="0"/>
                  <w:divBdr>
                    <w:top w:val="none" w:sz="0" w:space="0" w:color="auto"/>
                    <w:left w:val="none" w:sz="0" w:space="0" w:color="auto"/>
                    <w:bottom w:val="none" w:sz="0" w:space="0" w:color="auto"/>
                    <w:right w:val="none" w:sz="0" w:space="0" w:color="auto"/>
                  </w:divBdr>
                  <w:divsChild>
                    <w:div w:id="1258447503">
                      <w:marLeft w:val="0"/>
                      <w:marRight w:val="0"/>
                      <w:marTop w:val="0"/>
                      <w:marBottom w:val="0"/>
                      <w:divBdr>
                        <w:top w:val="none" w:sz="0" w:space="0" w:color="auto"/>
                        <w:left w:val="none" w:sz="0" w:space="0" w:color="auto"/>
                        <w:bottom w:val="none" w:sz="0" w:space="0" w:color="auto"/>
                        <w:right w:val="none" w:sz="0" w:space="0" w:color="auto"/>
                      </w:divBdr>
                    </w:div>
                  </w:divsChild>
                </w:div>
                <w:div w:id="697971282">
                  <w:marLeft w:val="0"/>
                  <w:marRight w:val="0"/>
                  <w:marTop w:val="0"/>
                  <w:marBottom w:val="0"/>
                  <w:divBdr>
                    <w:top w:val="none" w:sz="0" w:space="0" w:color="auto"/>
                    <w:left w:val="none" w:sz="0" w:space="0" w:color="auto"/>
                    <w:bottom w:val="none" w:sz="0" w:space="0" w:color="auto"/>
                    <w:right w:val="none" w:sz="0" w:space="0" w:color="auto"/>
                  </w:divBdr>
                  <w:divsChild>
                    <w:div w:id="172270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844235">
          <w:marLeft w:val="0"/>
          <w:marRight w:val="0"/>
          <w:marTop w:val="0"/>
          <w:marBottom w:val="0"/>
          <w:divBdr>
            <w:top w:val="none" w:sz="0" w:space="0" w:color="auto"/>
            <w:left w:val="none" w:sz="0" w:space="0" w:color="auto"/>
            <w:bottom w:val="none" w:sz="0" w:space="0" w:color="auto"/>
            <w:right w:val="none" w:sz="0" w:space="0" w:color="auto"/>
          </w:divBdr>
        </w:div>
        <w:div w:id="454636789">
          <w:marLeft w:val="0"/>
          <w:marRight w:val="0"/>
          <w:marTop w:val="0"/>
          <w:marBottom w:val="0"/>
          <w:divBdr>
            <w:top w:val="none" w:sz="0" w:space="0" w:color="auto"/>
            <w:left w:val="none" w:sz="0" w:space="0" w:color="auto"/>
            <w:bottom w:val="none" w:sz="0" w:space="0" w:color="auto"/>
            <w:right w:val="none" w:sz="0" w:space="0" w:color="auto"/>
          </w:divBdr>
          <w:divsChild>
            <w:div w:id="1368332007">
              <w:marLeft w:val="-75"/>
              <w:marRight w:val="0"/>
              <w:marTop w:val="30"/>
              <w:marBottom w:val="30"/>
              <w:divBdr>
                <w:top w:val="none" w:sz="0" w:space="0" w:color="auto"/>
                <w:left w:val="none" w:sz="0" w:space="0" w:color="auto"/>
                <w:bottom w:val="none" w:sz="0" w:space="0" w:color="auto"/>
                <w:right w:val="none" w:sz="0" w:space="0" w:color="auto"/>
              </w:divBdr>
              <w:divsChild>
                <w:div w:id="1997341016">
                  <w:marLeft w:val="0"/>
                  <w:marRight w:val="0"/>
                  <w:marTop w:val="0"/>
                  <w:marBottom w:val="0"/>
                  <w:divBdr>
                    <w:top w:val="none" w:sz="0" w:space="0" w:color="auto"/>
                    <w:left w:val="none" w:sz="0" w:space="0" w:color="auto"/>
                    <w:bottom w:val="none" w:sz="0" w:space="0" w:color="auto"/>
                    <w:right w:val="none" w:sz="0" w:space="0" w:color="auto"/>
                  </w:divBdr>
                  <w:divsChild>
                    <w:div w:id="1434589719">
                      <w:marLeft w:val="0"/>
                      <w:marRight w:val="0"/>
                      <w:marTop w:val="0"/>
                      <w:marBottom w:val="0"/>
                      <w:divBdr>
                        <w:top w:val="none" w:sz="0" w:space="0" w:color="auto"/>
                        <w:left w:val="none" w:sz="0" w:space="0" w:color="auto"/>
                        <w:bottom w:val="none" w:sz="0" w:space="0" w:color="auto"/>
                        <w:right w:val="none" w:sz="0" w:space="0" w:color="auto"/>
                      </w:divBdr>
                    </w:div>
                  </w:divsChild>
                </w:div>
                <w:div w:id="546843448">
                  <w:marLeft w:val="0"/>
                  <w:marRight w:val="0"/>
                  <w:marTop w:val="0"/>
                  <w:marBottom w:val="0"/>
                  <w:divBdr>
                    <w:top w:val="none" w:sz="0" w:space="0" w:color="auto"/>
                    <w:left w:val="none" w:sz="0" w:space="0" w:color="auto"/>
                    <w:bottom w:val="none" w:sz="0" w:space="0" w:color="auto"/>
                    <w:right w:val="none" w:sz="0" w:space="0" w:color="auto"/>
                  </w:divBdr>
                  <w:divsChild>
                    <w:div w:id="90127862">
                      <w:marLeft w:val="0"/>
                      <w:marRight w:val="0"/>
                      <w:marTop w:val="0"/>
                      <w:marBottom w:val="0"/>
                      <w:divBdr>
                        <w:top w:val="none" w:sz="0" w:space="0" w:color="auto"/>
                        <w:left w:val="none" w:sz="0" w:space="0" w:color="auto"/>
                        <w:bottom w:val="none" w:sz="0" w:space="0" w:color="auto"/>
                        <w:right w:val="none" w:sz="0" w:space="0" w:color="auto"/>
                      </w:divBdr>
                    </w:div>
                  </w:divsChild>
                </w:div>
                <w:div w:id="1010184068">
                  <w:marLeft w:val="0"/>
                  <w:marRight w:val="0"/>
                  <w:marTop w:val="0"/>
                  <w:marBottom w:val="0"/>
                  <w:divBdr>
                    <w:top w:val="none" w:sz="0" w:space="0" w:color="auto"/>
                    <w:left w:val="none" w:sz="0" w:space="0" w:color="auto"/>
                    <w:bottom w:val="none" w:sz="0" w:space="0" w:color="auto"/>
                    <w:right w:val="none" w:sz="0" w:space="0" w:color="auto"/>
                  </w:divBdr>
                  <w:divsChild>
                    <w:div w:id="245044517">
                      <w:marLeft w:val="0"/>
                      <w:marRight w:val="0"/>
                      <w:marTop w:val="0"/>
                      <w:marBottom w:val="0"/>
                      <w:divBdr>
                        <w:top w:val="none" w:sz="0" w:space="0" w:color="auto"/>
                        <w:left w:val="none" w:sz="0" w:space="0" w:color="auto"/>
                        <w:bottom w:val="none" w:sz="0" w:space="0" w:color="auto"/>
                        <w:right w:val="none" w:sz="0" w:space="0" w:color="auto"/>
                      </w:divBdr>
                    </w:div>
                  </w:divsChild>
                </w:div>
                <w:div w:id="1119378555">
                  <w:marLeft w:val="0"/>
                  <w:marRight w:val="0"/>
                  <w:marTop w:val="0"/>
                  <w:marBottom w:val="0"/>
                  <w:divBdr>
                    <w:top w:val="none" w:sz="0" w:space="0" w:color="auto"/>
                    <w:left w:val="none" w:sz="0" w:space="0" w:color="auto"/>
                    <w:bottom w:val="none" w:sz="0" w:space="0" w:color="auto"/>
                    <w:right w:val="none" w:sz="0" w:space="0" w:color="auto"/>
                  </w:divBdr>
                  <w:divsChild>
                    <w:div w:id="50885024">
                      <w:marLeft w:val="0"/>
                      <w:marRight w:val="0"/>
                      <w:marTop w:val="0"/>
                      <w:marBottom w:val="0"/>
                      <w:divBdr>
                        <w:top w:val="none" w:sz="0" w:space="0" w:color="auto"/>
                        <w:left w:val="none" w:sz="0" w:space="0" w:color="auto"/>
                        <w:bottom w:val="none" w:sz="0" w:space="0" w:color="auto"/>
                        <w:right w:val="none" w:sz="0" w:space="0" w:color="auto"/>
                      </w:divBdr>
                    </w:div>
                  </w:divsChild>
                </w:div>
                <w:div w:id="103892085">
                  <w:marLeft w:val="0"/>
                  <w:marRight w:val="0"/>
                  <w:marTop w:val="0"/>
                  <w:marBottom w:val="0"/>
                  <w:divBdr>
                    <w:top w:val="none" w:sz="0" w:space="0" w:color="auto"/>
                    <w:left w:val="none" w:sz="0" w:space="0" w:color="auto"/>
                    <w:bottom w:val="none" w:sz="0" w:space="0" w:color="auto"/>
                    <w:right w:val="none" w:sz="0" w:space="0" w:color="auto"/>
                  </w:divBdr>
                  <w:divsChild>
                    <w:div w:id="1859274176">
                      <w:marLeft w:val="0"/>
                      <w:marRight w:val="0"/>
                      <w:marTop w:val="0"/>
                      <w:marBottom w:val="0"/>
                      <w:divBdr>
                        <w:top w:val="none" w:sz="0" w:space="0" w:color="auto"/>
                        <w:left w:val="none" w:sz="0" w:space="0" w:color="auto"/>
                        <w:bottom w:val="none" w:sz="0" w:space="0" w:color="auto"/>
                        <w:right w:val="none" w:sz="0" w:space="0" w:color="auto"/>
                      </w:divBdr>
                    </w:div>
                  </w:divsChild>
                </w:div>
                <w:div w:id="1391224748">
                  <w:marLeft w:val="0"/>
                  <w:marRight w:val="0"/>
                  <w:marTop w:val="0"/>
                  <w:marBottom w:val="0"/>
                  <w:divBdr>
                    <w:top w:val="none" w:sz="0" w:space="0" w:color="auto"/>
                    <w:left w:val="none" w:sz="0" w:space="0" w:color="auto"/>
                    <w:bottom w:val="none" w:sz="0" w:space="0" w:color="auto"/>
                    <w:right w:val="none" w:sz="0" w:space="0" w:color="auto"/>
                  </w:divBdr>
                  <w:divsChild>
                    <w:div w:id="1189217659">
                      <w:marLeft w:val="0"/>
                      <w:marRight w:val="0"/>
                      <w:marTop w:val="0"/>
                      <w:marBottom w:val="0"/>
                      <w:divBdr>
                        <w:top w:val="none" w:sz="0" w:space="0" w:color="auto"/>
                        <w:left w:val="none" w:sz="0" w:space="0" w:color="auto"/>
                        <w:bottom w:val="none" w:sz="0" w:space="0" w:color="auto"/>
                        <w:right w:val="none" w:sz="0" w:space="0" w:color="auto"/>
                      </w:divBdr>
                    </w:div>
                  </w:divsChild>
                </w:div>
                <w:div w:id="1555040437">
                  <w:marLeft w:val="0"/>
                  <w:marRight w:val="0"/>
                  <w:marTop w:val="0"/>
                  <w:marBottom w:val="0"/>
                  <w:divBdr>
                    <w:top w:val="none" w:sz="0" w:space="0" w:color="auto"/>
                    <w:left w:val="none" w:sz="0" w:space="0" w:color="auto"/>
                    <w:bottom w:val="none" w:sz="0" w:space="0" w:color="auto"/>
                    <w:right w:val="none" w:sz="0" w:space="0" w:color="auto"/>
                  </w:divBdr>
                  <w:divsChild>
                    <w:div w:id="17305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595">
          <w:marLeft w:val="0"/>
          <w:marRight w:val="0"/>
          <w:marTop w:val="0"/>
          <w:marBottom w:val="0"/>
          <w:divBdr>
            <w:top w:val="none" w:sz="0" w:space="0" w:color="auto"/>
            <w:left w:val="none" w:sz="0" w:space="0" w:color="auto"/>
            <w:bottom w:val="none" w:sz="0" w:space="0" w:color="auto"/>
            <w:right w:val="none" w:sz="0" w:space="0" w:color="auto"/>
          </w:divBdr>
        </w:div>
        <w:div w:id="915095480">
          <w:marLeft w:val="0"/>
          <w:marRight w:val="0"/>
          <w:marTop w:val="0"/>
          <w:marBottom w:val="0"/>
          <w:divBdr>
            <w:top w:val="none" w:sz="0" w:space="0" w:color="auto"/>
            <w:left w:val="none" w:sz="0" w:space="0" w:color="auto"/>
            <w:bottom w:val="none" w:sz="0" w:space="0" w:color="auto"/>
            <w:right w:val="none" w:sz="0" w:space="0" w:color="auto"/>
          </w:divBdr>
          <w:divsChild>
            <w:div w:id="2107656298">
              <w:marLeft w:val="-75"/>
              <w:marRight w:val="0"/>
              <w:marTop w:val="30"/>
              <w:marBottom w:val="30"/>
              <w:divBdr>
                <w:top w:val="none" w:sz="0" w:space="0" w:color="auto"/>
                <w:left w:val="none" w:sz="0" w:space="0" w:color="auto"/>
                <w:bottom w:val="none" w:sz="0" w:space="0" w:color="auto"/>
                <w:right w:val="none" w:sz="0" w:space="0" w:color="auto"/>
              </w:divBdr>
              <w:divsChild>
                <w:div w:id="1004167065">
                  <w:marLeft w:val="0"/>
                  <w:marRight w:val="0"/>
                  <w:marTop w:val="0"/>
                  <w:marBottom w:val="0"/>
                  <w:divBdr>
                    <w:top w:val="none" w:sz="0" w:space="0" w:color="auto"/>
                    <w:left w:val="none" w:sz="0" w:space="0" w:color="auto"/>
                    <w:bottom w:val="none" w:sz="0" w:space="0" w:color="auto"/>
                    <w:right w:val="none" w:sz="0" w:space="0" w:color="auto"/>
                  </w:divBdr>
                  <w:divsChild>
                    <w:div w:id="2052531514">
                      <w:marLeft w:val="0"/>
                      <w:marRight w:val="0"/>
                      <w:marTop w:val="0"/>
                      <w:marBottom w:val="0"/>
                      <w:divBdr>
                        <w:top w:val="none" w:sz="0" w:space="0" w:color="auto"/>
                        <w:left w:val="none" w:sz="0" w:space="0" w:color="auto"/>
                        <w:bottom w:val="none" w:sz="0" w:space="0" w:color="auto"/>
                        <w:right w:val="none" w:sz="0" w:space="0" w:color="auto"/>
                      </w:divBdr>
                    </w:div>
                  </w:divsChild>
                </w:div>
                <w:div w:id="105659261">
                  <w:marLeft w:val="0"/>
                  <w:marRight w:val="0"/>
                  <w:marTop w:val="0"/>
                  <w:marBottom w:val="0"/>
                  <w:divBdr>
                    <w:top w:val="none" w:sz="0" w:space="0" w:color="auto"/>
                    <w:left w:val="none" w:sz="0" w:space="0" w:color="auto"/>
                    <w:bottom w:val="none" w:sz="0" w:space="0" w:color="auto"/>
                    <w:right w:val="none" w:sz="0" w:space="0" w:color="auto"/>
                  </w:divBdr>
                  <w:divsChild>
                    <w:div w:id="134641899">
                      <w:marLeft w:val="0"/>
                      <w:marRight w:val="0"/>
                      <w:marTop w:val="0"/>
                      <w:marBottom w:val="0"/>
                      <w:divBdr>
                        <w:top w:val="none" w:sz="0" w:space="0" w:color="auto"/>
                        <w:left w:val="none" w:sz="0" w:space="0" w:color="auto"/>
                        <w:bottom w:val="none" w:sz="0" w:space="0" w:color="auto"/>
                        <w:right w:val="none" w:sz="0" w:space="0" w:color="auto"/>
                      </w:divBdr>
                    </w:div>
                  </w:divsChild>
                </w:div>
                <w:div w:id="302855054">
                  <w:marLeft w:val="0"/>
                  <w:marRight w:val="0"/>
                  <w:marTop w:val="0"/>
                  <w:marBottom w:val="0"/>
                  <w:divBdr>
                    <w:top w:val="none" w:sz="0" w:space="0" w:color="auto"/>
                    <w:left w:val="none" w:sz="0" w:space="0" w:color="auto"/>
                    <w:bottom w:val="none" w:sz="0" w:space="0" w:color="auto"/>
                    <w:right w:val="none" w:sz="0" w:space="0" w:color="auto"/>
                  </w:divBdr>
                  <w:divsChild>
                    <w:div w:id="1161118595">
                      <w:marLeft w:val="0"/>
                      <w:marRight w:val="0"/>
                      <w:marTop w:val="0"/>
                      <w:marBottom w:val="0"/>
                      <w:divBdr>
                        <w:top w:val="none" w:sz="0" w:space="0" w:color="auto"/>
                        <w:left w:val="none" w:sz="0" w:space="0" w:color="auto"/>
                        <w:bottom w:val="none" w:sz="0" w:space="0" w:color="auto"/>
                        <w:right w:val="none" w:sz="0" w:space="0" w:color="auto"/>
                      </w:divBdr>
                    </w:div>
                  </w:divsChild>
                </w:div>
                <w:div w:id="890075507">
                  <w:marLeft w:val="0"/>
                  <w:marRight w:val="0"/>
                  <w:marTop w:val="0"/>
                  <w:marBottom w:val="0"/>
                  <w:divBdr>
                    <w:top w:val="none" w:sz="0" w:space="0" w:color="auto"/>
                    <w:left w:val="none" w:sz="0" w:space="0" w:color="auto"/>
                    <w:bottom w:val="none" w:sz="0" w:space="0" w:color="auto"/>
                    <w:right w:val="none" w:sz="0" w:space="0" w:color="auto"/>
                  </w:divBdr>
                  <w:divsChild>
                    <w:div w:id="1429961197">
                      <w:marLeft w:val="0"/>
                      <w:marRight w:val="0"/>
                      <w:marTop w:val="0"/>
                      <w:marBottom w:val="0"/>
                      <w:divBdr>
                        <w:top w:val="none" w:sz="0" w:space="0" w:color="auto"/>
                        <w:left w:val="none" w:sz="0" w:space="0" w:color="auto"/>
                        <w:bottom w:val="none" w:sz="0" w:space="0" w:color="auto"/>
                        <w:right w:val="none" w:sz="0" w:space="0" w:color="auto"/>
                      </w:divBdr>
                    </w:div>
                  </w:divsChild>
                </w:div>
                <w:div w:id="1992563489">
                  <w:marLeft w:val="0"/>
                  <w:marRight w:val="0"/>
                  <w:marTop w:val="0"/>
                  <w:marBottom w:val="0"/>
                  <w:divBdr>
                    <w:top w:val="none" w:sz="0" w:space="0" w:color="auto"/>
                    <w:left w:val="none" w:sz="0" w:space="0" w:color="auto"/>
                    <w:bottom w:val="none" w:sz="0" w:space="0" w:color="auto"/>
                    <w:right w:val="none" w:sz="0" w:space="0" w:color="auto"/>
                  </w:divBdr>
                  <w:divsChild>
                    <w:div w:id="1761104461">
                      <w:marLeft w:val="0"/>
                      <w:marRight w:val="0"/>
                      <w:marTop w:val="0"/>
                      <w:marBottom w:val="0"/>
                      <w:divBdr>
                        <w:top w:val="none" w:sz="0" w:space="0" w:color="auto"/>
                        <w:left w:val="none" w:sz="0" w:space="0" w:color="auto"/>
                        <w:bottom w:val="none" w:sz="0" w:space="0" w:color="auto"/>
                        <w:right w:val="none" w:sz="0" w:space="0" w:color="auto"/>
                      </w:divBdr>
                    </w:div>
                  </w:divsChild>
                </w:div>
                <w:div w:id="1789468673">
                  <w:marLeft w:val="0"/>
                  <w:marRight w:val="0"/>
                  <w:marTop w:val="0"/>
                  <w:marBottom w:val="0"/>
                  <w:divBdr>
                    <w:top w:val="none" w:sz="0" w:space="0" w:color="auto"/>
                    <w:left w:val="none" w:sz="0" w:space="0" w:color="auto"/>
                    <w:bottom w:val="none" w:sz="0" w:space="0" w:color="auto"/>
                    <w:right w:val="none" w:sz="0" w:space="0" w:color="auto"/>
                  </w:divBdr>
                  <w:divsChild>
                    <w:div w:id="1419521056">
                      <w:marLeft w:val="0"/>
                      <w:marRight w:val="0"/>
                      <w:marTop w:val="0"/>
                      <w:marBottom w:val="0"/>
                      <w:divBdr>
                        <w:top w:val="none" w:sz="0" w:space="0" w:color="auto"/>
                        <w:left w:val="none" w:sz="0" w:space="0" w:color="auto"/>
                        <w:bottom w:val="none" w:sz="0" w:space="0" w:color="auto"/>
                        <w:right w:val="none" w:sz="0" w:space="0" w:color="auto"/>
                      </w:divBdr>
                    </w:div>
                  </w:divsChild>
                </w:div>
                <w:div w:id="794055710">
                  <w:marLeft w:val="0"/>
                  <w:marRight w:val="0"/>
                  <w:marTop w:val="0"/>
                  <w:marBottom w:val="0"/>
                  <w:divBdr>
                    <w:top w:val="none" w:sz="0" w:space="0" w:color="auto"/>
                    <w:left w:val="none" w:sz="0" w:space="0" w:color="auto"/>
                    <w:bottom w:val="none" w:sz="0" w:space="0" w:color="auto"/>
                    <w:right w:val="none" w:sz="0" w:space="0" w:color="auto"/>
                  </w:divBdr>
                  <w:divsChild>
                    <w:div w:id="16591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126748">
          <w:marLeft w:val="0"/>
          <w:marRight w:val="0"/>
          <w:marTop w:val="0"/>
          <w:marBottom w:val="0"/>
          <w:divBdr>
            <w:top w:val="none" w:sz="0" w:space="0" w:color="auto"/>
            <w:left w:val="none" w:sz="0" w:space="0" w:color="auto"/>
            <w:bottom w:val="none" w:sz="0" w:space="0" w:color="auto"/>
            <w:right w:val="none" w:sz="0" w:space="0" w:color="auto"/>
          </w:divBdr>
        </w:div>
        <w:div w:id="135609730">
          <w:marLeft w:val="0"/>
          <w:marRight w:val="0"/>
          <w:marTop w:val="0"/>
          <w:marBottom w:val="0"/>
          <w:divBdr>
            <w:top w:val="none" w:sz="0" w:space="0" w:color="auto"/>
            <w:left w:val="none" w:sz="0" w:space="0" w:color="auto"/>
            <w:bottom w:val="none" w:sz="0" w:space="0" w:color="auto"/>
            <w:right w:val="none" w:sz="0" w:space="0" w:color="auto"/>
          </w:divBdr>
          <w:divsChild>
            <w:div w:id="1498231408">
              <w:marLeft w:val="-75"/>
              <w:marRight w:val="0"/>
              <w:marTop w:val="30"/>
              <w:marBottom w:val="30"/>
              <w:divBdr>
                <w:top w:val="none" w:sz="0" w:space="0" w:color="auto"/>
                <w:left w:val="none" w:sz="0" w:space="0" w:color="auto"/>
                <w:bottom w:val="none" w:sz="0" w:space="0" w:color="auto"/>
                <w:right w:val="none" w:sz="0" w:space="0" w:color="auto"/>
              </w:divBdr>
              <w:divsChild>
                <w:div w:id="1291860188">
                  <w:marLeft w:val="0"/>
                  <w:marRight w:val="0"/>
                  <w:marTop w:val="0"/>
                  <w:marBottom w:val="0"/>
                  <w:divBdr>
                    <w:top w:val="none" w:sz="0" w:space="0" w:color="auto"/>
                    <w:left w:val="none" w:sz="0" w:space="0" w:color="auto"/>
                    <w:bottom w:val="none" w:sz="0" w:space="0" w:color="auto"/>
                    <w:right w:val="none" w:sz="0" w:space="0" w:color="auto"/>
                  </w:divBdr>
                  <w:divsChild>
                    <w:div w:id="396242922">
                      <w:marLeft w:val="0"/>
                      <w:marRight w:val="0"/>
                      <w:marTop w:val="0"/>
                      <w:marBottom w:val="0"/>
                      <w:divBdr>
                        <w:top w:val="none" w:sz="0" w:space="0" w:color="auto"/>
                        <w:left w:val="none" w:sz="0" w:space="0" w:color="auto"/>
                        <w:bottom w:val="none" w:sz="0" w:space="0" w:color="auto"/>
                        <w:right w:val="none" w:sz="0" w:space="0" w:color="auto"/>
                      </w:divBdr>
                    </w:div>
                  </w:divsChild>
                </w:div>
                <w:div w:id="1701928119">
                  <w:marLeft w:val="0"/>
                  <w:marRight w:val="0"/>
                  <w:marTop w:val="0"/>
                  <w:marBottom w:val="0"/>
                  <w:divBdr>
                    <w:top w:val="none" w:sz="0" w:space="0" w:color="auto"/>
                    <w:left w:val="none" w:sz="0" w:space="0" w:color="auto"/>
                    <w:bottom w:val="none" w:sz="0" w:space="0" w:color="auto"/>
                    <w:right w:val="none" w:sz="0" w:space="0" w:color="auto"/>
                  </w:divBdr>
                  <w:divsChild>
                    <w:div w:id="1556239842">
                      <w:marLeft w:val="0"/>
                      <w:marRight w:val="0"/>
                      <w:marTop w:val="0"/>
                      <w:marBottom w:val="0"/>
                      <w:divBdr>
                        <w:top w:val="none" w:sz="0" w:space="0" w:color="auto"/>
                        <w:left w:val="none" w:sz="0" w:space="0" w:color="auto"/>
                        <w:bottom w:val="none" w:sz="0" w:space="0" w:color="auto"/>
                        <w:right w:val="none" w:sz="0" w:space="0" w:color="auto"/>
                      </w:divBdr>
                    </w:div>
                  </w:divsChild>
                </w:div>
                <w:div w:id="1239440416">
                  <w:marLeft w:val="0"/>
                  <w:marRight w:val="0"/>
                  <w:marTop w:val="0"/>
                  <w:marBottom w:val="0"/>
                  <w:divBdr>
                    <w:top w:val="none" w:sz="0" w:space="0" w:color="auto"/>
                    <w:left w:val="none" w:sz="0" w:space="0" w:color="auto"/>
                    <w:bottom w:val="none" w:sz="0" w:space="0" w:color="auto"/>
                    <w:right w:val="none" w:sz="0" w:space="0" w:color="auto"/>
                  </w:divBdr>
                  <w:divsChild>
                    <w:div w:id="2082411940">
                      <w:marLeft w:val="0"/>
                      <w:marRight w:val="0"/>
                      <w:marTop w:val="0"/>
                      <w:marBottom w:val="0"/>
                      <w:divBdr>
                        <w:top w:val="none" w:sz="0" w:space="0" w:color="auto"/>
                        <w:left w:val="none" w:sz="0" w:space="0" w:color="auto"/>
                        <w:bottom w:val="none" w:sz="0" w:space="0" w:color="auto"/>
                        <w:right w:val="none" w:sz="0" w:space="0" w:color="auto"/>
                      </w:divBdr>
                    </w:div>
                  </w:divsChild>
                </w:div>
                <w:div w:id="732895149">
                  <w:marLeft w:val="0"/>
                  <w:marRight w:val="0"/>
                  <w:marTop w:val="0"/>
                  <w:marBottom w:val="0"/>
                  <w:divBdr>
                    <w:top w:val="none" w:sz="0" w:space="0" w:color="auto"/>
                    <w:left w:val="none" w:sz="0" w:space="0" w:color="auto"/>
                    <w:bottom w:val="none" w:sz="0" w:space="0" w:color="auto"/>
                    <w:right w:val="none" w:sz="0" w:space="0" w:color="auto"/>
                  </w:divBdr>
                  <w:divsChild>
                    <w:div w:id="1762137244">
                      <w:marLeft w:val="0"/>
                      <w:marRight w:val="0"/>
                      <w:marTop w:val="0"/>
                      <w:marBottom w:val="0"/>
                      <w:divBdr>
                        <w:top w:val="none" w:sz="0" w:space="0" w:color="auto"/>
                        <w:left w:val="none" w:sz="0" w:space="0" w:color="auto"/>
                        <w:bottom w:val="none" w:sz="0" w:space="0" w:color="auto"/>
                        <w:right w:val="none" w:sz="0" w:space="0" w:color="auto"/>
                      </w:divBdr>
                    </w:div>
                  </w:divsChild>
                </w:div>
                <w:div w:id="1803646233">
                  <w:marLeft w:val="0"/>
                  <w:marRight w:val="0"/>
                  <w:marTop w:val="0"/>
                  <w:marBottom w:val="0"/>
                  <w:divBdr>
                    <w:top w:val="none" w:sz="0" w:space="0" w:color="auto"/>
                    <w:left w:val="none" w:sz="0" w:space="0" w:color="auto"/>
                    <w:bottom w:val="none" w:sz="0" w:space="0" w:color="auto"/>
                    <w:right w:val="none" w:sz="0" w:space="0" w:color="auto"/>
                  </w:divBdr>
                  <w:divsChild>
                    <w:div w:id="1238903500">
                      <w:marLeft w:val="0"/>
                      <w:marRight w:val="0"/>
                      <w:marTop w:val="0"/>
                      <w:marBottom w:val="0"/>
                      <w:divBdr>
                        <w:top w:val="none" w:sz="0" w:space="0" w:color="auto"/>
                        <w:left w:val="none" w:sz="0" w:space="0" w:color="auto"/>
                        <w:bottom w:val="none" w:sz="0" w:space="0" w:color="auto"/>
                        <w:right w:val="none" w:sz="0" w:space="0" w:color="auto"/>
                      </w:divBdr>
                    </w:div>
                  </w:divsChild>
                </w:div>
                <w:div w:id="122886351">
                  <w:marLeft w:val="0"/>
                  <w:marRight w:val="0"/>
                  <w:marTop w:val="0"/>
                  <w:marBottom w:val="0"/>
                  <w:divBdr>
                    <w:top w:val="none" w:sz="0" w:space="0" w:color="auto"/>
                    <w:left w:val="none" w:sz="0" w:space="0" w:color="auto"/>
                    <w:bottom w:val="none" w:sz="0" w:space="0" w:color="auto"/>
                    <w:right w:val="none" w:sz="0" w:space="0" w:color="auto"/>
                  </w:divBdr>
                  <w:divsChild>
                    <w:div w:id="1481654397">
                      <w:marLeft w:val="0"/>
                      <w:marRight w:val="0"/>
                      <w:marTop w:val="0"/>
                      <w:marBottom w:val="0"/>
                      <w:divBdr>
                        <w:top w:val="none" w:sz="0" w:space="0" w:color="auto"/>
                        <w:left w:val="none" w:sz="0" w:space="0" w:color="auto"/>
                        <w:bottom w:val="none" w:sz="0" w:space="0" w:color="auto"/>
                        <w:right w:val="none" w:sz="0" w:space="0" w:color="auto"/>
                      </w:divBdr>
                    </w:div>
                  </w:divsChild>
                </w:div>
                <w:div w:id="610208625">
                  <w:marLeft w:val="0"/>
                  <w:marRight w:val="0"/>
                  <w:marTop w:val="0"/>
                  <w:marBottom w:val="0"/>
                  <w:divBdr>
                    <w:top w:val="none" w:sz="0" w:space="0" w:color="auto"/>
                    <w:left w:val="none" w:sz="0" w:space="0" w:color="auto"/>
                    <w:bottom w:val="none" w:sz="0" w:space="0" w:color="auto"/>
                    <w:right w:val="none" w:sz="0" w:space="0" w:color="auto"/>
                  </w:divBdr>
                  <w:divsChild>
                    <w:div w:id="13856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50641">
          <w:marLeft w:val="0"/>
          <w:marRight w:val="0"/>
          <w:marTop w:val="0"/>
          <w:marBottom w:val="0"/>
          <w:divBdr>
            <w:top w:val="none" w:sz="0" w:space="0" w:color="auto"/>
            <w:left w:val="none" w:sz="0" w:space="0" w:color="auto"/>
            <w:bottom w:val="none" w:sz="0" w:space="0" w:color="auto"/>
            <w:right w:val="none" w:sz="0" w:space="0" w:color="auto"/>
          </w:divBdr>
        </w:div>
        <w:div w:id="58404304">
          <w:marLeft w:val="0"/>
          <w:marRight w:val="0"/>
          <w:marTop w:val="0"/>
          <w:marBottom w:val="0"/>
          <w:divBdr>
            <w:top w:val="none" w:sz="0" w:space="0" w:color="auto"/>
            <w:left w:val="none" w:sz="0" w:space="0" w:color="auto"/>
            <w:bottom w:val="none" w:sz="0" w:space="0" w:color="auto"/>
            <w:right w:val="none" w:sz="0" w:space="0" w:color="auto"/>
          </w:divBdr>
          <w:divsChild>
            <w:div w:id="565461207">
              <w:marLeft w:val="-75"/>
              <w:marRight w:val="0"/>
              <w:marTop w:val="30"/>
              <w:marBottom w:val="30"/>
              <w:divBdr>
                <w:top w:val="none" w:sz="0" w:space="0" w:color="auto"/>
                <w:left w:val="none" w:sz="0" w:space="0" w:color="auto"/>
                <w:bottom w:val="none" w:sz="0" w:space="0" w:color="auto"/>
                <w:right w:val="none" w:sz="0" w:space="0" w:color="auto"/>
              </w:divBdr>
              <w:divsChild>
                <w:div w:id="1362129798">
                  <w:marLeft w:val="0"/>
                  <w:marRight w:val="0"/>
                  <w:marTop w:val="0"/>
                  <w:marBottom w:val="0"/>
                  <w:divBdr>
                    <w:top w:val="none" w:sz="0" w:space="0" w:color="auto"/>
                    <w:left w:val="none" w:sz="0" w:space="0" w:color="auto"/>
                    <w:bottom w:val="none" w:sz="0" w:space="0" w:color="auto"/>
                    <w:right w:val="none" w:sz="0" w:space="0" w:color="auto"/>
                  </w:divBdr>
                  <w:divsChild>
                    <w:div w:id="1068924208">
                      <w:marLeft w:val="0"/>
                      <w:marRight w:val="0"/>
                      <w:marTop w:val="0"/>
                      <w:marBottom w:val="0"/>
                      <w:divBdr>
                        <w:top w:val="none" w:sz="0" w:space="0" w:color="auto"/>
                        <w:left w:val="none" w:sz="0" w:space="0" w:color="auto"/>
                        <w:bottom w:val="none" w:sz="0" w:space="0" w:color="auto"/>
                        <w:right w:val="none" w:sz="0" w:space="0" w:color="auto"/>
                      </w:divBdr>
                    </w:div>
                  </w:divsChild>
                </w:div>
                <w:div w:id="264508177">
                  <w:marLeft w:val="0"/>
                  <w:marRight w:val="0"/>
                  <w:marTop w:val="0"/>
                  <w:marBottom w:val="0"/>
                  <w:divBdr>
                    <w:top w:val="none" w:sz="0" w:space="0" w:color="auto"/>
                    <w:left w:val="none" w:sz="0" w:space="0" w:color="auto"/>
                    <w:bottom w:val="none" w:sz="0" w:space="0" w:color="auto"/>
                    <w:right w:val="none" w:sz="0" w:space="0" w:color="auto"/>
                  </w:divBdr>
                  <w:divsChild>
                    <w:div w:id="2052801384">
                      <w:marLeft w:val="0"/>
                      <w:marRight w:val="0"/>
                      <w:marTop w:val="0"/>
                      <w:marBottom w:val="0"/>
                      <w:divBdr>
                        <w:top w:val="none" w:sz="0" w:space="0" w:color="auto"/>
                        <w:left w:val="none" w:sz="0" w:space="0" w:color="auto"/>
                        <w:bottom w:val="none" w:sz="0" w:space="0" w:color="auto"/>
                        <w:right w:val="none" w:sz="0" w:space="0" w:color="auto"/>
                      </w:divBdr>
                    </w:div>
                  </w:divsChild>
                </w:div>
                <w:div w:id="564875539">
                  <w:marLeft w:val="0"/>
                  <w:marRight w:val="0"/>
                  <w:marTop w:val="0"/>
                  <w:marBottom w:val="0"/>
                  <w:divBdr>
                    <w:top w:val="none" w:sz="0" w:space="0" w:color="auto"/>
                    <w:left w:val="none" w:sz="0" w:space="0" w:color="auto"/>
                    <w:bottom w:val="none" w:sz="0" w:space="0" w:color="auto"/>
                    <w:right w:val="none" w:sz="0" w:space="0" w:color="auto"/>
                  </w:divBdr>
                  <w:divsChild>
                    <w:div w:id="2009749834">
                      <w:marLeft w:val="0"/>
                      <w:marRight w:val="0"/>
                      <w:marTop w:val="0"/>
                      <w:marBottom w:val="0"/>
                      <w:divBdr>
                        <w:top w:val="none" w:sz="0" w:space="0" w:color="auto"/>
                        <w:left w:val="none" w:sz="0" w:space="0" w:color="auto"/>
                        <w:bottom w:val="none" w:sz="0" w:space="0" w:color="auto"/>
                        <w:right w:val="none" w:sz="0" w:space="0" w:color="auto"/>
                      </w:divBdr>
                    </w:div>
                  </w:divsChild>
                </w:div>
                <w:div w:id="1918633480">
                  <w:marLeft w:val="0"/>
                  <w:marRight w:val="0"/>
                  <w:marTop w:val="0"/>
                  <w:marBottom w:val="0"/>
                  <w:divBdr>
                    <w:top w:val="none" w:sz="0" w:space="0" w:color="auto"/>
                    <w:left w:val="none" w:sz="0" w:space="0" w:color="auto"/>
                    <w:bottom w:val="none" w:sz="0" w:space="0" w:color="auto"/>
                    <w:right w:val="none" w:sz="0" w:space="0" w:color="auto"/>
                  </w:divBdr>
                  <w:divsChild>
                    <w:div w:id="1807116241">
                      <w:marLeft w:val="0"/>
                      <w:marRight w:val="0"/>
                      <w:marTop w:val="0"/>
                      <w:marBottom w:val="0"/>
                      <w:divBdr>
                        <w:top w:val="none" w:sz="0" w:space="0" w:color="auto"/>
                        <w:left w:val="none" w:sz="0" w:space="0" w:color="auto"/>
                        <w:bottom w:val="none" w:sz="0" w:space="0" w:color="auto"/>
                        <w:right w:val="none" w:sz="0" w:space="0" w:color="auto"/>
                      </w:divBdr>
                    </w:div>
                  </w:divsChild>
                </w:div>
                <w:div w:id="115030858">
                  <w:marLeft w:val="0"/>
                  <w:marRight w:val="0"/>
                  <w:marTop w:val="0"/>
                  <w:marBottom w:val="0"/>
                  <w:divBdr>
                    <w:top w:val="none" w:sz="0" w:space="0" w:color="auto"/>
                    <w:left w:val="none" w:sz="0" w:space="0" w:color="auto"/>
                    <w:bottom w:val="none" w:sz="0" w:space="0" w:color="auto"/>
                    <w:right w:val="none" w:sz="0" w:space="0" w:color="auto"/>
                  </w:divBdr>
                  <w:divsChild>
                    <w:div w:id="1912815430">
                      <w:marLeft w:val="0"/>
                      <w:marRight w:val="0"/>
                      <w:marTop w:val="0"/>
                      <w:marBottom w:val="0"/>
                      <w:divBdr>
                        <w:top w:val="none" w:sz="0" w:space="0" w:color="auto"/>
                        <w:left w:val="none" w:sz="0" w:space="0" w:color="auto"/>
                        <w:bottom w:val="none" w:sz="0" w:space="0" w:color="auto"/>
                        <w:right w:val="none" w:sz="0" w:space="0" w:color="auto"/>
                      </w:divBdr>
                    </w:div>
                  </w:divsChild>
                </w:div>
                <w:div w:id="1282498306">
                  <w:marLeft w:val="0"/>
                  <w:marRight w:val="0"/>
                  <w:marTop w:val="0"/>
                  <w:marBottom w:val="0"/>
                  <w:divBdr>
                    <w:top w:val="none" w:sz="0" w:space="0" w:color="auto"/>
                    <w:left w:val="none" w:sz="0" w:space="0" w:color="auto"/>
                    <w:bottom w:val="none" w:sz="0" w:space="0" w:color="auto"/>
                    <w:right w:val="none" w:sz="0" w:space="0" w:color="auto"/>
                  </w:divBdr>
                  <w:divsChild>
                    <w:div w:id="580986915">
                      <w:marLeft w:val="0"/>
                      <w:marRight w:val="0"/>
                      <w:marTop w:val="0"/>
                      <w:marBottom w:val="0"/>
                      <w:divBdr>
                        <w:top w:val="none" w:sz="0" w:space="0" w:color="auto"/>
                        <w:left w:val="none" w:sz="0" w:space="0" w:color="auto"/>
                        <w:bottom w:val="none" w:sz="0" w:space="0" w:color="auto"/>
                        <w:right w:val="none" w:sz="0" w:space="0" w:color="auto"/>
                      </w:divBdr>
                    </w:div>
                  </w:divsChild>
                </w:div>
                <w:div w:id="1377704821">
                  <w:marLeft w:val="0"/>
                  <w:marRight w:val="0"/>
                  <w:marTop w:val="0"/>
                  <w:marBottom w:val="0"/>
                  <w:divBdr>
                    <w:top w:val="none" w:sz="0" w:space="0" w:color="auto"/>
                    <w:left w:val="none" w:sz="0" w:space="0" w:color="auto"/>
                    <w:bottom w:val="none" w:sz="0" w:space="0" w:color="auto"/>
                    <w:right w:val="none" w:sz="0" w:space="0" w:color="auto"/>
                  </w:divBdr>
                  <w:divsChild>
                    <w:div w:id="16376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4686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74EAF-71F0-46D5-BCDE-EB122BC25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3576</TotalTime>
  <Pages>73</Pages>
  <Words>18351</Words>
  <Characters>99101</Characters>
  <Application>Microsoft Office Word</Application>
  <DocSecurity>0</DocSecurity>
  <Lines>825</Lines>
  <Paragraphs>234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PROPOSTA TG PRÉ TEXTO 2012</vt:lpstr>
      <vt:lpstr>PROPOSTA TG PRÉ TEXTO 2012</vt:lpstr>
    </vt:vector>
  </TitlesOfParts>
  <Company>FRInfo</Company>
  <LinksUpToDate>false</LinksUpToDate>
  <CharactersWithSpaces>117218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TG PRÉ TEXTO 2012</dc:title>
  <dc:subject>MATERIAL PARA PG II FATEC FRANCA 2012</dc:subject>
  <dc:creator>Profs. Tadeu Melo Jr, Carlos E F Roland, Fernanda</dc:creator>
  <cp:keywords/>
  <dc:description>Material suporte para as disciplinas de Projeto de Graduação, FATEC Franca, contendo NORMAS do TG.</dc:description>
  <cp:lastModifiedBy>Thales Leal</cp:lastModifiedBy>
  <cp:revision>323</cp:revision>
  <cp:lastPrinted>2016-03-17T13:59:00Z</cp:lastPrinted>
  <dcterms:created xsi:type="dcterms:W3CDTF">2016-09-01T19:08:00Z</dcterms:created>
  <dcterms:modified xsi:type="dcterms:W3CDTF">2024-06-20T00:10:00Z</dcterms:modified>
</cp:coreProperties>
</file>